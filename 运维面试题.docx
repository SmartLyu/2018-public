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r>
        <w:t>NETWORK</w:t>
      </w:r>
    </w:p>
    <w:p>
      <w:pPr>
        <w:pStyle w:val="5"/>
      </w:pPr>
      <w:r>
        <w:rPr>
          <w:rFonts w:ascii="宋体" w:hAnsi="宋体" w:cs="宋体"/>
        </w:rPr>
        <w:t>1 请描述TCP/IP协议中主机与主机之间通信的三要素</w:t>
      </w:r>
    </w:p>
    <w:p>
      <w:pPr/>
      <w:r>
        <w:rPr>
          <w:rFonts w:ascii="宋体" w:hAnsi="宋体" w:cs="宋体"/>
        </w:rPr>
        <w:t>参考答案</w:t>
      </w:r>
    </w:p>
    <w:p>
      <w:pPr/>
      <w:r>
        <w:rPr>
          <w:rFonts w:ascii="宋体" w:hAnsi="宋体" w:cs="宋体"/>
        </w:rPr>
        <w:t>IP地址（IP address）</w:t>
      </w:r>
    </w:p>
    <w:p>
      <w:pPr/>
      <w:r>
        <w:rPr>
          <w:rFonts w:ascii="宋体" w:hAnsi="宋体" w:cs="宋体"/>
        </w:rPr>
        <w:t>子网掩码（subnet mask）</w:t>
      </w:r>
    </w:p>
    <w:p>
      <w:pPr/>
      <w:r>
        <w:rPr>
          <w:rFonts w:ascii="宋体" w:hAnsi="宋体" w:cs="宋体"/>
        </w:rPr>
        <w:t>IP路由（IP router）</w:t>
      </w:r>
    </w:p>
    <w:p>
      <w:pPr>
        <w:pStyle w:val="5"/>
      </w:pPr>
      <w:r>
        <w:rPr>
          <w:rFonts w:ascii="宋体" w:hAnsi="宋体" w:cs="宋体"/>
          <w:color w:val="FF0000"/>
        </w:rPr>
        <w:t>2 请描述IP地址的分类及每一类的范围</w:t>
      </w:r>
    </w:p>
    <w:p>
      <w:pPr/>
      <w:r>
        <w:rPr>
          <w:rFonts w:ascii="宋体" w:hAnsi="宋体" w:cs="宋体"/>
          <w:color w:val="FF0000"/>
        </w:rPr>
        <w:t>参考答案</w:t>
      </w:r>
    </w:p>
    <w:p>
      <w:pPr/>
      <w:r>
        <w:rPr>
          <w:rFonts w:ascii="宋体" w:hAnsi="宋体" w:cs="宋体"/>
          <w:color w:val="FF0000"/>
        </w:rPr>
        <w:t>A类1-26</w:t>
      </w:r>
    </w:p>
    <w:p>
      <w:pPr/>
      <w:r>
        <w:rPr>
          <w:rFonts w:ascii="宋体" w:hAnsi="宋体" w:cs="宋体"/>
          <w:color w:val="FF0000"/>
        </w:rPr>
        <w:t>B类128-191</w:t>
      </w:r>
    </w:p>
    <w:p>
      <w:pPr/>
      <w:r>
        <w:rPr>
          <w:rFonts w:ascii="宋体" w:hAnsi="宋体" w:cs="宋体"/>
          <w:color w:val="FF0000"/>
        </w:rPr>
        <w:t>C类192-223</w:t>
      </w:r>
    </w:p>
    <w:p>
      <w:pPr/>
      <w:r>
        <w:rPr>
          <w:rFonts w:ascii="宋体" w:hAnsi="宋体" w:cs="宋体"/>
          <w:color w:val="FF0000"/>
        </w:rPr>
        <w:t>D类224-239组播(多播)</w:t>
      </w:r>
    </w:p>
    <w:p>
      <w:pPr/>
      <w:r>
        <w:rPr>
          <w:rFonts w:ascii="宋体" w:hAnsi="宋体" w:cs="宋体"/>
          <w:color w:val="FF0000"/>
        </w:rPr>
        <w:t>E类240-254科研</w:t>
      </w:r>
    </w:p>
    <w:p>
      <w:pPr>
        <w:pStyle w:val="5"/>
      </w:pPr>
      <w:r>
        <w:rPr>
          <w:rFonts w:ascii="宋体" w:hAnsi="宋体" w:cs="宋体"/>
        </w:rPr>
        <w:t>3 请描述A、B、C三类IP地址的默认子网掩码</w:t>
      </w:r>
    </w:p>
    <w:p>
      <w:pPr/>
      <w:r>
        <w:rPr>
          <w:rFonts w:ascii="宋体" w:hAnsi="宋体" w:cs="宋体"/>
        </w:rPr>
        <w:t>参考答案</w:t>
      </w:r>
    </w:p>
    <w:p>
      <w:pPr/>
      <w:r>
        <w:rPr>
          <w:rFonts w:ascii="宋体" w:hAnsi="宋体" w:cs="宋体"/>
        </w:rPr>
        <w:t>A类255.0.0.0</w:t>
      </w:r>
    </w:p>
    <w:p>
      <w:pPr/>
      <w:r>
        <w:rPr>
          <w:rFonts w:ascii="宋体" w:hAnsi="宋体" w:cs="宋体"/>
        </w:rPr>
        <w:t>B类255.255.0.0</w:t>
      </w:r>
    </w:p>
    <w:p>
      <w:pPr/>
      <w:r>
        <w:rPr>
          <w:rFonts w:ascii="宋体" w:hAnsi="宋体" w:cs="宋体"/>
        </w:rPr>
        <w:t>C类255.255.255.0</w:t>
      </w:r>
    </w:p>
    <w:p>
      <w:pPr>
        <w:pStyle w:val="5"/>
      </w:pPr>
      <w:r>
        <w:rPr>
          <w:rFonts w:ascii="宋体" w:hAnsi="宋体" w:cs="宋体"/>
          <w:color w:val="FF0000"/>
        </w:rPr>
        <w:t>4 请描述预留给企业的私有网络使用的私有IP有哪三段</w:t>
      </w:r>
    </w:p>
    <w:p>
      <w:pPr>
        <w:rPr>
          <w:rFonts w:ascii="宋体" w:hAnsi="宋体" w:cs="宋体"/>
          <w:color w:val="FF0000"/>
        </w:rPr>
      </w:pPr>
    </w:p>
    <w:p>
      <w:pPr/>
      <w:r>
        <w:rPr>
          <w:rFonts w:ascii="宋体" w:hAnsi="宋体" w:cs="宋体"/>
          <w:color w:val="FF0000"/>
        </w:rPr>
        <w:t>参考答案</w:t>
      </w:r>
    </w:p>
    <w:p>
      <w:pPr/>
      <w:r>
        <w:rPr>
          <w:rFonts w:ascii="宋体" w:hAnsi="宋体" w:cs="宋体"/>
          <w:color w:val="FF0000"/>
        </w:rPr>
        <w:t>A类 10.0.0.1-10.255.255.254</w:t>
      </w:r>
    </w:p>
    <w:p>
      <w:pPr/>
      <w:r>
        <w:rPr>
          <w:rFonts w:ascii="宋体" w:hAnsi="宋体" w:cs="宋体"/>
          <w:color w:val="FF0000"/>
        </w:rPr>
        <w:t>B类 172.16.0.1-172.31.0.254</w:t>
      </w:r>
    </w:p>
    <w:p>
      <w:pPr/>
      <w:r>
        <w:rPr>
          <w:rFonts w:ascii="宋体" w:hAnsi="宋体" w:cs="宋体"/>
          <w:color w:val="FF0000"/>
        </w:rPr>
        <w:t>C类 192.168.0.1-192.168.255.254</w:t>
      </w:r>
    </w:p>
    <w:p>
      <w:pPr>
        <w:rPr>
          <w:rFonts w:ascii="宋体" w:hAnsi="宋体" w:cs="宋体"/>
        </w:rPr>
      </w:pPr>
    </w:p>
    <w:p>
      <w:pPr>
        <w:pStyle w:val="5"/>
      </w:pPr>
      <w:r>
        <w:rPr>
          <w:rFonts w:ascii="宋体" w:hAnsi="宋体" w:cs="宋体"/>
          <w:color w:val="FF0000"/>
        </w:rPr>
        <w:t>5组建一个企业网络按照TCP/IP五层参考模型的标准，每个层次需要选购哪些相应层次的设备</w:t>
      </w:r>
    </w:p>
    <w:p>
      <w:pPr>
        <w:rPr>
          <w:rFonts w:ascii="宋体" w:hAnsi="宋体" w:cs="宋体"/>
          <w:color w:val="FF0000"/>
        </w:rPr>
      </w:pPr>
    </w:p>
    <w:p>
      <w:pPr/>
      <w:r>
        <w:rPr>
          <w:rFonts w:ascii="宋体" w:hAnsi="宋体" w:cs="宋体"/>
          <w:color w:val="FF0000"/>
        </w:rPr>
        <w:t>参考答案</w:t>
      </w:r>
    </w:p>
    <w:p>
      <w:pPr/>
      <w:r>
        <w:rPr>
          <w:rFonts w:ascii="宋体" w:hAnsi="宋体" w:cs="宋体"/>
          <w:color w:val="FF0000"/>
        </w:rPr>
        <w:t>应用层 计算机</w:t>
      </w:r>
    </w:p>
    <w:p>
      <w:pPr/>
      <w:r>
        <w:rPr>
          <w:rFonts w:ascii="宋体" w:hAnsi="宋体" w:cs="宋体"/>
          <w:color w:val="FF0000"/>
        </w:rPr>
        <w:t>传输层 防火墙</w:t>
      </w:r>
    </w:p>
    <w:p>
      <w:pPr/>
      <w:r>
        <w:rPr>
          <w:rFonts w:ascii="宋体" w:hAnsi="宋体" w:cs="宋体"/>
          <w:color w:val="FF0000"/>
        </w:rPr>
        <w:t>网络层 路由器</w:t>
      </w:r>
    </w:p>
    <w:p>
      <w:pPr/>
      <w:r>
        <w:rPr>
          <w:rFonts w:ascii="宋体" w:hAnsi="宋体" w:cs="宋体"/>
          <w:color w:val="FF0000"/>
        </w:rPr>
        <w:t>数据链路层 交换机</w:t>
      </w:r>
    </w:p>
    <w:p>
      <w:pPr/>
      <w:r>
        <w:rPr>
          <w:rFonts w:ascii="宋体" w:hAnsi="宋体" w:cs="宋体"/>
          <w:color w:val="FF0000"/>
        </w:rPr>
        <w:t>物理层 网卡</w:t>
      </w:r>
    </w:p>
    <w:p>
      <w:pPr>
        <w:rPr>
          <w:rFonts w:ascii="宋体" w:hAnsi="宋体" w:cs="宋体"/>
        </w:rPr>
      </w:pPr>
    </w:p>
    <w:p>
      <w:pPr>
        <w:pStyle w:val="5"/>
      </w:pPr>
      <w:r>
        <w:rPr>
          <w:rFonts w:ascii="宋体" w:hAnsi="宋体" w:cs="宋体"/>
          <w:color w:val="FF0000"/>
        </w:rPr>
        <w:t>6 请分别描述T568A、 T568B的线序</w:t>
      </w:r>
    </w:p>
    <w:p>
      <w:pPr>
        <w:rPr>
          <w:rFonts w:ascii="宋体" w:hAnsi="宋体" w:cs="宋体"/>
          <w:color w:val="FF0000"/>
        </w:rPr>
      </w:pPr>
    </w:p>
    <w:p>
      <w:pPr/>
      <w:r>
        <w:rPr>
          <w:rFonts w:ascii="宋体" w:hAnsi="宋体" w:cs="宋体"/>
          <w:color w:val="FF0000"/>
        </w:rPr>
        <w:t>参考答案</w:t>
      </w:r>
    </w:p>
    <w:p>
      <w:pPr/>
      <w:r>
        <w:rPr>
          <w:rFonts w:ascii="宋体" w:hAnsi="宋体" w:cs="宋体"/>
          <w:color w:val="FF0000"/>
        </w:rPr>
        <w:t>T568A：白绿、绿、白橙、蓝、白蓝、橙、白棕、棕</w:t>
      </w:r>
    </w:p>
    <w:p>
      <w:pPr/>
      <w:r>
        <w:rPr>
          <w:rFonts w:ascii="宋体" w:hAnsi="宋体" w:cs="宋体"/>
          <w:color w:val="FF0000"/>
        </w:rPr>
        <w:t>T568B：白橙、橙、白绿、蓝、白蓝、绿、白棕、棕</w:t>
      </w:r>
    </w:p>
    <w:p>
      <w:pPr>
        <w:rPr>
          <w:rFonts w:ascii="宋体" w:hAnsi="宋体" w:cs="宋体"/>
        </w:rPr>
      </w:pPr>
    </w:p>
    <w:p>
      <w:pPr>
        <w:pStyle w:val="5"/>
      </w:pPr>
      <w:r>
        <w:rPr>
          <w:rFonts w:ascii="宋体" w:hAnsi="宋体" w:cs="宋体"/>
          <w:color w:val="FF0000"/>
        </w:rPr>
        <w:t>7 请简要描述交换机的工作原理</w:t>
      </w:r>
    </w:p>
    <w:p>
      <w:pPr>
        <w:rPr>
          <w:rFonts w:ascii="宋体" w:hAnsi="宋体" w:cs="宋体"/>
          <w:color w:val="FF0000"/>
        </w:rPr>
      </w:pPr>
    </w:p>
    <w:p>
      <w:pPr/>
      <w:r>
        <w:rPr>
          <w:rFonts w:ascii="宋体" w:hAnsi="宋体" w:cs="宋体"/>
          <w:color w:val="FF0000"/>
        </w:rPr>
        <w:t>参考答案</w:t>
      </w:r>
    </w:p>
    <w:p>
      <w:pPr/>
      <w:r>
        <w:rPr>
          <w:rFonts w:ascii="宋体" w:hAnsi="宋体" w:cs="宋体"/>
          <w:color w:val="FF0000"/>
        </w:rPr>
        <w:t>初始状态</w:t>
      </w:r>
    </w:p>
    <w:p>
      <w:pPr/>
      <w:r>
        <w:rPr>
          <w:rFonts w:ascii="宋体" w:hAnsi="宋体" w:cs="宋体"/>
          <w:color w:val="FF0000"/>
        </w:rPr>
        <w:t>根据源MAC地址学习</w:t>
      </w:r>
    </w:p>
    <w:p>
      <w:pPr/>
      <w:r>
        <w:rPr>
          <w:rFonts w:ascii="宋体" w:hAnsi="宋体" w:cs="宋体"/>
          <w:color w:val="FF0000"/>
        </w:rPr>
        <w:t>除源端口外的端口广播未知数据帧</w:t>
      </w:r>
    </w:p>
    <w:p>
      <w:pPr/>
      <w:r>
        <w:rPr>
          <w:rFonts w:ascii="宋体" w:hAnsi="宋体" w:cs="宋体"/>
          <w:color w:val="FF0000"/>
        </w:rPr>
        <w:t>接收方回应</w:t>
      </w:r>
    </w:p>
    <w:p>
      <w:pPr/>
      <w:r>
        <w:rPr>
          <w:rFonts w:ascii="宋体" w:hAnsi="宋体" w:cs="宋体"/>
          <w:color w:val="FF0000"/>
        </w:rPr>
        <w:t>交换机实现单播通信</w:t>
      </w:r>
    </w:p>
    <w:p>
      <w:pPr>
        <w:pStyle w:val="5"/>
      </w:pPr>
      <w:r>
        <w:rPr>
          <w:rFonts w:ascii="宋体" w:hAnsi="宋体" w:cs="宋体"/>
          <w:color w:val="FF0000"/>
        </w:rPr>
        <w:t>8 MAC地址的长度，组成及单播、组播、广播地址的表示方式</w:t>
      </w:r>
    </w:p>
    <w:p>
      <w:pPr>
        <w:rPr>
          <w:rFonts w:ascii="宋体" w:hAnsi="宋体" w:cs="宋体"/>
          <w:color w:val="FF0000"/>
        </w:rPr>
      </w:pPr>
    </w:p>
    <w:p>
      <w:pPr/>
      <w:r>
        <w:rPr>
          <w:rFonts w:ascii="宋体" w:hAnsi="宋体" w:cs="宋体"/>
          <w:color w:val="FF0000"/>
        </w:rPr>
        <w:t>参考答案</w:t>
      </w:r>
    </w:p>
    <w:p>
      <w:pPr/>
      <w:r>
        <w:rPr>
          <w:rFonts w:ascii="宋体" w:hAnsi="宋体" w:cs="宋体"/>
          <w:color w:val="FF0000"/>
        </w:rPr>
        <w:t>MAC地址长度48位，前24位代表厂商，后24位代表网卡编号，MAC 地址的第8位为0时表示该MAC地址为单播地址，为1时表示组播地址，48位都为1表示广播地址。</w:t>
      </w:r>
    </w:p>
    <w:p>
      <w:pPr>
        <w:rPr>
          <w:rFonts w:ascii="宋体" w:hAnsi="宋体" w:cs="宋体"/>
        </w:rPr>
      </w:pPr>
    </w:p>
    <w:p>
      <w:pPr>
        <w:pStyle w:val="5"/>
      </w:pPr>
      <w:r>
        <w:rPr>
          <w:rFonts w:ascii="宋体" w:hAnsi="宋体" w:cs="宋体"/>
        </w:rPr>
        <w:t>9 请简要描述网络层有哪些常见协议</w:t>
      </w:r>
    </w:p>
    <w:p>
      <w:pPr>
        <w:rPr>
          <w:rFonts w:ascii="宋体" w:hAnsi="宋体" w:cs="宋体"/>
        </w:rPr>
      </w:pPr>
    </w:p>
    <w:p>
      <w:pPr/>
      <w:r>
        <w:rPr>
          <w:rFonts w:ascii="宋体" w:hAnsi="宋体" w:cs="宋体"/>
        </w:rPr>
        <w:t>参考答案</w:t>
      </w:r>
    </w:p>
    <w:p>
      <w:pPr/>
      <w:r>
        <w:rPr>
          <w:rFonts w:ascii="宋体" w:hAnsi="宋体" w:cs="宋体"/>
        </w:rPr>
        <w:t>ARP协议</w:t>
      </w:r>
    </w:p>
    <w:p>
      <w:pPr/>
      <w:r>
        <w:rPr>
          <w:rFonts w:ascii="宋体" w:hAnsi="宋体" w:cs="宋体"/>
        </w:rPr>
        <w:t>RARP协议</w:t>
      </w:r>
    </w:p>
    <w:p>
      <w:pPr/>
      <w:r>
        <w:rPr>
          <w:rFonts w:ascii="宋体" w:hAnsi="宋体" w:cs="宋体"/>
        </w:rPr>
        <w:t>代理ARP</w:t>
      </w:r>
    </w:p>
    <w:p>
      <w:pPr/>
      <w:r>
        <w:rPr>
          <w:rFonts w:ascii="宋体" w:hAnsi="宋体" w:cs="宋体"/>
        </w:rPr>
        <w:t>ICMP协议</w:t>
      </w:r>
    </w:p>
    <w:p>
      <w:pPr>
        <w:pStyle w:val="5"/>
      </w:pPr>
      <w:r>
        <w:rPr>
          <w:rFonts w:ascii="宋体" w:hAnsi="宋体" w:cs="宋体"/>
          <w:color w:val="FF0000"/>
        </w:rPr>
        <w:t>10 什么是TTL，作用并简要描述TTL的原理</w:t>
      </w:r>
    </w:p>
    <w:p>
      <w:pPr>
        <w:rPr>
          <w:rFonts w:ascii="宋体" w:hAnsi="宋体" w:cs="宋体"/>
          <w:color w:val="FF0000"/>
        </w:rPr>
      </w:pPr>
    </w:p>
    <w:p>
      <w:pPr/>
      <w:r>
        <w:rPr>
          <w:rFonts w:ascii="宋体" w:hAnsi="宋体" w:cs="宋体"/>
          <w:color w:val="FF0000"/>
        </w:rPr>
        <w:t>参考答案</w:t>
      </w:r>
    </w:p>
    <w:p>
      <w:pPr/>
      <w:r>
        <w:rPr>
          <w:rFonts w:ascii="宋体" w:hAnsi="宋体" w:cs="宋体"/>
          <w:color w:val="FF0000"/>
        </w:rPr>
        <w:t>TTL是数据生命周期</w:t>
      </w:r>
    </w:p>
    <w:p>
      <w:pPr/>
      <w:r>
        <w:rPr>
          <w:rFonts w:ascii="宋体" w:hAnsi="宋体" w:cs="宋体"/>
          <w:color w:val="FF0000"/>
        </w:rPr>
        <w:t>作用：避免数据在网络中无限循环转发</w:t>
      </w:r>
    </w:p>
    <w:p>
      <w:pPr/>
      <w:r>
        <w:rPr>
          <w:rFonts w:ascii="宋体" w:hAnsi="宋体" w:cs="宋体"/>
          <w:color w:val="FF0000"/>
        </w:rPr>
        <w:t>原理：当网络中的数据包每经过一个路由器TTL值减1，当TTL值为0时，数据包丢弃。</w:t>
      </w:r>
    </w:p>
    <w:p>
      <w:pPr>
        <w:rPr>
          <w:rFonts w:ascii="宋体" w:hAnsi="宋体" w:cs="宋体"/>
        </w:rPr>
      </w:pPr>
    </w:p>
    <w:p>
      <w:pPr>
        <w:pStyle w:val="5"/>
      </w:pPr>
      <w:r>
        <w:rPr>
          <w:rFonts w:ascii="宋体" w:hAnsi="宋体" w:cs="宋体"/>
        </w:rPr>
        <w:t>11 请描述SMTP及POP3分别是什么协议、作用及端口号</w:t>
      </w:r>
    </w:p>
    <w:p>
      <w:pPr>
        <w:rPr>
          <w:rFonts w:ascii="宋体" w:hAnsi="宋体" w:cs="宋体"/>
        </w:rPr>
      </w:pPr>
    </w:p>
    <w:p>
      <w:pPr/>
      <w:r>
        <w:rPr>
          <w:rFonts w:ascii="宋体" w:hAnsi="宋体" w:cs="宋体"/>
        </w:rPr>
        <w:t>参考答案</w:t>
      </w:r>
    </w:p>
    <w:p>
      <w:pPr/>
      <w:r>
        <w:rPr>
          <w:rFonts w:ascii="宋体" w:hAnsi="宋体" w:cs="宋体"/>
        </w:rPr>
        <w:t>SMTP：简单邮件传输协议，用于发送和接收邮件，端口号25。</w:t>
      </w:r>
    </w:p>
    <w:p>
      <w:pPr/>
      <w:r>
        <w:rPr>
          <w:rFonts w:ascii="宋体" w:hAnsi="宋体" w:cs="宋体"/>
        </w:rPr>
        <w:t>POP3：邮局协议版本3，用于客户端接收邮件，端口号110。</w:t>
      </w:r>
    </w:p>
    <w:p>
      <w:pPr>
        <w:pStyle w:val="5"/>
      </w:pPr>
      <w:r>
        <w:rPr>
          <w:rFonts w:ascii="宋体" w:hAnsi="宋体" w:cs="宋体"/>
          <w:color w:val="FF0000"/>
        </w:rPr>
        <w:t>12 请描述http及https分别是什么协议、作用及端口号</w:t>
      </w:r>
    </w:p>
    <w:p>
      <w:pPr>
        <w:rPr>
          <w:rFonts w:ascii="宋体" w:hAnsi="宋体" w:cs="宋体"/>
          <w:color w:val="FF0000"/>
        </w:rPr>
      </w:pPr>
    </w:p>
    <w:p>
      <w:pPr/>
      <w:r>
        <w:rPr>
          <w:rFonts w:ascii="宋体" w:hAnsi="宋体" w:cs="宋体"/>
          <w:color w:val="FF0000"/>
        </w:rPr>
        <w:t>参考答案</w:t>
      </w:r>
    </w:p>
    <w:p>
      <w:pPr/>
      <w:r>
        <w:rPr>
          <w:rFonts w:ascii="宋体" w:hAnsi="宋体" w:cs="宋体"/>
          <w:color w:val="FF0000"/>
        </w:rPr>
        <w:t>HTTP：超文本传输协议，用于传输Internet浏览器使用的普通文本、超文本、音频和视频等数据，端口号为TCP的80。</w:t>
      </w:r>
    </w:p>
    <w:p>
      <w:pPr/>
      <w:r>
        <w:rPr>
          <w:rFonts w:ascii="宋体" w:hAnsi="宋体" w:cs="宋体"/>
          <w:color w:val="FF0000"/>
        </w:rPr>
        <w:t>HTTPS：安全超文本传输协议，基于HTTP开发，提供加密，可以确保消息的私有性和完整性，端口号为443工作区子系统。</w:t>
      </w:r>
    </w:p>
    <w:p>
      <w:pPr>
        <w:rPr>
          <w:rFonts w:ascii="宋体" w:hAnsi="宋体" w:cs="宋体"/>
        </w:rPr>
      </w:pPr>
    </w:p>
    <w:p>
      <w:pPr>
        <w:pBdr>
          <w:top w:val="none" w:color="000000" w:sz="0" w:space="0"/>
          <w:left w:val="none" w:color="000000" w:sz="0" w:space="0"/>
          <w:bottom w:val="single" w:color="00000A" w:sz="4" w:space="0"/>
          <w:right w:val="none" w:color="000000" w:sz="0" w:space="0"/>
        </w:pBdr>
        <w:rPr>
          <w:rFonts w:ascii="宋体" w:hAnsi="宋体" w:cs="宋体"/>
        </w:rPr>
      </w:pPr>
    </w:p>
    <w:p>
      <w:pPr>
        <w:jc w:val="center"/>
        <w:rPr>
          <w:rFonts w:ascii="宋体" w:hAnsi="宋体" w:cs="宋体"/>
          <w:sz w:val="40"/>
          <w:szCs w:val="48"/>
        </w:rPr>
      </w:pPr>
    </w:p>
    <w:p>
      <w:pPr>
        <w:pStyle w:val="4"/>
      </w:pPr>
      <w:r>
        <w:t>CISCO</w:t>
      </w:r>
    </w:p>
    <w:p>
      <w:pPr>
        <w:rPr>
          <w:rFonts w:ascii="宋体" w:hAnsi="宋体" w:cs="宋体"/>
        </w:rPr>
      </w:pPr>
    </w:p>
    <w:p>
      <w:pPr>
        <w:pStyle w:val="5"/>
      </w:pPr>
      <w:r>
        <w:rPr>
          <w:rFonts w:ascii="宋体" w:hAnsi="宋体" w:cs="宋体"/>
          <w:color w:val="FF0000"/>
        </w:rPr>
        <w:t>1  ISL和802.1Q 有哪些异同</w:t>
      </w:r>
    </w:p>
    <w:p>
      <w:pPr/>
      <w:r>
        <w:rPr>
          <w:rFonts w:ascii="宋体" w:hAnsi="宋体" w:cs="宋体"/>
          <w:color w:val="FF0000"/>
        </w:rPr>
        <w:t>参考答案</w:t>
      </w:r>
    </w:p>
    <w:p>
      <w:pPr/>
      <w:r>
        <w:rPr>
          <w:rFonts w:ascii="宋体" w:hAnsi="宋体" w:cs="宋体"/>
          <w:color w:val="FF0000"/>
        </w:rPr>
        <w:t>相同点：都是显式标记，即帧被显式标记了VLAN的信息。</w:t>
      </w:r>
    </w:p>
    <w:p>
      <w:pPr/>
      <w:r>
        <w:rPr>
          <w:rFonts w:ascii="宋体" w:hAnsi="宋体" w:cs="宋体"/>
          <w:color w:val="FF0000"/>
        </w:rPr>
        <w:t>不同点：IEEE 802.1Q是公有的标记方式，ISL是Cisco私有的。ISL采用外部标记的方法，802.1Q采用内部标记的方法，ISL标记的长度为30字节，802.1Q标记的长度为4字节。</w:t>
      </w:r>
    </w:p>
    <w:p>
      <w:pPr>
        <w:rPr>
          <w:rFonts w:ascii="宋体" w:hAnsi="宋体" w:cs="宋体"/>
        </w:rPr>
      </w:pPr>
    </w:p>
    <w:p>
      <w:pPr>
        <w:pStyle w:val="5"/>
      </w:pPr>
      <w:r>
        <w:rPr>
          <w:rFonts w:ascii="宋体" w:hAnsi="宋体" w:cs="宋体"/>
        </w:rPr>
        <w:t>2  RIP的最大跳数是</w:t>
      </w:r>
    </w:p>
    <w:p>
      <w:pPr/>
      <w:r>
        <w:rPr>
          <w:rFonts w:ascii="宋体" w:hAnsi="宋体" w:cs="宋体"/>
        </w:rPr>
        <w:t>A. 15</w:t>
      </w:r>
    </w:p>
    <w:p>
      <w:pPr/>
      <w:r>
        <w:rPr>
          <w:rFonts w:ascii="宋体" w:hAnsi="宋体" w:cs="宋体"/>
        </w:rPr>
        <w:t>B. 16</w:t>
      </w:r>
    </w:p>
    <w:p>
      <w:pPr/>
      <w:r>
        <w:rPr>
          <w:rFonts w:ascii="宋体" w:hAnsi="宋体" w:cs="宋体"/>
        </w:rPr>
        <w:t>C. 12</w:t>
      </w:r>
    </w:p>
    <w:p>
      <w:pPr/>
      <w:r>
        <w:rPr>
          <w:rFonts w:ascii="宋体" w:hAnsi="宋体" w:cs="宋体"/>
        </w:rPr>
        <w:t>D. 18</w:t>
      </w:r>
    </w:p>
    <w:p>
      <w:pPr/>
      <w:r>
        <w:rPr>
          <w:rFonts w:ascii="宋体" w:hAnsi="宋体" w:cs="宋体"/>
        </w:rPr>
        <w:t>参考答案</w:t>
      </w:r>
    </w:p>
    <w:p>
      <w:pPr/>
      <w:r>
        <w:rPr>
          <w:rFonts w:ascii="宋体" w:hAnsi="宋体" w:cs="宋体"/>
        </w:rPr>
        <w:t>最大路数为A 选项。</w:t>
      </w:r>
    </w:p>
    <w:p>
      <w:pPr/>
      <w:r>
        <w:rPr>
          <w:rFonts w:ascii="宋体" w:hAnsi="宋体" w:cs="宋体"/>
        </w:rPr>
        <w:t>这是因为，RIP度量值为跳数 ，最大跳数为15跳，16跳为不可达。</w:t>
      </w:r>
    </w:p>
    <w:p>
      <w:pPr>
        <w:pStyle w:val="5"/>
      </w:pPr>
      <w:r>
        <w:rPr>
          <w:rFonts w:ascii="宋体" w:hAnsi="宋体" w:cs="宋体"/>
        </w:rPr>
        <w:t>3 三层交换机的作用</w:t>
      </w:r>
    </w:p>
    <w:p>
      <w:pPr/>
      <w:r>
        <w:rPr>
          <w:rFonts w:ascii="宋体" w:hAnsi="宋体" w:cs="宋体"/>
        </w:rPr>
        <w:t>参考答案</w:t>
      </w:r>
    </w:p>
    <w:p>
      <w:pPr/>
      <w:r>
        <w:rPr>
          <w:rFonts w:ascii="宋体" w:hAnsi="宋体" w:cs="宋体"/>
        </w:rPr>
        <w:t>三层交换机是具有网络层功能的交换机，三层交换=二层交换+三层转发，使用三层交换技术实现VLAN间通信。</w:t>
      </w:r>
    </w:p>
    <w:p>
      <w:pPr>
        <w:pStyle w:val="5"/>
      </w:pPr>
      <w:r>
        <w:rPr>
          <w:rFonts w:ascii="宋体" w:hAnsi="宋体" w:cs="宋体"/>
        </w:rPr>
        <w:t>4 请描述基于CEF 的快速转发有哪两个信息表</w:t>
      </w:r>
    </w:p>
    <w:p>
      <w:pPr/>
      <w:r>
        <w:rPr>
          <w:rFonts w:ascii="宋体" w:hAnsi="宋体" w:cs="宋体"/>
        </w:rPr>
        <w:t>参考答案</w:t>
      </w:r>
    </w:p>
    <w:p>
      <w:pPr/>
      <w:r>
        <w:rPr>
          <w:rFonts w:ascii="宋体" w:hAnsi="宋体" w:cs="宋体"/>
        </w:rPr>
        <w:t>转发信息库（FIB）：FIB类似于路由表，包含路由表中转发息的镜像。当网络的拓扑发生变化时，路由表将被更新，而FIB也将随之变化，这些信息是根据路由表中的信息得到的。</w:t>
      </w:r>
    </w:p>
    <w:p>
      <w:pPr/>
      <w:r>
        <w:rPr>
          <w:rFonts w:ascii="宋体" w:hAnsi="宋体" w:cs="宋体"/>
        </w:rPr>
        <w:t>邻接关系表：存储第2层编址信息，对于每个FIB条目，邻接关系表中都包含相应的第2层地址。</w:t>
      </w:r>
    </w:p>
    <w:p>
      <w:pPr>
        <w:rPr>
          <w:rFonts w:ascii="宋体" w:hAnsi="宋体" w:cs="宋体"/>
        </w:rPr>
      </w:pPr>
    </w:p>
    <w:p>
      <w:pPr>
        <w:pStyle w:val="5"/>
      </w:pPr>
      <w:r>
        <w:rPr>
          <w:rFonts w:ascii="宋体" w:hAnsi="宋体" w:cs="宋体"/>
          <w:color w:val="FF0000"/>
        </w:rPr>
        <w:t>5 什么是STP及作用</w:t>
      </w:r>
    </w:p>
    <w:p>
      <w:pPr/>
      <w:r>
        <w:rPr>
          <w:rFonts w:ascii="宋体" w:hAnsi="宋体" w:cs="宋体"/>
          <w:color w:val="FF0000"/>
        </w:rPr>
        <w:t>参考答案</w:t>
      </w:r>
    </w:p>
    <w:p>
      <w:pPr/>
      <w:r>
        <w:rPr>
          <w:rFonts w:ascii="宋体" w:hAnsi="宋体" w:cs="宋体"/>
          <w:color w:val="FF0000"/>
        </w:rPr>
        <w:t>STP ：生成树协议</w:t>
      </w:r>
    </w:p>
    <w:p>
      <w:pPr/>
      <w:r>
        <w:rPr>
          <w:rFonts w:ascii="宋体" w:hAnsi="宋体" w:cs="宋体"/>
          <w:color w:val="FF0000"/>
        </w:rPr>
        <w:t>作用：逻辑上断开环路，防止广播风暴的产生。当线路故障，阻塞接口被激活，恢复通信，起备份线路的作用。</w:t>
      </w:r>
    </w:p>
    <w:p>
      <w:pPr>
        <w:pStyle w:val="5"/>
      </w:pPr>
      <w:r>
        <w:rPr>
          <w:rFonts w:ascii="宋体" w:hAnsi="宋体" w:cs="宋体"/>
          <w:color w:val="FF0000"/>
        </w:rPr>
        <w:t>6 什么是HSRP及作用</w:t>
      </w:r>
    </w:p>
    <w:p>
      <w:pPr/>
      <w:r>
        <w:rPr>
          <w:rFonts w:ascii="宋体" w:hAnsi="宋体" w:cs="宋体"/>
          <w:color w:val="FF0000"/>
        </w:rPr>
        <w:t>参考答案</w:t>
      </w:r>
    </w:p>
    <w:p>
      <w:pPr/>
      <w:r>
        <w:rPr>
          <w:rFonts w:ascii="宋体" w:hAnsi="宋体" w:cs="宋体"/>
          <w:color w:val="FF0000"/>
        </w:rPr>
        <w:t>HSRP:热备份路由选择协议</w:t>
      </w:r>
    </w:p>
    <w:p>
      <w:pPr/>
      <w:r>
        <w:rPr>
          <w:rFonts w:ascii="宋体" w:hAnsi="宋体" w:cs="宋体"/>
          <w:color w:val="FF0000"/>
        </w:rPr>
        <w:t>作用：确保了当网络边缘设备或接入链路出现故障时，用户通信能迅速并透明地恢复，以此为IP网络提供冗余性。通过使用同一个虚拟IP地址和虚拟MAC地址，LAN网段上的两台或者多台路由器可以作为一台虚拟路由器对外提供服务。</w:t>
      </w:r>
    </w:p>
    <w:p>
      <w:pPr>
        <w:pStyle w:val="5"/>
      </w:pPr>
      <w:r>
        <w:rPr>
          <w:rFonts w:ascii="宋体" w:hAnsi="宋体" w:cs="宋体"/>
        </w:rPr>
        <w:t>7 交换机端口有哪5种STP状态</w:t>
      </w:r>
    </w:p>
    <w:p>
      <w:pPr/>
      <w:r>
        <w:rPr>
          <w:rFonts w:ascii="宋体" w:hAnsi="宋体" w:cs="宋体"/>
        </w:rPr>
        <w:t>参考答案</w:t>
      </w:r>
    </w:p>
    <w:p>
      <w:pPr/>
      <w:r>
        <w:rPr>
          <w:rFonts w:ascii="宋体" w:hAnsi="宋体" w:cs="宋体"/>
        </w:rPr>
        <w:t>转发（Forwarding）</w:t>
      </w:r>
    </w:p>
    <w:p>
      <w:pPr/>
      <w:r>
        <w:rPr>
          <w:rFonts w:ascii="宋体" w:hAnsi="宋体" w:cs="宋体"/>
        </w:rPr>
        <w:t>学习（Learning）</w:t>
      </w:r>
    </w:p>
    <w:p>
      <w:pPr/>
      <w:r>
        <w:rPr>
          <w:rFonts w:ascii="宋体" w:hAnsi="宋体" w:cs="宋体"/>
        </w:rPr>
        <w:t>侦听（Listening）</w:t>
      </w:r>
    </w:p>
    <w:p>
      <w:pPr/>
      <w:r>
        <w:rPr>
          <w:rFonts w:ascii="宋体" w:hAnsi="宋体" w:cs="宋体"/>
        </w:rPr>
        <w:t>阻塞（Blocking）</w:t>
      </w:r>
    </w:p>
    <w:p>
      <w:pPr/>
      <w:r>
        <w:rPr>
          <w:rFonts w:ascii="宋体" w:hAnsi="宋体" w:cs="宋体"/>
        </w:rPr>
        <w:t>禁用（Disabled）</w:t>
      </w:r>
    </w:p>
    <w:p>
      <w:pPr>
        <w:pStyle w:val="5"/>
      </w:pPr>
      <w:r>
        <w:rPr>
          <w:rFonts w:ascii="宋体" w:hAnsi="宋体" w:cs="宋体"/>
        </w:rPr>
        <w:t>8 请描述访问控制列表有哪三种类型</w:t>
      </w:r>
    </w:p>
    <w:p>
      <w:pPr/>
      <w:r>
        <w:rPr>
          <w:rFonts w:ascii="宋体" w:hAnsi="宋体" w:cs="宋体"/>
        </w:rPr>
        <w:t>参考答案</w:t>
      </w:r>
    </w:p>
    <w:p>
      <w:pPr/>
      <w:r>
        <w:rPr>
          <w:rFonts w:ascii="宋体" w:hAnsi="宋体" w:cs="宋体"/>
        </w:rPr>
        <w:t>标准访问控制列表</w:t>
      </w:r>
    </w:p>
    <w:p>
      <w:pPr/>
      <w:r>
        <w:rPr>
          <w:rFonts w:ascii="宋体" w:hAnsi="宋体" w:cs="宋体"/>
        </w:rPr>
        <w:t>扩展访问控制列表</w:t>
      </w:r>
    </w:p>
    <w:p>
      <w:pPr/>
      <w:r>
        <w:rPr>
          <w:rFonts w:ascii="宋体" w:hAnsi="宋体" w:cs="宋体"/>
        </w:rPr>
        <w:t>命名访问控制列表</w:t>
      </w:r>
    </w:p>
    <w:p>
      <w:pPr>
        <w:pStyle w:val="5"/>
      </w:pPr>
      <w:r>
        <w:rPr>
          <w:rFonts w:ascii="宋体" w:hAnsi="宋体" w:cs="宋体"/>
        </w:rPr>
        <w:t>9 请描述扩展访问控制的作用及列表号</w:t>
      </w:r>
    </w:p>
    <w:p>
      <w:pPr/>
      <w:r>
        <w:rPr>
          <w:rFonts w:ascii="宋体" w:hAnsi="宋体" w:cs="宋体"/>
        </w:rPr>
        <w:t>参考答案</w:t>
      </w:r>
    </w:p>
    <w:p>
      <w:pPr/>
      <w:r>
        <w:rPr>
          <w:rFonts w:ascii="宋体" w:hAnsi="宋体" w:cs="宋体"/>
        </w:rPr>
        <w:t>作用：</w:t>
      </w:r>
    </w:p>
    <w:p>
      <w:pPr/>
      <w:r>
        <w:rPr>
          <w:rFonts w:ascii="宋体" w:hAnsi="宋体" w:cs="宋体"/>
        </w:rPr>
        <w:t>可以根据源IP地址，目的IP地址，指定协议，端口等过滤数据包。</w:t>
      </w:r>
    </w:p>
    <w:p>
      <w:pPr/>
      <w:r>
        <w:rPr>
          <w:rFonts w:ascii="宋体" w:hAnsi="宋体" w:cs="宋体"/>
        </w:rPr>
        <w:t>扩展访问控制列表号：</w:t>
      </w:r>
    </w:p>
    <w:p>
      <w:pPr/>
      <w:r>
        <w:rPr>
          <w:rFonts w:ascii="宋体" w:hAnsi="宋体" w:cs="宋体"/>
        </w:rPr>
        <w:t>100-199</w:t>
      </w:r>
    </w:p>
    <w:p>
      <w:pPr>
        <w:pStyle w:val="5"/>
      </w:pPr>
      <w:r>
        <w:rPr>
          <w:rFonts w:ascii="宋体" w:hAnsi="宋体" w:cs="宋体"/>
        </w:rPr>
        <w:t>10 请简要描述访问控制列表的处理过程</w:t>
      </w:r>
    </w:p>
    <w:p>
      <w:pPr/>
      <w:r>
        <w:rPr>
          <w:rFonts w:ascii="宋体" w:hAnsi="宋体" w:cs="宋体"/>
        </w:rPr>
        <w:t>参考答案</w:t>
      </w:r>
    </w:p>
    <w:p>
      <w:pPr/>
      <w:r>
        <w:rPr>
          <w:rFonts w:ascii="宋体" w:hAnsi="宋体" w:cs="宋体"/>
        </w:rPr>
        <w:t>如果匹配第一条规则，则不再往下检查，路由器将决定该数据包允许通过或拒绝通过。</w:t>
      </w:r>
    </w:p>
    <w:p>
      <w:pPr/>
      <w:r>
        <w:rPr>
          <w:rFonts w:ascii="宋体" w:hAnsi="宋体" w:cs="宋体"/>
        </w:rPr>
        <w:t>如果不匹配第一条规则，则依次往下检查，直到有任何一条规则匹配。</w:t>
      </w:r>
    </w:p>
    <w:p>
      <w:pPr/>
      <w:r>
        <w:rPr>
          <w:rFonts w:ascii="宋体" w:hAnsi="宋体" w:cs="宋体"/>
        </w:rPr>
        <w:t>如果最后没有任何一条规则匹配，则路由器根据默认的规则将丢弃该数据包。</w:t>
      </w:r>
    </w:p>
    <w:p>
      <w:pPr>
        <w:pStyle w:val="5"/>
      </w:pPr>
      <w:r>
        <w:rPr>
          <w:rFonts w:ascii="宋体" w:hAnsi="宋体" w:cs="宋体"/>
        </w:rPr>
        <w:t>11 请简要描述NAT的作用</w:t>
      </w:r>
    </w:p>
    <w:p>
      <w:pPr/>
      <w:r>
        <w:rPr>
          <w:rFonts w:ascii="宋体" w:hAnsi="宋体" w:cs="宋体"/>
        </w:rPr>
        <w:t>参考答案</w:t>
      </w:r>
    </w:p>
    <w:p>
      <w:pPr/>
      <w:r>
        <w:rPr>
          <w:rFonts w:ascii="宋体" w:hAnsi="宋体" w:cs="宋体"/>
        </w:rPr>
        <w:t>通过将内部网络的私有IP地址翻译成全球唯一的公网IP地址，使内部网络可以连接到互联网等外部网络上。</w:t>
      </w:r>
    </w:p>
    <w:p>
      <w:pPr>
        <w:pStyle w:val="5"/>
      </w:pPr>
      <w:r>
        <w:rPr>
          <w:rFonts w:ascii="宋体" w:hAnsi="宋体" w:cs="宋体"/>
        </w:rPr>
        <w:t>12 请描述NAT 的优点及缺点</w:t>
      </w:r>
    </w:p>
    <w:p>
      <w:pPr/>
      <w:r>
        <w:rPr>
          <w:rFonts w:ascii="宋体" w:hAnsi="宋体" w:cs="宋体"/>
        </w:rPr>
        <w:t>参考答案</w:t>
      </w:r>
    </w:p>
    <w:p>
      <w:pPr/>
      <w:r>
        <w:rPr>
          <w:rFonts w:ascii="宋体" w:hAnsi="宋体" w:cs="宋体"/>
        </w:rPr>
        <w:t>优点：</w:t>
      </w:r>
    </w:p>
    <w:p>
      <w:pPr/>
      <w:r>
        <w:rPr>
          <w:rFonts w:ascii="宋体" w:hAnsi="宋体" w:cs="宋体"/>
        </w:rPr>
        <w:t>节省公有合法IP地址</w:t>
      </w:r>
    </w:p>
    <w:p>
      <w:pPr/>
      <w:r>
        <w:rPr>
          <w:rFonts w:ascii="宋体" w:hAnsi="宋体" w:cs="宋体"/>
        </w:rPr>
        <w:t>处理地址重叠</w:t>
      </w:r>
    </w:p>
    <w:p>
      <w:pPr/>
      <w:r>
        <w:rPr>
          <w:rFonts w:ascii="宋体" w:hAnsi="宋体" w:cs="宋体"/>
        </w:rPr>
        <w:t>增强灵活性</w:t>
      </w:r>
    </w:p>
    <w:p>
      <w:pPr/>
      <w:r>
        <w:rPr>
          <w:rFonts w:ascii="宋体" w:hAnsi="宋体" w:cs="宋体"/>
        </w:rPr>
        <w:t>安全性</w:t>
      </w:r>
    </w:p>
    <w:p>
      <w:pPr/>
      <w:r>
        <w:rPr>
          <w:rFonts w:ascii="宋体" w:hAnsi="宋体" w:cs="宋体"/>
        </w:rPr>
        <w:t>缺点：</w:t>
      </w:r>
    </w:p>
    <w:p>
      <w:pPr/>
      <w:r>
        <w:rPr>
          <w:rFonts w:ascii="宋体" w:hAnsi="宋体" w:cs="宋体"/>
        </w:rPr>
        <w:t>延迟增大</w:t>
      </w:r>
    </w:p>
    <w:p>
      <w:pPr/>
      <w:r>
        <w:rPr>
          <w:rFonts w:ascii="宋体" w:hAnsi="宋体" w:cs="宋体"/>
        </w:rPr>
        <w:t>配置和维护的复杂性</w:t>
      </w:r>
    </w:p>
    <w:p>
      <w:pPr/>
      <w:r>
        <w:rPr>
          <w:rFonts w:ascii="宋体" w:hAnsi="宋体" w:cs="宋体"/>
        </w:rPr>
        <w:t>不支持某些应用，可以通过静态NAT映射来避免</w:t>
      </w:r>
    </w:p>
    <w:p>
      <w:pPr>
        <w:pStyle w:val="5"/>
      </w:pPr>
      <w:r>
        <w:rPr>
          <w:rFonts w:ascii="宋体" w:hAnsi="宋体" w:cs="宋体"/>
        </w:rPr>
        <w:t>13 请描述NAT三种实现方式的区别</w:t>
      </w:r>
    </w:p>
    <w:p>
      <w:pPr/>
      <w:r>
        <w:rPr>
          <w:rFonts w:ascii="宋体" w:hAnsi="宋体" w:cs="宋体"/>
        </w:rPr>
        <w:t>参考答案</w:t>
      </w:r>
    </w:p>
    <w:p>
      <w:pPr/>
      <w:r>
        <w:rPr>
          <w:rFonts w:ascii="宋体" w:hAnsi="宋体" w:cs="宋体"/>
        </w:rPr>
        <w:t>静态转换的对应关系一对一且不变，并且没有节约公用IP，只隐藏了主机的真实地址。</w:t>
      </w:r>
    </w:p>
    <w:p>
      <w:pPr/>
      <w:r>
        <w:rPr>
          <w:rFonts w:ascii="宋体" w:hAnsi="宋体" w:cs="宋体"/>
        </w:rPr>
        <w:t>动态转换虽然在一定情况下节约了公用IP，但当内部网络同时访问Internet的主机数大于合法地址池中的IP数量时就不适用了。</w:t>
      </w:r>
    </w:p>
    <w:p>
      <w:pPr/>
      <w:r>
        <w:rPr>
          <w:rFonts w:ascii="宋体" w:hAnsi="宋体" w:cs="宋体"/>
        </w:rPr>
        <w:t>端口多路复用可以使所有内部网络主机共享一个合法的外部IP地址，从而最大限度地节约IP地址资源。</w:t>
      </w:r>
    </w:p>
    <w:p>
      <w:pPr>
        <w:pBdr>
          <w:top w:val="none" w:color="000000" w:sz="0" w:space="0"/>
          <w:left w:val="none" w:color="000000" w:sz="0" w:space="0"/>
          <w:bottom w:val="single" w:color="00000A" w:sz="4" w:space="0"/>
          <w:right w:val="none" w:color="000000" w:sz="0" w:space="0"/>
        </w:pBdr>
        <w:rPr>
          <w:rFonts w:ascii="宋体" w:hAnsi="宋体" w:cs="宋体"/>
        </w:rPr>
      </w:pPr>
    </w:p>
    <w:p>
      <w:pPr>
        <w:rPr>
          <w:rFonts w:ascii="宋体" w:hAnsi="宋体" w:cs="宋体"/>
        </w:rPr>
      </w:pPr>
    </w:p>
    <w:p>
      <w:pPr>
        <w:rPr>
          <w:rFonts w:ascii="宋体" w:hAnsi="宋体" w:cs="宋体"/>
        </w:rPr>
      </w:pPr>
    </w:p>
    <w:p>
      <w:pPr>
        <w:pStyle w:val="4"/>
      </w:pPr>
      <w:r>
        <w:t>SYSTEM</w:t>
      </w:r>
    </w:p>
    <w:p>
      <w:pPr>
        <w:rPr>
          <w:rFonts w:ascii="宋体" w:hAnsi="宋体" w:cs="宋体"/>
        </w:rPr>
      </w:pPr>
    </w:p>
    <w:p>
      <w:pPr>
        <w:rPr>
          <w:rFonts w:ascii="宋体" w:hAnsi="宋体" w:cs="宋体"/>
        </w:rPr>
      </w:pPr>
    </w:p>
    <w:p>
      <w:pPr>
        <w:pStyle w:val="5"/>
      </w:pPr>
      <w:r>
        <w:rPr>
          <w:rFonts w:ascii="宋体" w:hAnsi="宋体" w:cs="宋体"/>
        </w:rPr>
        <w:t>1 什么是绝对路径？什么是相对路径？</w:t>
      </w:r>
    </w:p>
    <w:p>
      <w:pPr/>
      <w:r>
        <w:rPr>
          <w:rFonts w:ascii="宋体" w:hAnsi="宋体" w:cs="宋体"/>
        </w:rPr>
        <w:t>参考答案</w:t>
      </w:r>
    </w:p>
    <w:p>
      <w:pPr/>
      <w:r>
        <w:rPr>
          <w:rFonts w:ascii="宋体" w:hAnsi="宋体" w:cs="宋体"/>
        </w:rPr>
        <w:t>绝对路径：以 / 开始的完整路径</w:t>
      </w:r>
    </w:p>
    <w:p>
      <w:pPr/>
      <w:r>
        <w:rPr>
          <w:rFonts w:ascii="宋体" w:hAnsi="宋体" w:cs="宋体"/>
        </w:rPr>
        <w:t>相对路径：以当前工作目录为参照的路径</w:t>
      </w:r>
    </w:p>
    <w:p>
      <w:pPr>
        <w:rPr>
          <w:rFonts w:ascii="宋体" w:hAnsi="宋体" w:cs="宋体"/>
        </w:rPr>
      </w:pPr>
    </w:p>
    <w:p>
      <w:pPr>
        <w:pStyle w:val="5"/>
      </w:pPr>
      <w:r>
        <w:rPr>
          <w:rFonts w:ascii="宋体" w:hAnsi="宋体" w:cs="宋体"/>
          <w:color w:val="FF0000"/>
        </w:rPr>
        <w:t>2 常见通配符的含义。</w:t>
      </w:r>
    </w:p>
    <w:p>
      <w:pPr/>
      <w:r>
        <w:rPr>
          <w:rFonts w:ascii="宋体" w:hAnsi="宋体" w:cs="宋体"/>
          <w:color w:val="FF0000"/>
        </w:rPr>
        <w:t>在命令行环境中，通配符 * 、？、[n-m] 、{n，m} 各自的含义是什么？</w:t>
      </w:r>
    </w:p>
    <w:p>
      <w:pPr/>
      <w:r>
        <w:rPr>
          <w:rFonts w:ascii="宋体" w:hAnsi="宋体" w:cs="宋体"/>
          <w:color w:val="FF0000"/>
        </w:rPr>
        <w:t>参考答案</w:t>
      </w:r>
    </w:p>
    <w:p>
      <w:pPr/>
      <w:r>
        <w:rPr>
          <w:rFonts w:ascii="宋体" w:hAnsi="宋体" w:cs="宋体"/>
          <w:color w:val="FF0000"/>
        </w:rPr>
        <w:t>* ：匹配任意个数的任意字符</w:t>
      </w:r>
    </w:p>
    <w:p>
      <w:pPr/>
      <w:r>
        <w:rPr>
          <w:rFonts w:ascii="宋体" w:hAnsi="宋体" w:cs="宋体"/>
          <w:color w:val="FF0000"/>
        </w:rPr>
        <w:t>? ：匹配任意单个字符</w:t>
      </w:r>
    </w:p>
    <w:p>
      <w:pPr/>
      <w:r>
        <w:rPr>
          <w:rFonts w:ascii="宋体" w:hAnsi="宋体" w:cs="宋体"/>
          <w:color w:val="FF0000"/>
        </w:rPr>
        <w:t>[n-m] ：匹配从n到m这个连续范围内的任意单个字符</w:t>
      </w:r>
    </w:p>
    <w:p>
      <w:pPr/>
      <w:r>
        <w:rPr>
          <w:rFonts w:ascii="宋体" w:hAnsi="宋体" w:cs="宋体"/>
          <w:color w:val="FF0000"/>
        </w:rPr>
        <w:t>{n,m} ：匹配字符串n或m</w:t>
      </w:r>
    </w:p>
    <w:p>
      <w:pPr>
        <w:rPr>
          <w:rFonts w:ascii="宋体" w:hAnsi="宋体" w:cs="宋体"/>
        </w:rPr>
      </w:pPr>
    </w:p>
    <w:p>
      <w:pPr>
        <w:pStyle w:val="5"/>
      </w:pPr>
      <w:r>
        <w:rPr>
          <w:rFonts w:ascii="宋体" w:hAnsi="宋体" w:cs="宋体"/>
        </w:rPr>
        <w:t>3 Linux中管道“|”的作用？</w:t>
      </w:r>
    </w:p>
    <w:p>
      <w:pPr/>
      <w:r>
        <w:rPr>
          <w:rFonts w:ascii="宋体" w:hAnsi="宋体" w:cs="宋体"/>
        </w:rPr>
        <w:t>参考答案</w:t>
      </w:r>
    </w:p>
    <w:p>
      <w:pPr/>
      <w:r>
        <w:rPr>
          <w:rFonts w:ascii="宋体" w:hAnsi="宋体" w:cs="宋体"/>
        </w:rPr>
        <w:t>将前一个命令的输出结果，交由后面命令处理，当做后面命令的参数</w:t>
      </w:r>
    </w:p>
    <w:p>
      <w:pPr>
        <w:rPr>
          <w:rFonts w:ascii="宋体" w:hAnsi="宋体" w:cs="宋体"/>
        </w:rPr>
      </w:pPr>
    </w:p>
    <w:p>
      <w:pPr>
        <w:pStyle w:val="5"/>
      </w:pPr>
      <w:r>
        <w:rPr>
          <w:rFonts w:ascii="宋体" w:hAnsi="宋体" w:cs="宋体"/>
        </w:rPr>
        <w:t>4 简述find命令的格式及常见用法。</w:t>
      </w:r>
    </w:p>
    <w:p>
      <w:pPr/>
      <w:r>
        <w:rPr>
          <w:rFonts w:ascii="宋体" w:hAnsi="宋体" w:cs="宋体"/>
        </w:rPr>
        <w:t>参考答案</w:t>
      </w:r>
    </w:p>
    <w:p>
      <w:pPr/>
      <w:r>
        <w:rPr>
          <w:rFonts w:ascii="宋体" w:hAnsi="宋体" w:cs="宋体"/>
        </w:rPr>
        <w:t>命令格式：find [查找范围] [查找条件]</w:t>
      </w:r>
    </w:p>
    <w:p>
      <w:pPr/>
      <w:r>
        <w:rPr>
          <w:rFonts w:ascii="宋体" w:hAnsi="宋体" w:cs="宋体"/>
        </w:rPr>
        <w:t>常见的查找条件设置：</w:t>
      </w:r>
    </w:p>
    <w:p>
      <w:pPr/>
      <w:r>
        <w:rPr>
          <w:rFonts w:ascii="宋体" w:hAnsi="宋体" w:cs="宋体"/>
        </w:rPr>
        <w:t>-type：按文件类型查找</w:t>
      </w:r>
    </w:p>
    <w:p>
      <w:pPr/>
      <w:r>
        <w:rPr>
          <w:rFonts w:ascii="宋体" w:hAnsi="宋体" w:cs="宋体"/>
        </w:rPr>
        <w:t>-name：按文件名称查找</w:t>
      </w:r>
    </w:p>
    <w:p>
      <w:pPr/>
      <w:r>
        <w:rPr>
          <w:rFonts w:ascii="宋体" w:hAnsi="宋体" w:cs="宋体"/>
        </w:rPr>
        <w:t>-size：按文件大小查找</w:t>
      </w:r>
    </w:p>
    <w:p>
      <w:pPr/>
      <w:r>
        <w:rPr>
          <w:rFonts w:ascii="宋体" w:hAnsi="宋体" w:cs="宋体"/>
        </w:rPr>
        <w:t>-mtime：按内容修改的时间</w:t>
      </w:r>
    </w:p>
    <w:p>
      <w:pPr>
        <w:rPr>
          <w:rFonts w:ascii="宋体" w:hAnsi="宋体" w:cs="宋体"/>
        </w:rPr>
      </w:pPr>
    </w:p>
    <w:p>
      <w:pPr>
        <w:pStyle w:val="5"/>
      </w:pPr>
      <w:r>
        <w:rPr>
          <w:rFonts w:ascii="宋体" w:hAnsi="宋体" w:cs="宋体"/>
        </w:rPr>
        <w:t xml:space="preserve"> 5  vim编辑器的工作模式及切换。</w:t>
      </w:r>
    </w:p>
    <w:p>
      <w:pPr/>
      <w:r>
        <w:rPr>
          <w:rFonts w:ascii="宋体" w:hAnsi="宋体" w:cs="宋体"/>
        </w:rPr>
        <w:t>vim编辑器包括哪几种模式，各自的作用是什么，如何切换？</w:t>
      </w:r>
    </w:p>
    <w:p>
      <w:pPr/>
      <w:r>
        <w:rPr>
          <w:rFonts w:ascii="宋体" w:hAnsi="宋体" w:cs="宋体"/>
        </w:rPr>
        <w:t>参考答案</w:t>
      </w:r>
    </w:p>
    <w:p>
      <w:pPr/>
      <w:r>
        <w:rPr>
          <w:rFonts w:ascii="宋体" w:hAnsi="宋体" w:cs="宋体"/>
        </w:rPr>
        <w:t>主要包括三种工作模式：</w:t>
      </w:r>
    </w:p>
    <w:p>
      <w:pPr/>
      <w:r>
        <w:rPr>
          <w:rFonts w:ascii="宋体" w:hAnsi="宋体" w:cs="宋体"/>
        </w:rPr>
        <w:t>命令模式：启动vim编辑器后默认进入命令模式，该模式中主要完成如光标移动、字符串查找，以及删除、复制、粘贴文件内容等相关操作。</w:t>
      </w:r>
    </w:p>
    <w:p>
      <w:pPr/>
      <w:r>
        <w:rPr>
          <w:rFonts w:ascii="宋体" w:hAnsi="宋体" w:cs="宋体"/>
        </w:rPr>
        <w:t>输入模式：该模式中主要的操作就是录入文件内容，可以对文本文件正文进行修改、或者添加新的内容。处于输入模式时，vim编辑器的最后一行会出现“—插入 --”的状态提示信息。</w:t>
      </w:r>
    </w:p>
    <w:p>
      <w:pPr/>
      <w:r>
        <w:rPr>
          <w:rFonts w:ascii="宋体" w:hAnsi="宋体" w:cs="宋体"/>
        </w:rPr>
        <w:t>末行模式：该模式中可以设置vim编辑环境、保存文件、退出编辑器，以及对文件内容进行查找、替换等操作。处于末行模式时，vim编辑器的最后一行会出现冒号“:”提示符。</w:t>
      </w:r>
    </w:p>
    <w:p>
      <w:pPr>
        <w:rPr>
          <w:rFonts w:ascii="宋体" w:hAnsi="宋体" w:cs="宋体"/>
        </w:rPr>
      </w:pPr>
    </w:p>
    <w:p>
      <w:pPr>
        <w:pStyle w:val="5"/>
      </w:pPr>
      <w:r>
        <w:rPr>
          <w:rFonts w:ascii="宋体" w:hAnsi="宋体" w:cs="宋体"/>
        </w:rPr>
        <w:t>6  YUM简介。</w:t>
      </w:r>
    </w:p>
    <w:p>
      <w:pPr/>
      <w:r>
        <w:rPr>
          <w:rFonts w:ascii="宋体" w:hAnsi="宋体" w:cs="宋体"/>
        </w:rPr>
        <w:t>什么是YUM，其作用是什么，主要支持哪几种方式提供软件源？</w:t>
      </w:r>
    </w:p>
    <w:p>
      <w:pPr/>
      <w:r>
        <w:rPr>
          <w:rFonts w:ascii="宋体" w:hAnsi="宋体" w:cs="宋体"/>
        </w:rPr>
        <w:t>参考答案</w:t>
      </w:r>
    </w:p>
    <w:p>
      <w:pPr/>
      <w:r>
        <w:rPr>
          <w:rFonts w:ascii="宋体" w:hAnsi="宋体" w:cs="宋体"/>
        </w:rPr>
        <w:t>是一种基于“C/S”结构的RPM软件更新机制，所有的软件包由集中的软件仓库提供，能够自动分析并解决软件包之间的依赖关系。</w:t>
      </w:r>
    </w:p>
    <w:p>
      <w:pPr/>
      <w:r>
        <w:rPr>
          <w:rFonts w:ascii="宋体" w:hAnsi="宋体" w:cs="宋体"/>
        </w:rPr>
        <w:t>支持的软件源主要包括：</w:t>
      </w:r>
    </w:p>
    <w:p>
      <w:pPr/>
      <w:r>
        <w:rPr>
          <w:rFonts w:ascii="宋体" w:hAnsi="宋体" w:cs="宋体"/>
        </w:rPr>
        <w:t>本地文件夹：file://.. ..</w:t>
      </w:r>
    </w:p>
    <w:p>
      <w:pPr/>
      <w:r>
        <w:rPr>
          <w:rFonts w:ascii="宋体" w:hAnsi="宋体" w:cs="宋体"/>
        </w:rPr>
        <w:t>FTP服务器：ftp://.. ..</w:t>
      </w:r>
    </w:p>
    <w:p>
      <w:pPr/>
      <w:r>
        <w:rPr>
          <w:rFonts w:ascii="宋体" w:hAnsi="宋体" w:cs="宋体"/>
        </w:rPr>
        <w:t>HTTP服务器：http://</w:t>
      </w:r>
    </w:p>
    <w:p>
      <w:pPr/>
      <w:r>
        <w:rPr>
          <w:rFonts w:ascii="宋体" w:hAnsi="宋体" w:cs="宋体"/>
        </w:rPr>
        <w:t>2 客户端配置文件。</w:t>
      </w:r>
    </w:p>
    <w:p>
      <w:pPr>
        <w:rPr>
          <w:rFonts w:ascii="宋体" w:hAnsi="宋体" w:cs="宋体"/>
        </w:rPr>
      </w:pPr>
    </w:p>
    <w:p>
      <w:pPr/>
      <w:r>
        <w:rPr>
          <w:rFonts w:ascii="宋体" w:hAnsi="宋体" w:cs="宋体"/>
        </w:rPr>
        <w:t>在建立 .repo 仓库配置文件时，常见的配置条目如下所示，请补充各自的作用。</w:t>
      </w:r>
    </w:p>
    <w:p>
      <w:pPr/>
      <w:r>
        <w:rPr>
          <w:rFonts w:ascii="宋体" w:hAnsi="宋体" w:cs="宋体"/>
        </w:rPr>
        <w:t>[Server]：（ ）</w:t>
      </w:r>
    </w:p>
    <w:p>
      <w:pPr/>
      <w:r>
        <w:rPr>
          <w:rFonts w:ascii="宋体" w:hAnsi="宋体" w:cs="宋体"/>
        </w:rPr>
        <w:t>name：（ ）</w:t>
      </w:r>
    </w:p>
    <w:p>
      <w:pPr/>
      <w:r>
        <w:rPr>
          <w:rFonts w:ascii="宋体" w:hAnsi="宋体" w:cs="宋体"/>
        </w:rPr>
        <w:t>baseurl：（ ）</w:t>
      </w:r>
    </w:p>
    <w:p>
      <w:pPr/>
      <w:r>
        <w:rPr>
          <w:rFonts w:ascii="宋体" w:hAnsi="宋体" w:cs="宋体"/>
        </w:rPr>
        <w:t>enabled：（ ）</w:t>
      </w:r>
    </w:p>
    <w:p>
      <w:pPr/>
      <w:r>
        <w:rPr>
          <w:rFonts w:ascii="宋体" w:hAnsi="宋体" w:cs="宋体"/>
        </w:rPr>
        <w:t>gpgcheck：（ ）</w:t>
      </w:r>
    </w:p>
    <w:p>
      <w:pPr/>
      <w:r>
        <w:rPr>
          <w:rFonts w:ascii="宋体" w:hAnsi="宋体" w:cs="宋体"/>
        </w:rPr>
        <w:t>gpgkey：（ ）</w:t>
      </w:r>
    </w:p>
    <w:p>
      <w:pPr/>
      <w:r>
        <w:rPr>
          <w:rFonts w:ascii="宋体" w:hAnsi="宋体" w:cs="宋体"/>
        </w:rPr>
        <w:t>参考答案</w:t>
      </w:r>
    </w:p>
    <w:p>
      <w:pPr/>
      <w:r>
        <w:rPr>
          <w:rFonts w:ascii="宋体" w:hAnsi="宋体" w:cs="宋体"/>
        </w:rPr>
        <w:t>自定义源的名称，具有唯一性</w:t>
      </w:r>
    </w:p>
    <w:p>
      <w:pPr/>
      <w:r>
        <w:rPr>
          <w:rFonts w:ascii="宋体" w:hAnsi="宋体" w:cs="宋体"/>
        </w:rPr>
        <w:t>本软件源的描述字串</w:t>
      </w:r>
    </w:p>
    <w:p>
      <w:pPr/>
      <w:r>
        <w:rPr>
          <w:rFonts w:ascii="宋体" w:hAnsi="宋体" w:cs="宋体"/>
        </w:rPr>
        <w:t>指定YUM服务端的URL地址</w:t>
      </w:r>
    </w:p>
    <w:p>
      <w:pPr/>
      <w:r>
        <w:rPr>
          <w:rFonts w:ascii="宋体" w:hAnsi="宋体" w:cs="宋体"/>
        </w:rPr>
        <w:t>是否启用此频道</w:t>
      </w:r>
    </w:p>
    <w:p>
      <w:pPr/>
      <w:r>
        <w:rPr>
          <w:rFonts w:ascii="宋体" w:hAnsi="宋体" w:cs="宋体"/>
        </w:rPr>
        <w:t>是否验证待安装的RPM包</w:t>
      </w:r>
    </w:p>
    <w:p>
      <w:pPr/>
      <w:r>
        <w:rPr>
          <w:rFonts w:ascii="宋体" w:hAnsi="宋体" w:cs="宋体"/>
        </w:rPr>
        <w:t>用于RPM验证的密钥文件</w:t>
      </w:r>
    </w:p>
    <w:p>
      <w:pPr/>
      <w:r>
        <w:rPr>
          <w:rFonts w:ascii="宋体" w:hAnsi="宋体" w:cs="宋体"/>
        </w:rPr>
        <w:t>3 客户端配置文件路径与命名。</w:t>
      </w:r>
    </w:p>
    <w:p>
      <w:pPr>
        <w:rPr>
          <w:rFonts w:ascii="宋体" w:hAnsi="宋体" w:cs="宋体"/>
        </w:rPr>
      </w:pPr>
    </w:p>
    <w:p>
      <w:pPr/>
      <w:r>
        <w:rPr>
          <w:rFonts w:ascii="宋体" w:hAnsi="宋体" w:cs="宋体"/>
        </w:rPr>
        <w:t>为RHEL6服务器指定要使用的YUM源时，建立的配置文件一般应放在（ ）目录下，其扩展名应该是（ ）。</w:t>
      </w:r>
    </w:p>
    <w:p>
      <w:pPr/>
      <w:r>
        <w:rPr>
          <w:rFonts w:ascii="宋体" w:hAnsi="宋体" w:cs="宋体"/>
        </w:rPr>
        <w:t>参考答案</w:t>
      </w:r>
    </w:p>
    <w:p>
      <w:pPr/>
      <w:r>
        <w:rPr>
          <w:rFonts w:ascii="宋体" w:hAnsi="宋体" w:cs="宋体"/>
        </w:rPr>
        <w:t>/etc/yum.repos.d、.repo</w:t>
      </w:r>
    </w:p>
    <w:p>
      <w:pPr>
        <w:rPr>
          <w:rFonts w:ascii="宋体" w:hAnsi="宋体" w:cs="宋体"/>
        </w:rPr>
      </w:pPr>
    </w:p>
    <w:p>
      <w:pPr>
        <w:pStyle w:val="5"/>
      </w:pPr>
      <w:r>
        <w:rPr>
          <w:rFonts w:ascii="宋体" w:hAnsi="宋体" w:cs="宋体"/>
        </w:rPr>
        <w:t>7 编译源码包过程介绍。</w:t>
      </w:r>
    </w:p>
    <w:p>
      <w:pPr/>
      <w:r>
        <w:rPr>
          <w:rFonts w:ascii="宋体" w:hAnsi="宋体" w:cs="宋体"/>
        </w:rPr>
        <w:t>采用源码包编译的方式安装软件包时，有哪些基本过程、各自的作用是什么？</w:t>
      </w:r>
    </w:p>
    <w:p>
      <w:pPr/>
      <w:r>
        <w:rPr>
          <w:rFonts w:ascii="宋体" w:hAnsi="宋体" w:cs="宋体"/>
        </w:rPr>
        <w:t>参考答案</w:t>
      </w:r>
    </w:p>
    <w:p>
      <w:pPr/>
      <w:r>
        <w:rPr>
          <w:rFonts w:ascii="宋体" w:hAnsi="宋体" w:cs="宋体"/>
        </w:rPr>
        <w:t>tar解包：解压、释放安装包内的文件</w:t>
      </w:r>
    </w:p>
    <w:p>
      <w:pPr/>
      <w:r>
        <w:rPr>
          <w:rFonts w:ascii="宋体" w:hAnsi="宋体" w:cs="宋体"/>
        </w:rPr>
        <w:t>./configure配置：针对当前系统环境指定安装目录、选择功能等设置。</w:t>
      </w:r>
    </w:p>
    <w:p>
      <w:pPr/>
      <w:r>
        <w:rPr>
          <w:rFonts w:ascii="宋体" w:hAnsi="宋体" w:cs="宋体"/>
        </w:rPr>
        <w:t>make编译：将源代码编译成二进制的可执行程序、库文件等数据。</w:t>
      </w:r>
    </w:p>
    <w:p>
      <w:pPr/>
      <w:r>
        <w:rPr>
          <w:rFonts w:ascii="宋体" w:hAnsi="宋体" w:cs="宋体"/>
        </w:rPr>
        <w:t>make install：将编译好的程序文件、配置文档等复制到对应的安装目录。</w:t>
      </w:r>
    </w:p>
    <w:p>
      <w:pPr>
        <w:pStyle w:val="5"/>
      </w:pPr>
      <w:r>
        <w:rPr>
          <w:rFonts w:ascii="宋体" w:hAnsi="宋体" w:cs="宋体"/>
          <w:color w:val="FF0000"/>
        </w:rPr>
        <w:t>8 Linux目录结构介绍。</w:t>
      </w:r>
    </w:p>
    <w:p>
      <w:pPr/>
      <w:r>
        <w:rPr>
          <w:rFonts w:ascii="宋体" w:hAnsi="宋体" w:cs="宋体"/>
          <w:color w:val="FF0000"/>
        </w:rPr>
        <w:t>Linux系统的根目录下主要包括哪些文件夹，各自的作用是什么？</w:t>
      </w:r>
    </w:p>
    <w:p>
      <w:pPr/>
      <w:r>
        <w:rPr>
          <w:rFonts w:ascii="宋体" w:hAnsi="宋体" w:cs="宋体"/>
          <w:color w:val="FF0000"/>
        </w:rPr>
        <w:t>参考答案</w:t>
      </w:r>
    </w:p>
    <w:p>
      <w:pPr/>
      <w:r>
        <w:rPr>
          <w:rFonts w:ascii="宋体" w:hAnsi="宋体" w:cs="宋体"/>
          <w:color w:val="FF0000"/>
        </w:rPr>
        <w:t>/boot：存放Linux内核、引导配置等启动文件。</w:t>
      </w:r>
    </w:p>
    <w:p>
      <w:pPr/>
      <w:r>
        <w:rPr>
          <w:rFonts w:ascii="宋体" w:hAnsi="宋体" w:cs="宋体"/>
          <w:color w:val="FF0000"/>
        </w:rPr>
        <w:t>/bin：存放最基本的用户命令，普通用户有权限执行。</w:t>
      </w:r>
    </w:p>
    <w:p>
      <w:pPr/>
      <w:r>
        <w:rPr>
          <w:rFonts w:ascii="宋体" w:hAnsi="宋体" w:cs="宋体"/>
          <w:color w:val="FF0000"/>
        </w:rPr>
        <w:t>/dev：存放硬盘、键盘、鼠标、光驱等各种设备文件。</w:t>
      </w:r>
    </w:p>
    <w:p>
      <w:pPr/>
      <w:r>
        <w:rPr>
          <w:rFonts w:ascii="宋体" w:hAnsi="宋体" w:cs="宋体"/>
          <w:color w:val="FF0000"/>
        </w:rPr>
        <w:t>/etc：存放各种配置文件、配置目录。</w:t>
      </w:r>
    </w:p>
    <w:p>
      <w:pPr/>
      <w:r>
        <w:rPr>
          <w:rFonts w:ascii="宋体" w:hAnsi="宋体" w:cs="宋体"/>
          <w:color w:val="FF0000"/>
        </w:rPr>
        <w:t>/home：存放普通用户的默认工作文件夹（即宿主目录、家目录）。</w:t>
      </w:r>
    </w:p>
    <w:p>
      <w:pPr/>
      <w:r>
        <w:rPr>
          <w:rFonts w:ascii="宋体" w:hAnsi="宋体" w:cs="宋体"/>
          <w:color w:val="FF0000"/>
        </w:rPr>
        <w:t>/root：Linux系统管理员（超级用户）root的宿主目录。</w:t>
      </w:r>
    </w:p>
    <w:p>
      <w:pPr/>
      <w:r>
        <w:rPr>
          <w:rFonts w:ascii="宋体" w:hAnsi="宋体" w:cs="宋体"/>
          <w:color w:val="FF0000"/>
        </w:rPr>
        <w:t>/sbin：存放最基本的管理命令，一般管理员用户才有权限执行。</w:t>
      </w:r>
    </w:p>
    <w:p>
      <w:pPr/>
      <w:r>
        <w:rPr>
          <w:rFonts w:ascii="宋体" w:hAnsi="宋体" w:cs="宋体"/>
          <w:color w:val="FF0000"/>
        </w:rPr>
        <w:t>/usr：存放额外安装的应用程序、源码编译文件、文档等各种用户资料。</w:t>
      </w:r>
    </w:p>
    <w:p>
      <w:pPr/>
      <w:r>
        <w:rPr>
          <w:rFonts w:ascii="宋体" w:hAnsi="宋体" w:cs="宋体"/>
          <w:color w:val="FF0000"/>
        </w:rPr>
        <w:t>/var：存放日志文件、用户邮箱目录、进程运行数据等变化的文档。</w:t>
      </w:r>
    </w:p>
    <w:p>
      <w:pPr/>
      <w:r>
        <w:rPr>
          <w:rFonts w:ascii="宋体" w:hAnsi="宋体" w:cs="宋体"/>
          <w:color w:val="FF0000"/>
        </w:rPr>
        <w:t>/tmp：存放系统运行过程中使用的一些临时文件。</w:t>
      </w:r>
    </w:p>
    <w:p>
      <w:pPr>
        <w:rPr>
          <w:rFonts w:ascii="宋体" w:hAnsi="宋体" w:cs="宋体"/>
        </w:rPr>
      </w:pPr>
    </w:p>
    <w:p>
      <w:pPr>
        <w:pStyle w:val="5"/>
      </w:pPr>
      <w:r>
        <w:rPr>
          <w:rFonts w:ascii="宋体" w:hAnsi="宋体" w:cs="宋体"/>
        </w:rPr>
        <w:t>9 find命令的扩展。</w:t>
      </w:r>
    </w:p>
    <w:p>
      <w:pPr/>
      <w:r>
        <w:rPr>
          <w:rFonts w:ascii="宋体" w:hAnsi="宋体" w:cs="宋体"/>
        </w:rPr>
        <w:t>在Linux中find常见的选项都有哪些？都有什么作用？</w:t>
      </w:r>
    </w:p>
    <w:p>
      <w:pPr/>
      <w:r>
        <w:rPr>
          <w:rFonts w:ascii="宋体" w:hAnsi="宋体" w:cs="宋体"/>
        </w:rPr>
        <w:t>参考答案</w:t>
      </w:r>
    </w:p>
    <w:p>
      <w:pPr/>
      <w:r>
        <w:rPr>
          <w:rFonts w:ascii="宋体" w:hAnsi="宋体" w:cs="宋体"/>
        </w:rPr>
        <w:t>-type：按文件类型查找</w:t>
      </w:r>
    </w:p>
    <w:p>
      <w:pPr/>
      <w:r>
        <w:rPr>
          <w:rFonts w:ascii="宋体" w:hAnsi="宋体" w:cs="宋体"/>
        </w:rPr>
        <w:t>-name：按文件名称查找</w:t>
      </w:r>
    </w:p>
    <w:p>
      <w:pPr/>
      <w:r>
        <w:rPr>
          <w:rFonts w:ascii="宋体" w:hAnsi="宋体" w:cs="宋体"/>
        </w:rPr>
        <w:t>-size：按文件大小查找</w:t>
      </w:r>
    </w:p>
    <w:p>
      <w:pPr/>
      <w:r>
        <w:rPr>
          <w:rFonts w:ascii="宋体" w:hAnsi="宋体" w:cs="宋体"/>
        </w:rPr>
        <w:t>-mtime：按内容修改的时间</w:t>
      </w:r>
    </w:p>
    <w:p>
      <w:pPr/>
      <w:r>
        <w:rPr>
          <w:rFonts w:ascii="宋体" w:hAnsi="宋体" w:cs="宋体"/>
        </w:rPr>
        <w:t>-iname：根据名称查找，忽略大小写</w:t>
      </w:r>
    </w:p>
    <w:p>
      <w:pPr/>
      <w:r>
        <w:rPr>
          <w:rFonts w:ascii="宋体" w:hAnsi="宋体" w:cs="宋体"/>
        </w:rPr>
        <w:t>-uid：根据uid查找，属于这个用户的文件</w:t>
      </w:r>
    </w:p>
    <w:p>
      <w:pPr/>
      <w:r>
        <w:rPr>
          <w:rFonts w:ascii="宋体" w:hAnsi="宋体" w:cs="宋体"/>
        </w:rPr>
        <w:t>-gid ：根据gid查找，属于这个组的文件</w:t>
      </w:r>
    </w:p>
    <w:p>
      <w:pPr/>
      <w:r>
        <w:rPr>
          <w:rFonts w:ascii="宋体" w:hAnsi="宋体" w:cs="宋体"/>
        </w:rPr>
        <w:t>-user ：根据用户名查找，查找属于这个用户的</w:t>
      </w:r>
    </w:p>
    <w:p>
      <w:pPr/>
      <w:r>
        <w:rPr>
          <w:rFonts w:ascii="宋体" w:hAnsi="宋体" w:cs="宋体"/>
        </w:rPr>
        <w:t>-group ：根据组名查找，查找属于这个组的</w:t>
      </w:r>
    </w:p>
    <w:p>
      <w:pPr/>
      <w:r>
        <w:rPr>
          <w:rFonts w:ascii="宋体" w:hAnsi="宋体" w:cs="宋体"/>
        </w:rPr>
        <w:t>-nouser ：查找这个文件不属于任何用户的</w:t>
      </w:r>
    </w:p>
    <w:p>
      <w:pPr/>
      <w:r>
        <w:rPr>
          <w:rFonts w:ascii="宋体" w:hAnsi="宋体" w:cs="宋体"/>
        </w:rPr>
        <w:t>-nogroup ：查找这个文件不属于任何组的</w:t>
      </w:r>
    </w:p>
    <w:p>
      <w:pPr/>
      <w:r>
        <w:rPr>
          <w:rFonts w:ascii="宋体" w:hAnsi="宋体" w:cs="宋体"/>
        </w:rPr>
        <w:t>-maxdepth ：限制目录查找的深度</w:t>
      </w:r>
    </w:p>
    <w:p>
      <w:pPr/>
      <w:r>
        <w:rPr>
          <w:rFonts w:ascii="宋体" w:hAnsi="宋体" w:cs="宋体"/>
        </w:rPr>
        <w:t>-inum ：根据文件i节点编号查找</w:t>
      </w:r>
    </w:p>
    <w:p>
      <w:pPr>
        <w:pStyle w:val="5"/>
      </w:pPr>
      <w:r>
        <w:rPr>
          <w:rFonts w:ascii="宋体" w:hAnsi="宋体" w:cs="宋体"/>
        </w:rPr>
        <w:t>10 简述autofs服务。</w:t>
      </w:r>
    </w:p>
    <w:p>
      <w:pPr/>
      <w:r>
        <w:rPr>
          <w:rFonts w:ascii="宋体" w:hAnsi="宋体" w:cs="宋体"/>
        </w:rPr>
        <w:t>作用、主要配置文件、配置要点？</w:t>
      </w:r>
    </w:p>
    <w:p>
      <w:pPr/>
      <w:r>
        <w:rPr>
          <w:rFonts w:ascii="宋体" w:hAnsi="宋体" w:cs="宋体"/>
        </w:rPr>
        <w:t>参考答案</w:t>
      </w:r>
    </w:p>
    <w:p>
      <w:pPr/>
      <w:r>
        <w:rPr>
          <w:rFonts w:ascii="宋体" w:hAnsi="宋体" w:cs="宋体"/>
        </w:rPr>
        <w:t>1）autofs的作用：</w:t>
      </w:r>
    </w:p>
    <w:p>
      <w:pPr/>
      <w:r>
        <w:rPr>
          <w:rFonts w:ascii="宋体" w:hAnsi="宋体" w:cs="宋体"/>
        </w:rPr>
        <w:t>autofs即触发挂载，它是一种看守程序。如果检测到用户正试图访问一个尚未挂载的文件系统，它就会自动检测该文件系统，如果存在，那么autofs会自动将其挂载。另一方面，如果它检测到某个已挂载的文件系统在一段时间内没有被使用，那么autofs会自动将其卸载。因此一旦运行了autofs后，用户就不再需要手动完成文件系统的挂载和卸载。</w:t>
      </w:r>
    </w:p>
    <w:p>
      <w:pPr/>
      <w:r>
        <w:rPr>
          <w:rFonts w:ascii="宋体" w:hAnsi="宋体" w:cs="宋体"/>
        </w:rPr>
        <w:t>2）autofs的配置文件：/etc/auto.master与/etc/auto.misc</w:t>
      </w:r>
    </w:p>
    <w:p>
      <w:pPr>
        <w:pStyle w:val="5"/>
      </w:pPr>
      <w:r>
        <w:rPr>
          <w:rFonts w:ascii="宋体" w:hAnsi="宋体" w:cs="宋体"/>
          <w:color w:val="FF0000"/>
        </w:rPr>
        <w:t>11 简述LVM的含义及特点。</w:t>
      </w:r>
    </w:p>
    <w:p>
      <w:pPr/>
      <w:r>
        <w:rPr>
          <w:rFonts w:ascii="宋体" w:hAnsi="宋体" w:cs="宋体"/>
          <w:color w:val="FF0000"/>
        </w:rPr>
        <w:t>LVM的含义及优势？/boot是否可建立在LVM卷上，为什么？</w:t>
      </w:r>
    </w:p>
    <w:p>
      <w:pPr/>
      <w:r>
        <w:rPr>
          <w:rFonts w:ascii="宋体" w:hAnsi="宋体" w:cs="宋体"/>
          <w:color w:val="FF0000"/>
        </w:rPr>
        <w:t>参考答案</w:t>
      </w:r>
    </w:p>
    <w:p>
      <w:pPr/>
      <w:r>
        <w:rPr>
          <w:rFonts w:ascii="宋体" w:hAnsi="宋体" w:cs="宋体"/>
          <w:color w:val="FF0000"/>
        </w:rPr>
        <w:t>1）LVM：用来整合磁盘空间和文件系统的一种逻辑机制，通过将多个物理分区/磁盘从逻辑上组合成一个更大的整体，从这个整体中划分出不同的逻辑分区，用来创建文件系统。</w:t>
      </w:r>
    </w:p>
    <w:p>
      <w:pPr/>
      <w:r>
        <w:rPr>
          <w:rFonts w:ascii="宋体" w:hAnsi="宋体" w:cs="宋体"/>
          <w:color w:val="FF0000"/>
        </w:rPr>
        <w:t>2）LVM的主要优势如下所述：</w:t>
      </w:r>
    </w:p>
    <w:p>
      <w:pPr/>
      <w:r>
        <w:rPr>
          <w:rFonts w:ascii="宋体" w:hAnsi="宋体" w:cs="宋体"/>
          <w:color w:val="FF0000"/>
        </w:rPr>
        <w:t>逻辑分区的大小可以根据需要扩大和缩减，因此生产系统上的文件系统也可以在线改变大小（在卷组容量范围内），不会导致系统中断</w:t>
      </w:r>
    </w:p>
    <w:p>
      <w:pPr/>
      <w:r>
        <w:rPr>
          <w:rFonts w:ascii="宋体" w:hAnsi="宋体" w:cs="宋体"/>
          <w:color w:val="FF0000"/>
        </w:rPr>
        <w:t>物理存储空间（硬盘、分区）由LVM统一组织为卷组，可以方便的加入或移走分区，以扩大或减小卷组的容量，充分利用硬盘空间</w:t>
      </w:r>
    </w:p>
    <w:p>
      <w:pPr/>
      <w:r>
        <w:rPr>
          <w:rFonts w:ascii="宋体" w:hAnsi="宋体" w:cs="宋体"/>
          <w:color w:val="FF0000"/>
        </w:rPr>
        <w:t>文件系统建立在LVM逻辑卷之上，可以跨越分区、跨越磁盘，方便使用</w:t>
      </w:r>
    </w:p>
    <w:p>
      <w:pPr/>
      <w:r>
        <w:rPr>
          <w:rFonts w:ascii="宋体" w:hAnsi="宋体" w:cs="宋体"/>
          <w:color w:val="FF0000"/>
        </w:rPr>
        <w:t>3）/boot不能建立在LVM之上，因为/boot/目录下存放着引导程序，而Linux启动不支持从LVM卷上读取引导程序。</w:t>
      </w:r>
    </w:p>
    <w:p>
      <w:pPr>
        <w:rPr>
          <w:rFonts w:ascii="宋体" w:hAnsi="宋体" w:cs="宋体"/>
        </w:rPr>
      </w:pPr>
    </w:p>
    <w:p>
      <w:pPr>
        <w:pStyle w:val="5"/>
      </w:pPr>
      <w:bookmarkStart w:id="0" w:name="OLE_LINK8"/>
      <w:r>
        <w:rPr>
          <w:rFonts w:ascii="宋体" w:hAnsi="宋体" w:cs="宋体"/>
          <w:color w:val="FF0000"/>
        </w:rPr>
        <w:t>12 简述RAID的含义及特点。</w:t>
      </w:r>
    </w:p>
    <w:p>
      <w:pPr/>
      <w:r>
        <w:rPr>
          <w:rFonts w:ascii="宋体" w:hAnsi="宋体" w:cs="宋体"/>
          <w:color w:val="FF0000"/>
        </w:rPr>
        <w:t>RAID的含义及优势？RAID0、RAID1、RAID5分别指什么、各自的特点？</w:t>
      </w:r>
    </w:p>
    <w:p>
      <w:pPr/>
      <w:r>
        <w:rPr>
          <w:rFonts w:ascii="宋体" w:hAnsi="宋体" w:cs="宋体"/>
          <w:color w:val="FF0000"/>
        </w:rPr>
        <w:t>参考答案</w:t>
      </w:r>
    </w:p>
    <w:p>
      <w:pPr/>
      <w:r>
        <w:rPr>
          <w:rFonts w:ascii="宋体" w:hAnsi="宋体" w:cs="宋体"/>
          <w:color w:val="FF0000"/>
        </w:rPr>
        <w:t>1）RAID：廉价冗余磁盘阵列，指通过硬件/软件技术将多个较小/低速的磁盘整合成一个大磁盘使用的一种存储技术，其不仅可存储数据，还可以实现一定程度的冗余保障，具有“速度快、安全性高”的优势。</w:t>
      </w:r>
    </w:p>
    <w:p>
      <w:pPr/>
      <w:r>
        <w:rPr>
          <w:rFonts w:ascii="宋体" w:hAnsi="宋体" w:cs="宋体"/>
          <w:color w:val="FF0000"/>
        </w:rPr>
        <w:t>2）RAID0、RAID1、RAID5的含义及特点如下：</w:t>
      </w:r>
    </w:p>
    <w:p>
      <w:pPr/>
      <w:r>
        <w:rPr>
          <w:rFonts w:ascii="宋体" w:hAnsi="宋体" w:cs="宋体"/>
          <w:color w:val="FF0000"/>
        </w:rPr>
        <w:t>RAID0：条带模式，由两个或两个以上的磁盘组成，同一份文档分散在不同的磁盘中，并行写入，提高写效率。</w:t>
      </w:r>
    </w:p>
    <w:p>
      <w:pPr/>
      <w:r>
        <w:rPr>
          <w:rFonts w:ascii="宋体" w:hAnsi="宋体" w:cs="宋体"/>
          <w:color w:val="FF0000"/>
        </w:rPr>
        <w:t>RAID1：镜像模式，由至少两个磁盘组成，同一份文件被分别写入到不同的磁盘中，每份磁盘数据一样，实现容错，提高读效率。</w:t>
      </w:r>
    </w:p>
    <w:p>
      <w:pPr/>
      <w:r>
        <w:rPr>
          <w:rFonts w:ascii="宋体" w:hAnsi="宋体" w:cs="宋体"/>
          <w:color w:val="FF0000"/>
        </w:rPr>
        <w:t>RAID5：分布式奇偶校验的独立磁盘模式，结合RAID0和RAID1的好处，同时避免它们的缺点。由至少3块以上大小相同的磁盘组成，实现冗余。</w:t>
      </w:r>
      <w:bookmarkEnd w:id="0"/>
    </w:p>
    <w:p>
      <w:pPr>
        <w:pStyle w:val="5"/>
      </w:pPr>
      <w:r>
        <w:rPr>
          <w:rFonts w:ascii="宋体" w:hAnsi="宋体" w:cs="宋体"/>
        </w:rPr>
        <w:t>13  RHEL6.x系统包括哪几种运行级别。</w:t>
      </w:r>
    </w:p>
    <w:p>
      <w:pPr/>
      <w:r>
        <w:rPr>
          <w:rFonts w:ascii="宋体" w:hAnsi="宋体" w:cs="宋体"/>
        </w:rPr>
        <w:t>各自的特点是什么？</w:t>
      </w:r>
    </w:p>
    <w:p>
      <w:pPr/>
      <w:r>
        <w:rPr>
          <w:rFonts w:ascii="宋体" w:hAnsi="宋体" w:cs="宋体"/>
        </w:rPr>
        <w:t>参考答案</w:t>
      </w:r>
    </w:p>
    <w:p>
      <w:pPr/>
      <w:r>
        <w:rPr>
          <w:rFonts w:ascii="宋体" w:hAnsi="宋体" w:cs="宋体"/>
        </w:rPr>
        <w:t>默认包括7种运行级别：</w:t>
      </w:r>
    </w:p>
    <w:p>
      <w:pPr/>
      <w:r>
        <w:rPr>
          <w:rFonts w:ascii="宋体" w:hAnsi="宋体" w:cs="宋体"/>
        </w:rPr>
        <w:t>0：关机</w:t>
      </w:r>
    </w:p>
    <w:p>
      <w:pPr/>
      <w:r>
        <w:rPr>
          <w:rFonts w:ascii="宋体" w:hAnsi="宋体" w:cs="宋体"/>
        </w:rPr>
        <w:t>1：单用户模式</w:t>
      </w:r>
    </w:p>
    <w:p>
      <w:pPr/>
      <w:r>
        <w:rPr>
          <w:rFonts w:ascii="宋体" w:hAnsi="宋体" w:cs="宋体"/>
        </w:rPr>
        <w:t>2：字符界面的多用户模式（不支持网络）</w:t>
      </w:r>
    </w:p>
    <w:p>
      <w:pPr/>
      <w:r>
        <w:rPr>
          <w:rFonts w:ascii="宋体" w:hAnsi="宋体" w:cs="宋体"/>
        </w:rPr>
        <w:t>3：字符界面的完整多用户模式</w:t>
      </w:r>
    </w:p>
    <w:p>
      <w:pPr/>
      <w:r>
        <w:rPr>
          <w:rFonts w:ascii="宋体" w:hAnsi="宋体" w:cs="宋体"/>
        </w:rPr>
        <w:t>4：未分配使用</w:t>
      </w:r>
    </w:p>
    <w:p>
      <w:pPr/>
      <w:r>
        <w:rPr>
          <w:rFonts w:ascii="宋体" w:hAnsi="宋体" w:cs="宋体"/>
        </w:rPr>
        <w:t>5：图形界面的多用户模式</w:t>
      </w:r>
    </w:p>
    <w:p>
      <w:pPr/>
      <w:r>
        <w:rPr>
          <w:rFonts w:ascii="宋体" w:hAnsi="宋体" w:cs="宋体"/>
        </w:rPr>
        <w:t>6：重启</w:t>
      </w:r>
    </w:p>
    <w:p>
      <w:pPr>
        <w:pStyle w:val="5"/>
      </w:pPr>
      <w:r>
        <w:rPr>
          <w:rFonts w:ascii="宋体" w:hAnsi="宋体" w:cs="宋体"/>
          <w:color w:val="FF0000"/>
        </w:rPr>
        <w:t>14请描述RHEL6.x系统的引导过程？</w:t>
      </w:r>
    </w:p>
    <w:p>
      <w:pPr/>
      <w:r>
        <w:rPr>
          <w:rFonts w:ascii="宋体" w:hAnsi="宋体" w:cs="宋体"/>
          <w:color w:val="FF0000"/>
        </w:rPr>
        <w:t>参考答案</w:t>
      </w:r>
    </w:p>
    <w:p>
      <w:pPr/>
      <w:r>
        <w:rPr>
          <w:rFonts w:ascii="宋体" w:hAnsi="宋体" w:cs="宋体"/>
          <w:color w:val="FF0000"/>
        </w:rPr>
        <w:t>加载BIOS，检查硬件信息</w:t>
      </w:r>
    </w:p>
    <w:p>
      <w:pPr/>
      <w:r>
        <w:rPr>
          <w:rFonts w:ascii="宋体" w:hAnsi="宋体" w:cs="宋体"/>
          <w:color w:val="FF0000"/>
        </w:rPr>
        <w:t>读取并执行第一个开机设备内MBR</w:t>
      </w:r>
    </w:p>
    <w:p>
      <w:pPr/>
      <w:r>
        <w:rPr>
          <w:rFonts w:ascii="宋体" w:hAnsi="宋体" w:cs="宋体"/>
          <w:color w:val="FF0000"/>
        </w:rPr>
        <w:t>运行grub引导加载 kernel</w:t>
      </w:r>
    </w:p>
    <w:p>
      <w:pPr/>
      <w:r>
        <w:rPr>
          <w:rFonts w:ascii="宋体" w:hAnsi="宋体" w:cs="宋体"/>
          <w:color w:val="FF0000"/>
        </w:rPr>
        <w:t>内核启动/sbin/init程序</w:t>
      </w:r>
    </w:p>
    <w:p>
      <w:pPr/>
      <w:r>
        <w:rPr>
          <w:rFonts w:ascii="宋体" w:hAnsi="宋体" w:cs="宋体"/>
          <w:color w:val="FF0000"/>
        </w:rPr>
        <w:t>init 系统初始化</w:t>
      </w:r>
    </w:p>
    <w:p>
      <w:pPr/>
      <w:r>
        <w:rPr>
          <w:rFonts w:ascii="宋体" w:hAnsi="宋体" w:cs="宋体"/>
          <w:color w:val="FF0000"/>
        </w:rPr>
        <w:t>确定默认的运行级别</w:t>
      </w:r>
    </w:p>
    <w:p>
      <w:pPr/>
      <w:r>
        <w:rPr>
          <w:rFonts w:ascii="宋体" w:hAnsi="宋体" w:cs="宋体"/>
          <w:color w:val="FF0000"/>
        </w:rPr>
        <w:t>触发runlevel事件，运行/etc/rc.d/rc</w:t>
      </w:r>
    </w:p>
    <w:p>
      <w:pPr/>
      <w:r>
        <w:rPr>
          <w:rFonts w:ascii="宋体" w:hAnsi="宋体" w:cs="宋体"/>
          <w:color w:val="FF0000"/>
        </w:rPr>
        <w:t>最后执行/etc/rc.d/rc.local</w:t>
      </w:r>
    </w:p>
    <w:p>
      <w:pPr/>
      <w:r>
        <w:rPr>
          <w:rFonts w:ascii="宋体" w:hAnsi="宋体" w:cs="宋体"/>
          <w:color w:val="FF0000"/>
        </w:rPr>
        <w:t>加载终端或X-Window接口</w:t>
      </w:r>
    </w:p>
    <w:p>
      <w:pPr>
        <w:pStyle w:val="5"/>
      </w:pPr>
      <w:r>
        <w:rPr>
          <w:rFonts w:ascii="宋体" w:hAnsi="宋体" w:cs="宋体"/>
        </w:rPr>
        <w:t>15  SSH协议简介。</w:t>
      </w:r>
    </w:p>
    <w:p>
      <w:pPr/>
      <w:r>
        <w:rPr>
          <w:rFonts w:ascii="宋体" w:hAnsi="宋体" w:cs="宋体"/>
        </w:rPr>
        <w:t>OpenSSH服务器使用的协议、默认端口、主配置文件分别是什么？SSH与Telnet应用的区别在哪里？</w:t>
      </w:r>
    </w:p>
    <w:p>
      <w:pPr/>
      <w:r>
        <w:rPr>
          <w:rFonts w:ascii="宋体" w:hAnsi="宋体" w:cs="宋体"/>
        </w:rPr>
        <w:t>参考答案</w:t>
      </w:r>
    </w:p>
    <w:p>
      <w:pPr/>
      <w:r>
        <w:rPr>
          <w:rFonts w:ascii="宋体" w:hAnsi="宋体" w:cs="宋体"/>
        </w:rPr>
        <w:t>OpenSSH使用TCP协议，默认端口是22，主配置文件/etc/ssh/sshd_config。</w:t>
      </w:r>
    </w:p>
    <w:p>
      <w:pPr/>
      <w:r>
        <w:rPr>
          <w:rFonts w:ascii="宋体" w:hAnsi="宋体" w:cs="宋体"/>
        </w:rPr>
        <w:t>SSH的英文全称是Secure SHell，即安全外壳。SSH会把传输过程中的数据加密，且支持压缩以提高传输速度；而Telnet在网络上以明文传送口令和数据，安全级别低，容易受到攻击。</w:t>
      </w:r>
    </w:p>
    <w:p>
      <w:pPr>
        <w:pStyle w:val="5"/>
      </w:pPr>
      <w:r>
        <w:rPr>
          <w:rFonts w:ascii="宋体" w:hAnsi="宋体" w:cs="宋体"/>
        </w:rPr>
        <w:t>16  Linux常见的系统日志文件都有哪些，各自的用途？</w:t>
      </w:r>
    </w:p>
    <w:p>
      <w:pPr/>
      <w:r>
        <w:rPr>
          <w:rFonts w:ascii="宋体" w:hAnsi="宋体" w:cs="宋体"/>
        </w:rPr>
        <w:t>参考答案</w:t>
      </w:r>
    </w:p>
    <w:p>
      <w:pPr/>
      <w:r>
        <w:rPr>
          <w:rFonts w:ascii="宋体" w:hAnsi="宋体" w:cs="宋体"/>
        </w:rPr>
        <w:t>/var/log/messages 内核及公共消息日志</w:t>
      </w:r>
    </w:p>
    <w:p>
      <w:pPr/>
      <w:r>
        <w:rPr>
          <w:rFonts w:ascii="宋体" w:hAnsi="宋体" w:cs="宋体"/>
        </w:rPr>
        <w:t>/var/log/cron 计划任务日志</w:t>
      </w:r>
    </w:p>
    <w:p>
      <w:pPr/>
      <w:r>
        <w:rPr>
          <w:rFonts w:ascii="宋体" w:hAnsi="宋体" w:cs="宋体"/>
        </w:rPr>
        <w:t>/var/log/dmesg 系统引导日志</w:t>
      </w:r>
    </w:p>
    <w:p>
      <w:pPr/>
      <w:r>
        <w:rPr>
          <w:rFonts w:ascii="宋体" w:hAnsi="宋体" w:cs="宋体"/>
        </w:rPr>
        <w:t>/var/log/maillog 邮件系统日志</w:t>
      </w:r>
    </w:p>
    <w:p>
      <w:pPr/>
      <w:r>
        <w:rPr>
          <w:rFonts w:ascii="宋体" w:hAnsi="宋体" w:cs="宋体"/>
        </w:rPr>
        <w:t>/var/log/secure 记录与访问限制相关日志</w:t>
      </w:r>
    </w:p>
    <w:p>
      <w:pPr>
        <w:pStyle w:val="5"/>
      </w:pPr>
      <w:r>
        <w:rPr>
          <w:rFonts w:ascii="宋体" w:hAnsi="宋体" w:cs="宋体"/>
        </w:rPr>
        <w:t>17 常见的linux开机设置文件。</w:t>
      </w:r>
    </w:p>
    <w:p>
      <w:pPr/>
      <w:r>
        <w:rPr>
          <w:rFonts w:ascii="宋体" w:hAnsi="宋体" w:cs="宋体"/>
        </w:rPr>
        <w:t>/etc/fstab与/etc/initab、/etc/rc.local三个配置文件的作用？</w:t>
      </w:r>
    </w:p>
    <w:p>
      <w:pPr/>
      <w:r>
        <w:rPr>
          <w:rFonts w:ascii="宋体" w:hAnsi="宋体" w:cs="宋体"/>
        </w:rPr>
        <w:t>参考答案</w:t>
      </w:r>
    </w:p>
    <w:p>
      <w:pPr/>
      <w:r>
        <w:rPr>
          <w:rFonts w:ascii="宋体" w:hAnsi="宋体" w:cs="宋体"/>
        </w:rPr>
        <w:t>/etc/fstab：实现开机自动挂载设备的配置文件</w:t>
      </w:r>
    </w:p>
    <w:p>
      <w:pPr/>
      <w:r>
        <w:rPr>
          <w:rFonts w:ascii="宋体" w:hAnsi="宋体" w:cs="宋体"/>
        </w:rPr>
        <w:t>/etc/initab：定义开机进入默认级别的配置文件</w:t>
      </w:r>
    </w:p>
    <w:p>
      <w:pPr/>
      <w:r>
        <w:rPr>
          <w:rFonts w:ascii="宋体" w:hAnsi="宋体" w:cs="宋体"/>
        </w:rPr>
        <w:t>/etc/rc.local：定义开机自定义任务的配置文件</w:t>
      </w:r>
    </w:p>
    <w:p>
      <w:pPr>
        <w:pStyle w:val="5"/>
      </w:pPr>
      <w:r>
        <w:rPr>
          <w:rFonts w:ascii="宋体" w:hAnsi="宋体" w:cs="宋体"/>
          <w:color w:val="FF0000"/>
        </w:rPr>
        <w:t>18 FTP协议简介。</w:t>
      </w:r>
    </w:p>
    <w:p>
      <w:pPr/>
      <w:r>
        <w:rPr>
          <w:rFonts w:ascii="宋体" w:hAnsi="宋体" w:cs="宋体"/>
          <w:color w:val="FF0000"/>
        </w:rPr>
        <w:t>FTP服务器在传输层使用的协议、默认端口、FTP主目录绝对路径？</w:t>
      </w:r>
    </w:p>
    <w:p>
      <w:pPr/>
      <w:r>
        <w:rPr>
          <w:rFonts w:ascii="宋体" w:hAnsi="宋体" w:cs="宋体"/>
          <w:color w:val="FF0000"/>
        </w:rPr>
        <w:t>参考答案</w:t>
      </w:r>
    </w:p>
    <w:p>
      <w:pPr/>
      <w:r>
        <w:rPr>
          <w:rFonts w:ascii="宋体" w:hAnsi="宋体" w:cs="宋体"/>
          <w:color w:val="FF0000"/>
        </w:rPr>
        <w:t>FTP服务器在传输层使用的协议是tcp</w:t>
      </w:r>
    </w:p>
    <w:p>
      <w:pPr/>
      <w:r>
        <w:rPr>
          <w:rFonts w:ascii="宋体" w:hAnsi="宋体" w:cs="宋体"/>
          <w:color w:val="FF0000"/>
        </w:rPr>
        <w:t>默认的端口号为21</w:t>
      </w:r>
    </w:p>
    <w:p>
      <w:pPr/>
      <w:r>
        <w:rPr>
          <w:rFonts w:ascii="宋体" w:hAnsi="宋体" w:cs="宋体"/>
          <w:color w:val="FF0000"/>
        </w:rPr>
        <w:t>FTP主目录为/var/ftp</w:t>
      </w:r>
    </w:p>
    <w:p>
      <w:pPr>
        <w:pStyle w:val="5"/>
      </w:pPr>
      <w:r>
        <w:rPr>
          <w:color w:val="FF0000"/>
        </w:rPr>
        <w:t>19,</w:t>
      </w:r>
      <w:r>
        <w:t>suid,sgid,sticky bit 的作用？</w:t>
      </w:r>
    </w:p>
    <w:p>
      <w:pPr>
        <w:pBdr>
          <w:top w:val="none" w:color="000000" w:sz="0" w:space="0"/>
          <w:left w:val="none" w:color="000000" w:sz="0" w:space="0"/>
          <w:bottom w:val="single" w:color="00000A" w:sz="4" w:space="0"/>
          <w:right w:val="none" w:color="000000" w:sz="0" w:space="0"/>
        </w:pBdr>
      </w:pPr>
      <w:bookmarkStart w:id="1" w:name="OLE_LINK18"/>
      <w:r>
        <w:rPr>
          <w:rFonts w:ascii="宋体" w:hAnsi="宋体" w:cs="宋体"/>
        </w:rPr>
        <w:t>suid,</w:t>
      </w:r>
      <w:bookmarkEnd w:id="1"/>
      <w:r>
        <w:rPr>
          <w:rFonts w:ascii="宋体" w:hAnsi="宋体" w:cs="宋体"/>
        </w:rPr>
        <w:tab/>
      </w:r>
      <w:r>
        <w:rPr>
          <w:rFonts w:ascii="宋体" w:hAnsi="宋体" w:cs="宋体"/>
        </w:rPr>
        <w:t>以属主的身份运行程序</w:t>
      </w:r>
    </w:p>
    <w:p>
      <w:pPr>
        <w:pBdr>
          <w:top w:val="none" w:color="000000" w:sz="0" w:space="0"/>
          <w:left w:val="none" w:color="000000" w:sz="0" w:space="0"/>
          <w:bottom w:val="single" w:color="00000A" w:sz="4" w:space="0"/>
          <w:right w:val="none" w:color="000000" w:sz="0" w:space="0"/>
        </w:pBdr>
      </w:pPr>
      <w:bookmarkStart w:id="2" w:name="OLE_LINK19"/>
      <w:r>
        <w:rPr>
          <w:rFonts w:ascii="宋体" w:hAnsi="宋体" w:cs="宋体"/>
        </w:rPr>
        <w:t>sgid,</w:t>
      </w:r>
      <w:bookmarkEnd w:id="2"/>
      <w:r>
        <w:rPr>
          <w:rFonts w:ascii="宋体" w:hAnsi="宋体" w:cs="宋体"/>
        </w:rPr>
        <w:tab/>
      </w:r>
      <w:r>
        <w:rPr>
          <w:rFonts w:ascii="宋体" w:hAnsi="宋体" w:cs="宋体"/>
        </w:rPr>
        <w:t>在目录中创建的文件继承所在目录的属主</w:t>
      </w:r>
    </w:p>
    <w:p>
      <w:pPr>
        <w:pBdr>
          <w:top w:val="none" w:color="000000" w:sz="0" w:space="0"/>
          <w:left w:val="none" w:color="000000" w:sz="0" w:space="0"/>
          <w:bottom w:val="single" w:color="00000A" w:sz="4" w:space="0"/>
          <w:right w:val="none" w:color="000000" w:sz="0" w:space="0"/>
        </w:pBdr>
      </w:pPr>
      <w:bookmarkStart w:id="3" w:name="OLE_LINK20"/>
      <w:r>
        <w:rPr>
          <w:rFonts w:ascii="宋体" w:hAnsi="宋体" w:cs="宋体"/>
        </w:rPr>
        <w:t xml:space="preserve">sticky bit </w:t>
      </w:r>
      <w:bookmarkEnd w:id="3"/>
      <w:r>
        <w:rPr>
          <w:rFonts w:ascii="宋体" w:hAnsi="宋体" w:cs="宋体"/>
        </w:rPr>
        <w:t xml:space="preserve"> 用户只能修改，删除自己的文件</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20.解释下什么是GPL,GNU,自由软件？</w:t>
      </w:r>
    </w:p>
    <w:p>
      <w:pPr>
        <w:pBdr>
          <w:top w:val="none" w:color="000000" w:sz="0" w:space="0"/>
          <w:left w:val="none" w:color="000000" w:sz="0" w:space="0"/>
          <w:bottom w:val="single" w:color="00000A" w:sz="4" w:space="0"/>
          <w:right w:val="none" w:color="000000" w:sz="0" w:space="0"/>
        </w:pBdr>
      </w:pPr>
      <w:r>
        <w:rPr>
          <w:rFonts w:ascii="宋体" w:hAnsi="宋体" w:cs="宋体"/>
        </w:rPr>
        <w:t>GPL：（通用公共许可证）：一种授权，任何人有权取得、修改、重新发布自由软件的权力。</w:t>
      </w:r>
    </w:p>
    <w:p>
      <w:pPr>
        <w:pBdr>
          <w:top w:val="none" w:color="000000" w:sz="0" w:space="0"/>
          <w:left w:val="none" w:color="000000" w:sz="0" w:space="0"/>
          <w:bottom w:val="single" w:color="00000A" w:sz="4" w:space="0"/>
          <w:right w:val="none" w:color="000000" w:sz="0" w:space="0"/>
        </w:pBdr>
      </w:pPr>
      <w:r>
        <w:rPr>
          <w:rFonts w:ascii="宋体" w:hAnsi="宋体" w:cs="宋体"/>
        </w:rPr>
        <w:t>GNU:(革奴计划)：目标是创建一套完全自由、开放的的操作系统。</w:t>
      </w:r>
    </w:p>
    <w:p>
      <w:pPr>
        <w:pBdr>
          <w:top w:val="none" w:color="000000" w:sz="0" w:space="0"/>
          <w:left w:val="none" w:color="000000" w:sz="0" w:space="0"/>
          <w:bottom w:val="single" w:color="00000A" w:sz="4" w:space="0"/>
          <w:right w:val="none" w:color="000000" w:sz="0" w:space="0"/>
        </w:pBdr>
      </w:pPr>
      <w:r>
        <w:rPr>
          <w:rFonts w:ascii="宋体" w:hAnsi="宋体" w:cs="宋体"/>
        </w:rPr>
        <w:t>自由软件：是一种可以不受限制地自由使用、复制、研究、修改和分发的软件。主要许可证有GPL和BSD许可证两种。</w:t>
      </w:r>
    </w:p>
    <w:p>
      <w:pPr>
        <w:pBdr>
          <w:top w:val="none" w:color="000000" w:sz="0" w:space="0"/>
          <w:left w:val="none" w:color="000000" w:sz="0" w:space="0"/>
          <w:bottom w:val="single" w:color="00000A" w:sz="4" w:space="0"/>
          <w:right w:val="none" w:color="000000" w:sz="0" w:space="0"/>
        </w:pBdr>
      </w:pPr>
      <w:r>
        <w:rPr>
          <w:rFonts w:ascii="宋体" w:hAnsi="宋体" w:cs="宋体"/>
        </w:rPr>
        <w:t xml:space="preserve"> </w:t>
      </w:r>
    </w:p>
    <w:p>
      <w:pPr>
        <w:pStyle w:val="5"/>
      </w:pPr>
      <w:r>
        <w:t>21.如何选择Linux操作系统版本?</w:t>
      </w:r>
    </w:p>
    <w:p>
      <w:pPr>
        <w:pBdr>
          <w:top w:val="none" w:color="000000" w:sz="0" w:space="0"/>
          <w:left w:val="none" w:color="000000" w:sz="0" w:space="0"/>
          <w:bottom w:val="single" w:color="00000A" w:sz="4" w:space="0"/>
          <w:right w:val="none" w:color="000000" w:sz="0" w:space="0"/>
        </w:pBdr>
      </w:pPr>
      <w:r>
        <w:rPr>
          <w:rFonts w:ascii="宋体" w:hAnsi="宋体" w:cs="宋体"/>
        </w:rPr>
        <w:t>一般来讲，桌面用户首选Ubuntu；服务器首选RHEL或CentOS，两者中首选CentOS。</w:t>
      </w:r>
    </w:p>
    <w:p>
      <w:pPr>
        <w:pBdr>
          <w:top w:val="none" w:color="000000" w:sz="0" w:space="0"/>
          <w:left w:val="none" w:color="000000" w:sz="0" w:space="0"/>
          <w:bottom w:val="single" w:color="00000A" w:sz="4" w:space="0"/>
          <w:right w:val="none" w:color="000000" w:sz="0" w:space="0"/>
        </w:pBdr>
      </w:pPr>
      <w:r>
        <w:rPr>
          <w:rFonts w:ascii="宋体" w:hAnsi="宋体" w:cs="宋体"/>
        </w:rPr>
        <w:t>根据具体要求：</w:t>
      </w:r>
    </w:p>
    <w:p>
      <w:pPr>
        <w:pBdr>
          <w:top w:val="none" w:color="000000" w:sz="0" w:space="0"/>
          <w:left w:val="none" w:color="000000" w:sz="0" w:space="0"/>
          <w:bottom w:val="single" w:color="00000A" w:sz="4" w:space="0"/>
          <w:right w:val="none" w:color="000000" w:sz="0" w:space="0"/>
        </w:pBdr>
      </w:pPr>
      <w:r>
        <w:rPr>
          <w:rFonts w:ascii="宋体" w:hAnsi="宋体" w:cs="宋体"/>
        </w:rPr>
        <w:t>①安全性要求较高，则选择Debian或者FreeBSD。</w:t>
      </w:r>
    </w:p>
    <w:p>
      <w:pPr>
        <w:pBdr>
          <w:top w:val="none" w:color="000000" w:sz="0" w:space="0"/>
          <w:left w:val="none" w:color="000000" w:sz="0" w:space="0"/>
          <w:bottom w:val="single" w:color="00000A" w:sz="4" w:space="0"/>
          <w:right w:val="none" w:color="000000" w:sz="0" w:space="0"/>
        </w:pBdr>
      </w:pPr>
      <w:r>
        <w:rPr>
          <w:rFonts w:ascii="宋体" w:hAnsi="宋体" w:cs="宋体"/>
        </w:rPr>
        <w:t>②需要使用数据库高级服务和电子邮件网络应用的用户可以选择SUSE。</w:t>
      </w:r>
    </w:p>
    <w:p>
      <w:pPr>
        <w:pBdr>
          <w:top w:val="none" w:color="000000" w:sz="0" w:space="0"/>
          <w:left w:val="none" w:color="000000" w:sz="0" w:space="0"/>
          <w:bottom w:val="single" w:color="00000A" w:sz="4" w:space="0"/>
          <w:right w:val="none" w:color="000000" w:sz="0" w:space="0"/>
        </w:pBdr>
      </w:pPr>
      <w:r>
        <w:rPr>
          <w:rFonts w:ascii="宋体" w:hAnsi="宋体" w:cs="宋体"/>
        </w:rPr>
        <w:t>③想要新技术新功能功能可以选择Feddora，Feddora是RHEL和CentOS的一个测试版和预发布版本。</w:t>
      </w:r>
    </w:p>
    <w:p>
      <w:pPr>
        <w:pBdr>
          <w:top w:val="none" w:color="000000" w:sz="0" w:space="0"/>
          <w:left w:val="none" w:color="000000" w:sz="0" w:space="0"/>
          <w:bottom w:val="single" w:color="00000A" w:sz="4" w:space="0"/>
          <w:right w:val="none" w:color="000000" w:sz="0" w:space="0"/>
        </w:pBdr>
      </w:pPr>
      <w:r>
        <w:rPr>
          <w:rFonts w:ascii="宋体" w:hAnsi="宋体" w:cs="宋体"/>
        </w:rPr>
        <w:t>④根据现有状况，绝大多数互联网公司选择CentOS。现在比较常用的是6系列，现在市场占有大概一半左右。另外的原因是CentOS更侧重服务器领域，并且无版权约束。</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22.初学者在Linux系统的开机启动项如何选择？</w:t>
      </w:r>
    </w:p>
    <w:p>
      <w:pPr>
        <w:pBdr>
          <w:top w:val="none" w:color="000000" w:sz="0" w:space="0"/>
          <w:left w:val="none" w:color="000000" w:sz="0" w:space="0"/>
          <w:bottom w:val="single" w:color="00000A" w:sz="4" w:space="0"/>
          <w:right w:val="none" w:color="000000" w:sz="0" w:space="0"/>
        </w:pBdr>
      </w:pPr>
      <w:r>
        <w:rPr>
          <w:rFonts w:ascii="宋体" w:hAnsi="宋体" w:cs="宋体"/>
        </w:rPr>
        <w:t>建议选择五个开机启动项：</w:t>
      </w:r>
    </w:p>
    <w:p>
      <w:pPr>
        <w:pBdr>
          <w:top w:val="none" w:color="000000" w:sz="0" w:space="0"/>
          <w:left w:val="none" w:color="000000" w:sz="0" w:space="0"/>
          <w:bottom w:val="single" w:color="00000A" w:sz="4" w:space="0"/>
          <w:right w:val="none" w:color="000000" w:sz="0" w:space="0"/>
        </w:pBdr>
      </w:pPr>
      <w:r>
        <w:rPr>
          <w:rFonts w:ascii="宋体" w:hAnsi="宋体" w:cs="宋体"/>
        </w:rPr>
        <w:t>①.crond： 该服务用于周期地执行系统及用户配置的计划任务。有要周期性执行的任务计划需要开启，此服务是生产场景必须要用的一个软件。</w:t>
      </w:r>
    </w:p>
    <w:p>
      <w:pPr>
        <w:pBdr>
          <w:top w:val="none" w:color="000000" w:sz="0" w:space="0"/>
          <w:left w:val="none" w:color="000000" w:sz="0" w:space="0"/>
          <w:bottom w:val="single" w:color="00000A" w:sz="4" w:space="0"/>
          <w:right w:val="none" w:color="000000" w:sz="0" w:space="0"/>
        </w:pBdr>
      </w:pPr>
      <w:r>
        <w:rPr>
          <w:rFonts w:ascii="宋体" w:hAnsi="宋体" w:cs="宋体"/>
        </w:rPr>
        <w:t>②.iptables： iptables包过滤防火墙，有外网IP时，考虑开启。</w:t>
      </w:r>
    </w:p>
    <w:p>
      <w:pPr>
        <w:pBdr>
          <w:top w:val="none" w:color="000000" w:sz="0" w:space="0"/>
          <w:left w:val="none" w:color="000000" w:sz="0" w:space="0"/>
          <w:bottom w:val="single" w:color="00000A" w:sz="4" w:space="0"/>
          <w:right w:val="none" w:color="000000" w:sz="0" w:space="0"/>
        </w:pBdr>
      </w:pPr>
      <w:r>
        <w:rPr>
          <w:rFonts w:ascii="宋体" w:hAnsi="宋体" w:cs="宋体"/>
        </w:rPr>
        <w:t>③.network： 启动系统时，若想激活/关闭启动时的各个网络接口，则应（必须）考虑开启。</w:t>
      </w:r>
    </w:p>
    <w:p>
      <w:pPr>
        <w:pBdr>
          <w:top w:val="none" w:color="000000" w:sz="0" w:space="0"/>
          <w:left w:val="none" w:color="000000" w:sz="0" w:space="0"/>
          <w:bottom w:val="single" w:color="00000A" w:sz="4" w:space="0"/>
          <w:right w:val="none" w:color="000000" w:sz="0" w:space="0"/>
        </w:pBdr>
      </w:pPr>
      <w:r>
        <w:rPr>
          <w:rFonts w:ascii="宋体" w:hAnsi="宋体" w:cs="宋体"/>
        </w:rPr>
        <w:t>④.sshd： 远程连接Linux服务器时需要用到这个服务程序，所以必须要开启，否则将无法远程连接到Linux服务器。</w:t>
      </w:r>
    </w:p>
    <w:p>
      <w:pPr>
        <w:pBdr>
          <w:top w:val="none" w:color="000000" w:sz="0" w:space="0"/>
          <w:left w:val="none" w:color="000000" w:sz="0" w:space="0"/>
          <w:bottom w:val="single" w:color="00000A" w:sz="4" w:space="0"/>
          <w:right w:val="none" w:color="000000" w:sz="0" w:space="0"/>
        </w:pBdr>
      </w:pPr>
      <w:r>
        <w:rPr>
          <w:rFonts w:ascii="宋体" w:hAnsi="宋体" w:cs="宋体"/>
        </w:rPr>
        <w:t>⑤.rsyslog： 是操作系统提供的一种机制，系统的守护程序通常会使用rsyslog将各种信息收集写入到系统日志文件中，CentOS6以前此服务的名字为syslog。</w:t>
      </w:r>
    </w:p>
    <w:p>
      <w:pPr>
        <w:pBdr>
          <w:top w:val="none" w:color="000000" w:sz="0" w:space="0"/>
          <w:left w:val="none" w:color="000000" w:sz="0" w:space="0"/>
          <w:bottom w:val="single" w:color="00000A" w:sz="4" w:space="0"/>
          <w:right w:val="none" w:color="000000" w:sz="0" w:space="0"/>
        </w:pBdr>
      </w:pPr>
      <w:r>
        <w:rPr>
          <w:rFonts w:ascii="宋体" w:hAnsi="宋体" w:cs="宋体"/>
        </w:rPr>
        <w:t>⑥.sysstat: 是一个软件包，包含监测系统性能及效率的一组工具，这些工具对于Linux系统性能数据很有帮助，比如CPU使用率、硬盘和网络吞吐数据等，这些数据的分析，有利于判断系统运行是否正常，所以它是提高系统运行效率、安全运行服务的助手。</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23.请描述Linux系统优化的12个步骤。</w:t>
      </w:r>
    </w:p>
    <w:p>
      <w:pPr>
        <w:pBdr>
          <w:top w:val="none" w:color="000000" w:sz="0" w:space="0"/>
          <w:left w:val="none" w:color="000000" w:sz="0" w:space="0"/>
          <w:bottom w:val="single" w:color="00000A" w:sz="4" w:space="0"/>
          <w:right w:val="none" w:color="000000" w:sz="0" w:space="0"/>
        </w:pBdr>
      </w:pPr>
      <w:r>
        <w:rPr>
          <w:rFonts w:ascii="宋体" w:hAnsi="宋体" w:cs="宋体"/>
        </w:rPr>
        <w:t>⑴登录系统:不使用root登录，通过sudo授权管理，使用普通用户登录。</w:t>
      </w:r>
    </w:p>
    <w:p>
      <w:pPr>
        <w:pBdr>
          <w:top w:val="none" w:color="000000" w:sz="0" w:space="0"/>
          <w:left w:val="none" w:color="000000" w:sz="0" w:space="0"/>
          <w:bottom w:val="single" w:color="00000A" w:sz="4" w:space="0"/>
          <w:right w:val="none" w:color="000000" w:sz="0" w:space="0"/>
        </w:pBdr>
      </w:pPr>
      <w:r>
        <w:rPr>
          <w:rFonts w:ascii="宋体" w:hAnsi="宋体" w:cs="宋体"/>
        </w:rPr>
        <w:t>⑵禁止SSH远程：更改默认的远程连接SSH服务及禁止root远程连接。</w:t>
      </w:r>
    </w:p>
    <w:p>
      <w:pPr>
        <w:pBdr>
          <w:top w:val="none" w:color="000000" w:sz="0" w:space="0"/>
          <w:left w:val="none" w:color="000000" w:sz="0" w:space="0"/>
          <w:bottom w:val="single" w:color="00000A" w:sz="4" w:space="0"/>
          <w:right w:val="none" w:color="000000" w:sz="0" w:space="0"/>
        </w:pBdr>
      </w:pPr>
      <w:r>
        <w:rPr>
          <w:rFonts w:ascii="宋体" w:hAnsi="宋体" w:cs="宋体"/>
        </w:rPr>
        <w:t>⑶时间同步：定时自动更新服务器时间。</w:t>
      </w:r>
    </w:p>
    <w:p>
      <w:pPr>
        <w:pBdr>
          <w:top w:val="none" w:color="000000" w:sz="0" w:space="0"/>
          <w:left w:val="none" w:color="000000" w:sz="0" w:space="0"/>
          <w:bottom w:val="single" w:color="00000A" w:sz="4" w:space="0"/>
          <w:right w:val="none" w:color="000000" w:sz="0" w:space="0"/>
        </w:pBdr>
      </w:pPr>
      <w:r>
        <w:rPr>
          <w:rFonts w:ascii="宋体" w:hAnsi="宋体" w:cs="宋体"/>
        </w:rPr>
        <w:t>⑷配置yum更新源，从国内更新下载安装rpm包。</w:t>
      </w:r>
    </w:p>
    <w:p>
      <w:pPr>
        <w:pBdr>
          <w:top w:val="none" w:color="000000" w:sz="0" w:space="0"/>
          <w:left w:val="none" w:color="000000" w:sz="0" w:space="0"/>
          <w:bottom w:val="single" w:color="00000A" w:sz="4" w:space="0"/>
          <w:right w:val="none" w:color="000000" w:sz="0" w:space="0"/>
        </w:pBdr>
      </w:pPr>
      <w:r>
        <w:rPr>
          <w:rFonts w:ascii="宋体" w:hAnsi="宋体" w:cs="宋体"/>
        </w:rPr>
        <w:t>⑸关闭selinux及iptables（iptables工作场景如有wan ip，一般要打开，高并发除外）</w:t>
      </w:r>
    </w:p>
    <w:p>
      <w:pPr>
        <w:pBdr>
          <w:top w:val="none" w:color="000000" w:sz="0" w:space="0"/>
          <w:left w:val="none" w:color="000000" w:sz="0" w:space="0"/>
          <w:bottom w:val="single" w:color="00000A" w:sz="4" w:space="0"/>
          <w:right w:val="none" w:color="000000" w:sz="0" w:space="0"/>
        </w:pBdr>
      </w:pPr>
      <w:r>
        <w:rPr>
          <w:rFonts w:ascii="宋体" w:hAnsi="宋体" w:cs="宋体"/>
        </w:rPr>
        <w:t>⑹调整文件描述符数量，进程及文件的打开都会消耗文件描述符。</w:t>
      </w:r>
    </w:p>
    <w:p>
      <w:pPr>
        <w:pBdr>
          <w:top w:val="none" w:color="000000" w:sz="0" w:space="0"/>
          <w:left w:val="none" w:color="000000" w:sz="0" w:space="0"/>
          <w:bottom w:val="single" w:color="00000A" w:sz="4" w:space="0"/>
          <w:right w:val="none" w:color="000000" w:sz="0" w:space="0"/>
        </w:pBdr>
      </w:pPr>
      <w:r>
        <w:rPr>
          <w:rFonts w:ascii="宋体" w:hAnsi="宋体" w:cs="宋体"/>
        </w:rPr>
        <w:t>⑺定时自动清理/var/spool/clientmquene/目录垃圾文件，防止节点被占满（c6.4默认没有sendmail，因此可以不配。）</w:t>
      </w:r>
    </w:p>
    <w:p>
      <w:pPr>
        <w:pBdr>
          <w:top w:val="none" w:color="000000" w:sz="0" w:space="0"/>
          <w:left w:val="none" w:color="000000" w:sz="0" w:space="0"/>
          <w:bottom w:val="single" w:color="00000A" w:sz="4" w:space="0"/>
          <w:right w:val="none" w:color="000000" w:sz="0" w:space="0"/>
        </w:pBdr>
      </w:pPr>
      <w:r>
        <w:rPr>
          <w:rFonts w:ascii="宋体" w:hAnsi="宋体" w:cs="宋体"/>
        </w:rPr>
        <w:t>⑻精简开机启动服务（crond、sshd、network、rsyslog）</w:t>
      </w:r>
    </w:p>
    <w:p>
      <w:pPr>
        <w:pBdr>
          <w:top w:val="none" w:color="000000" w:sz="0" w:space="0"/>
          <w:left w:val="none" w:color="000000" w:sz="0" w:space="0"/>
          <w:bottom w:val="single" w:color="00000A" w:sz="4" w:space="0"/>
          <w:right w:val="none" w:color="000000" w:sz="0" w:space="0"/>
        </w:pBdr>
      </w:pPr>
      <w:r>
        <w:rPr>
          <w:rFonts w:ascii="宋体" w:hAnsi="宋体" w:cs="宋体"/>
        </w:rPr>
        <w:t>⑼Linux内核参数优化/etc/sysctl.conf，执行sysct -p生效。</w:t>
      </w:r>
    </w:p>
    <w:p>
      <w:pPr>
        <w:pBdr>
          <w:top w:val="none" w:color="000000" w:sz="0" w:space="0"/>
          <w:left w:val="none" w:color="000000" w:sz="0" w:space="0"/>
          <w:bottom w:val="single" w:color="00000A" w:sz="4" w:space="0"/>
          <w:right w:val="none" w:color="000000" w:sz="0" w:space="0"/>
        </w:pBdr>
      </w:pPr>
      <w:r>
        <w:rPr>
          <w:rFonts w:ascii="宋体" w:hAnsi="宋体" w:cs="宋体"/>
        </w:rPr>
        <w:t>更改字符集，支持中文，但是还是建议使用英文，防止乱码问题出现。</w:t>
      </w:r>
    </w:p>
    <w:p>
      <w:pPr>
        <w:pBdr>
          <w:top w:val="none" w:color="000000" w:sz="0" w:space="0"/>
          <w:left w:val="none" w:color="000000" w:sz="0" w:space="0"/>
          <w:bottom w:val="single" w:color="00000A" w:sz="4" w:space="0"/>
          <w:right w:val="none" w:color="000000" w:sz="0" w:space="0"/>
        </w:pBdr>
      </w:pPr>
      <w:r>
        <w:rPr>
          <w:rFonts w:ascii="宋体" w:hAnsi="宋体" w:cs="宋体"/>
        </w:rPr>
        <w:t>⑾锁定关键系统文件（chattr +i /etc/passwd /etc/shadow /etc/group /etc/gshadow /etc/inittab 处理以上内容后，把chatter改名，就更安全了。</w:t>
      </w:r>
    </w:p>
    <w:p>
      <w:pPr>
        <w:pBdr>
          <w:top w:val="none" w:color="000000" w:sz="0" w:space="0"/>
          <w:left w:val="none" w:color="000000" w:sz="0" w:space="0"/>
          <w:bottom w:val="single" w:color="00000A" w:sz="4" w:space="0"/>
          <w:right w:val="none" w:color="000000" w:sz="0" w:space="0"/>
        </w:pBdr>
      </w:pPr>
      <w:r>
        <w:rPr>
          <w:rFonts w:ascii="宋体" w:hAnsi="宋体" w:cs="宋体"/>
        </w:rPr>
        <w:t>⑿清空/etc/issue，去除系统及内核版本登陆前的屏幕显示。</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24.描述Linux运行级别0-6的各自含义</w:t>
      </w:r>
    </w:p>
    <w:p>
      <w:pPr>
        <w:pBdr>
          <w:top w:val="none" w:color="000000" w:sz="0" w:space="0"/>
          <w:left w:val="none" w:color="000000" w:sz="0" w:space="0"/>
          <w:bottom w:val="single" w:color="00000A" w:sz="4" w:space="0"/>
          <w:right w:val="none" w:color="000000" w:sz="0" w:space="0"/>
        </w:pBdr>
      </w:pPr>
      <w:r>
        <w:rPr>
          <w:rFonts w:ascii="宋体" w:hAnsi="宋体" w:cs="宋体"/>
        </w:rPr>
        <w:t>0：关机模式</w:t>
      </w:r>
    </w:p>
    <w:p>
      <w:pPr>
        <w:pBdr>
          <w:top w:val="none" w:color="000000" w:sz="0" w:space="0"/>
          <w:left w:val="none" w:color="000000" w:sz="0" w:space="0"/>
          <w:bottom w:val="single" w:color="00000A" w:sz="4" w:space="0"/>
          <w:right w:val="none" w:color="000000" w:sz="0" w:space="0"/>
        </w:pBdr>
      </w:pPr>
      <w:r>
        <w:rPr>
          <w:rFonts w:ascii="宋体" w:hAnsi="宋体" w:cs="宋体"/>
        </w:rPr>
        <w:t>1：单用户模式&lt;==破解root密码</w:t>
      </w:r>
    </w:p>
    <w:p>
      <w:pPr>
        <w:pBdr>
          <w:top w:val="none" w:color="000000" w:sz="0" w:space="0"/>
          <w:left w:val="none" w:color="000000" w:sz="0" w:space="0"/>
          <w:bottom w:val="single" w:color="00000A" w:sz="4" w:space="0"/>
          <w:right w:val="none" w:color="000000" w:sz="0" w:space="0"/>
        </w:pBdr>
      </w:pPr>
      <w:r>
        <w:rPr>
          <w:rFonts w:ascii="宋体" w:hAnsi="宋体" w:cs="宋体"/>
        </w:rPr>
        <w:t>2：无网络支持的多用户模式</w:t>
      </w:r>
    </w:p>
    <w:p>
      <w:pPr>
        <w:pBdr>
          <w:top w:val="none" w:color="000000" w:sz="0" w:space="0"/>
          <w:left w:val="none" w:color="000000" w:sz="0" w:space="0"/>
          <w:bottom w:val="single" w:color="00000A" w:sz="4" w:space="0"/>
          <w:right w:val="none" w:color="000000" w:sz="0" w:space="0"/>
        </w:pBdr>
      </w:pPr>
      <w:r>
        <w:rPr>
          <w:rFonts w:ascii="宋体" w:hAnsi="宋体" w:cs="宋体"/>
        </w:rPr>
        <w:t>3：有网络支持的多用户模式（文本模式，工作中最常用的模式）</w:t>
      </w:r>
    </w:p>
    <w:p>
      <w:pPr>
        <w:pBdr>
          <w:top w:val="none" w:color="000000" w:sz="0" w:space="0"/>
          <w:left w:val="none" w:color="000000" w:sz="0" w:space="0"/>
          <w:bottom w:val="single" w:color="00000A" w:sz="4" w:space="0"/>
          <w:right w:val="none" w:color="000000" w:sz="0" w:space="0"/>
        </w:pBdr>
      </w:pPr>
      <w:r>
        <w:rPr>
          <w:rFonts w:ascii="宋体" w:hAnsi="宋体" w:cs="宋体"/>
        </w:rPr>
        <w:t>4：保留，未使用</w:t>
      </w:r>
    </w:p>
    <w:p>
      <w:pPr>
        <w:pBdr>
          <w:top w:val="none" w:color="000000" w:sz="0" w:space="0"/>
          <w:left w:val="none" w:color="000000" w:sz="0" w:space="0"/>
          <w:bottom w:val="single" w:color="00000A" w:sz="4" w:space="0"/>
          <w:right w:val="none" w:color="000000" w:sz="0" w:space="0"/>
        </w:pBdr>
      </w:pPr>
      <w:r>
        <w:rPr>
          <w:rFonts w:ascii="宋体" w:hAnsi="宋体" w:cs="宋体"/>
        </w:rPr>
        <w:t>5：有网络支持的X-windows支持多用户模式（桌面）</w:t>
      </w:r>
    </w:p>
    <w:p>
      <w:pPr>
        <w:pBdr>
          <w:top w:val="none" w:color="000000" w:sz="0" w:space="0"/>
          <w:left w:val="none" w:color="000000" w:sz="0" w:space="0"/>
          <w:bottom w:val="single" w:color="00000A" w:sz="4" w:space="0"/>
          <w:right w:val="none" w:color="000000" w:sz="0" w:space="0"/>
        </w:pBdr>
      </w:pPr>
      <w:r>
        <w:rPr>
          <w:rFonts w:ascii="宋体" w:hAnsi="宋体" w:cs="宋体"/>
        </w:rPr>
        <w:t>6: 重新引导系统，即重启</w:t>
      </w:r>
    </w:p>
    <w:p>
      <w:pPr>
        <w:pBdr>
          <w:top w:val="none" w:color="000000" w:sz="0" w:space="0"/>
          <w:left w:val="none" w:color="000000" w:sz="0" w:space="0"/>
          <w:bottom w:val="single" w:color="00000A" w:sz="4" w:space="0"/>
          <w:right w:val="none" w:color="000000" w:sz="0" w:space="0"/>
        </w:pBdr>
      </w:pPr>
      <w:r>
        <w:rPr>
          <w:rFonts w:ascii="宋体" w:hAnsi="宋体" w:cs="宋体"/>
        </w:rPr>
        <w:t xml:space="preserve"> </w:t>
      </w:r>
    </w:p>
    <w:p>
      <w:pPr>
        <w:pStyle w:val="5"/>
      </w:pPr>
      <w:r>
        <w:t>25.描述Linux系统从开机到登陆界面的启动过程</w:t>
      </w:r>
    </w:p>
    <w:p>
      <w:pPr>
        <w:pBdr>
          <w:top w:val="none" w:color="000000" w:sz="0" w:space="0"/>
          <w:left w:val="none" w:color="000000" w:sz="0" w:space="0"/>
          <w:bottom w:val="single" w:color="00000A" w:sz="4" w:space="0"/>
          <w:right w:val="none" w:color="000000" w:sz="0" w:space="0"/>
        </w:pBdr>
        <w:rPr>
          <w:rFonts w:hint="eastAsia" w:ascii="宋体" w:hAnsi="宋体" w:cs="宋体"/>
        </w:rPr>
      </w:pPr>
      <w:r>
        <w:rPr>
          <w:rFonts w:hint="eastAsia" w:ascii="宋体" w:hAnsi="宋体" w:cs="宋体"/>
        </w:rPr>
        <w:t>开机自启动：</w:t>
      </w:r>
    </w:p>
    <w:p>
      <w:pPr>
        <w:pBdr>
          <w:top w:val="none" w:color="000000" w:sz="0" w:space="0"/>
          <w:left w:val="none" w:color="000000" w:sz="0" w:space="0"/>
          <w:bottom w:val="single" w:color="00000A" w:sz="4" w:space="0"/>
          <w:right w:val="none" w:color="000000" w:sz="0" w:space="0"/>
        </w:pBdr>
        <w:rPr>
          <w:rFonts w:hint="eastAsia" w:ascii="宋体" w:hAnsi="宋体" w:cs="宋体"/>
        </w:rPr>
      </w:pPr>
    </w:p>
    <w:p>
      <w:pPr>
        <w:pBdr>
          <w:top w:val="none" w:color="000000" w:sz="0" w:space="0"/>
          <w:left w:val="none" w:color="000000" w:sz="0" w:space="0"/>
          <w:bottom w:val="single" w:color="00000A" w:sz="4" w:space="0"/>
          <w:right w:val="none" w:color="000000" w:sz="0" w:space="0"/>
        </w:pBdr>
        <w:rPr>
          <w:rFonts w:hint="eastAsia" w:ascii="宋体" w:hAnsi="宋体" w:cs="宋体"/>
        </w:rPr>
      </w:pPr>
      <w:r>
        <w:rPr>
          <w:rFonts w:hint="eastAsia" w:ascii="宋体" w:hAnsi="宋体" w:cs="宋体"/>
        </w:rPr>
        <w:t>-bios自检</w:t>
      </w:r>
    </w:p>
    <w:p>
      <w:pPr>
        <w:pBdr>
          <w:top w:val="none" w:color="000000" w:sz="0" w:space="0"/>
          <w:left w:val="none" w:color="000000" w:sz="0" w:space="0"/>
          <w:bottom w:val="single" w:color="00000A" w:sz="4" w:space="0"/>
          <w:right w:val="none" w:color="000000" w:sz="0" w:space="0"/>
        </w:pBdr>
        <w:rPr>
          <w:rFonts w:hint="eastAsia" w:ascii="宋体" w:hAnsi="宋体" w:cs="宋体"/>
        </w:rPr>
      </w:pPr>
      <w:r>
        <w:rPr>
          <w:rFonts w:hint="eastAsia" w:ascii="宋体" w:hAnsi="宋体" w:cs="宋体"/>
        </w:rPr>
        <w:t>-读取MBR引导</w:t>
      </w:r>
    </w:p>
    <w:p>
      <w:pPr>
        <w:pBdr>
          <w:top w:val="none" w:color="000000" w:sz="0" w:space="0"/>
          <w:left w:val="none" w:color="000000" w:sz="0" w:space="0"/>
          <w:bottom w:val="single" w:color="00000A" w:sz="4" w:space="0"/>
          <w:right w:val="none" w:color="000000" w:sz="0" w:space="0"/>
        </w:pBdr>
        <w:rPr>
          <w:rFonts w:hint="eastAsia" w:ascii="宋体" w:hAnsi="宋体" w:cs="宋体"/>
        </w:rPr>
      </w:pPr>
      <w:r>
        <w:rPr>
          <w:rFonts w:hint="eastAsia" w:ascii="宋体" w:hAnsi="宋体" w:cs="宋体"/>
        </w:rPr>
        <w:t>-Grub2引导</w:t>
      </w:r>
    </w:p>
    <w:p>
      <w:pPr>
        <w:pBdr>
          <w:top w:val="none" w:color="000000" w:sz="0" w:space="0"/>
          <w:left w:val="none" w:color="000000" w:sz="0" w:space="0"/>
          <w:bottom w:val="single" w:color="00000A" w:sz="4" w:space="0"/>
          <w:right w:val="none" w:color="000000" w:sz="0" w:space="0"/>
        </w:pBdr>
        <w:rPr>
          <w:rFonts w:hint="eastAsia" w:ascii="宋体" w:hAnsi="宋体" w:cs="宋体"/>
        </w:rPr>
      </w:pPr>
      <w:r>
        <w:rPr>
          <w:rFonts w:hint="eastAsia" w:ascii="宋体" w:hAnsi="宋体" w:cs="宋体"/>
        </w:rPr>
        <w:t>-加载内核</w:t>
      </w:r>
    </w:p>
    <w:p>
      <w:pPr>
        <w:pBdr>
          <w:top w:val="none" w:color="000000" w:sz="0" w:space="0"/>
          <w:left w:val="none" w:color="000000" w:sz="0" w:space="0"/>
          <w:bottom w:val="single" w:color="00000A" w:sz="4" w:space="0"/>
          <w:right w:val="none" w:color="000000" w:sz="0" w:space="0"/>
        </w:pBdr>
        <w:rPr>
          <w:rFonts w:hint="eastAsia" w:ascii="宋体" w:hAnsi="宋体" w:cs="宋体"/>
        </w:rPr>
      </w:pPr>
      <w:r>
        <w:rPr>
          <w:rFonts w:hint="eastAsia" w:ascii="宋体" w:hAnsi="宋体" w:cs="宋体"/>
        </w:rPr>
        <w:t>-启动init进程，依据inittab文件设定运行级别</w:t>
      </w:r>
    </w:p>
    <w:p>
      <w:pPr>
        <w:pBdr>
          <w:top w:val="none" w:color="000000" w:sz="0" w:space="0"/>
          <w:left w:val="none" w:color="000000" w:sz="0" w:space="0"/>
          <w:bottom w:val="single" w:color="00000A" w:sz="4" w:space="0"/>
          <w:right w:val="none" w:color="000000" w:sz="0" w:space="0"/>
        </w:pBdr>
        <w:rPr>
          <w:rFonts w:hint="eastAsia" w:ascii="宋体" w:hAnsi="宋体" w:cs="宋体"/>
        </w:rPr>
      </w:pPr>
      <w:r>
        <w:rPr>
          <w:rFonts w:hint="eastAsia" w:ascii="宋体" w:hAnsi="宋体" w:cs="宋体"/>
        </w:rPr>
        <w:t>-Init进程，执行rrc.sysinit文件</w:t>
      </w:r>
    </w:p>
    <w:p>
      <w:pPr>
        <w:pBdr>
          <w:top w:val="none" w:color="000000" w:sz="0" w:space="0"/>
          <w:left w:val="none" w:color="000000" w:sz="0" w:space="0"/>
          <w:bottom w:val="single" w:color="00000A" w:sz="4" w:space="0"/>
          <w:right w:val="none" w:color="000000" w:sz="0" w:space="0"/>
        </w:pBdr>
        <w:rPr>
          <w:rFonts w:hint="eastAsia" w:ascii="宋体" w:hAnsi="宋体" w:cs="宋体"/>
        </w:rPr>
      </w:pPr>
      <w:r>
        <w:rPr>
          <w:rFonts w:hint="eastAsia" w:ascii="宋体" w:hAnsi="宋体" w:cs="宋体"/>
        </w:rPr>
        <w:t>-启动内核模块，执行不同级别的脚本程序</w:t>
      </w:r>
    </w:p>
    <w:p>
      <w:pPr>
        <w:pBdr>
          <w:top w:val="none" w:color="000000" w:sz="0" w:space="0"/>
          <w:left w:val="none" w:color="000000" w:sz="0" w:space="0"/>
          <w:bottom w:val="single" w:color="00000A" w:sz="4" w:space="0"/>
          <w:right w:val="none" w:color="000000" w:sz="0" w:space="0"/>
        </w:pBdr>
        <w:rPr>
          <w:rFonts w:hint="eastAsia" w:ascii="宋体" w:hAnsi="宋体" w:cs="宋体"/>
        </w:rPr>
      </w:pPr>
      <w:r>
        <w:rPr>
          <w:rFonts w:hint="eastAsia" w:ascii="宋体" w:hAnsi="宋体" w:cs="宋体"/>
        </w:rPr>
        <w:t>-执行/etc/rc/d/rc.local</w:t>
      </w:r>
    </w:p>
    <w:p>
      <w:pPr>
        <w:pBdr>
          <w:top w:val="none" w:color="000000" w:sz="0" w:space="0"/>
          <w:left w:val="none" w:color="000000" w:sz="0" w:space="0"/>
          <w:bottom w:val="single" w:color="00000A" w:sz="4" w:space="0"/>
          <w:right w:val="none" w:color="000000" w:sz="0" w:space="0"/>
        </w:pBdr>
        <w:rPr>
          <w:rFonts w:ascii="宋体" w:hAnsi="宋体" w:cs="宋体"/>
        </w:rPr>
      </w:pPr>
      <w:r>
        <w:rPr>
          <w:rFonts w:hint="eastAsia" w:ascii="宋体" w:hAnsi="宋体" w:cs="宋体"/>
        </w:rPr>
        <w:t>-登录界面</w:t>
      </w:r>
      <w:bookmarkStart w:id="22" w:name="_GoBack"/>
      <w:bookmarkEnd w:id="22"/>
    </w:p>
    <w:p>
      <w:pPr>
        <w:pStyle w:val="5"/>
      </w:pPr>
      <w:r>
        <w:t>26.描述Linux下软链接和硬链接的区别</w:t>
      </w:r>
    </w:p>
    <w:p>
      <w:pPr>
        <w:pBdr>
          <w:top w:val="none" w:color="000000" w:sz="0" w:space="0"/>
          <w:left w:val="none" w:color="000000" w:sz="0" w:space="0"/>
          <w:bottom w:val="single" w:color="00000A" w:sz="4" w:space="0"/>
          <w:right w:val="none" w:color="000000" w:sz="0" w:space="0"/>
        </w:pBdr>
      </w:pPr>
      <w:r>
        <w:rPr>
          <w:rFonts w:ascii="宋体" w:hAnsi="宋体" w:cs="宋体"/>
        </w:rPr>
        <w:t>在Linux系统中，链接分为两种，一种是硬链接（Hard link），另一种称为符号链接或软链接（Symbolic Link）。</w:t>
      </w:r>
    </w:p>
    <w:p>
      <w:pPr>
        <w:pBdr>
          <w:top w:val="none" w:color="000000" w:sz="0" w:space="0"/>
          <w:left w:val="none" w:color="000000" w:sz="0" w:space="0"/>
          <w:bottom w:val="single" w:color="00000A" w:sz="4" w:space="0"/>
          <w:right w:val="none" w:color="000000" w:sz="0" w:space="0"/>
        </w:pBdr>
      </w:pPr>
      <w:r>
        <w:rPr>
          <w:rFonts w:ascii="宋体" w:hAnsi="宋体" w:cs="宋体"/>
        </w:rPr>
        <w:t>①默认不带参数的情况下，ln创建的是硬链接，带-s参数的ln命令创建的是软链接。</w:t>
      </w:r>
    </w:p>
    <w:p>
      <w:pPr>
        <w:pBdr>
          <w:top w:val="none" w:color="000000" w:sz="0" w:space="0"/>
          <w:left w:val="none" w:color="000000" w:sz="0" w:space="0"/>
          <w:bottom w:val="single" w:color="00000A" w:sz="4" w:space="0"/>
          <w:right w:val="none" w:color="000000" w:sz="0" w:space="0"/>
        </w:pBdr>
      </w:pPr>
      <w:r>
        <w:rPr>
          <w:rFonts w:ascii="宋体" w:hAnsi="宋体" w:cs="宋体"/>
        </w:rPr>
        <w:t>②硬链接文件与源文件的inode节点号相同，而软链接文件的inode节点号，与源文件不同，</w:t>
      </w:r>
    </w:p>
    <w:p>
      <w:pPr>
        <w:pBdr>
          <w:top w:val="none" w:color="000000" w:sz="0" w:space="0"/>
          <w:left w:val="none" w:color="000000" w:sz="0" w:space="0"/>
          <w:bottom w:val="single" w:color="00000A" w:sz="4" w:space="0"/>
          <w:right w:val="none" w:color="000000" w:sz="0" w:space="0"/>
        </w:pBdr>
      </w:pPr>
      <w:r>
        <w:rPr>
          <w:rFonts w:ascii="宋体" w:hAnsi="宋体" w:cs="宋体"/>
        </w:rPr>
        <w:t>③ln命令不能对目录创建硬链接，但可以创建软链接。对目录的软链接会经常使用到。</w:t>
      </w:r>
    </w:p>
    <w:p>
      <w:pPr>
        <w:pBdr>
          <w:top w:val="none" w:color="000000" w:sz="0" w:space="0"/>
          <w:left w:val="none" w:color="000000" w:sz="0" w:space="0"/>
          <w:bottom w:val="single" w:color="00000A" w:sz="4" w:space="0"/>
          <w:right w:val="none" w:color="000000" w:sz="0" w:space="0"/>
        </w:pBdr>
      </w:pPr>
      <w:r>
        <w:rPr>
          <w:rFonts w:ascii="宋体" w:hAnsi="宋体" w:cs="宋体"/>
        </w:rPr>
        <w:t>④删除软链接文件，对源文件和硬链接文件无任何影响。</w:t>
      </w:r>
    </w:p>
    <w:p>
      <w:pPr>
        <w:pBdr>
          <w:top w:val="none" w:color="000000" w:sz="0" w:space="0"/>
          <w:left w:val="none" w:color="000000" w:sz="0" w:space="0"/>
          <w:bottom w:val="single" w:color="00000A" w:sz="4" w:space="0"/>
          <w:right w:val="none" w:color="000000" w:sz="0" w:space="0"/>
        </w:pBdr>
      </w:pPr>
      <w:r>
        <w:rPr>
          <w:rFonts w:ascii="宋体" w:hAnsi="宋体" w:cs="宋体"/>
        </w:rPr>
        <w:t>⑤删除文件的硬链接文件，对源文件及软链接文件无任何影响。</w:t>
      </w:r>
    </w:p>
    <w:p>
      <w:pPr>
        <w:pBdr>
          <w:top w:val="none" w:color="000000" w:sz="0" w:space="0"/>
          <w:left w:val="none" w:color="000000" w:sz="0" w:space="0"/>
          <w:bottom w:val="single" w:color="00000A" w:sz="4" w:space="0"/>
          <w:right w:val="none" w:color="000000" w:sz="0" w:space="0"/>
        </w:pBdr>
      </w:pPr>
      <w:r>
        <w:rPr>
          <w:rFonts w:ascii="宋体" w:hAnsi="宋体" w:cs="宋体"/>
        </w:rPr>
        <w:t>⑥删除链接文件的源文件，对硬链接文件无影响，会导致其软链接失效（红底白字闪烁状）。</w:t>
      </w:r>
    </w:p>
    <w:p>
      <w:pPr>
        <w:pBdr>
          <w:top w:val="none" w:color="000000" w:sz="0" w:space="0"/>
          <w:left w:val="none" w:color="000000" w:sz="0" w:space="0"/>
          <w:bottom w:val="single" w:color="00000A" w:sz="4" w:space="0"/>
          <w:right w:val="none" w:color="000000" w:sz="0" w:space="0"/>
        </w:pBdr>
      </w:pPr>
      <w:r>
        <w:rPr>
          <w:rFonts w:ascii="宋体" w:hAnsi="宋体" w:cs="宋体"/>
        </w:rPr>
        <w:t>⑦同时删除源文件及其硬链接文件，整个文件才会被真正的删除。</w:t>
      </w:r>
    </w:p>
    <w:p>
      <w:pPr>
        <w:pBdr>
          <w:top w:val="none" w:color="000000" w:sz="0" w:space="0"/>
          <w:left w:val="none" w:color="000000" w:sz="0" w:space="0"/>
          <w:bottom w:val="single" w:color="00000A" w:sz="4" w:space="0"/>
          <w:right w:val="none" w:color="000000" w:sz="0" w:space="0"/>
        </w:pBdr>
      </w:pPr>
      <w:r>
        <w:rPr>
          <w:rFonts w:ascii="宋体" w:hAnsi="宋体" w:cs="宋体"/>
        </w:rPr>
        <w:t>⑧很多硬件设备的快照功能，使用的就是类似硬链接的原理。</w:t>
      </w:r>
    </w:p>
    <w:p>
      <w:pPr>
        <w:pBdr>
          <w:top w:val="none" w:color="000000" w:sz="0" w:space="0"/>
          <w:left w:val="none" w:color="000000" w:sz="0" w:space="0"/>
          <w:bottom w:val="single" w:color="00000A" w:sz="4" w:space="0"/>
          <w:right w:val="none" w:color="000000" w:sz="0" w:space="0"/>
        </w:pBdr>
      </w:pPr>
      <w:r>
        <w:rPr>
          <w:rFonts w:ascii="宋体" w:hAnsi="宋体" w:cs="宋体"/>
        </w:rPr>
        <w:t>⑨软链接可以跨文件系统，硬链接不可以跨文件系统。</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27.生产场景如何对linux系统进行合理规划分区？</w:t>
      </w:r>
    </w:p>
    <w:p>
      <w:pPr>
        <w:pBdr>
          <w:top w:val="none" w:color="000000" w:sz="0" w:space="0"/>
          <w:left w:val="none" w:color="000000" w:sz="0" w:space="0"/>
          <w:bottom w:val="single" w:color="00000A" w:sz="4" w:space="0"/>
          <w:right w:val="none" w:color="000000" w:sz="0" w:space="0"/>
        </w:pBdr>
      </w:pPr>
      <w:r>
        <w:rPr>
          <w:rFonts w:ascii="宋体" w:hAnsi="宋体" w:cs="宋体"/>
        </w:rPr>
        <w:t>分区的根本原则是简单、易用、方便批量管理。根据服务器角色定位建议如下：</w:t>
      </w:r>
    </w:p>
    <w:p>
      <w:pPr>
        <w:pBdr>
          <w:top w:val="none" w:color="000000" w:sz="0" w:space="0"/>
          <w:left w:val="none" w:color="000000" w:sz="0" w:space="0"/>
          <w:bottom w:val="single" w:color="00000A" w:sz="4" w:space="0"/>
          <w:right w:val="none" w:color="000000" w:sz="0" w:space="0"/>
        </w:pBdr>
      </w:pPr>
      <w:r>
        <w:rPr>
          <w:rFonts w:ascii="宋体" w:hAnsi="宋体" w:cs="宋体"/>
        </w:rPr>
        <w:t>①单机服务器：如8G内存，300G硬盘</w:t>
      </w:r>
    </w:p>
    <w:p>
      <w:pPr>
        <w:pBdr>
          <w:top w:val="none" w:color="000000" w:sz="0" w:space="0"/>
          <w:left w:val="none" w:color="000000" w:sz="0" w:space="0"/>
          <w:bottom w:val="single" w:color="00000A" w:sz="4" w:space="0"/>
          <w:right w:val="none" w:color="000000" w:sz="0" w:space="0"/>
        </w:pBdr>
      </w:pPr>
      <w:r>
        <w:rPr>
          <w:rFonts w:ascii="宋体" w:hAnsi="宋体" w:cs="宋体"/>
        </w:rPr>
        <w:t>分区：  /boot 100-200M，swap 16G，内存大小8G*2，/ 80G，/var 20G（也可不分），/data 180G（存放web及db数据）</w:t>
      </w:r>
    </w:p>
    <w:p>
      <w:pPr>
        <w:pBdr>
          <w:top w:val="none" w:color="000000" w:sz="0" w:space="0"/>
          <w:left w:val="none" w:color="000000" w:sz="0" w:space="0"/>
          <w:bottom w:val="single" w:color="00000A" w:sz="4" w:space="0"/>
          <w:right w:val="none" w:color="000000" w:sz="0" w:space="0"/>
        </w:pBdr>
      </w:pPr>
      <w:r>
        <w:rPr>
          <w:rFonts w:ascii="宋体" w:hAnsi="宋体" w:cs="宋体"/>
        </w:rPr>
        <w:t>优点：数据盘和系统盘分开，有利于出问题时维护。</w:t>
      </w:r>
    </w:p>
    <w:p>
      <w:pPr>
        <w:pBdr>
          <w:top w:val="none" w:color="000000" w:sz="0" w:space="0"/>
          <w:left w:val="none" w:color="000000" w:sz="0" w:space="0"/>
          <w:bottom w:val="single" w:color="00000A" w:sz="4" w:space="0"/>
          <w:right w:val="none" w:color="000000" w:sz="0" w:space="0"/>
        </w:pBdr>
      </w:pPr>
      <w:r>
        <w:rPr>
          <w:rFonts w:ascii="宋体" w:hAnsi="宋体" w:cs="宋体"/>
        </w:rPr>
        <w:t xml:space="preserve">RAID方案：视数据及性能要求，一般可采用raid5折中。 </w:t>
      </w:r>
    </w:p>
    <w:p>
      <w:pPr>
        <w:pBdr>
          <w:top w:val="none" w:color="000000" w:sz="0" w:space="0"/>
          <w:left w:val="none" w:color="000000" w:sz="0" w:space="0"/>
          <w:bottom w:val="single" w:color="00000A" w:sz="4" w:space="0"/>
          <w:right w:val="none" w:color="000000" w:sz="0" w:space="0"/>
        </w:pBdr>
      </w:pPr>
      <w:r>
        <w:rPr>
          <w:rFonts w:ascii="宋体" w:hAnsi="宋体" w:cs="宋体"/>
        </w:rPr>
        <w:t xml:space="preserve">②负载均衡器（如LVS等） </w:t>
      </w:r>
    </w:p>
    <w:p>
      <w:pPr>
        <w:pBdr>
          <w:top w:val="none" w:color="000000" w:sz="0" w:space="0"/>
          <w:left w:val="none" w:color="000000" w:sz="0" w:space="0"/>
          <w:bottom w:val="single" w:color="00000A" w:sz="4" w:space="0"/>
          <w:right w:val="none" w:color="000000" w:sz="0" w:space="0"/>
        </w:pBdr>
      </w:pPr>
      <w:r>
        <w:rPr>
          <w:rFonts w:ascii="宋体" w:hAnsi="宋体" w:cs="宋体"/>
        </w:rPr>
        <w:t>分区：/boot 100-200M，swap 内存的1-2倍，/  ，</w:t>
      </w:r>
    </w:p>
    <w:p>
      <w:pPr>
        <w:pBdr>
          <w:top w:val="none" w:color="000000" w:sz="0" w:space="0"/>
          <w:left w:val="none" w:color="000000" w:sz="0" w:space="0"/>
          <w:bottom w:val="single" w:color="00000A" w:sz="4" w:space="0"/>
          <w:right w:val="none" w:color="000000" w:sz="0" w:space="0"/>
        </w:pBdr>
      </w:pPr>
      <w:r>
        <w:rPr>
          <w:rFonts w:ascii="宋体" w:hAnsi="宋体" w:cs="宋体"/>
        </w:rPr>
        <w:t xml:space="preserve">优点：简单方便，只做转发数据量很少。 </w:t>
      </w:r>
    </w:p>
    <w:p>
      <w:pPr>
        <w:pBdr>
          <w:top w:val="none" w:color="000000" w:sz="0" w:space="0"/>
          <w:left w:val="none" w:color="000000" w:sz="0" w:space="0"/>
          <w:bottom w:val="single" w:color="00000A" w:sz="4" w:space="0"/>
          <w:right w:val="none" w:color="000000" w:sz="0" w:space="0"/>
        </w:pBdr>
      </w:pPr>
      <w:r>
        <w:rPr>
          <w:rFonts w:ascii="宋体" w:hAnsi="宋体" w:cs="宋体"/>
        </w:rPr>
        <w:t xml:space="preserve">RAID方案：数据量小，重要性高，可采用RAID1 </w:t>
      </w:r>
    </w:p>
    <w:p>
      <w:pPr>
        <w:pBdr>
          <w:top w:val="none" w:color="000000" w:sz="0" w:space="0"/>
          <w:left w:val="none" w:color="000000" w:sz="0" w:space="0"/>
          <w:bottom w:val="single" w:color="00000A" w:sz="4" w:space="0"/>
          <w:right w:val="none" w:color="000000" w:sz="0" w:space="0"/>
        </w:pBdr>
      </w:pPr>
      <w:r>
        <w:rPr>
          <w:rFonts w:ascii="宋体" w:hAnsi="宋体" w:cs="宋体"/>
        </w:rPr>
        <w:t>③负载均衡下的RS server</w:t>
      </w:r>
    </w:p>
    <w:p>
      <w:pPr>
        <w:pBdr>
          <w:top w:val="none" w:color="000000" w:sz="0" w:space="0"/>
          <w:left w:val="none" w:color="000000" w:sz="0" w:space="0"/>
          <w:bottom w:val="single" w:color="00000A" w:sz="4" w:space="0"/>
          <w:right w:val="none" w:color="000000" w:sz="0" w:space="0"/>
        </w:pBdr>
      </w:pPr>
      <w:r>
        <w:rPr>
          <w:rFonts w:ascii="宋体" w:hAnsi="宋体" w:cs="宋体"/>
        </w:rPr>
        <w:t xml:space="preserve">分区： /boot 100-200M，swap 内存的1-2倍，/  </w:t>
      </w:r>
    </w:p>
    <w:p>
      <w:pPr>
        <w:pBdr>
          <w:top w:val="none" w:color="000000" w:sz="0" w:space="0"/>
          <w:left w:val="none" w:color="000000" w:sz="0" w:space="0"/>
          <w:bottom w:val="single" w:color="00000A" w:sz="4" w:space="0"/>
          <w:right w:val="none" w:color="000000" w:sz="0" w:space="0"/>
        </w:pBdr>
      </w:pPr>
      <w:r>
        <w:rPr>
          <w:rFonts w:ascii="宋体" w:hAnsi="宋体" w:cs="宋体"/>
        </w:rPr>
        <w:t xml:space="preserve">优点：简单方便，因为有多机，对数据要求低。 </w:t>
      </w:r>
    </w:p>
    <w:p>
      <w:pPr>
        <w:pBdr>
          <w:top w:val="none" w:color="000000" w:sz="0" w:space="0"/>
          <w:left w:val="none" w:color="000000" w:sz="0" w:space="0"/>
          <w:bottom w:val="single" w:color="00000A" w:sz="4" w:space="0"/>
          <w:right w:val="none" w:color="000000" w:sz="0" w:space="0"/>
        </w:pBdr>
      </w:pPr>
      <w:r>
        <w:rPr>
          <w:rFonts w:ascii="宋体" w:hAnsi="宋体" w:cs="宋体"/>
        </w:rPr>
        <w:t xml:space="preserve">RAID方案：数据量大，重要性不高，有性能要求，数据要求低，可采用RAID0 </w:t>
      </w:r>
    </w:p>
    <w:p>
      <w:pPr>
        <w:pBdr>
          <w:top w:val="none" w:color="000000" w:sz="0" w:space="0"/>
          <w:left w:val="none" w:color="000000" w:sz="0" w:space="0"/>
          <w:bottom w:val="single" w:color="00000A" w:sz="4" w:space="0"/>
          <w:right w:val="none" w:color="000000" w:sz="0" w:space="0"/>
        </w:pBdr>
      </w:pPr>
      <w:r>
        <w:rPr>
          <w:rFonts w:ascii="宋体" w:hAnsi="宋体" w:cs="宋体"/>
        </w:rPr>
        <w:t>④数据库服务器mysql及oracle如16/32G内存</w:t>
      </w:r>
    </w:p>
    <w:p>
      <w:pPr>
        <w:pBdr>
          <w:top w:val="none" w:color="000000" w:sz="0" w:space="0"/>
          <w:left w:val="none" w:color="000000" w:sz="0" w:space="0"/>
          <w:bottom w:val="single" w:color="00000A" w:sz="4" w:space="0"/>
          <w:right w:val="none" w:color="000000" w:sz="0" w:space="0"/>
        </w:pBdr>
      </w:pPr>
      <w:r>
        <w:rPr>
          <w:rFonts w:ascii="宋体" w:hAnsi="宋体" w:cs="宋体"/>
        </w:rPr>
        <w:t xml:space="preserve">分区：/boot 100-200M，swap 16G，内存的1倍，/ 100G，/data 剩余（存放db数据） </w:t>
      </w:r>
    </w:p>
    <w:p>
      <w:pPr>
        <w:pBdr>
          <w:top w:val="none" w:color="000000" w:sz="0" w:space="0"/>
          <w:left w:val="none" w:color="000000" w:sz="0" w:space="0"/>
          <w:bottom w:val="single" w:color="00000A" w:sz="4" w:space="0"/>
          <w:right w:val="none" w:color="000000" w:sz="0" w:space="0"/>
        </w:pBdr>
      </w:pPr>
      <w:r>
        <w:rPr>
          <w:rFonts w:ascii="宋体" w:hAnsi="宋体" w:cs="宋体"/>
        </w:rPr>
        <w:t xml:space="preserve">优点：数据盘和系统盘分开，有利于出问题时维护,及保持数据完整。 </w:t>
      </w:r>
    </w:p>
    <w:p>
      <w:pPr>
        <w:pBdr>
          <w:top w:val="none" w:color="000000" w:sz="0" w:space="0"/>
          <w:left w:val="none" w:color="000000" w:sz="0" w:space="0"/>
          <w:bottom w:val="single" w:color="00000A" w:sz="4" w:space="0"/>
          <w:right w:val="none" w:color="000000" w:sz="0" w:space="0"/>
        </w:pBdr>
      </w:pPr>
      <w:r>
        <w:rPr>
          <w:rFonts w:ascii="宋体" w:hAnsi="宋体" w:cs="宋体"/>
        </w:rPr>
        <w:t>RAID方案：视数据及性能要求主库可采取raid10/raid5，从库可采用raid0提高性能（读写分离的情况下。）</w:t>
      </w:r>
    </w:p>
    <w:p>
      <w:pPr>
        <w:pBdr>
          <w:top w:val="none" w:color="000000" w:sz="0" w:space="0"/>
          <w:left w:val="none" w:color="000000" w:sz="0" w:space="0"/>
          <w:bottom w:val="single" w:color="00000A" w:sz="4" w:space="0"/>
          <w:right w:val="none" w:color="000000" w:sz="0" w:space="0"/>
        </w:pBdr>
      </w:pPr>
      <w:r>
        <w:rPr>
          <w:rFonts w:ascii="宋体" w:hAnsi="宋体" w:cs="宋体"/>
        </w:rPr>
        <w:t>⑤存储服务器</w:t>
      </w:r>
    </w:p>
    <w:p>
      <w:pPr>
        <w:pBdr>
          <w:top w:val="none" w:color="000000" w:sz="0" w:space="0"/>
          <w:left w:val="none" w:color="000000" w:sz="0" w:space="0"/>
          <w:bottom w:val="single" w:color="00000A" w:sz="4" w:space="0"/>
          <w:right w:val="none" w:color="000000" w:sz="0" w:space="0"/>
        </w:pBdr>
      </w:pPr>
      <w:r>
        <w:rPr>
          <w:rFonts w:ascii="宋体" w:hAnsi="宋体" w:cs="宋体"/>
        </w:rPr>
        <w:t xml:space="preserve">分区：/boot 100-200M，swap 内存的1-2倍，/ 100G，/data(存放数据) </w:t>
      </w:r>
    </w:p>
    <w:p>
      <w:pPr>
        <w:pBdr>
          <w:top w:val="none" w:color="000000" w:sz="0" w:space="0"/>
          <w:left w:val="none" w:color="000000" w:sz="0" w:space="0"/>
          <w:bottom w:val="single" w:color="00000A" w:sz="4" w:space="0"/>
          <w:right w:val="none" w:color="000000" w:sz="0" w:space="0"/>
        </w:pBdr>
      </w:pPr>
      <w:r>
        <w:rPr>
          <w:rFonts w:ascii="宋体" w:hAnsi="宋体" w:cs="宋体"/>
        </w:rPr>
        <w:t xml:space="preserve">优点：此服务器不要分区太多。只做备份，性能要求低。容量要大。 </w:t>
      </w:r>
    </w:p>
    <w:p>
      <w:pPr>
        <w:pBdr>
          <w:top w:val="none" w:color="000000" w:sz="0" w:space="0"/>
          <w:left w:val="none" w:color="000000" w:sz="0" w:space="0"/>
          <w:bottom w:val="single" w:color="00000A" w:sz="4" w:space="0"/>
          <w:right w:val="none" w:color="000000" w:sz="0" w:space="0"/>
        </w:pBdr>
      </w:pPr>
      <w:r>
        <w:rPr>
          <w:rFonts w:ascii="宋体" w:hAnsi="宋体" w:cs="宋体"/>
        </w:rPr>
        <w:t xml:space="preserve">RAID方案：可采取sata盘，raid5 </w:t>
      </w:r>
    </w:p>
    <w:p>
      <w:pPr>
        <w:pBdr>
          <w:top w:val="none" w:color="000000" w:sz="0" w:space="0"/>
          <w:left w:val="none" w:color="000000" w:sz="0" w:space="0"/>
          <w:bottom w:val="single" w:color="00000A" w:sz="4" w:space="0"/>
          <w:right w:val="none" w:color="000000" w:sz="0" w:space="0"/>
        </w:pBdr>
      </w:pPr>
      <w:r>
        <w:rPr>
          <w:rFonts w:ascii="宋体" w:hAnsi="宋体" w:cs="宋体"/>
        </w:rPr>
        <w:t xml:space="preserve">⑥共享存储服务器（如NFS） </w:t>
      </w:r>
    </w:p>
    <w:p>
      <w:pPr>
        <w:pBdr>
          <w:top w:val="none" w:color="000000" w:sz="0" w:space="0"/>
          <w:left w:val="none" w:color="000000" w:sz="0" w:space="0"/>
          <w:bottom w:val="single" w:color="00000A" w:sz="4" w:space="0"/>
          <w:right w:val="none" w:color="000000" w:sz="0" w:space="0"/>
        </w:pBdr>
      </w:pPr>
      <w:r>
        <w:rPr>
          <w:rFonts w:ascii="宋体" w:hAnsi="宋体" w:cs="宋体"/>
        </w:rPr>
        <w:t xml:space="preserve">分区：/boot 100-200M，swap 内存的1-2倍，/ 100G，/data(存放数据) </w:t>
      </w:r>
    </w:p>
    <w:p>
      <w:pPr>
        <w:pBdr>
          <w:top w:val="none" w:color="000000" w:sz="0" w:space="0"/>
          <w:left w:val="none" w:color="000000" w:sz="0" w:space="0"/>
          <w:bottom w:val="single" w:color="00000A" w:sz="4" w:space="0"/>
          <w:right w:val="none" w:color="000000" w:sz="0" w:space="0"/>
        </w:pBdr>
      </w:pPr>
      <w:r>
        <w:rPr>
          <w:rFonts w:ascii="宋体" w:hAnsi="宋体" w:cs="宋体"/>
        </w:rPr>
        <w:t xml:space="preserve">优点：此服务器不要分区太多。NFS共享比存储多的要求就是性能要求。 </w:t>
      </w:r>
    </w:p>
    <w:p>
      <w:pPr>
        <w:pBdr>
          <w:top w:val="none" w:color="000000" w:sz="0" w:space="0"/>
          <w:left w:val="none" w:color="000000" w:sz="0" w:space="0"/>
          <w:bottom w:val="single" w:color="00000A" w:sz="4" w:space="0"/>
          <w:right w:val="none" w:color="000000" w:sz="0" w:space="0"/>
        </w:pBdr>
      </w:pPr>
      <w:r>
        <w:rPr>
          <w:rFonts w:ascii="宋体" w:hAnsi="宋体" w:cs="宋体"/>
        </w:rPr>
        <w:t xml:space="preserve">RAID方案：视性能及访问要求可以raid5,raid10,甚至raid0（要有高可用或双写方案） </w:t>
      </w:r>
    </w:p>
    <w:p>
      <w:pPr>
        <w:pBdr>
          <w:top w:val="none" w:color="000000" w:sz="0" w:space="0"/>
          <w:left w:val="none" w:color="000000" w:sz="0" w:space="0"/>
          <w:bottom w:val="single" w:color="00000A" w:sz="4" w:space="0"/>
          <w:right w:val="none" w:color="000000" w:sz="0" w:space="0"/>
        </w:pBdr>
      </w:pPr>
      <w:r>
        <w:rPr>
          <w:rFonts w:ascii="宋体" w:hAnsi="宋体" w:cs="宋体"/>
        </w:rPr>
        <w:t xml:space="preserve">⑦监控服务器cacti,nagios </w:t>
      </w:r>
    </w:p>
    <w:p>
      <w:pPr>
        <w:pBdr>
          <w:top w:val="none" w:color="000000" w:sz="0" w:space="0"/>
          <w:left w:val="none" w:color="000000" w:sz="0" w:space="0"/>
          <w:bottom w:val="single" w:color="00000A" w:sz="4" w:space="0"/>
          <w:right w:val="none" w:color="000000" w:sz="0" w:space="0"/>
        </w:pBdr>
      </w:pPr>
      <w:r>
        <w:rPr>
          <w:rFonts w:ascii="宋体" w:hAnsi="宋体" w:cs="宋体"/>
        </w:rPr>
        <w:t xml:space="preserve">分区：/boot 100-200M，swap 内存的1-2倍，/ </w:t>
      </w:r>
    </w:p>
    <w:p>
      <w:pPr>
        <w:pBdr>
          <w:top w:val="none" w:color="000000" w:sz="0" w:space="0"/>
          <w:left w:val="none" w:color="000000" w:sz="0" w:space="0"/>
          <w:bottom w:val="single" w:color="00000A" w:sz="4" w:space="0"/>
          <w:right w:val="none" w:color="000000" w:sz="0" w:space="0"/>
        </w:pBdr>
      </w:pPr>
      <w:r>
        <w:rPr>
          <w:rFonts w:ascii="宋体" w:hAnsi="宋体" w:cs="宋体"/>
        </w:rPr>
        <w:t xml:space="preserve">优点：重要性一般，数据要求也一般。 </w:t>
      </w:r>
    </w:p>
    <w:p>
      <w:pPr>
        <w:pBdr>
          <w:top w:val="none" w:color="000000" w:sz="0" w:space="0"/>
          <w:left w:val="none" w:color="000000" w:sz="0" w:space="0"/>
          <w:bottom w:val="single" w:color="00000A" w:sz="4" w:space="0"/>
          <w:right w:val="none" w:color="000000" w:sz="0" w:space="0"/>
        </w:pBdr>
      </w:pPr>
      <w:r>
        <w:rPr>
          <w:rFonts w:ascii="宋体" w:hAnsi="宋体" w:cs="宋体"/>
        </w:rPr>
        <w:t>RAID方案：单盘或双盘raid1即可。三盘就RAID5，看容量要求加盘即可。</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28.描述Linux下文件删除的原理</w:t>
      </w:r>
    </w:p>
    <w:p>
      <w:pPr>
        <w:pBdr>
          <w:top w:val="none" w:color="000000" w:sz="0" w:space="0"/>
          <w:left w:val="none" w:color="000000" w:sz="0" w:space="0"/>
          <w:bottom w:val="single" w:color="00000A" w:sz="4" w:space="0"/>
          <w:right w:val="none" w:color="000000" w:sz="0" w:space="0"/>
        </w:pBdr>
      </w:pPr>
      <w:r>
        <w:rPr>
          <w:rFonts w:ascii="宋体" w:hAnsi="宋体" w:cs="宋体"/>
        </w:rPr>
        <w:t>Linux系统是通过link的数量来控制文件删除的，只有当一个文件不存在任何link的时候，这个文件才会被删除。一般来说每个文件两个link计数器来控制i_count和i_nlink。当一个文件被一个程序占用的时候i_count就加1。当文件的硬链接多一个的时候i_nlink也加1。删除一个文件，就是让这个文件，没有进程占用，同时i_link数量为0。</w:t>
      </w:r>
    </w:p>
    <w:p>
      <w:pPr>
        <w:pStyle w:val="5"/>
      </w:pPr>
      <w:r>
        <w:t>29.请简单描述VI编辑器的使用</w:t>
      </w:r>
    </w:p>
    <w:p>
      <w:pPr>
        <w:pBdr>
          <w:top w:val="none" w:color="000000" w:sz="0" w:space="0"/>
          <w:left w:val="none" w:color="000000" w:sz="0" w:space="0"/>
          <w:bottom w:val="single" w:color="00000A" w:sz="4" w:space="0"/>
          <w:right w:val="none" w:color="000000" w:sz="0" w:space="0"/>
        </w:pBdr>
      </w:pPr>
      <w:r>
        <w:rPr>
          <w:rFonts w:ascii="宋体" w:hAnsi="宋体" w:cs="宋体"/>
        </w:rPr>
        <w:t>①vi编辑器是linux系统下最最基本和最常用的标准文本编辑器。</w:t>
      </w:r>
    </w:p>
    <w:p>
      <w:pPr>
        <w:pBdr>
          <w:top w:val="none" w:color="000000" w:sz="0" w:space="0"/>
          <w:left w:val="none" w:color="000000" w:sz="0" w:space="0"/>
          <w:bottom w:val="single" w:color="00000A" w:sz="4" w:space="0"/>
          <w:right w:val="none" w:color="000000" w:sz="0" w:space="0"/>
        </w:pBdr>
      </w:pPr>
      <w:r>
        <w:rPr>
          <w:rFonts w:ascii="宋体" w:hAnsi="宋体" w:cs="宋体"/>
        </w:rPr>
        <w:t>②vi编辑器有三种工作模式：普通模式、编辑模式、命令模式。</w:t>
      </w:r>
    </w:p>
    <w:p>
      <w:pPr>
        <w:pBdr>
          <w:top w:val="none" w:color="000000" w:sz="0" w:space="0"/>
          <w:left w:val="none" w:color="000000" w:sz="0" w:space="0"/>
          <w:bottom w:val="single" w:color="00000A" w:sz="4" w:space="0"/>
          <w:right w:val="none" w:color="000000" w:sz="0" w:space="0"/>
        </w:pBdr>
      </w:pPr>
      <w:r>
        <w:rPr>
          <w:rFonts w:ascii="宋体" w:hAnsi="宋体" w:cs="宋体"/>
        </w:rPr>
        <w:t>③普通模式下的键盘输入任何字符都是当作命令来执行的，也可以输入命令进行光标的移动，字符、单词、行的复制、粘帖以及删除等操作。</w:t>
      </w:r>
    </w:p>
    <w:p>
      <w:pPr>
        <w:pBdr>
          <w:top w:val="none" w:color="000000" w:sz="0" w:space="0"/>
          <w:left w:val="none" w:color="000000" w:sz="0" w:space="0"/>
          <w:bottom w:val="single" w:color="00000A" w:sz="4" w:space="0"/>
          <w:right w:val="none" w:color="000000" w:sz="0" w:space="0"/>
        </w:pBdr>
      </w:pPr>
      <w:r>
        <w:rPr>
          <w:rFonts w:ascii="宋体" w:hAnsi="宋体" w:cs="宋体"/>
        </w:rPr>
        <w:t>④编辑模式主要用于文本的输入。在该模式下，用户输入的任何字符都被作为文件的内容保存起来。</w:t>
      </w:r>
    </w:p>
    <w:p>
      <w:pPr>
        <w:pBdr>
          <w:top w:val="none" w:color="000000" w:sz="0" w:space="0"/>
          <w:left w:val="none" w:color="000000" w:sz="0" w:space="0"/>
          <w:bottom w:val="single" w:color="00000A" w:sz="4" w:space="0"/>
          <w:right w:val="none" w:color="000000" w:sz="0" w:space="0"/>
        </w:pBdr>
      </w:pPr>
      <w:r>
        <w:rPr>
          <w:rFonts w:ascii="宋体" w:hAnsi="宋体" w:cs="宋体"/>
        </w:rPr>
        <w:t>⑤命令模式下，用户可以对文件进行一些如字符串查找、替换、显示行号等操作还是必须要进入命令模式的。</w:t>
      </w:r>
    </w:p>
    <w:p>
      <w:pPr>
        <w:pBdr>
          <w:top w:val="none" w:color="000000" w:sz="0" w:space="0"/>
          <w:left w:val="none" w:color="000000" w:sz="0" w:space="0"/>
          <w:bottom w:val="single" w:color="00000A" w:sz="4" w:space="0"/>
          <w:right w:val="none" w:color="000000" w:sz="0" w:space="0"/>
        </w:pBdr>
      </w:pPr>
      <w:r>
        <w:rPr>
          <w:rFonts w:ascii="宋体" w:hAnsi="宋体" w:cs="宋体"/>
        </w:rPr>
        <w:t>⑥在普通模式下输入冒号即可进入命令模式，此时vi窗口的状态行会显示出冒号，等待用户输入命令。“i”插入模式，即可以进行编辑。用户输入完成后，按【Esc】之后编辑器又返回到普通模式下，在命令模式下，保存退出，可以使用的命令为wq和x。前面加！表示强制退出，强制保存等。</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30.请简单说出用户管理的相关命令及用途</w:t>
      </w:r>
    </w:p>
    <w:p>
      <w:pPr>
        <w:pBdr>
          <w:top w:val="none" w:color="000000" w:sz="0" w:space="0"/>
          <w:left w:val="none" w:color="000000" w:sz="0" w:space="0"/>
          <w:bottom w:val="single" w:color="00000A" w:sz="4" w:space="0"/>
          <w:right w:val="none" w:color="000000" w:sz="0" w:space="0"/>
        </w:pBdr>
      </w:pPr>
      <w:r>
        <w:rPr>
          <w:rFonts w:ascii="宋体" w:hAnsi="宋体" w:cs="宋体"/>
        </w:rPr>
        <w:t>#组管理命令</w:t>
      </w:r>
    </w:p>
    <w:p>
      <w:pPr>
        <w:pBdr>
          <w:top w:val="none" w:color="000000" w:sz="0" w:space="0"/>
          <w:left w:val="none" w:color="000000" w:sz="0" w:space="0"/>
          <w:bottom w:val="single" w:color="00000A" w:sz="4" w:space="0"/>
          <w:right w:val="none" w:color="000000" w:sz="0" w:space="0"/>
        </w:pBdr>
      </w:pPr>
      <w:r>
        <w:rPr>
          <w:rFonts w:ascii="宋体" w:hAnsi="宋体" w:cs="宋体"/>
        </w:rPr>
        <w:t>groupadd #添加组</w:t>
      </w:r>
    </w:p>
    <w:p>
      <w:pPr>
        <w:pBdr>
          <w:top w:val="none" w:color="000000" w:sz="0" w:space="0"/>
          <w:left w:val="none" w:color="000000" w:sz="0" w:space="0"/>
          <w:bottom w:val="single" w:color="00000A" w:sz="4" w:space="0"/>
          <w:right w:val="none" w:color="000000" w:sz="0" w:space="0"/>
        </w:pBdr>
      </w:pPr>
      <w:r>
        <w:rPr>
          <w:rFonts w:ascii="宋体" w:hAnsi="宋体" w:cs="宋体"/>
        </w:rPr>
        <w:t>groupdel #删除用户组</w:t>
      </w:r>
    </w:p>
    <w:p>
      <w:pPr>
        <w:pBdr>
          <w:top w:val="none" w:color="000000" w:sz="0" w:space="0"/>
          <w:left w:val="none" w:color="000000" w:sz="0" w:space="0"/>
          <w:bottom w:val="single" w:color="00000A" w:sz="4" w:space="0"/>
          <w:right w:val="none" w:color="000000" w:sz="0" w:space="0"/>
        </w:pBdr>
      </w:pPr>
      <w:r>
        <w:rPr>
          <w:rFonts w:ascii="宋体" w:hAnsi="宋体" w:cs="宋体"/>
        </w:rPr>
        <w:t>groupmod #修改用户组</w:t>
      </w:r>
    </w:p>
    <w:p>
      <w:pPr>
        <w:pBdr>
          <w:top w:val="none" w:color="000000" w:sz="0" w:space="0"/>
          <w:left w:val="none" w:color="000000" w:sz="0" w:space="0"/>
          <w:bottom w:val="single" w:color="00000A" w:sz="4" w:space="0"/>
          <w:right w:val="none" w:color="000000" w:sz="0" w:space="0"/>
        </w:pBdr>
      </w:pPr>
      <w:r>
        <w:rPr>
          <w:rFonts w:ascii="宋体" w:hAnsi="宋体" w:cs="宋体"/>
        </w:rPr>
        <w:t>groups  #显示当前用户所属的用户组</w:t>
      </w:r>
    </w:p>
    <w:p>
      <w:pPr>
        <w:pBdr>
          <w:top w:val="none" w:color="000000" w:sz="0" w:space="0"/>
          <w:left w:val="none" w:color="000000" w:sz="0" w:space="0"/>
          <w:bottom w:val="single" w:color="00000A" w:sz="4" w:space="0"/>
          <w:right w:val="none" w:color="000000" w:sz="0" w:space="0"/>
        </w:pBdr>
      </w:pPr>
      <w:r>
        <w:rPr>
          <w:rFonts w:ascii="宋体" w:hAnsi="宋体" w:cs="宋体"/>
        </w:rPr>
        <w:t>grpck   #检查用户组及密码文件的完整性（etc/group以及/etc/gshadow文件）</w:t>
      </w:r>
    </w:p>
    <w:p>
      <w:pPr>
        <w:pBdr>
          <w:top w:val="none" w:color="000000" w:sz="0" w:space="0"/>
          <w:left w:val="none" w:color="000000" w:sz="0" w:space="0"/>
          <w:bottom w:val="single" w:color="00000A" w:sz="4" w:space="0"/>
          <w:right w:val="none" w:color="000000" w:sz="0" w:space="0"/>
        </w:pBdr>
      </w:pPr>
      <w:r>
        <w:rPr>
          <w:rFonts w:ascii="宋体" w:hAnsi="宋体" w:cs="宋体"/>
        </w:rPr>
        <w:t>grpconv #通过/etc/group和/etc/gshadow 的文件内容来同步或创建/etc/gshadow ，如果/etc/gshadow 不存在则创建；</w:t>
      </w:r>
    </w:p>
    <w:p>
      <w:pPr>
        <w:pBdr>
          <w:top w:val="none" w:color="000000" w:sz="0" w:space="0"/>
          <w:left w:val="none" w:color="000000" w:sz="0" w:space="0"/>
          <w:bottom w:val="single" w:color="00000A" w:sz="4" w:space="0"/>
          <w:right w:val="none" w:color="000000" w:sz="0" w:space="0"/>
        </w:pBdr>
      </w:pPr>
      <w:r>
        <w:rPr>
          <w:rFonts w:ascii="宋体" w:hAnsi="宋体" w:cs="宋体"/>
        </w:rPr>
        <w:t>grpunconv #通过/etc/group 和/etc/gshadow 文件内容来同步或创建/etc/group ，然后删除gshadow文件 。</w:t>
      </w:r>
    </w:p>
    <w:p>
      <w:pPr>
        <w:pBdr>
          <w:top w:val="none" w:color="000000" w:sz="0" w:space="0"/>
          <w:left w:val="none" w:color="000000" w:sz="0" w:space="0"/>
          <w:bottom w:val="single" w:color="00000A" w:sz="4" w:space="0"/>
          <w:right w:val="none" w:color="000000" w:sz="0" w:space="0"/>
        </w:pBdr>
      </w:pPr>
      <w:r>
        <w:rPr>
          <w:rFonts w:ascii="宋体" w:hAnsi="宋体" w:cs="宋体"/>
        </w:rPr>
        <w:t xml:space="preserve"> </w:t>
      </w:r>
    </w:p>
    <w:p>
      <w:pPr>
        <w:pBdr>
          <w:top w:val="none" w:color="000000" w:sz="0" w:space="0"/>
          <w:left w:val="none" w:color="000000" w:sz="0" w:space="0"/>
          <w:bottom w:val="single" w:color="00000A" w:sz="4" w:space="0"/>
          <w:right w:val="none" w:color="000000" w:sz="0" w:space="0"/>
        </w:pBdr>
      </w:pPr>
      <w:r>
        <w:rPr>
          <w:rFonts w:ascii="宋体" w:hAnsi="宋体" w:cs="宋体"/>
        </w:rPr>
        <w:t>#用户管理命令</w:t>
      </w:r>
    </w:p>
    <w:p>
      <w:pPr>
        <w:pBdr>
          <w:top w:val="none" w:color="000000" w:sz="0" w:space="0"/>
          <w:left w:val="none" w:color="000000" w:sz="0" w:space="0"/>
          <w:bottom w:val="single" w:color="00000A" w:sz="4" w:space="0"/>
          <w:right w:val="none" w:color="000000" w:sz="0" w:space="0"/>
        </w:pBdr>
      </w:pPr>
      <w:r>
        <w:rPr>
          <w:rFonts w:ascii="宋体" w:hAnsi="宋体" w:cs="宋体"/>
        </w:rPr>
        <w:t>useradd #添加用户</w:t>
      </w:r>
    </w:p>
    <w:p>
      <w:pPr>
        <w:pBdr>
          <w:top w:val="none" w:color="000000" w:sz="0" w:space="0"/>
          <w:left w:val="none" w:color="000000" w:sz="0" w:space="0"/>
          <w:bottom w:val="single" w:color="00000A" w:sz="4" w:space="0"/>
          <w:right w:val="none" w:color="000000" w:sz="0" w:space="0"/>
        </w:pBdr>
      </w:pPr>
      <w:r>
        <w:rPr>
          <w:rFonts w:ascii="宋体" w:hAnsi="宋体" w:cs="宋体"/>
        </w:rPr>
        <w:t>adduser #添加用户</w:t>
      </w:r>
    </w:p>
    <w:p>
      <w:pPr>
        <w:pBdr>
          <w:top w:val="none" w:color="000000" w:sz="0" w:space="0"/>
          <w:left w:val="none" w:color="000000" w:sz="0" w:space="0"/>
          <w:bottom w:val="single" w:color="00000A" w:sz="4" w:space="0"/>
          <w:right w:val="none" w:color="000000" w:sz="0" w:space="0"/>
        </w:pBdr>
      </w:pPr>
      <w:r>
        <w:rPr>
          <w:rFonts w:ascii="宋体" w:hAnsi="宋体" w:cs="宋体"/>
        </w:rPr>
        <w:t>passwd  #为用户设置密码</w:t>
      </w:r>
    </w:p>
    <w:p>
      <w:pPr>
        <w:pBdr>
          <w:top w:val="none" w:color="000000" w:sz="0" w:space="0"/>
          <w:left w:val="none" w:color="000000" w:sz="0" w:space="0"/>
          <w:bottom w:val="single" w:color="00000A" w:sz="4" w:space="0"/>
          <w:right w:val="none" w:color="000000" w:sz="0" w:space="0"/>
        </w:pBdr>
      </w:pPr>
      <w:r>
        <w:rPr>
          <w:rFonts w:ascii="宋体" w:hAnsi="宋体" w:cs="宋体"/>
        </w:rPr>
        <w:t>usermod #修改用户命令，可以通过usermod 来修改登录名、用户的家目录等等</w:t>
      </w:r>
    </w:p>
    <w:p>
      <w:pPr>
        <w:pBdr>
          <w:top w:val="none" w:color="000000" w:sz="0" w:space="0"/>
          <w:left w:val="none" w:color="000000" w:sz="0" w:space="0"/>
          <w:bottom w:val="single" w:color="00000A" w:sz="4" w:space="0"/>
          <w:right w:val="none" w:color="000000" w:sz="0" w:space="0"/>
        </w:pBdr>
      </w:pPr>
      <w:r>
        <w:rPr>
          <w:rFonts w:ascii="宋体" w:hAnsi="宋体" w:cs="宋体"/>
        </w:rPr>
        <w:t>pwcov   #同步用户从/etc/passwd 到/etc/shadow</w:t>
      </w:r>
    </w:p>
    <w:p>
      <w:pPr>
        <w:pBdr>
          <w:top w:val="none" w:color="000000" w:sz="0" w:space="0"/>
          <w:left w:val="none" w:color="000000" w:sz="0" w:space="0"/>
          <w:bottom w:val="single" w:color="00000A" w:sz="4" w:space="0"/>
          <w:right w:val="none" w:color="000000" w:sz="0" w:space="0"/>
        </w:pBdr>
      </w:pPr>
      <w:r>
        <w:rPr>
          <w:rFonts w:ascii="宋体" w:hAnsi="宋体" w:cs="宋体"/>
        </w:rPr>
        <w:t>pwck   #pwck是校验用户配置文件/etc/passwd 和/etc/shadow文件内容是否合法或完整</w:t>
      </w:r>
    </w:p>
    <w:p>
      <w:pPr>
        <w:pBdr>
          <w:top w:val="none" w:color="000000" w:sz="0" w:space="0"/>
          <w:left w:val="none" w:color="000000" w:sz="0" w:space="0"/>
          <w:bottom w:val="single" w:color="00000A" w:sz="4" w:space="0"/>
          <w:right w:val="none" w:color="000000" w:sz="0" w:space="0"/>
        </w:pBdr>
      </w:pPr>
      <w:r>
        <w:rPr>
          <w:rFonts w:ascii="宋体" w:hAnsi="宋体" w:cs="宋体"/>
        </w:rPr>
        <w:t>pwunconv #执行pwunconv指令可以关闭用户投影密码，它会把密码从shadow文件内，重回存到passwd文件里。</w:t>
      </w:r>
    </w:p>
    <w:p>
      <w:pPr>
        <w:pBdr>
          <w:top w:val="none" w:color="000000" w:sz="0" w:space="0"/>
          <w:left w:val="none" w:color="000000" w:sz="0" w:space="0"/>
          <w:bottom w:val="single" w:color="00000A" w:sz="4" w:space="0"/>
          <w:right w:val="none" w:color="000000" w:sz="0" w:space="0"/>
        </w:pBdr>
      </w:pPr>
      <w:r>
        <w:rPr>
          <w:rFonts w:ascii="宋体" w:hAnsi="宋体" w:cs="宋体"/>
        </w:rPr>
        <w:t>finger #查看用户信息工具（危险命令，一般不用）</w:t>
      </w:r>
    </w:p>
    <w:p>
      <w:pPr>
        <w:pBdr>
          <w:top w:val="none" w:color="000000" w:sz="0" w:space="0"/>
          <w:left w:val="none" w:color="000000" w:sz="0" w:space="0"/>
          <w:bottom w:val="single" w:color="00000A" w:sz="4" w:space="0"/>
          <w:right w:val="none" w:color="000000" w:sz="0" w:space="0"/>
        </w:pBdr>
      </w:pPr>
      <w:r>
        <w:rPr>
          <w:rFonts w:ascii="宋体" w:hAnsi="宋体" w:cs="宋体"/>
        </w:rPr>
        <w:t>id #查看用户的UID、GID及所归属的用户组</w:t>
      </w:r>
    </w:p>
    <w:p>
      <w:pPr>
        <w:pBdr>
          <w:top w:val="none" w:color="000000" w:sz="0" w:space="0"/>
          <w:left w:val="none" w:color="000000" w:sz="0" w:space="0"/>
          <w:bottom w:val="single" w:color="00000A" w:sz="4" w:space="0"/>
          <w:right w:val="none" w:color="000000" w:sz="0" w:space="0"/>
        </w:pBdr>
      </w:pPr>
      <w:r>
        <w:rPr>
          <w:rFonts w:ascii="宋体" w:hAnsi="宋体" w:cs="宋体"/>
        </w:rPr>
        <w:t>chfn #更改用户信息工具</w:t>
      </w:r>
    </w:p>
    <w:p>
      <w:pPr>
        <w:pBdr>
          <w:top w:val="none" w:color="000000" w:sz="0" w:space="0"/>
          <w:left w:val="none" w:color="000000" w:sz="0" w:space="0"/>
          <w:bottom w:val="single" w:color="00000A" w:sz="4" w:space="0"/>
          <w:right w:val="none" w:color="000000" w:sz="0" w:space="0"/>
        </w:pBdr>
      </w:pPr>
      <w:r>
        <w:rPr>
          <w:rFonts w:ascii="宋体" w:hAnsi="宋体" w:cs="宋体"/>
        </w:rPr>
        <w:t>su #用户切换工具</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31.请简述基础正则表达式grep高级参数的使用</w:t>
      </w:r>
    </w:p>
    <w:p>
      <w:pPr>
        <w:pBdr>
          <w:top w:val="none" w:color="000000" w:sz="0" w:space="0"/>
          <w:left w:val="none" w:color="000000" w:sz="0" w:space="0"/>
          <w:bottom w:val="single" w:color="00000A" w:sz="4" w:space="0"/>
          <w:right w:val="none" w:color="000000" w:sz="0" w:space="0"/>
        </w:pBdr>
      </w:pPr>
      <w:r>
        <w:rPr>
          <w:rFonts w:ascii="宋体" w:hAnsi="宋体" w:cs="宋体"/>
        </w:rPr>
        <w:t>常用参数：</w:t>
      </w:r>
    </w:p>
    <w:p>
      <w:pPr>
        <w:pBdr>
          <w:top w:val="none" w:color="000000" w:sz="0" w:space="0"/>
          <w:left w:val="none" w:color="000000" w:sz="0" w:space="0"/>
          <w:bottom w:val="single" w:color="00000A" w:sz="4" w:space="0"/>
          <w:right w:val="none" w:color="000000" w:sz="0" w:space="0"/>
        </w:pBdr>
      </w:pPr>
      <w:r>
        <w:rPr>
          <w:rFonts w:ascii="宋体" w:hAnsi="宋体" w:cs="宋体"/>
        </w:rPr>
        <w:t>-v排除匹配内容，</w:t>
      </w:r>
    </w:p>
    <w:p>
      <w:pPr>
        <w:pBdr>
          <w:top w:val="none" w:color="000000" w:sz="0" w:space="0"/>
          <w:left w:val="none" w:color="000000" w:sz="0" w:space="0"/>
          <w:bottom w:val="single" w:color="00000A" w:sz="4" w:space="0"/>
          <w:right w:val="none" w:color="000000" w:sz="0" w:space="0"/>
        </w:pBdr>
      </w:pPr>
      <w:r>
        <w:rPr>
          <w:rFonts w:ascii="宋体" w:hAnsi="宋体" w:cs="宋体"/>
        </w:rPr>
        <w:t>-e支持扩展的正则表达式，</w:t>
      </w:r>
    </w:p>
    <w:p>
      <w:pPr>
        <w:pBdr>
          <w:top w:val="none" w:color="000000" w:sz="0" w:space="0"/>
          <w:left w:val="none" w:color="000000" w:sz="0" w:space="0"/>
          <w:bottom w:val="single" w:color="00000A" w:sz="4" w:space="0"/>
          <w:right w:val="none" w:color="000000" w:sz="0" w:space="0"/>
        </w:pBdr>
      </w:pPr>
      <w:r>
        <w:rPr>
          <w:rFonts w:ascii="宋体" w:hAnsi="宋体" w:cs="宋体"/>
        </w:rPr>
        <w:t>-i忽略大小写，</w:t>
      </w:r>
    </w:p>
    <w:p>
      <w:pPr>
        <w:pBdr>
          <w:top w:val="none" w:color="000000" w:sz="0" w:space="0"/>
          <w:left w:val="none" w:color="000000" w:sz="0" w:space="0"/>
          <w:bottom w:val="single" w:color="00000A" w:sz="4" w:space="0"/>
          <w:right w:val="none" w:color="000000" w:sz="0" w:space="0"/>
        </w:pBdr>
      </w:pPr>
      <w:r>
        <w:rPr>
          <w:rFonts w:ascii="宋体" w:hAnsi="宋体" w:cs="宋体"/>
        </w:rPr>
        <w:t>-o输出匹配的内容（只是一块，不是行），</w:t>
      </w:r>
    </w:p>
    <w:p>
      <w:pPr>
        <w:pBdr>
          <w:top w:val="none" w:color="000000" w:sz="0" w:space="0"/>
          <w:left w:val="none" w:color="000000" w:sz="0" w:space="0"/>
          <w:bottom w:val="single" w:color="00000A" w:sz="4" w:space="0"/>
          <w:right w:val="none" w:color="000000" w:sz="0" w:space="0"/>
        </w:pBdr>
      </w:pPr>
      <w:r>
        <w:rPr>
          <w:rFonts w:ascii="宋体" w:hAnsi="宋体" w:cs="宋体"/>
        </w:rPr>
        <w:t>--color=auto 匹配内容显示颜色，</w:t>
      </w:r>
    </w:p>
    <w:p>
      <w:pPr>
        <w:pBdr>
          <w:top w:val="none" w:color="000000" w:sz="0" w:space="0"/>
          <w:left w:val="none" w:color="000000" w:sz="0" w:space="0"/>
          <w:bottom w:val="single" w:color="00000A" w:sz="4" w:space="0"/>
          <w:right w:val="none" w:color="000000" w:sz="0" w:space="0"/>
        </w:pBdr>
      </w:pPr>
      <w:r>
        <w:rPr>
          <w:rFonts w:ascii="宋体" w:hAnsi="宋体" w:cs="宋体"/>
        </w:rPr>
        <w:t>-n 在行首显示行号。</w:t>
      </w:r>
    </w:p>
    <w:p>
      <w:pPr>
        <w:pBdr>
          <w:top w:val="none" w:color="000000" w:sz="0" w:space="0"/>
          <w:left w:val="none" w:color="000000" w:sz="0" w:space="0"/>
          <w:bottom w:val="single" w:color="00000A" w:sz="4" w:space="0"/>
          <w:right w:val="none" w:color="000000" w:sz="0" w:space="0"/>
        </w:pBdr>
      </w:pPr>
      <w:r>
        <w:rPr>
          <w:rFonts w:ascii="宋体" w:hAnsi="宋体" w:cs="宋体"/>
        </w:rPr>
        <w:t>特殊字符注意事项：</w:t>
      </w:r>
    </w:p>
    <w:p>
      <w:pPr>
        <w:pBdr>
          <w:top w:val="none" w:color="000000" w:sz="0" w:space="0"/>
          <w:left w:val="none" w:color="000000" w:sz="0" w:space="0"/>
          <w:bottom w:val="single" w:color="00000A" w:sz="4" w:space="0"/>
          <w:right w:val="none" w:color="000000" w:sz="0" w:space="0"/>
        </w:pBdr>
      </w:pPr>
      <w:r>
        <w:rPr>
          <w:rFonts w:ascii="宋体" w:hAnsi="宋体" w:cs="宋体"/>
        </w:rPr>
        <w:t>^(尖括号)word ：表示搜索以word开头的内容。</w:t>
      </w:r>
    </w:p>
    <w:p>
      <w:pPr>
        <w:pBdr>
          <w:top w:val="none" w:color="000000" w:sz="0" w:space="0"/>
          <w:left w:val="none" w:color="000000" w:sz="0" w:space="0"/>
          <w:bottom w:val="single" w:color="00000A" w:sz="4" w:space="0"/>
          <w:right w:val="none" w:color="000000" w:sz="0" w:space="0"/>
        </w:pBdr>
      </w:pPr>
      <w:r>
        <w:rPr>
          <w:rFonts w:ascii="宋体" w:hAnsi="宋体" w:cs="宋体"/>
        </w:rPr>
        <w:t>word$ 表示搜索以word结尾的内容。</w:t>
      </w:r>
    </w:p>
    <w:p>
      <w:pPr>
        <w:pBdr>
          <w:top w:val="none" w:color="000000" w:sz="0" w:space="0"/>
          <w:left w:val="none" w:color="000000" w:sz="0" w:space="0"/>
          <w:bottom w:val="single" w:color="00000A" w:sz="4" w:space="0"/>
          <w:right w:val="none" w:color="000000" w:sz="0" w:space="0"/>
        </w:pBdr>
      </w:pPr>
      <w:r>
        <w:rPr>
          <w:rFonts w:ascii="宋体" w:hAnsi="宋体" w:cs="宋体"/>
        </w:rPr>
        <w:t>^$    表示的是空行，不是空格。</w:t>
      </w:r>
    </w:p>
    <w:p>
      <w:pPr>
        <w:pBdr>
          <w:top w:val="none" w:color="000000" w:sz="0" w:space="0"/>
          <w:left w:val="none" w:color="000000" w:sz="0" w:space="0"/>
          <w:bottom w:val="single" w:color="00000A" w:sz="4" w:space="0"/>
          <w:right w:val="none" w:color="000000" w:sz="0" w:space="0"/>
        </w:pBdr>
      </w:pPr>
      <w:r>
        <w:rPr>
          <w:rFonts w:ascii="宋体" w:hAnsi="宋体" w:cs="宋体"/>
        </w:rPr>
        <w:t>.     代表且只能代表任意一个字符。非正则表达式其他功能（当前目录，加载文件）</w:t>
      </w:r>
    </w:p>
    <w:p>
      <w:pPr>
        <w:pBdr>
          <w:top w:val="none" w:color="000000" w:sz="0" w:space="0"/>
          <w:left w:val="none" w:color="000000" w:sz="0" w:space="0"/>
          <w:bottom w:val="single" w:color="00000A" w:sz="4" w:space="0"/>
          <w:right w:val="none" w:color="000000" w:sz="0" w:space="0"/>
        </w:pBdr>
      </w:pPr>
      <w:r>
        <w:rPr>
          <w:rFonts w:ascii="宋体" w:hAnsi="宋体" w:cs="宋体"/>
        </w:rPr>
        <w:t>\     转义字符，让有着特殊身份意义的字符，脱掉马甲，还原原型。例如\.只表示原始小数点意义。</w:t>
      </w:r>
    </w:p>
    <w:p>
      <w:pPr>
        <w:pBdr>
          <w:top w:val="none" w:color="000000" w:sz="0" w:space="0"/>
          <w:left w:val="none" w:color="000000" w:sz="0" w:space="0"/>
          <w:bottom w:val="single" w:color="00000A" w:sz="4" w:space="0"/>
          <w:right w:val="none" w:color="000000" w:sz="0" w:space="0"/>
        </w:pBdr>
      </w:pPr>
      <w:r>
        <w:rPr>
          <w:rFonts w:ascii="宋体" w:hAnsi="宋体" w:cs="宋体"/>
        </w:rPr>
        <w:t>*    表示重复0个或多个前面的一个字符。不代表所有。</w:t>
      </w:r>
    </w:p>
    <w:p>
      <w:pPr>
        <w:pBdr>
          <w:top w:val="none" w:color="000000" w:sz="0" w:space="0"/>
          <w:left w:val="none" w:color="000000" w:sz="0" w:space="0"/>
          <w:bottom w:val="single" w:color="00000A" w:sz="4" w:space="0"/>
          <w:right w:val="none" w:color="000000" w:sz="0" w:space="0"/>
        </w:pBdr>
      </w:pPr>
      <w:r>
        <w:rPr>
          <w:rFonts w:ascii="宋体" w:hAnsi="宋体" w:cs="宋体"/>
        </w:rPr>
        <w:t>.*   表示匹配所有的字符。^.*表示以任意字符开头。</w:t>
      </w:r>
    </w:p>
    <w:p>
      <w:pPr>
        <w:pBdr>
          <w:top w:val="none" w:color="000000" w:sz="0" w:space="0"/>
          <w:left w:val="none" w:color="000000" w:sz="0" w:space="0"/>
          <w:bottom w:val="single" w:color="00000A" w:sz="4" w:space="0"/>
          <w:right w:val="none" w:color="000000" w:sz="0" w:space="0"/>
        </w:pBdr>
      </w:pPr>
      <w:r>
        <w:rPr>
          <w:rFonts w:ascii="宋体" w:hAnsi="宋体" w:cs="宋体"/>
        </w:rPr>
        <w:t>[任意字符如abc] 匹配字符集内任意一个字符[a-z]。</w:t>
      </w:r>
    </w:p>
    <w:p>
      <w:pPr>
        <w:pBdr>
          <w:top w:val="none" w:color="000000" w:sz="0" w:space="0"/>
          <w:left w:val="none" w:color="000000" w:sz="0" w:space="0"/>
          <w:bottom w:val="single" w:color="00000A" w:sz="4" w:space="0"/>
          <w:right w:val="none" w:color="000000" w:sz="0" w:space="0"/>
        </w:pBdr>
      </w:pPr>
      <w:r>
        <w:rPr>
          <w:rFonts w:ascii="宋体" w:hAnsi="宋体" w:cs="宋体"/>
        </w:rPr>
        <w:t>[^abc] ^在中括号里面是非的意思，不包含之意。意思就是不包含a或b或c的行。</w:t>
      </w:r>
    </w:p>
    <w:p>
      <w:pPr>
        <w:pBdr>
          <w:top w:val="none" w:color="000000" w:sz="0" w:space="0"/>
          <w:left w:val="none" w:color="000000" w:sz="0" w:space="0"/>
          <w:bottom w:val="single" w:color="00000A" w:sz="4" w:space="0"/>
          <w:right w:val="none" w:color="000000" w:sz="0" w:space="0"/>
        </w:pBdr>
      </w:pPr>
      <w:r>
        <w:rPr>
          <w:rFonts w:ascii="宋体" w:hAnsi="宋体" w:cs="宋体"/>
        </w:rPr>
        <w:t>{n，m} 表示重复n到m次前一个字符。｛n｝至少n次，多了不限。｛n｝N次，｛，m｝至多m次，少了不限。</w:t>
      </w:r>
    </w:p>
    <w:p>
      <w:pPr>
        <w:pBdr>
          <w:top w:val="none" w:color="000000" w:sz="0" w:space="0"/>
          <w:left w:val="none" w:color="000000" w:sz="0" w:space="0"/>
          <w:bottom w:val="single" w:color="00000A" w:sz="4" w:space="0"/>
          <w:right w:val="none" w:color="000000" w:sz="0" w:space="0"/>
        </w:pBdr>
      </w:pPr>
      <w:r>
        <w:rPr>
          <w:rFonts w:ascii="宋体" w:hAnsi="宋体" w:cs="宋体"/>
        </w:rPr>
        <w:t>注：使用grep或sed要对｛｝转义。即\｛\｝.egrep就不需要转义了。</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32.请简述基础正则表达式sed高级参数的使用（计时4分钟）</w:t>
      </w:r>
    </w:p>
    <w:p>
      <w:pPr>
        <w:pBdr>
          <w:top w:val="none" w:color="000000" w:sz="0" w:space="0"/>
          <w:left w:val="none" w:color="000000" w:sz="0" w:space="0"/>
          <w:bottom w:val="single" w:color="00000A" w:sz="4" w:space="0"/>
          <w:right w:val="none" w:color="000000" w:sz="0" w:space="0"/>
        </w:pBdr>
      </w:pPr>
      <w:r>
        <w:rPr>
          <w:rFonts w:ascii="宋体" w:hAnsi="宋体" w:cs="宋体"/>
        </w:rPr>
        <w:t>解答：</w:t>
      </w:r>
    </w:p>
    <w:p>
      <w:pPr>
        <w:pBdr>
          <w:top w:val="none" w:color="000000" w:sz="0" w:space="0"/>
          <w:left w:val="none" w:color="000000" w:sz="0" w:space="0"/>
          <w:bottom w:val="single" w:color="00000A" w:sz="4" w:space="0"/>
          <w:right w:val="none" w:color="000000" w:sz="0" w:space="0"/>
        </w:pBdr>
      </w:pPr>
      <w:r>
        <w:rPr>
          <w:rFonts w:ascii="宋体" w:hAnsi="宋体" w:cs="宋体"/>
        </w:rPr>
        <w:t>-n取消默认输出</w:t>
      </w:r>
    </w:p>
    <w:p>
      <w:pPr>
        <w:pBdr>
          <w:top w:val="none" w:color="000000" w:sz="0" w:space="0"/>
          <w:left w:val="none" w:color="000000" w:sz="0" w:space="0"/>
          <w:bottom w:val="single" w:color="00000A" w:sz="4" w:space="0"/>
          <w:right w:val="none" w:color="000000" w:sz="0" w:space="0"/>
        </w:pBdr>
      </w:pPr>
      <w:r>
        <w:rPr>
          <w:rFonts w:ascii="宋体" w:hAnsi="宋体" w:cs="宋体"/>
        </w:rPr>
        <w:t xml:space="preserve">-p 打印 </w:t>
      </w:r>
    </w:p>
    <w:p>
      <w:pPr>
        <w:pBdr>
          <w:top w:val="none" w:color="000000" w:sz="0" w:space="0"/>
          <w:left w:val="none" w:color="000000" w:sz="0" w:space="0"/>
          <w:bottom w:val="single" w:color="00000A" w:sz="4" w:space="0"/>
          <w:right w:val="none" w:color="000000" w:sz="0" w:space="0"/>
        </w:pBdr>
      </w:pPr>
      <w:r>
        <w:rPr>
          <w:rFonts w:ascii="宋体" w:hAnsi="宋体" w:cs="宋体"/>
        </w:rPr>
        <w:t>-d删除</w:t>
      </w:r>
    </w:p>
    <w:p>
      <w:pPr>
        <w:pBdr>
          <w:top w:val="none" w:color="000000" w:sz="0" w:space="0"/>
          <w:left w:val="none" w:color="000000" w:sz="0" w:space="0"/>
          <w:bottom w:val="single" w:color="00000A" w:sz="4" w:space="0"/>
          <w:right w:val="none" w:color="000000" w:sz="0" w:space="0"/>
        </w:pBdr>
      </w:pPr>
      <w:r>
        <w:rPr>
          <w:rFonts w:ascii="宋体" w:hAnsi="宋体" w:cs="宋体"/>
        </w:rPr>
        <w:t>-e允许多项编辑</w:t>
      </w:r>
    </w:p>
    <w:p>
      <w:pPr>
        <w:pBdr>
          <w:top w:val="none" w:color="000000" w:sz="0" w:space="0"/>
          <w:left w:val="none" w:color="000000" w:sz="0" w:space="0"/>
          <w:bottom w:val="single" w:color="00000A" w:sz="4" w:space="0"/>
          <w:right w:val="none" w:color="000000" w:sz="0" w:space="0"/>
        </w:pBdr>
      </w:pPr>
      <w:r>
        <w:rPr>
          <w:rFonts w:ascii="宋体" w:hAnsi="宋体" w:cs="宋体"/>
        </w:rPr>
        <w:t>sed取行，要特别注意sed -n 's###g' filename 的使用，sed的\( \)的功能可以记住正则表达式的一部分，其中，\1为第一个记住的模式即第一个小括号中的匹配内容，\2第二记住的模式，即第二个小括号中的匹配内容，sed最多可以记住9个。</w:t>
      </w:r>
    </w:p>
    <w:p>
      <w:pPr>
        <w:pBdr>
          <w:top w:val="none" w:color="000000" w:sz="0" w:space="0"/>
          <w:left w:val="none" w:color="000000" w:sz="0" w:space="0"/>
          <w:bottom w:val="single" w:color="00000A" w:sz="4" w:space="0"/>
          <w:right w:val="none" w:color="000000" w:sz="0" w:space="0"/>
        </w:pBdr>
      </w:pPr>
      <w:r>
        <w:rPr>
          <w:rFonts w:ascii="宋体" w:hAnsi="宋体" w:cs="宋体"/>
        </w:rPr>
        <w:t>实际字符的选取最好要唯一，正则表达式是贪婪的，总是尽可能的匹配更远的符合匹配的内容。另外注意字符串中的空格。</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33.请给出查看当前哪些用户在线的Linux命令</w:t>
      </w:r>
    </w:p>
    <w:p>
      <w:pPr>
        <w:pBdr>
          <w:top w:val="none" w:color="000000" w:sz="0" w:space="0"/>
          <w:left w:val="none" w:color="000000" w:sz="0" w:space="0"/>
          <w:bottom w:val="single" w:color="00000A" w:sz="4" w:space="0"/>
          <w:right w:val="none" w:color="000000" w:sz="0" w:space="0"/>
        </w:pBdr>
      </w:pPr>
      <w:r>
        <w:rPr>
          <w:rFonts w:ascii="宋体" w:hAnsi="宋体" w:cs="宋体"/>
        </w:rPr>
        <w:t>w        #显示目前系统登录用户</w:t>
      </w:r>
    </w:p>
    <w:p>
      <w:pPr>
        <w:pBdr>
          <w:top w:val="none" w:color="000000" w:sz="0" w:space="0"/>
          <w:left w:val="none" w:color="000000" w:sz="0" w:space="0"/>
          <w:bottom w:val="single" w:color="00000A" w:sz="4" w:space="0"/>
          <w:right w:val="none" w:color="000000" w:sz="0" w:space="0"/>
        </w:pBdr>
      </w:pPr>
      <w:r>
        <w:rPr>
          <w:rFonts w:ascii="宋体" w:hAnsi="宋体" w:cs="宋体"/>
        </w:rPr>
        <w:t>who      #显示目前已登录用户信息</w:t>
      </w:r>
    </w:p>
    <w:p>
      <w:pPr>
        <w:pBdr>
          <w:top w:val="none" w:color="000000" w:sz="0" w:space="0"/>
          <w:left w:val="none" w:color="000000" w:sz="0" w:space="0"/>
          <w:bottom w:val="single" w:color="00000A" w:sz="4" w:space="0"/>
          <w:right w:val="none" w:color="000000" w:sz="0" w:space="0"/>
        </w:pBdr>
      </w:pPr>
      <w:r>
        <w:rPr>
          <w:rFonts w:ascii="宋体" w:hAnsi="宋体" w:cs="宋体"/>
        </w:rPr>
        <w:t>last     #列出目前与过去登入系统的用户相关信息</w:t>
      </w:r>
    </w:p>
    <w:p>
      <w:pPr>
        <w:pBdr>
          <w:top w:val="none" w:color="000000" w:sz="0" w:space="0"/>
          <w:left w:val="none" w:color="000000" w:sz="0" w:space="0"/>
          <w:bottom w:val="single" w:color="00000A" w:sz="4" w:space="0"/>
          <w:right w:val="none" w:color="000000" w:sz="0" w:space="0"/>
        </w:pBdr>
      </w:pPr>
      <w:r>
        <w:rPr>
          <w:rFonts w:ascii="宋体" w:hAnsi="宋体" w:cs="宋体"/>
        </w:rPr>
        <w:t>lastlog  #检查某特定用户上次登录时间</w:t>
      </w:r>
    </w:p>
    <w:p>
      <w:pPr>
        <w:pBdr>
          <w:top w:val="none" w:color="000000" w:sz="0" w:space="0"/>
          <w:left w:val="none" w:color="000000" w:sz="0" w:space="0"/>
          <w:bottom w:val="single" w:color="00000A" w:sz="4" w:space="0"/>
          <w:right w:val="none" w:color="000000" w:sz="0" w:space="0"/>
        </w:pBdr>
      </w:pPr>
      <w:r>
        <w:rPr>
          <w:rFonts w:ascii="宋体" w:hAnsi="宋体" w:cs="宋体"/>
        </w:rPr>
        <w:t>whoami   #打印与当前生效的用户ID关联的用户名</w:t>
      </w:r>
    </w:p>
    <w:p>
      <w:pPr>
        <w:pBdr>
          <w:top w:val="none" w:color="000000" w:sz="0" w:space="0"/>
          <w:left w:val="none" w:color="000000" w:sz="0" w:space="0"/>
          <w:bottom w:val="single" w:color="00000A" w:sz="4" w:space="0"/>
          <w:right w:val="none" w:color="000000" w:sz="0" w:space="0"/>
        </w:pBdr>
      </w:pPr>
      <w:r>
        <w:rPr>
          <w:rFonts w:ascii="宋体" w:hAnsi="宋体" w:cs="宋体"/>
        </w:rPr>
        <w:t>finger   #用户信息查找程序</w:t>
      </w:r>
    </w:p>
    <w:p>
      <w:pPr>
        <w:pBdr>
          <w:top w:val="none" w:color="000000" w:sz="0" w:space="0"/>
          <w:left w:val="none" w:color="000000" w:sz="0" w:space="0"/>
          <w:bottom w:val="single" w:color="00000A" w:sz="4" w:space="0"/>
          <w:right w:val="none" w:color="000000" w:sz="0" w:space="0"/>
        </w:pBdr>
      </w:pPr>
      <w:r>
        <w:rPr>
          <w:rFonts w:ascii="宋体" w:hAnsi="宋体" w:cs="宋体"/>
        </w:rPr>
        <w:t>id       #显示指定用户或当前用户的用户与组信息</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34.请你描述下crontab的作用和语法，以及书写定时任务注意的要点。</w:t>
      </w:r>
    </w:p>
    <w:p>
      <w:pPr>
        <w:pBdr>
          <w:top w:val="none" w:color="000000" w:sz="0" w:space="0"/>
          <w:left w:val="none" w:color="000000" w:sz="0" w:space="0"/>
          <w:bottom w:val="single" w:color="00000A" w:sz="4" w:space="0"/>
          <w:right w:val="none" w:color="000000" w:sz="0" w:space="0"/>
        </w:pBdr>
      </w:pPr>
      <w:r>
        <w:rPr>
          <w:rFonts w:ascii="宋体" w:hAnsi="宋体" w:cs="宋体"/>
        </w:rPr>
        <w:t>设置crontab后我们可以使得Linux主动执行的在固定的间隔时间，执行指定的系统指令或 shell script脚本。生产环境可以用来日志分析或生产备份等。</w:t>
      </w:r>
    </w:p>
    <w:p>
      <w:pPr>
        <w:pBdr>
          <w:top w:val="none" w:color="000000" w:sz="0" w:space="0"/>
          <w:left w:val="none" w:color="000000" w:sz="0" w:space="0"/>
          <w:bottom w:val="single" w:color="00000A" w:sz="4" w:space="0"/>
          <w:right w:val="none" w:color="000000" w:sz="0" w:space="0"/>
        </w:pBdr>
      </w:pPr>
      <w:r>
        <w:rPr>
          <w:rFonts w:ascii="宋体" w:hAnsi="宋体" w:cs="宋体"/>
        </w:rPr>
        <w:t>语法格式：</w:t>
      </w:r>
    </w:p>
    <w:p>
      <w:pPr>
        <w:pBdr>
          <w:top w:val="none" w:color="000000" w:sz="0" w:space="0"/>
          <w:left w:val="none" w:color="000000" w:sz="0" w:space="0"/>
          <w:bottom w:val="single" w:color="00000A" w:sz="4" w:space="0"/>
          <w:right w:val="none" w:color="000000" w:sz="0" w:space="0"/>
        </w:pBdr>
      </w:pPr>
      <w:r>
        <w:rPr>
          <w:rFonts w:ascii="宋体" w:hAnsi="宋体" w:cs="宋体"/>
        </w:rPr>
        <w:t>crontab [ -u user ] file     ===》-u的意思就是指定用户</w:t>
      </w:r>
    </w:p>
    <w:p>
      <w:pPr>
        <w:pBdr>
          <w:top w:val="none" w:color="000000" w:sz="0" w:space="0"/>
          <w:left w:val="none" w:color="000000" w:sz="0" w:space="0"/>
          <w:bottom w:val="single" w:color="00000A" w:sz="4" w:space="0"/>
          <w:right w:val="none" w:color="000000" w:sz="0" w:space="0"/>
        </w:pBdr>
      </w:pPr>
      <w:r>
        <w:rPr>
          <w:rFonts w:ascii="宋体" w:hAnsi="宋体" w:cs="宋体"/>
        </w:rPr>
        <w:t>crontab [ -u user ] { -l 显示文件内容| -r全部删除crontab文件 | -e 编辑crontab文件| -i删除crontab文件前确认提示}</w:t>
      </w:r>
    </w:p>
    <w:p>
      <w:pPr>
        <w:pBdr>
          <w:top w:val="none" w:color="000000" w:sz="0" w:space="0"/>
          <w:left w:val="none" w:color="000000" w:sz="0" w:space="0"/>
          <w:bottom w:val="single" w:color="00000A" w:sz="4" w:space="0"/>
          <w:right w:val="none" w:color="000000" w:sz="0" w:space="0"/>
        </w:pBdr>
      </w:pPr>
      <w:r>
        <w:rPr>
          <w:rFonts w:ascii="宋体" w:hAnsi="宋体" w:cs="宋体"/>
        </w:rPr>
        <w:t>举例：</w:t>
      </w:r>
    </w:p>
    <w:p>
      <w:pPr>
        <w:pBdr>
          <w:top w:val="none" w:color="000000" w:sz="0" w:space="0"/>
          <w:left w:val="none" w:color="000000" w:sz="0" w:space="0"/>
          <w:bottom w:val="single" w:color="00000A" w:sz="4" w:space="0"/>
          <w:right w:val="none" w:color="000000" w:sz="0" w:space="0"/>
        </w:pBdr>
      </w:pPr>
      <w:r>
        <w:rPr>
          <w:rFonts w:ascii="宋体" w:hAnsi="宋体" w:cs="宋体"/>
        </w:rPr>
        <w:t>*/5 10，12 * 3-8 * * /usr/sbin/ntpdate 10.0.0.155  &gt;/dev/null  2&gt;&amp;1</w:t>
      </w:r>
    </w:p>
    <w:p>
      <w:pPr>
        <w:pBdr>
          <w:top w:val="none" w:color="000000" w:sz="0" w:space="0"/>
          <w:left w:val="none" w:color="000000" w:sz="0" w:space="0"/>
          <w:bottom w:val="single" w:color="00000A" w:sz="4" w:space="0"/>
          <w:right w:val="none" w:color="000000" w:sz="0" w:space="0"/>
        </w:pBdr>
      </w:pPr>
      <w:r>
        <w:rPr>
          <w:rFonts w:ascii="宋体" w:hAnsi="宋体" w:cs="宋体"/>
        </w:rPr>
        <w:t>前五段是时间间隔的设定，单位分别是分钟、小时、日、月、周（尽量避免使用日月和周同时出现，以免造成系统误判）。</w:t>
      </w:r>
    </w:p>
    <w:p>
      <w:pPr>
        <w:pBdr>
          <w:top w:val="none" w:color="000000" w:sz="0" w:space="0"/>
          <w:left w:val="none" w:color="000000" w:sz="0" w:space="0"/>
          <w:bottom w:val="single" w:color="00000A" w:sz="4" w:space="0"/>
          <w:right w:val="none" w:color="000000" w:sz="0" w:space="0"/>
        </w:pBdr>
      </w:pPr>
      <w:r>
        <w:rPr>
          <w:rFonts w:ascii="宋体" w:hAnsi="宋体" w:cs="宋体"/>
        </w:rPr>
        <w:t>第一个时间段 分钟 范围0-59</w:t>
      </w:r>
    </w:p>
    <w:p>
      <w:pPr>
        <w:pBdr>
          <w:top w:val="none" w:color="000000" w:sz="0" w:space="0"/>
          <w:left w:val="none" w:color="000000" w:sz="0" w:space="0"/>
          <w:bottom w:val="single" w:color="00000A" w:sz="4" w:space="0"/>
          <w:right w:val="none" w:color="000000" w:sz="0" w:space="0"/>
        </w:pBdr>
      </w:pPr>
      <w:r>
        <w:rPr>
          <w:rFonts w:ascii="宋体" w:hAnsi="宋体" w:cs="宋体"/>
        </w:rPr>
        <w:t>第二个时间段 小时 范围0-23</w:t>
      </w:r>
    </w:p>
    <w:p>
      <w:pPr>
        <w:pBdr>
          <w:top w:val="none" w:color="000000" w:sz="0" w:space="0"/>
          <w:left w:val="none" w:color="000000" w:sz="0" w:space="0"/>
          <w:bottom w:val="single" w:color="00000A" w:sz="4" w:space="0"/>
          <w:right w:val="none" w:color="000000" w:sz="0" w:space="0"/>
        </w:pBdr>
      </w:pPr>
      <w:r>
        <w:rPr>
          <w:rFonts w:ascii="宋体" w:hAnsi="宋体" w:cs="宋体"/>
        </w:rPr>
        <w:t>第三个世间段 日   范围1-31</w:t>
      </w:r>
    </w:p>
    <w:p>
      <w:pPr>
        <w:pBdr>
          <w:top w:val="none" w:color="000000" w:sz="0" w:space="0"/>
          <w:left w:val="none" w:color="000000" w:sz="0" w:space="0"/>
          <w:bottom w:val="single" w:color="00000A" w:sz="4" w:space="0"/>
          <w:right w:val="none" w:color="000000" w:sz="0" w:space="0"/>
        </w:pBdr>
      </w:pPr>
      <w:r>
        <w:rPr>
          <w:rFonts w:ascii="宋体" w:hAnsi="宋体" w:cs="宋体"/>
        </w:rPr>
        <w:t>第四个时间段 月   范围1-12</w:t>
      </w:r>
    </w:p>
    <w:p>
      <w:pPr>
        <w:pBdr>
          <w:top w:val="none" w:color="000000" w:sz="0" w:space="0"/>
          <w:left w:val="none" w:color="000000" w:sz="0" w:space="0"/>
          <w:bottom w:val="single" w:color="00000A" w:sz="4" w:space="0"/>
          <w:right w:val="none" w:color="000000" w:sz="0" w:space="0"/>
        </w:pBdr>
      </w:pPr>
      <w:r>
        <w:rPr>
          <w:rFonts w:ascii="宋体" w:hAnsi="宋体" w:cs="宋体"/>
        </w:rPr>
        <w:t>第五个时间段 周   范围0-7</w:t>
      </w:r>
    </w:p>
    <w:p>
      <w:pPr>
        <w:pBdr>
          <w:top w:val="none" w:color="000000" w:sz="0" w:space="0"/>
          <w:left w:val="none" w:color="000000" w:sz="0" w:space="0"/>
          <w:bottom w:val="single" w:color="00000A" w:sz="4" w:space="0"/>
          <w:right w:val="none" w:color="000000" w:sz="0" w:space="0"/>
        </w:pBdr>
      </w:pPr>
      <w:r>
        <w:rPr>
          <w:rFonts w:ascii="宋体" w:hAnsi="宋体" w:cs="宋体"/>
        </w:rPr>
        <w:t xml:space="preserve"> </w:t>
      </w:r>
    </w:p>
    <w:p>
      <w:pPr>
        <w:pBdr>
          <w:top w:val="none" w:color="000000" w:sz="0" w:space="0"/>
          <w:left w:val="none" w:color="000000" w:sz="0" w:space="0"/>
          <w:bottom w:val="single" w:color="00000A" w:sz="4" w:space="0"/>
          <w:right w:val="none" w:color="000000" w:sz="0" w:space="0"/>
        </w:pBdr>
      </w:pPr>
      <w:r>
        <w:rPr>
          <w:rFonts w:ascii="宋体" w:hAnsi="宋体" w:cs="宋体"/>
        </w:rPr>
        <w:t>*星号代表任何时间都接受命令</w:t>
      </w:r>
    </w:p>
    <w:p>
      <w:pPr>
        <w:pBdr>
          <w:top w:val="none" w:color="000000" w:sz="0" w:space="0"/>
          <w:left w:val="none" w:color="000000" w:sz="0" w:space="0"/>
          <w:bottom w:val="single" w:color="00000A" w:sz="4" w:space="0"/>
          <w:right w:val="none" w:color="000000" w:sz="0" w:space="0"/>
        </w:pBdr>
      </w:pPr>
      <w:r>
        <w:rPr>
          <w:rFonts w:ascii="宋体" w:hAnsi="宋体" w:cs="宋体"/>
        </w:rPr>
        <w:t>，逗号，表示隔开。代表分隔的时间都适用此命令。</w:t>
      </w:r>
    </w:p>
    <w:p>
      <w:pPr>
        <w:pBdr>
          <w:top w:val="none" w:color="000000" w:sz="0" w:space="0"/>
          <w:left w:val="none" w:color="000000" w:sz="0" w:space="0"/>
          <w:bottom w:val="single" w:color="00000A" w:sz="4" w:space="0"/>
          <w:right w:val="none" w:color="000000" w:sz="0" w:space="0"/>
        </w:pBdr>
      </w:pPr>
      <w:r>
        <w:rPr>
          <w:rFonts w:ascii="宋体" w:hAnsi="宋体" w:cs="宋体"/>
        </w:rPr>
        <w:t>- 减号，两个时间段之间，代表在此时间段内执行定时任务。</w:t>
      </w:r>
    </w:p>
    <w:p>
      <w:pPr>
        <w:pBdr>
          <w:top w:val="none" w:color="000000" w:sz="0" w:space="0"/>
          <w:left w:val="none" w:color="000000" w:sz="0" w:space="0"/>
          <w:bottom w:val="single" w:color="00000A" w:sz="4" w:space="0"/>
          <w:right w:val="none" w:color="000000" w:sz="0" w:space="0"/>
        </w:pBdr>
      </w:pPr>
      <w:r>
        <w:rPr>
          <w:rFonts w:ascii="宋体" w:hAnsi="宋体" w:cs="宋体"/>
        </w:rPr>
        <w:t>/n斜线和n（数字）表示每隔n段时间执行一次。</w:t>
      </w:r>
    </w:p>
    <w:p>
      <w:pPr>
        <w:pBdr>
          <w:top w:val="none" w:color="000000" w:sz="0" w:space="0"/>
          <w:left w:val="none" w:color="000000" w:sz="0" w:space="0"/>
          <w:bottom w:val="single" w:color="00000A" w:sz="4" w:space="0"/>
          <w:right w:val="none" w:color="000000" w:sz="0" w:space="0"/>
        </w:pBdr>
      </w:pPr>
      <w:r>
        <w:rPr>
          <w:rFonts w:ascii="宋体" w:hAnsi="宋体" w:cs="宋体"/>
        </w:rPr>
        <w:t xml:space="preserve"> </w:t>
      </w:r>
    </w:p>
    <w:p>
      <w:pPr>
        <w:pBdr>
          <w:top w:val="none" w:color="000000" w:sz="0" w:space="0"/>
          <w:left w:val="none" w:color="000000" w:sz="0" w:space="0"/>
          <w:bottom w:val="single" w:color="00000A" w:sz="4" w:space="0"/>
          <w:right w:val="none" w:color="000000" w:sz="0" w:space="0"/>
        </w:pBdr>
      </w:pPr>
      <w:r>
        <w:rPr>
          <w:rFonts w:ascii="宋体" w:hAnsi="宋体" w:cs="宋体"/>
        </w:rPr>
        <w:t>注意要点分为：书写基本要领与书写注意事项</w:t>
      </w:r>
    </w:p>
    <w:p>
      <w:pPr>
        <w:pBdr>
          <w:top w:val="none" w:color="000000" w:sz="0" w:space="0"/>
          <w:left w:val="none" w:color="000000" w:sz="0" w:space="0"/>
          <w:bottom w:val="single" w:color="00000A" w:sz="4" w:space="0"/>
          <w:right w:val="none" w:color="000000" w:sz="0" w:space="0"/>
        </w:pBdr>
      </w:pPr>
      <w:r>
        <w:rPr>
          <w:rFonts w:ascii="宋体" w:hAnsi="宋体" w:cs="宋体"/>
        </w:rPr>
        <w:t>7个基本要领：</w:t>
      </w:r>
    </w:p>
    <w:p>
      <w:pPr>
        <w:pBdr>
          <w:top w:val="none" w:color="000000" w:sz="0" w:space="0"/>
          <w:left w:val="none" w:color="000000" w:sz="0" w:space="0"/>
          <w:bottom w:val="single" w:color="00000A" w:sz="4" w:space="0"/>
          <w:right w:val="none" w:color="000000" w:sz="0" w:space="0"/>
        </w:pBdr>
      </w:pPr>
      <w:r>
        <w:rPr>
          <w:rFonts w:ascii="宋体" w:hAnsi="宋体" w:cs="宋体"/>
        </w:rPr>
        <w:t>第一、为定时任务规则加必要的注释</w:t>
      </w:r>
    </w:p>
    <w:p>
      <w:pPr>
        <w:pBdr>
          <w:top w:val="none" w:color="000000" w:sz="0" w:space="0"/>
          <w:left w:val="none" w:color="000000" w:sz="0" w:space="0"/>
          <w:bottom w:val="single" w:color="00000A" w:sz="4" w:space="0"/>
          <w:right w:val="none" w:color="000000" w:sz="0" w:space="0"/>
        </w:pBdr>
      </w:pPr>
      <w:r>
        <w:rPr>
          <w:rFonts w:ascii="宋体" w:hAnsi="宋体" w:cs="宋体"/>
        </w:rPr>
        <w:t xml:space="preserve">第二、定时任务命令或程序最好写到脚本里执行 </w:t>
      </w:r>
    </w:p>
    <w:p>
      <w:pPr>
        <w:pBdr>
          <w:top w:val="none" w:color="000000" w:sz="0" w:space="0"/>
          <w:left w:val="none" w:color="000000" w:sz="0" w:space="0"/>
          <w:bottom w:val="single" w:color="00000A" w:sz="4" w:space="0"/>
          <w:right w:val="none" w:color="000000" w:sz="0" w:space="0"/>
        </w:pBdr>
      </w:pPr>
      <w:r>
        <w:rPr>
          <w:rFonts w:ascii="宋体" w:hAnsi="宋体" w:cs="宋体"/>
        </w:rPr>
        <w:t>第三、定时任务执行的脚本要规范路径，如：/server/scripts</w:t>
      </w:r>
    </w:p>
    <w:p>
      <w:pPr>
        <w:pBdr>
          <w:top w:val="none" w:color="000000" w:sz="0" w:space="0"/>
          <w:left w:val="none" w:color="000000" w:sz="0" w:space="0"/>
          <w:bottom w:val="single" w:color="00000A" w:sz="4" w:space="0"/>
          <w:right w:val="none" w:color="000000" w:sz="0" w:space="0"/>
        </w:pBdr>
      </w:pPr>
      <w:r>
        <w:rPr>
          <w:rFonts w:ascii="宋体" w:hAnsi="宋体" w:cs="宋体"/>
        </w:rPr>
        <w:t>第四、执行shell脚本任务时前加/bin/sh</w:t>
      </w:r>
    </w:p>
    <w:p>
      <w:pPr>
        <w:pBdr>
          <w:top w:val="none" w:color="000000" w:sz="0" w:space="0"/>
          <w:left w:val="none" w:color="000000" w:sz="0" w:space="0"/>
          <w:bottom w:val="single" w:color="00000A" w:sz="4" w:space="0"/>
          <w:right w:val="none" w:color="000000" w:sz="0" w:space="0"/>
        </w:pBdr>
      </w:pPr>
      <w:r>
        <w:rPr>
          <w:rFonts w:ascii="宋体" w:hAnsi="宋体" w:cs="宋体"/>
        </w:rPr>
        <w:t>执行定时任务时，如果是执行脚本，尽量在脚本前面带上/bin/sh命名</w:t>
      </w:r>
    </w:p>
    <w:p>
      <w:pPr>
        <w:pBdr>
          <w:top w:val="none" w:color="000000" w:sz="0" w:space="0"/>
          <w:left w:val="none" w:color="000000" w:sz="0" w:space="0"/>
          <w:bottom w:val="single" w:color="00000A" w:sz="4" w:space="0"/>
          <w:right w:val="none" w:color="000000" w:sz="0" w:space="0"/>
        </w:pBdr>
      </w:pPr>
      <w:r>
        <w:rPr>
          <w:rFonts w:ascii="宋体" w:hAnsi="宋体" w:cs="宋体"/>
        </w:rPr>
        <w:t>第五、定时任务结尾加 &gt;/dev/null 2&gt;&amp;1</w:t>
      </w:r>
    </w:p>
    <w:p>
      <w:pPr>
        <w:pBdr>
          <w:top w:val="none" w:color="000000" w:sz="0" w:space="0"/>
          <w:left w:val="none" w:color="000000" w:sz="0" w:space="0"/>
          <w:bottom w:val="single" w:color="00000A" w:sz="4" w:space="0"/>
          <w:right w:val="none" w:color="000000" w:sz="0" w:space="0"/>
        </w:pBdr>
      </w:pPr>
      <w:r>
        <w:rPr>
          <w:rFonts w:ascii="宋体" w:hAnsi="宋体" w:cs="宋体"/>
        </w:rPr>
        <w:t>第六、/dev/null为特殊的字符设备文件，表示黑洞设备或空设备。</w:t>
      </w:r>
    </w:p>
    <w:p>
      <w:pPr>
        <w:pBdr>
          <w:top w:val="none" w:color="000000" w:sz="0" w:space="0"/>
          <w:left w:val="none" w:color="000000" w:sz="0" w:space="0"/>
          <w:bottom w:val="single" w:color="00000A" w:sz="4" w:space="0"/>
          <w:right w:val="none" w:color="000000" w:sz="0" w:space="0"/>
        </w:pBdr>
      </w:pPr>
      <w:r>
        <w:rPr>
          <w:rFonts w:ascii="宋体" w:hAnsi="宋体" w:cs="宋体"/>
        </w:rPr>
        <w:t>第七、有关重定向的说明</w:t>
      </w:r>
    </w:p>
    <w:p>
      <w:pPr>
        <w:pBdr>
          <w:top w:val="none" w:color="000000" w:sz="0" w:space="0"/>
          <w:left w:val="none" w:color="000000" w:sz="0" w:space="0"/>
          <w:bottom w:val="single" w:color="00000A" w:sz="4" w:space="0"/>
          <w:right w:val="none" w:color="000000" w:sz="0" w:space="0"/>
        </w:pBdr>
      </w:pPr>
      <w:r>
        <w:rPr>
          <w:rFonts w:ascii="宋体" w:hAnsi="宋体" w:cs="宋体"/>
        </w:rPr>
        <w:t>&gt;或1&gt;    输出重定向：把前面输出的东西输入到后边的文件中，会删除文件原有内容。</w:t>
      </w:r>
    </w:p>
    <w:p>
      <w:pPr>
        <w:pBdr>
          <w:top w:val="none" w:color="000000" w:sz="0" w:space="0"/>
          <w:left w:val="none" w:color="000000" w:sz="0" w:space="0"/>
          <w:bottom w:val="single" w:color="00000A" w:sz="4" w:space="0"/>
          <w:right w:val="none" w:color="000000" w:sz="0" w:space="0"/>
        </w:pBdr>
      </w:pPr>
      <w:r>
        <w:rPr>
          <w:rFonts w:ascii="宋体" w:hAnsi="宋体" w:cs="宋体"/>
        </w:rPr>
        <w:t>&gt;&gt;或1&gt;&gt;  追加重定向：把前面输出的东西追加到后边的文件中，不会删除文件原有内容。</w:t>
      </w:r>
    </w:p>
    <w:p>
      <w:pPr>
        <w:pBdr>
          <w:top w:val="none" w:color="000000" w:sz="0" w:space="0"/>
          <w:left w:val="none" w:color="000000" w:sz="0" w:space="0"/>
          <w:bottom w:val="single" w:color="00000A" w:sz="4" w:space="0"/>
          <w:right w:val="none" w:color="000000" w:sz="0" w:space="0"/>
        </w:pBdr>
      </w:pPr>
      <w:r>
        <w:rPr>
          <w:rFonts w:ascii="宋体" w:hAnsi="宋体" w:cs="宋体"/>
        </w:rPr>
        <w:t>&lt;或&lt;0     输入重定向：输入重定向用于改变命令的输入，指定输入内容，后跟文件名。</w:t>
      </w:r>
    </w:p>
    <w:p>
      <w:pPr>
        <w:pBdr>
          <w:top w:val="none" w:color="000000" w:sz="0" w:space="0"/>
          <w:left w:val="none" w:color="000000" w:sz="0" w:space="0"/>
          <w:bottom w:val="single" w:color="00000A" w:sz="4" w:space="0"/>
          <w:right w:val="none" w:color="000000" w:sz="0" w:space="0"/>
        </w:pBdr>
      </w:pPr>
      <w:r>
        <w:rPr>
          <w:rFonts w:ascii="宋体" w:hAnsi="宋体" w:cs="宋体"/>
        </w:rPr>
        <w:t>&lt;&lt;或&lt;&lt;0   输入重定向：后跟字符串，用来表示“输入结束”，也可用ctrl+d来结束输入。</w:t>
      </w:r>
    </w:p>
    <w:p>
      <w:pPr>
        <w:pBdr>
          <w:top w:val="none" w:color="000000" w:sz="0" w:space="0"/>
          <w:left w:val="none" w:color="000000" w:sz="0" w:space="0"/>
          <w:bottom w:val="single" w:color="00000A" w:sz="4" w:space="0"/>
          <w:right w:val="none" w:color="000000" w:sz="0" w:space="0"/>
        </w:pBdr>
      </w:pPr>
      <w:r>
        <w:rPr>
          <w:rFonts w:ascii="宋体" w:hAnsi="宋体" w:cs="宋体"/>
        </w:rPr>
        <w:t>2&gt;        错误重定向：把错误信息输入到后边的文件中，会删除文件原有内容。</w:t>
      </w:r>
    </w:p>
    <w:p>
      <w:pPr>
        <w:pBdr>
          <w:top w:val="none" w:color="000000" w:sz="0" w:space="0"/>
          <w:left w:val="none" w:color="000000" w:sz="0" w:space="0"/>
          <w:bottom w:val="single" w:color="00000A" w:sz="4" w:space="0"/>
          <w:right w:val="none" w:color="000000" w:sz="0" w:space="0"/>
        </w:pBdr>
      </w:pPr>
      <w:r>
        <w:rPr>
          <w:rFonts w:ascii="宋体" w:hAnsi="宋体" w:cs="宋体"/>
        </w:rPr>
        <w:t>2&gt;&gt;        错误追加重定向：把错误信息追加到后边的文件中，不会删除文件原有内容。</w:t>
      </w:r>
    </w:p>
    <w:p>
      <w:pPr>
        <w:pBdr>
          <w:top w:val="none" w:color="000000" w:sz="0" w:space="0"/>
          <w:left w:val="none" w:color="000000" w:sz="0" w:space="0"/>
          <w:bottom w:val="single" w:color="00000A" w:sz="4" w:space="0"/>
          <w:right w:val="none" w:color="000000" w:sz="0" w:space="0"/>
        </w:pBdr>
      </w:pPr>
      <w:r>
        <w:rPr>
          <w:rFonts w:ascii="宋体" w:hAnsi="宋体" w:cs="宋体"/>
        </w:rPr>
        <w:t>标准输入（stdin）：代码为0，使用&lt;或&lt;&lt;。</w:t>
      </w:r>
    </w:p>
    <w:p>
      <w:pPr>
        <w:pBdr>
          <w:top w:val="none" w:color="000000" w:sz="0" w:space="0"/>
          <w:left w:val="none" w:color="000000" w:sz="0" w:space="0"/>
          <w:bottom w:val="single" w:color="00000A" w:sz="4" w:space="0"/>
          <w:right w:val="none" w:color="000000" w:sz="0" w:space="0"/>
        </w:pBdr>
      </w:pPr>
      <w:r>
        <w:rPr>
          <w:rFonts w:ascii="宋体" w:hAnsi="宋体" w:cs="宋体"/>
        </w:rPr>
        <w:t>标准输出（stdout）:代码为1，使用&gt;或&gt;&gt;。正常的输出。</w:t>
      </w:r>
    </w:p>
    <w:p>
      <w:pPr>
        <w:pBdr>
          <w:top w:val="none" w:color="000000" w:sz="0" w:space="0"/>
          <w:left w:val="none" w:color="000000" w:sz="0" w:space="0"/>
          <w:bottom w:val="single" w:color="00000A" w:sz="4" w:space="0"/>
          <w:right w:val="none" w:color="000000" w:sz="0" w:space="0"/>
        </w:pBdr>
      </w:pPr>
      <w:r>
        <w:rPr>
          <w:rFonts w:ascii="宋体" w:hAnsi="宋体" w:cs="宋体"/>
        </w:rPr>
        <w:t>标准错误输出（sederr）：代码为2，使用2&gt;或2&gt;&gt;。</w:t>
      </w:r>
    </w:p>
    <w:p>
      <w:pPr>
        <w:pBdr>
          <w:top w:val="none" w:color="000000" w:sz="0" w:space="0"/>
          <w:left w:val="none" w:color="000000" w:sz="0" w:space="0"/>
          <w:bottom w:val="single" w:color="00000A" w:sz="4" w:space="0"/>
          <w:right w:val="none" w:color="000000" w:sz="0" w:space="0"/>
        </w:pBdr>
      </w:pPr>
      <w:r>
        <w:rPr>
          <w:rFonts w:ascii="宋体" w:hAnsi="宋体" w:cs="宋体"/>
        </w:rPr>
        <w:t>特殊：</w:t>
      </w:r>
    </w:p>
    <w:p>
      <w:pPr>
        <w:pBdr>
          <w:top w:val="none" w:color="000000" w:sz="0" w:space="0"/>
          <w:left w:val="none" w:color="000000" w:sz="0" w:space="0"/>
          <w:bottom w:val="single" w:color="00000A" w:sz="4" w:space="0"/>
          <w:right w:val="none" w:color="000000" w:sz="0" w:space="0"/>
        </w:pBdr>
      </w:pPr>
      <w:r>
        <w:rPr>
          <w:rFonts w:ascii="宋体" w:hAnsi="宋体" w:cs="宋体"/>
        </w:rPr>
        <w:t>2&gt;&amp;1就是把标准错误重定向到标准输出（&gt;&amp;）。</w:t>
      </w:r>
    </w:p>
    <w:p>
      <w:pPr>
        <w:pBdr>
          <w:top w:val="none" w:color="000000" w:sz="0" w:space="0"/>
          <w:left w:val="none" w:color="000000" w:sz="0" w:space="0"/>
          <w:bottom w:val="single" w:color="00000A" w:sz="4" w:space="0"/>
          <w:right w:val="none" w:color="000000" w:sz="0" w:space="0"/>
        </w:pBdr>
      </w:pPr>
      <w:r>
        <w:rPr>
          <w:rFonts w:ascii="宋体" w:hAnsi="宋体" w:cs="宋体"/>
        </w:rPr>
        <w:t>&gt;/dev/null 2&gt;&amp;1 等价于 1&gt;/dev/null  2&gt;/dev/null</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35.请简述修改/etc/sudoers配置文件的注意事项</w:t>
      </w:r>
    </w:p>
    <w:p>
      <w:pPr>
        <w:pBdr>
          <w:top w:val="none" w:color="000000" w:sz="0" w:space="0"/>
          <w:left w:val="none" w:color="000000" w:sz="0" w:space="0"/>
          <w:bottom w:val="single" w:color="00000A" w:sz="4" w:space="0"/>
          <w:right w:val="none" w:color="000000" w:sz="0" w:space="0"/>
        </w:pBdr>
      </w:pPr>
      <w:r>
        <w:rPr>
          <w:rFonts w:ascii="宋体" w:hAnsi="宋体" w:cs="宋体"/>
        </w:rPr>
        <w:t>①别名的名称可以包含大写字母。数字、下划线。如果是字母必须要大写，（别名为一群拥有相同属性的集合）。</w:t>
      </w:r>
    </w:p>
    <w:p>
      <w:pPr>
        <w:pBdr>
          <w:top w:val="none" w:color="000000" w:sz="0" w:space="0"/>
          <w:left w:val="none" w:color="000000" w:sz="0" w:space="0"/>
          <w:bottom w:val="single" w:color="00000A" w:sz="4" w:space="0"/>
          <w:right w:val="none" w:color="000000" w:sz="0" w:space="0"/>
        </w:pBdr>
      </w:pPr>
      <w:r>
        <w:rPr>
          <w:rFonts w:ascii="宋体" w:hAnsi="宋体" w:cs="宋体"/>
        </w:rPr>
        <w:t>②一个别名下面可以有多个成员，成员间通过半角(,)逗号隔开。成员必须有效实际存在。</w:t>
      </w:r>
    </w:p>
    <w:p>
      <w:pPr>
        <w:pBdr>
          <w:top w:val="none" w:color="000000" w:sz="0" w:space="0"/>
          <w:left w:val="none" w:color="000000" w:sz="0" w:space="0"/>
          <w:bottom w:val="single" w:color="00000A" w:sz="4" w:space="0"/>
          <w:right w:val="none" w:color="000000" w:sz="0" w:space="0"/>
        </w:pBdr>
      </w:pPr>
      <w:r>
        <w:rPr>
          <w:rFonts w:ascii="宋体" w:hAnsi="宋体" w:cs="宋体"/>
        </w:rPr>
        <w:t>别名成员受别名类型 Host_Alias、User_Alias、Runas_Alias、Cmnd_Alias制约，定义什么类型的别名，就要有相什么类型的成员匹配。</w:t>
      </w:r>
    </w:p>
    <w:p>
      <w:pPr>
        <w:pBdr>
          <w:top w:val="none" w:color="000000" w:sz="0" w:space="0"/>
          <w:left w:val="none" w:color="000000" w:sz="0" w:space="0"/>
          <w:bottom w:val="single" w:color="00000A" w:sz="4" w:space="0"/>
          <w:right w:val="none" w:color="000000" w:sz="0" w:space="0"/>
        </w:pBdr>
      </w:pPr>
      <w:r>
        <w:rPr>
          <w:rFonts w:ascii="宋体" w:hAnsi="宋体" w:cs="宋体"/>
        </w:rPr>
        <w:t>③用户组前面必须加%号。命令别名下的成员必须是文件或目录的绝对路径。</w:t>
      </w:r>
    </w:p>
    <w:p>
      <w:pPr>
        <w:pBdr>
          <w:top w:val="none" w:color="000000" w:sz="0" w:space="0"/>
          <w:left w:val="none" w:color="000000" w:sz="0" w:space="0"/>
          <w:bottom w:val="single" w:color="00000A" w:sz="4" w:space="0"/>
          <w:right w:val="none" w:color="000000" w:sz="0" w:space="0"/>
        </w:pBdr>
      </w:pPr>
      <w:r>
        <w:rPr>
          <w:rFonts w:ascii="宋体" w:hAnsi="宋体" w:cs="宋体"/>
        </w:rPr>
        <w:t>④指定切换用户要用（）括号括起来，如果省略，则默认root用户，如果括号里是ALL，则代表能切换到所有用户。</w:t>
      </w:r>
    </w:p>
    <w:p>
      <w:pPr>
        <w:pBdr>
          <w:top w:val="none" w:color="000000" w:sz="0" w:space="0"/>
          <w:left w:val="none" w:color="000000" w:sz="0" w:space="0"/>
          <w:bottom w:val="single" w:color="00000A" w:sz="4" w:space="0"/>
          <w:right w:val="none" w:color="000000" w:sz="0" w:space="0"/>
        </w:pBdr>
      </w:pPr>
      <w:r>
        <w:rPr>
          <w:rFonts w:ascii="宋体" w:hAnsi="宋体" w:cs="宋体"/>
        </w:rPr>
        <w:t>⑤命令路径要使用全路径。</w:t>
      </w:r>
    </w:p>
    <w:p>
      <w:pPr>
        <w:pBdr>
          <w:top w:val="none" w:color="000000" w:sz="0" w:space="0"/>
          <w:left w:val="none" w:color="000000" w:sz="0" w:space="0"/>
          <w:bottom w:val="single" w:color="00000A" w:sz="4" w:space="0"/>
          <w:right w:val="none" w:color="000000" w:sz="0" w:space="0"/>
        </w:pBdr>
      </w:pPr>
      <w:r>
        <w:rPr>
          <w:rFonts w:ascii="宋体" w:hAnsi="宋体" w:cs="宋体"/>
        </w:rPr>
        <w:t>⑥别名规则每行算一个规则，一行容不下时用\续行。另外超过一行，用反斜线换行。</w:t>
      </w:r>
    </w:p>
    <w:p>
      <w:pPr>
        <w:pBdr>
          <w:top w:val="none" w:color="000000" w:sz="0" w:space="0"/>
          <w:left w:val="none" w:color="000000" w:sz="0" w:space="0"/>
          <w:bottom w:val="single" w:color="00000A" w:sz="4" w:space="0"/>
          <w:right w:val="none" w:color="000000" w:sz="0" w:space="0"/>
        </w:pBdr>
      </w:pPr>
      <w:r>
        <w:rPr>
          <w:rFonts w:ascii="宋体" w:hAnsi="宋体" w:cs="宋体"/>
        </w:rPr>
        <w:t>⑦一般不建议先给all权限，后面排除。用什么权限，就给什么权限。（注意权限，语法）。</w:t>
      </w:r>
    </w:p>
    <w:p>
      <w:pPr>
        <w:pBdr>
          <w:top w:val="none" w:color="000000" w:sz="0" w:space="0"/>
          <w:left w:val="none" w:color="000000" w:sz="0" w:space="0"/>
          <w:bottom w:val="single" w:color="00000A" w:sz="4" w:space="0"/>
          <w:right w:val="none" w:color="000000" w:sz="0" w:space="0"/>
        </w:pBdr>
      </w:pPr>
      <w:r>
        <w:rPr>
          <w:rFonts w:ascii="宋体" w:hAnsi="宋体" w:cs="宋体"/>
        </w:rPr>
        <w:t>如果不需要密码直接运行命令的应该加NOPASSWD参数。</w:t>
      </w:r>
    </w:p>
    <w:p>
      <w:pPr>
        <w:pBdr>
          <w:top w:val="none" w:color="000000" w:sz="0" w:space="0"/>
          <w:left w:val="none" w:color="000000" w:sz="0" w:space="0"/>
          <w:bottom w:val="single" w:color="00000A" w:sz="4" w:space="0"/>
          <w:right w:val="none" w:color="000000" w:sz="0" w:space="0"/>
        </w:pBdr>
      </w:pPr>
      <w:r>
        <w:rPr>
          <w:rFonts w:ascii="宋体" w:hAnsi="宋体" w:cs="宋体"/>
        </w:rPr>
        <w:t>⑧禁止某类程序或命令执行，要在命令动作前面加上“！”号，并放在允许执行命令之后。</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36.请描述如何实现linux系统集权分治的权限分级精细管理？</w:t>
      </w:r>
    </w:p>
    <w:p>
      <w:pPr>
        <w:pBdr>
          <w:top w:val="none" w:color="000000" w:sz="0" w:space="0"/>
          <w:left w:val="none" w:color="000000" w:sz="0" w:space="0"/>
          <w:bottom w:val="single" w:color="00000A" w:sz="4" w:space="0"/>
          <w:right w:val="none" w:color="000000" w:sz="0" w:space="0"/>
        </w:pBdr>
      </w:pPr>
      <w:r>
        <w:rPr>
          <w:rFonts w:ascii="宋体" w:hAnsi="宋体" w:cs="宋体"/>
        </w:rPr>
        <w:t>① 收集以及制定用户和权限的匹配信息，原则是给于最小权限，但是又能完成所承担的工作职责。</w:t>
      </w:r>
    </w:p>
    <w:p>
      <w:pPr>
        <w:pBdr>
          <w:top w:val="none" w:color="000000" w:sz="0" w:space="0"/>
          <w:left w:val="none" w:color="000000" w:sz="0" w:space="0"/>
          <w:bottom w:val="single" w:color="00000A" w:sz="4" w:space="0"/>
          <w:right w:val="none" w:color="000000" w:sz="0" w:space="0"/>
        </w:pBdr>
      </w:pPr>
      <w:r>
        <w:rPr>
          <w:rFonts w:ascii="宋体" w:hAnsi="宋体" w:cs="宋体"/>
        </w:rPr>
        <w:t>② 各个用户组设置对应权限，用什么给什么，精细到每一条指令上根据分组情况。</w:t>
      </w:r>
    </w:p>
    <w:p>
      <w:pPr>
        <w:pBdr>
          <w:top w:val="none" w:color="000000" w:sz="0" w:space="0"/>
          <w:left w:val="none" w:color="000000" w:sz="0" w:space="0"/>
          <w:bottom w:val="single" w:color="00000A" w:sz="4" w:space="0"/>
          <w:right w:val="none" w:color="000000" w:sz="0" w:space="0"/>
        </w:pBdr>
      </w:pPr>
      <w:r>
        <w:rPr>
          <w:rFonts w:ascii="宋体" w:hAnsi="宋体" w:cs="宋体"/>
        </w:rPr>
        <w:t>③ 创建规划权限分组的用户.添加相关用户组。并修改etc/sudoers配置文件。</w:t>
      </w:r>
    </w:p>
    <w:p>
      <w:pPr>
        <w:pBdr>
          <w:top w:val="none" w:color="000000" w:sz="0" w:space="0"/>
          <w:left w:val="none" w:color="000000" w:sz="0" w:space="0"/>
          <w:bottom w:val="single" w:color="00000A" w:sz="4" w:space="0"/>
          <w:right w:val="none" w:color="000000" w:sz="0" w:space="0"/>
        </w:pBdr>
      </w:pPr>
      <w:r>
        <w:rPr>
          <w:rFonts w:ascii="宋体" w:hAnsi="宋体" w:cs="宋体"/>
        </w:rPr>
        <w:t>④ 增加sudo的权限开放，确定相关用户加入如soduers权限列表，并详细设置所开放权限内容，并选择是否需要密码的相关执行权限开放。（注意ALL权限,以及密码修改权限设置）。</w:t>
      </w:r>
    </w:p>
    <w:p>
      <w:pPr>
        <w:pBdr>
          <w:top w:val="none" w:color="000000" w:sz="0" w:space="0"/>
          <w:left w:val="none" w:color="000000" w:sz="0" w:space="0"/>
          <w:bottom w:val="single" w:color="00000A" w:sz="4" w:space="0"/>
          <w:right w:val="none" w:color="000000" w:sz="0" w:space="0"/>
        </w:pBdr>
      </w:pPr>
      <w:r>
        <w:rPr>
          <w:rFonts w:ascii="宋体" w:hAnsi="宋体" w:cs="宋体"/>
        </w:rPr>
        <w:t>⑤ 不建议先给all权限，后面排除。建议使用白名单。</w:t>
      </w:r>
    </w:p>
    <w:p>
      <w:pPr>
        <w:pBdr>
          <w:top w:val="none" w:color="000000" w:sz="0" w:space="0"/>
          <w:left w:val="none" w:color="000000" w:sz="0" w:space="0"/>
          <w:bottom w:val="single" w:color="00000A" w:sz="4" w:space="0"/>
          <w:right w:val="none" w:color="000000" w:sz="0" w:space="0"/>
        </w:pBdr>
      </w:pPr>
      <w:r>
        <w:rPr>
          <w:rFonts w:ascii="宋体" w:hAnsi="宋体" w:cs="宋体"/>
        </w:rPr>
        <w:t>⑥实战调试测试相关权限是否正确配置完成。</w:t>
      </w:r>
    </w:p>
    <w:p>
      <w:pPr>
        <w:pBdr>
          <w:top w:val="none" w:color="000000" w:sz="0" w:space="0"/>
          <w:left w:val="none" w:color="000000" w:sz="0" w:space="0"/>
          <w:bottom w:val="single" w:color="00000A" w:sz="4" w:space="0"/>
          <w:right w:val="none" w:color="000000" w:sz="0" w:space="0"/>
        </w:pBdr>
      </w:pPr>
      <w:r>
        <w:rPr>
          <w:rFonts w:ascii="宋体" w:hAnsi="宋体" w:cs="宋体"/>
        </w:rPr>
        <w:t>⑦编写操作说明，及相关注意事项。</w:t>
      </w:r>
    </w:p>
    <w:p>
      <w:pPr>
        <w:pBdr>
          <w:top w:val="none" w:color="000000" w:sz="0" w:space="0"/>
          <w:left w:val="none" w:color="000000" w:sz="0" w:space="0"/>
          <w:bottom w:val="single" w:color="00000A" w:sz="4" w:space="0"/>
          <w:right w:val="none" w:color="000000" w:sz="0" w:space="0"/>
        </w:pBdr>
      </w:pPr>
      <w:r>
        <w:rPr>
          <w:rFonts w:ascii="宋体" w:hAnsi="宋体" w:cs="宋体"/>
        </w:rPr>
        <w:t>⑧调试完毕，邮件周知所有相关人员系统权限设置生效，并附带操作说明及相关注意事项。</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37.请写出下面Linux SecureCRT命令行快捷键命令的功能？</w:t>
      </w:r>
    </w:p>
    <w:p>
      <w:pPr>
        <w:pBdr>
          <w:top w:val="none" w:color="000000" w:sz="0" w:space="0"/>
          <w:left w:val="none" w:color="000000" w:sz="0" w:space="0"/>
          <w:bottom w:val="single" w:color="00000A" w:sz="4" w:space="0"/>
          <w:right w:val="none" w:color="000000" w:sz="0" w:space="0"/>
        </w:pBdr>
      </w:pPr>
      <w:r>
        <w:rPr>
          <w:rFonts w:ascii="宋体" w:hAnsi="宋体" w:cs="宋体"/>
        </w:rPr>
        <w:t>Ctrl + a  光标到开头</w:t>
      </w:r>
    </w:p>
    <w:p>
      <w:pPr>
        <w:pBdr>
          <w:top w:val="none" w:color="000000" w:sz="0" w:space="0"/>
          <w:left w:val="none" w:color="000000" w:sz="0" w:space="0"/>
          <w:bottom w:val="single" w:color="00000A" w:sz="4" w:space="0"/>
          <w:right w:val="none" w:color="000000" w:sz="0" w:space="0"/>
        </w:pBdr>
      </w:pPr>
      <w:r>
        <w:rPr>
          <w:rFonts w:ascii="宋体" w:hAnsi="宋体" w:cs="宋体"/>
        </w:rPr>
        <w:t>Ctrl + c 中断当前程序</w:t>
      </w:r>
    </w:p>
    <w:p>
      <w:pPr>
        <w:pBdr>
          <w:top w:val="none" w:color="000000" w:sz="0" w:space="0"/>
          <w:left w:val="none" w:color="000000" w:sz="0" w:space="0"/>
          <w:bottom w:val="single" w:color="00000A" w:sz="4" w:space="0"/>
          <w:right w:val="none" w:color="000000" w:sz="0" w:space="0"/>
        </w:pBdr>
      </w:pPr>
      <w:r>
        <w:rPr>
          <w:rFonts w:ascii="宋体" w:hAnsi="宋体" w:cs="宋体"/>
        </w:rPr>
        <w:t>Ctrl + d 退出当前窗口或当前用户</w:t>
      </w:r>
    </w:p>
    <w:p>
      <w:pPr>
        <w:pBdr>
          <w:top w:val="none" w:color="000000" w:sz="0" w:space="0"/>
          <w:left w:val="none" w:color="000000" w:sz="0" w:space="0"/>
          <w:bottom w:val="single" w:color="00000A" w:sz="4" w:space="0"/>
          <w:right w:val="none" w:color="000000" w:sz="0" w:space="0"/>
        </w:pBdr>
      </w:pPr>
      <w:r>
        <w:rPr>
          <w:rFonts w:ascii="宋体" w:hAnsi="宋体" w:cs="宋体"/>
        </w:rPr>
        <w:t>Ctrl + e 光标到结尾</w:t>
      </w:r>
    </w:p>
    <w:p>
      <w:pPr>
        <w:pBdr>
          <w:top w:val="none" w:color="000000" w:sz="0" w:space="0"/>
          <w:left w:val="none" w:color="000000" w:sz="0" w:space="0"/>
          <w:bottom w:val="single" w:color="00000A" w:sz="4" w:space="0"/>
          <w:right w:val="none" w:color="000000" w:sz="0" w:space="0"/>
        </w:pBdr>
      </w:pPr>
      <w:r>
        <w:rPr>
          <w:rFonts w:ascii="宋体" w:hAnsi="宋体" w:cs="宋体"/>
        </w:rPr>
        <w:t>Ctrl + l 清屏 相当与clear</w:t>
      </w:r>
    </w:p>
    <w:p>
      <w:pPr>
        <w:pBdr>
          <w:top w:val="none" w:color="000000" w:sz="0" w:space="0"/>
          <w:left w:val="none" w:color="000000" w:sz="0" w:space="0"/>
          <w:bottom w:val="single" w:color="00000A" w:sz="4" w:space="0"/>
          <w:right w:val="none" w:color="000000" w:sz="0" w:space="0"/>
        </w:pBdr>
      </w:pPr>
      <w:r>
        <w:rPr>
          <w:rFonts w:ascii="宋体" w:hAnsi="宋体" w:cs="宋体"/>
        </w:rPr>
        <w:t>Ctrl + u 剪切、删除（光标以前的）内容</w:t>
      </w:r>
    </w:p>
    <w:p>
      <w:pPr>
        <w:pBdr>
          <w:top w:val="none" w:color="000000" w:sz="0" w:space="0"/>
          <w:left w:val="none" w:color="000000" w:sz="0" w:space="0"/>
          <w:bottom w:val="single" w:color="00000A" w:sz="4" w:space="0"/>
          <w:right w:val="none" w:color="000000" w:sz="0" w:space="0"/>
        </w:pBdr>
      </w:pPr>
      <w:r>
        <w:rPr>
          <w:rFonts w:ascii="宋体" w:hAnsi="宋体" w:cs="宋体"/>
        </w:rPr>
        <w:t>Ctrl + k 剪切、删除（光标以后的）内容</w:t>
      </w:r>
    </w:p>
    <w:p>
      <w:pPr>
        <w:pBdr>
          <w:top w:val="none" w:color="000000" w:sz="0" w:space="0"/>
          <w:left w:val="none" w:color="000000" w:sz="0" w:space="0"/>
          <w:bottom w:val="single" w:color="00000A" w:sz="4" w:space="0"/>
          <w:right w:val="none" w:color="000000" w:sz="0" w:space="0"/>
        </w:pBdr>
      </w:pPr>
      <w:r>
        <w:rPr>
          <w:rFonts w:ascii="宋体" w:hAnsi="宋体" w:cs="宋体"/>
        </w:rPr>
        <w:t>Ctrl + r 查找（最近用过的命令）</w:t>
      </w:r>
    </w:p>
    <w:p>
      <w:pPr>
        <w:pBdr>
          <w:top w:val="none" w:color="000000" w:sz="0" w:space="0"/>
          <w:left w:val="none" w:color="000000" w:sz="0" w:space="0"/>
          <w:bottom w:val="single" w:color="00000A" w:sz="4" w:space="0"/>
          <w:right w:val="none" w:color="000000" w:sz="0" w:space="0"/>
        </w:pBdr>
      </w:pPr>
      <w:r>
        <w:rPr>
          <w:rFonts w:ascii="宋体" w:hAnsi="宋体" w:cs="宋体"/>
        </w:rPr>
        <w:t>tab    所有路径以及补全命令</w:t>
      </w:r>
    </w:p>
    <w:p>
      <w:pPr>
        <w:pBdr>
          <w:top w:val="none" w:color="000000" w:sz="0" w:space="0"/>
          <w:left w:val="none" w:color="000000" w:sz="0" w:space="0"/>
          <w:bottom w:val="single" w:color="00000A" w:sz="4" w:space="0"/>
          <w:right w:val="none" w:color="000000" w:sz="0" w:space="0"/>
        </w:pBdr>
      </w:pPr>
      <w:r>
        <w:rPr>
          <w:rFonts w:ascii="宋体" w:hAnsi="宋体" w:cs="宋体"/>
        </w:rPr>
        <w:t>Ctrl+shift+c 命令行复制内容</w:t>
      </w:r>
    </w:p>
    <w:p>
      <w:pPr>
        <w:pBdr>
          <w:top w:val="none" w:color="000000" w:sz="0" w:space="0"/>
          <w:left w:val="none" w:color="000000" w:sz="0" w:space="0"/>
          <w:bottom w:val="single" w:color="00000A" w:sz="4" w:space="0"/>
          <w:right w:val="none" w:color="000000" w:sz="0" w:space="0"/>
        </w:pBdr>
      </w:pPr>
      <w:r>
        <w:rPr>
          <w:rFonts w:ascii="宋体" w:hAnsi="宋体" w:cs="宋体"/>
        </w:rPr>
        <w:t>Ctrl+shift+v 命令行粘贴内容</w:t>
      </w:r>
    </w:p>
    <w:p>
      <w:pPr>
        <w:pBdr>
          <w:top w:val="none" w:color="000000" w:sz="0" w:space="0"/>
          <w:left w:val="none" w:color="000000" w:sz="0" w:space="0"/>
          <w:bottom w:val="single" w:color="00000A" w:sz="4" w:space="0"/>
          <w:right w:val="none" w:color="000000" w:sz="0" w:space="0"/>
        </w:pBdr>
      </w:pPr>
      <w:r>
        <w:rPr>
          <w:rFonts w:ascii="宋体" w:hAnsi="宋体" w:cs="宋体"/>
        </w:rPr>
        <w:t>Ctrl + q 取消屏幕锁定</w:t>
      </w:r>
    </w:p>
    <w:p>
      <w:pPr>
        <w:pBdr>
          <w:top w:val="none" w:color="000000" w:sz="0" w:space="0"/>
          <w:left w:val="none" w:color="000000" w:sz="0" w:space="0"/>
          <w:bottom w:val="single" w:color="00000A" w:sz="4" w:space="0"/>
          <w:right w:val="none" w:color="000000" w:sz="0" w:space="0"/>
        </w:pBdr>
      </w:pPr>
      <w:r>
        <w:rPr>
          <w:rFonts w:ascii="宋体" w:hAnsi="宋体" w:cs="宋体"/>
        </w:rPr>
        <w:t>Ctrl + s 执行屏幕锁定</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38.请描述服务器账户日志审计的5种解决方案。</w:t>
      </w:r>
    </w:p>
    <w:p>
      <w:pPr>
        <w:pBdr>
          <w:top w:val="none" w:color="000000" w:sz="0" w:space="0"/>
          <w:left w:val="none" w:color="000000" w:sz="0" w:space="0"/>
          <w:bottom w:val="single" w:color="00000A" w:sz="4" w:space="0"/>
          <w:right w:val="none" w:color="000000" w:sz="0" w:space="0"/>
        </w:pBdr>
      </w:pPr>
      <w:r>
        <w:rPr>
          <w:rFonts w:ascii="宋体" w:hAnsi="宋体" w:cs="宋体"/>
        </w:rPr>
        <w:t>⑴通过环境变量syslog对全部全部日志进行审计（信息量太大，不推荐）</w:t>
      </w:r>
    </w:p>
    <w:p>
      <w:pPr>
        <w:pBdr>
          <w:top w:val="none" w:color="000000" w:sz="0" w:space="0"/>
          <w:left w:val="none" w:color="000000" w:sz="0" w:space="0"/>
          <w:bottom w:val="single" w:color="00000A" w:sz="4" w:space="0"/>
          <w:right w:val="none" w:color="000000" w:sz="0" w:space="0"/>
        </w:pBdr>
      </w:pPr>
      <w:r>
        <w:rPr>
          <w:rFonts w:ascii="宋体" w:hAnsi="宋体" w:cs="宋体"/>
        </w:rPr>
        <w:t>⑵sudo配合syslog服务，进行sudo操作日志进行审计（信息较少，效果不错）</w:t>
      </w:r>
    </w:p>
    <w:p>
      <w:pPr>
        <w:pBdr>
          <w:top w:val="none" w:color="000000" w:sz="0" w:space="0"/>
          <w:left w:val="none" w:color="000000" w:sz="0" w:space="0"/>
          <w:bottom w:val="single" w:color="00000A" w:sz="4" w:space="0"/>
          <w:right w:val="none" w:color="000000" w:sz="0" w:space="0"/>
        </w:pBdr>
      </w:pPr>
      <w:r>
        <w:rPr>
          <w:rFonts w:ascii="宋体" w:hAnsi="宋体" w:cs="宋体"/>
        </w:rPr>
        <w:t>⑶在bash解释器嵌入一个监视器，让所有用户使用修改过的bash程序，作为解释程序。</w:t>
      </w:r>
    </w:p>
    <w:p>
      <w:pPr>
        <w:pBdr>
          <w:top w:val="none" w:color="000000" w:sz="0" w:space="0"/>
          <w:left w:val="none" w:color="000000" w:sz="0" w:space="0"/>
          <w:bottom w:val="single" w:color="00000A" w:sz="4" w:space="0"/>
          <w:right w:val="none" w:color="000000" w:sz="0" w:space="0"/>
        </w:pBdr>
      </w:pPr>
      <w:r>
        <w:rPr>
          <w:rFonts w:ascii="宋体" w:hAnsi="宋体" w:cs="宋体"/>
        </w:rPr>
        <w:t>⑷齐治的堡垒机（商业产品）。</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39.如果一台办公室内主机无法上网（打不开网站），请给出你的排查步骤？</w:t>
      </w:r>
    </w:p>
    <w:p>
      <w:pPr>
        <w:pBdr>
          <w:top w:val="none" w:color="000000" w:sz="0" w:space="0"/>
          <w:left w:val="none" w:color="000000" w:sz="0" w:space="0"/>
          <w:bottom w:val="single" w:color="00000A" w:sz="4" w:space="0"/>
          <w:right w:val="none" w:color="000000" w:sz="0" w:space="0"/>
        </w:pBdr>
      </w:pPr>
      <w:r>
        <w:rPr>
          <w:rFonts w:ascii="宋体" w:hAnsi="宋体" w:cs="宋体"/>
        </w:rPr>
        <w:t>①首先确定物理链路是否联通正常。</w:t>
      </w:r>
    </w:p>
    <w:p>
      <w:pPr>
        <w:pBdr>
          <w:top w:val="none" w:color="000000" w:sz="0" w:space="0"/>
          <w:left w:val="none" w:color="000000" w:sz="0" w:space="0"/>
          <w:bottom w:val="single" w:color="00000A" w:sz="4" w:space="0"/>
          <w:right w:val="none" w:color="000000" w:sz="0" w:space="0"/>
        </w:pBdr>
      </w:pPr>
      <w:r>
        <w:rPr>
          <w:rFonts w:ascii="宋体" w:hAnsi="宋体" w:cs="宋体"/>
        </w:rPr>
        <w:t>②查看本机IP，路由，DNS的设置情况是否达标。</w:t>
      </w:r>
    </w:p>
    <w:p>
      <w:pPr>
        <w:pBdr>
          <w:top w:val="none" w:color="000000" w:sz="0" w:space="0"/>
          <w:left w:val="none" w:color="000000" w:sz="0" w:space="0"/>
          <w:bottom w:val="single" w:color="00000A" w:sz="4" w:space="0"/>
          <w:right w:val="none" w:color="000000" w:sz="0" w:space="0"/>
        </w:pBdr>
      </w:pPr>
      <w:r>
        <w:rPr>
          <w:rFonts w:ascii="宋体" w:hAnsi="宋体" w:cs="宋体"/>
        </w:rPr>
        <w:t>③telnet检查服务器的WEB有没有开启以及防火墙是否阻拦。</w:t>
      </w:r>
    </w:p>
    <w:p>
      <w:pPr>
        <w:pBdr>
          <w:top w:val="none" w:color="000000" w:sz="0" w:space="0"/>
          <w:left w:val="none" w:color="000000" w:sz="0" w:space="0"/>
          <w:bottom w:val="single" w:color="00000A" w:sz="4" w:space="0"/>
          <w:right w:val="none" w:color="000000" w:sz="0" w:space="0"/>
        </w:pBdr>
      </w:pPr>
      <w:r>
        <w:rPr>
          <w:rFonts w:ascii="宋体" w:hAnsi="宋体" w:cs="宋体"/>
        </w:rPr>
        <w:t xml:space="preserve">④ping一下网关，进行最基础的检查，通了，表示能够到达服务器。 </w:t>
      </w:r>
    </w:p>
    <w:p>
      <w:pPr>
        <w:pBdr>
          <w:top w:val="none" w:color="000000" w:sz="0" w:space="0"/>
          <w:left w:val="none" w:color="000000" w:sz="0" w:space="0"/>
          <w:bottom w:val="single" w:color="00000A" w:sz="4" w:space="0"/>
          <w:right w:val="none" w:color="000000" w:sz="0" w:space="0"/>
        </w:pBdr>
      </w:pPr>
      <w:r>
        <w:rPr>
          <w:rFonts w:ascii="宋体" w:hAnsi="宋体" w:cs="宋体"/>
        </w:rPr>
        <w:t>⑤测试到网关或路由器的通常情况，先测网关，然后再测路由器一级一级的测试。</w:t>
      </w:r>
    </w:p>
    <w:p>
      <w:pPr>
        <w:pBdr>
          <w:top w:val="none" w:color="000000" w:sz="0" w:space="0"/>
          <w:left w:val="none" w:color="000000" w:sz="0" w:space="0"/>
          <w:bottom w:val="single" w:color="00000A" w:sz="4" w:space="0"/>
          <w:right w:val="none" w:color="000000" w:sz="0" w:space="0"/>
        </w:pBdr>
      </w:pPr>
      <w:r>
        <w:rPr>
          <w:rFonts w:ascii="宋体" w:hAnsi="宋体" w:cs="宋体"/>
        </w:rPr>
        <w:t>⑥测试ping公网ip的通常情况（记住几个外部IP），</w:t>
      </w:r>
    </w:p>
    <w:p>
      <w:pPr>
        <w:pBdr>
          <w:top w:val="none" w:color="000000" w:sz="0" w:space="0"/>
          <w:left w:val="none" w:color="000000" w:sz="0" w:space="0"/>
          <w:bottom w:val="single" w:color="00000A" w:sz="4" w:space="0"/>
          <w:right w:val="none" w:color="000000" w:sz="0" w:space="0"/>
        </w:pBdr>
      </w:pPr>
      <w:r>
        <w:rPr>
          <w:rFonts w:ascii="宋体" w:hAnsi="宋体" w:cs="宋体"/>
        </w:rPr>
        <w:t>⑦测试DNS的通畅。ping出对应IP。</w:t>
      </w:r>
    </w:p>
    <w:p>
      <w:pPr>
        <w:pBdr>
          <w:top w:val="none" w:color="000000" w:sz="0" w:space="0"/>
          <w:left w:val="none" w:color="000000" w:sz="0" w:space="0"/>
          <w:bottom w:val="single" w:color="00000A" w:sz="4" w:space="0"/>
          <w:right w:val="none" w:color="000000" w:sz="0" w:space="0"/>
        </w:pBdr>
      </w:pPr>
      <w:r>
        <w:rPr>
          <w:rFonts w:ascii="宋体" w:hAnsi="宋体" w:cs="宋体"/>
        </w:rPr>
        <w:t>⑧通过以上检查后，还在网管的路由器上进行检查。</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40.描述Linux shell中单引号、双引号及不加引号的简单区别</w:t>
      </w:r>
    </w:p>
    <w:p>
      <w:pPr>
        <w:pBdr>
          <w:top w:val="none" w:color="000000" w:sz="0" w:space="0"/>
          <w:left w:val="none" w:color="000000" w:sz="0" w:space="0"/>
          <w:bottom w:val="single" w:color="00000A" w:sz="4" w:space="0"/>
          <w:right w:val="none" w:color="000000" w:sz="0" w:space="0"/>
        </w:pBdr>
      </w:pPr>
      <w:r>
        <w:rPr>
          <w:rFonts w:ascii="宋体" w:hAnsi="宋体" w:cs="宋体"/>
        </w:rPr>
        <w:t>单引号：所见即所得，即将单引号内的内容原样输出，或者描述为单引号里面看到的是什么就输出什么。</w:t>
      </w:r>
    </w:p>
    <w:p>
      <w:pPr>
        <w:pBdr>
          <w:top w:val="none" w:color="000000" w:sz="0" w:space="0"/>
          <w:left w:val="none" w:color="000000" w:sz="0" w:space="0"/>
          <w:bottom w:val="single" w:color="00000A" w:sz="4" w:space="0"/>
          <w:right w:val="none" w:color="000000" w:sz="0" w:space="0"/>
        </w:pBdr>
      </w:pPr>
      <w:r>
        <w:rPr>
          <w:rFonts w:ascii="宋体" w:hAnsi="宋体" w:cs="宋体"/>
        </w:rPr>
        <w:t>双引号：把双引号里面的内容给输出出来，如果内容中有命令、变量等，会先把，变来那个、命令解析出结果，然后输出最终内容。</w:t>
      </w:r>
    </w:p>
    <w:p>
      <w:pPr>
        <w:pBdr>
          <w:top w:val="none" w:color="000000" w:sz="0" w:space="0"/>
          <w:left w:val="none" w:color="000000" w:sz="0" w:space="0"/>
          <w:bottom w:val="single" w:color="00000A" w:sz="4" w:space="0"/>
          <w:right w:val="none" w:color="000000" w:sz="0" w:space="0"/>
        </w:pBdr>
      </w:pPr>
      <w:r>
        <w:rPr>
          <w:rFonts w:ascii="宋体" w:hAnsi="宋体" w:cs="宋体"/>
        </w:rPr>
        <w:t>双引号内的命令或者变量写法’命令或变量’或$(命令或变量)</w:t>
      </w:r>
    </w:p>
    <w:p>
      <w:pPr>
        <w:pBdr>
          <w:top w:val="none" w:color="000000" w:sz="0" w:space="0"/>
          <w:left w:val="none" w:color="000000" w:sz="0" w:space="0"/>
          <w:bottom w:val="single" w:color="00000A" w:sz="4" w:space="0"/>
          <w:right w:val="none" w:color="000000" w:sz="0" w:space="0"/>
        </w:pBdr>
      </w:pPr>
      <w:r>
        <w:rPr>
          <w:rFonts w:ascii="宋体" w:hAnsi="宋体" w:cs="宋体"/>
        </w:rPr>
        <w:t>无引号：把内容输出出来，可能不会键含有空格的字符串，视为一个整体输出，如果内容中有命令、变量等，会先把变量、命令解析出来，然后输出最终内容，如果字符串中带有空格等特殊字符，则不能完整输出，需要改加双引号。一般连续的字符串，数字，路径等可以用，不过最好用双引号，替代之。</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41.请简述Linux启动过程中几个重要配置文件的执行过程</w:t>
      </w:r>
    </w:p>
    <w:p>
      <w:pPr>
        <w:pBdr>
          <w:top w:val="none" w:color="000000" w:sz="0" w:space="0"/>
          <w:left w:val="none" w:color="000000" w:sz="0" w:space="0"/>
          <w:bottom w:val="single" w:color="00000A" w:sz="4" w:space="0"/>
          <w:right w:val="none" w:color="000000" w:sz="0" w:space="0"/>
        </w:pBdr>
      </w:pPr>
      <w:r>
        <w:rPr>
          <w:rFonts w:ascii="宋体" w:hAnsi="宋体" w:cs="宋体"/>
        </w:rPr>
        <w:t>Linux 登录后，配置执行顺序为(Debian Serials Capable)：</w:t>
      </w:r>
    </w:p>
    <w:p>
      <w:pPr>
        <w:pBdr>
          <w:top w:val="none" w:color="000000" w:sz="0" w:space="0"/>
          <w:left w:val="none" w:color="000000" w:sz="0" w:space="0"/>
          <w:bottom w:val="single" w:color="00000A" w:sz="4" w:space="0"/>
          <w:right w:val="none" w:color="000000" w:sz="0" w:space="0"/>
        </w:pBdr>
      </w:pPr>
      <w:r>
        <w:rPr>
          <w:rFonts w:ascii="宋体" w:hAnsi="宋体" w:cs="宋体"/>
        </w:rPr>
        <w:t>/etc/environment -&gt; /etc/profile -&gt; (~/.bash_profile | ~/.bash_login | ~/.profile) -&gt; ~/.bashrc -&gt; /etc/bashrc -&gt; ~/.bash_logout</w:t>
      </w:r>
    </w:p>
    <w:p>
      <w:pPr>
        <w:pBdr>
          <w:top w:val="none" w:color="000000" w:sz="0" w:space="0"/>
          <w:left w:val="none" w:color="000000" w:sz="0" w:space="0"/>
          <w:bottom w:val="single" w:color="00000A" w:sz="4" w:space="0"/>
          <w:right w:val="none" w:color="000000" w:sz="0" w:space="0"/>
        </w:pBdr>
      </w:pPr>
      <w:r>
        <w:rPr>
          <w:rFonts w:ascii="宋体" w:hAnsi="宋体" w:cs="宋体"/>
        </w:rPr>
        <w:t>关于各个文件的作用说明：</w:t>
      </w:r>
    </w:p>
    <w:p>
      <w:pPr>
        <w:pBdr>
          <w:top w:val="none" w:color="000000" w:sz="0" w:space="0"/>
          <w:left w:val="none" w:color="000000" w:sz="0" w:space="0"/>
          <w:bottom w:val="single" w:color="00000A" w:sz="4" w:space="0"/>
          <w:right w:val="none" w:color="000000" w:sz="0" w:space="0"/>
        </w:pBdr>
      </w:pPr>
      <w:r>
        <w:rPr>
          <w:rFonts w:ascii="宋体" w:hAnsi="宋体" w:cs="宋体"/>
        </w:rPr>
        <w:t>（1）/etc/environment：此配置文件设置基本的PATH变量，及系统当前语言变量，虽然比较短，但却在系统启动中占据举足轻重的作用，比如如下是我的系统中的内容：</w:t>
      </w:r>
    </w:p>
    <w:p>
      <w:pPr>
        <w:pBdr>
          <w:top w:val="none" w:color="000000" w:sz="0" w:space="0"/>
          <w:left w:val="none" w:color="000000" w:sz="0" w:space="0"/>
          <w:bottom w:val="single" w:color="00000A" w:sz="4" w:space="0"/>
          <w:right w:val="none" w:color="000000" w:sz="0" w:space="0"/>
        </w:pBdr>
      </w:pPr>
      <w:r>
        <w:rPr>
          <w:rFonts w:ascii="宋体" w:hAnsi="宋体" w:cs="宋体"/>
        </w:rPr>
        <w:t>（2）/etc/profile： 此文件为系统的每个用户设置环境信息,当用户第一次登录时,该文件被执行. 并从/etc/profile.d目录的配置文件中搜集shell的设置。</w:t>
      </w:r>
    </w:p>
    <w:p>
      <w:pPr>
        <w:pBdr>
          <w:top w:val="none" w:color="000000" w:sz="0" w:space="0"/>
          <w:left w:val="none" w:color="000000" w:sz="0" w:space="0"/>
          <w:bottom w:val="single" w:color="00000A" w:sz="4" w:space="0"/>
          <w:right w:val="none" w:color="000000" w:sz="0" w:space="0"/>
        </w:pBdr>
      </w:pPr>
      <w:r>
        <w:rPr>
          <w:rFonts w:ascii="宋体" w:hAnsi="宋体" w:cs="宋体"/>
        </w:rPr>
        <w:t>（3）/etc/bash.bashrc: 为每一个运行bash shell的用户执行此文件.当bash shell被打开时,该文件被读取。</w:t>
      </w:r>
    </w:p>
    <w:p>
      <w:pPr>
        <w:pBdr>
          <w:top w:val="none" w:color="000000" w:sz="0" w:space="0"/>
          <w:left w:val="none" w:color="000000" w:sz="0" w:space="0"/>
          <w:bottom w:val="single" w:color="00000A" w:sz="4" w:space="0"/>
          <w:right w:val="none" w:color="000000" w:sz="0" w:space="0"/>
        </w:pBdr>
      </w:pPr>
      <w:r>
        <w:rPr>
          <w:rFonts w:ascii="宋体" w:hAnsi="宋体" w:cs="宋体"/>
        </w:rPr>
        <w:t>（4）~/.bash_profile: 每个用户都可使用该文件输入专用于自己使用的shell信息,当用户登录时,该文件仅仅执行一次!默认情况下,他设置一些环境变量,执行用户的.bashrc文件。</w:t>
      </w:r>
    </w:p>
    <w:p>
      <w:pPr>
        <w:pBdr>
          <w:top w:val="none" w:color="000000" w:sz="0" w:space="0"/>
          <w:left w:val="none" w:color="000000" w:sz="0" w:space="0"/>
          <w:bottom w:val="single" w:color="00000A" w:sz="4" w:space="0"/>
          <w:right w:val="none" w:color="000000" w:sz="0" w:space="0"/>
        </w:pBdr>
      </w:pPr>
      <w:r>
        <w:rPr>
          <w:rFonts w:ascii="宋体" w:hAnsi="宋体" w:cs="宋体"/>
        </w:rPr>
        <w:t>（5）~/.bashrc: 该文件包含专用于你的bash shell的bash信息,当登录时以及每次打开新的shell时,该该文件被读取。</w:t>
      </w:r>
    </w:p>
    <w:p>
      <w:pPr>
        <w:pBdr>
          <w:top w:val="none" w:color="000000" w:sz="0" w:space="0"/>
          <w:left w:val="none" w:color="000000" w:sz="0" w:space="0"/>
          <w:bottom w:val="single" w:color="00000A" w:sz="4" w:space="0"/>
          <w:right w:val="none" w:color="000000" w:sz="0" w:space="0"/>
        </w:pBdr>
      </w:pPr>
      <w:r>
        <w:rPr>
          <w:rFonts w:ascii="宋体" w:hAnsi="宋体" w:cs="宋体"/>
        </w:rPr>
        <w:t>（6）~/.bash_logout: 当每次退出系统(退出bash shell)时,执行该文件. 另外,/etc/profile中设定的变量(全局)的可以作用于任何用户,而~/.bashrc等中设定的变量(局部)只能继承 /etc/profile中的变量,他们是"父子"关系。</w:t>
      </w:r>
    </w:p>
    <w:p>
      <w:pPr>
        <w:pBdr>
          <w:top w:val="none" w:color="000000" w:sz="0" w:space="0"/>
          <w:left w:val="none" w:color="000000" w:sz="0" w:space="0"/>
          <w:bottom w:val="single" w:color="00000A" w:sz="4" w:space="0"/>
          <w:right w:val="none" w:color="000000" w:sz="0" w:space="0"/>
        </w:pBdr>
      </w:pPr>
      <w:r>
        <w:rPr>
          <w:rFonts w:ascii="宋体" w:hAnsi="宋体" w:cs="宋体"/>
        </w:rPr>
        <w:t>（7）~/.bash_profile 是交互式、login 方式进入 bash 运行的~/.bashrc 是交互式 non-login 方式进入 bash 运行的通常二者设置大致相同，所以通常前者会调用后者。</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42.请描述下列路径的内容是做什么的？</w:t>
      </w:r>
    </w:p>
    <w:p>
      <w:pPr>
        <w:pBdr>
          <w:top w:val="none" w:color="000000" w:sz="0" w:space="0"/>
          <w:left w:val="none" w:color="000000" w:sz="0" w:space="0"/>
          <w:bottom w:val="single" w:color="00000A" w:sz="4" w:space="0"/>
          <w:right w:val="none" w:color="000000" w:sz="0" w:space="0"/>
        </w:pBdr>
      </w:pPr>
      <w:r>
        <w:rPr>
          <w:rFonts w:ascii="宋体" w:hAnsi="宋体" w:cs="宋体"/>
        </w:rPr>
        <w:t>/var/log/messages   系统日志文件</w:t>
      </w:r>
    </w:p>
    <w:p>
      <w:pPr>
        <w:pBdr>
          <w:top w:val="none" w:color="000000" w:sz="0" w:space="0"/>
          <w:left w:val="none" w:color="000000" w:sz="0" w:space="0"/>
          <w:bottom w:val="single" w:color="00000A" w:sz="4" w:space="0"/>
          <w:right w:val="none" w:color="000000" w:sz="0" w:space="0"/>
        </w:pBdr>
      </w:pPr>
      <w:r>
        <w:rPr>
          <w:rFonts w:ascii="宋体" w:hAnsi="宋体" w:cs="宋体"/>
        </w:rPr>
        <w:t>/var/log/secure     系统安全文件（显示登录信息的文件）</w:t>
      </w:r>
    </w:p>
    <w:p>
      <w:pPr>
        <w:pBdr>
          <w:top w:val="none" w:color="000000" w:sz="0" w:space="0"/>
          <w:left w:val="none" w:color="000000" w:sz="0" w:space="0"/>
          <w:bottom w:val="single" w:color="00000A" w:sz="4" w:space="0"/>
          <w:right w:val="none" w:color="000000" w:sz="0" w:space="0"/>
        </w:pBdr>
      </w:pPr>
      <w:r>
        <w:rPr>
          <w:rFonts w:ascii="宋体" w:hAnsi="宋体" w:cs="宋体"/>
        </w:rPr>
        <w:t>/var/spool/clientmqueue  例行性任务回执邮件存放文件</w:t>
      </w:r>
    </w:p>
    <w:p>
      <w:pPr>
        <w:pBdr>
          <w:top w:val="none" w:color="000000" w:sz="0" w:space="0"/>
          <w:left w:val="none" w:color="000000" w:sz="0" w:space="0"/>
          <w:bottom w:val="single" w:color="00000A" w:sz="4" w:space="0"/>
          <w:right w:val="none" w:color="000000" w:sz="0" w:space="0"/>
        </w:pBdr>
      </w:pPr>
      <w:r>
        <w:rPr>
          <w:rFonts w:ascii="宋体" w:hAnsi="宋体" w:cs="宋体"/>
        </w:rPr>
        <w:t>/proc/interrupts    当前系统中断报告文件</w:t>
      </w:r>
    </w:p>
    <w:p>
      <w:pPr>
        <w:pBdr>
          <w:top w:val="none" w:color="000000" w:sz="0" w:space="0"/>
          <w:left w:val="none" w:color="000000" w:sz="0" w:space="0"/>
          <w:bottom w:val="single" w:color="00000A" w:sz="4" w:space="0"/>
          <w:right w:val="none" w:color="000000" w:sz="0" w:space="0"/>
        </w:pBdr>
      </w:pPr>
      <w:r>
        <w:rPr>
          <w:rFonts w:ascii="宋体" w:hAnsi="宋体" w:cs="宋体"/>
        </w:rPr>
        <w:t>/etc/fstab          开机自动挂载磁盘的配置文件</w:t>
      </w:r>
    </w:p>
    <w:p>
      <w:pPr>
        <w:pBdr>
          <w:top w:val="none" w:color="000000" w:sz="0" w:space="0"/>
          <w:left w:val="none" w:color="000000" w:sz="0" w:space="0"/>
          <w:bottom w:val="single" w:color="00000A" w:sz="4" w:space="0"/>
          <w:right w:val="none" w:color="000000" w:sz="0" w:space="0"/>
        </w:pBdr>
      </w:pPr>
      <w:r>
        <w:rPr>
          <w:rFonts w:ascii="宋体" w:hAnsi="宋体" w:cs="宋体"/>
        </w:rPr>
        <w:t>/etc/profile        环境变量存放的文件</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43.请给出Linux中eth0的IP地址和广播地址的指令，需使用cut、awk、grep、sed指令。</w:t>
      </w:r>
    </w:p>
    <w:p>
      <w:pPr>
        <w:pBdr>
          <w:top w:val="none" w:color="000000" w:sz="0" w:space="0"/>
          <w:left w:val="none" w:color="000000" w:sz="0" w:space="0"/>
          <w:bottom w:val="single" w:color="00000A" w:sz="4" w:space="0"/>
          <w:right w:val="none" w:color="000000" w:sz="0" w:space="0"/>
        </w:pBdr>
      </w:pPr>
      <w:r>
        <w:rPr>
          <w:rFonts w:ascii="宋体" w:hAnsi="宋体" w:cs="宋体"/>
        </w:rPr>
        <w:t>第一种方法：使用grep和cut取值</w:t>
      </w:r>
    </w:p>
    <w:p>
      <w:pPr>
        <w:pBdr>
          <w:top w:val="none" w:color="000000" w:sz="0" w:space="0"/>
          <w:left w:val="none" w:color="000000" w:sz="0" w:space="0"/>
          <w:bottom w:val="single" w:color="00000A" w:sz="4" w:space="0"/>
          <w:right w:val="none" w:color="000000" w:sz="0" w:space="0"/>
        </w:pBdr>
      </w:pPr>
      <w:r>
        <w:rPr>
          <w:rFonts w:ascii="宋体" w:hAnsi="宋体" w:cs="宋体"/>
        </w:rPr>
        <w:t>第二种方法：使用grep和awk（默认分隔符为空格）取值</w:t>
      </w:r>
    </w:p>
    <w:p>
      <w:pPr>
        <w:pBdr>
          <w:top w:val="none" w:color="000000" w:sz="0" w:space="0"/>
          <w:left w:val="none" w:color="000000" w:sz="0" w:space="0"/>
          <w:bottom w:val="single" w:color="00000A" w:sz="4" w:space="0"/>
          <w:right w:val="none" w:color="000000" w:sz="0" w:space="0"/>
        </w:pBdr>
      </w:pPr>
      <w:r>
        <w:rPr>
          <w:rFonts w:ascii="宋体" w:hAnsi="宋体" w:cs="宋体"/>
        </w:rPr>
        <w:t>第三种方法：使用grep和awk（多分隔符）</w:t>
      </w:r>
    </w:p>
    <w:p>
      <w:pPr>
        <w:pBdr>
          <w:top w:val="none" w:color="000000" w:sz="0" w:space="0"/>
          <w:left w:val="none" w:color="000000" w:sz="0" w:space="0"/>
          <w:bottom w:val="single" w:color="00000A" w:sz="4" w:space="0"/>
          <w:right w:val="none" w:color="000000" w:sz="0" w:space="0"/>
        </w:pBdr>
      </w:pPr>
      <w:r>
        <w:rPr>
          <w:rFonts w:ascii="宋体" w:hAnsi="宋体" w:cs="宋体"/>
        </w:rPr>
        <w:t>第四种方法：使用sed和awk</w:t>
      </w:r>
    </w:p>
    <w:p>
      <w:pPr>
        <w:pBdr>
          <w:top w:val="none" w:color="000000" w:sz="0" w:space="0"/>
          <w:left w:val="none" w:color="000000" w:sz="0" w:space="0"/>
          <w:bottom w:val="single" w:color="00000A" w:sz="4" w:space="0"/>
          <w:right w:val="none" w:color="000000" w:sz="0" w:space="0"/>
        </w:pBdr>
      </w:pPr>
      <w:r>
        <w:rPr>
          <w:rFonts w:ascii="宋体" w:hAnsi="宋体" w:cs="宋体"/>
        </w:rPr>
        <w:t>第五种方法：使用grep和awk（多分隔符与加号+）</w:t>
      </w:r>
    </w:p>
    <w:p>
      <w:pPr>
        <w:pBdr>
          <w:top w:val="none" w:color="000000" w:sz="0" w:space="0"/>
          <w:left w:val="none" w:color="000000" w:sz="0" w:space="0"/>
          <w:bottom w:val="single" w:color="00000A" w:sz="4" w:space="0"/>
          <w:right w:val="none" w:color="000000" w:sz="0" w:space="0"/>
        </w:pBdr>
      </w:pPr>
      <w:r>
        <w:rPr>
          <w:rFonts w:ascii="宋体" w:hAnsi="宋体" w:cs="宋体"/>
        </w:rPr>
        <w:t>第六种方法：awk （分隔符及取行）</w:t>
      </w:r>
    </w:p>
    <w:p>
      <w:pPr>
        <w:pBdr>
          <w:top w:val="none" w:color="000000" w:sz="0" w:space="0"/>
          <w:left w:val="none" w:color="000000" w:sz="0" w:space="0"/>
          <w:bottom w:val="single" w:color="00000A" w:sz="4" w:space="0"/>
          <w:right w:val="none" w:color="000000" w:sz="0" w:space="0"/>
        </w:pBdr>
      </w:pPr>
      <w:r>
        <w:rPr>
          <w:rFonts w:ascii="宋体" w:hAnsi="宋体" w:cs="宋体"/>
        </w:rPr>
        <w:t>第七种方法：grep 网卡文件</w:t>
      </w:r>
    </w:p>
    <w:p>
      <w:pPr>
        <w:pBdr>
          <w:top w:val="none" w:color="000000" w:sz="0" w:space="0"/>
          <w:left w:val="none" w:color="000000" w:sz="0" w:space="0"/>
          <w:bottom w:val="single" w:color="00000A" w:sz="4" w:space="0"/>
          <w:right w:val="none" w:color="000000" w:sz="0" w:space="0"/>
        </w:pBdr>
      </w:pPr>
      <w:r>
        <w:rPr>
          <w:rFonts w:ascii="宋体" w:hAnsi="宋体" w:cs="宋体"/>
        </w:rPr>
        <w:t>第八种方法：head取行 awk分割</w:t>
      </w:r>
    </w:p>
    <w:p>
      <w:pPr>
        <w:pBdr>
          <w:top w:val="none" w:color="000000" w:sz="0" w:space="0"/>
          <w:left w:val="none" w:color="000000" w:sz="0" w:space="0"/>
          <w:bottom w:val="single" w:color="00000A" w:sz="4" w:space="0"/>
          <w:right w:val="none" w:color="000000" w:sz="0" w:space="0"/>
        </w:pBdr>
        <w:rPr>
          <w:rFonts w:ascii="宋体" w:hAnsi="宋体" w:cs="宋体"/>
        </w:rPr>
      </w:pPr>
    </w:p>
    <w:p>
      <w:pPr>
        <w:pStyle w:val="5"/>
      </w:pPr>
      <w:r>
        <w:t>44.请输出你知道的20 个LINUX 命令及作用</w:t>
      </w:r>
    </w:p>
    <w:p>
      <w:pPr>
        <w:pBdr>
          <w:top w:val="none" w:color="000000" w:sz="0" w:space="0"/>
          <w:left w:val="none" w:color="000000" w:sz="0" w:space="0"/>
          <w:bottom w:val="single" w:color="00000A" w:sz="4" w:space="0"/>
          <w:right w:val="none" w:color="000000" w:sz="0" w:space="0"/>
        </w:pBdr>
      </w:pPr>
      <w:r>
        <w:rPr>
          <w:rFonts w:ascii="宋体" w:hAnsi="宋体" w:cs="宋体"/>
        </w:rPr>
        <w:t xml:space="preserve"> </w:t>
      </w:r>
    </w:p>
    <w:p>
      <w:pPr>
        <w:pBdr>
          <w:top w:val="none" w:color="000000" w:sz="0" w:space="0"/>
          <w:left w:val="none" w:color="000000" w:sz="0" w:space="0"/>
          <w:bottom w:val="single" w:color="00000A" w:sz="4" w:space="0"/>
          <w:right w:val="none" w:color="000000" w:sz="0" w:space="0"/>
        </w:pBdr>
      </w:pPr>
      <w:r>
        <w:rPr>
          <w:rFonts w:ascii="宋体" w:hAnsi="宋体" w:cs="宋体"/>
        </w:rPr>
        <w:t>cp 复制 -a(drp),-r拷贝目录 -p保持属性</w:t>
      </w:r>
    </w:p>
    <w:p>
      <w:pPr>
        <w:pBdr>
          <w:top w:val="none" w:color="000000" w:sz="0" w:space="0"/>
          <w:left w:val="none" w:color="000000" w:sz="0" w:space="0"/>
          <w:bottom w:val="single" w:color="00000A" w:sz="4" w:space="0"/>
          <w:right w:val="none" w:color="000000" w:sz="0" w:space="0"/>
        </w:pBdr>
      </w:pPr>
      <w:r>
        <w:rPr>
          <w:rFonts w:ascii="宋体" w:hAnsi="宋体" w:cs="宋体"/>
        </w:rPr>
        <w:t>mv 移动文件或目录</w:t>
      </w:r>
    </w:p>
    <w:p>
      <w:pPr>
        <w:pBdr>
          <w:top w:val="none" w:color="000000" w:sz="0" w:space="0"/>
          <w:left w:val="none" w:color="000000" w:sz="0" w:space="0"/>
          <w:bottom w:val="single" w:color="00000A" w:sz="4" w:space="0"/>
          <w:right w:val="none" w:color="000000" w:sz="0" w:space="0"/>
        </w:pBdr>
      </w:pPr>
      <w:r>
        <w:rPr>
          <w:rFonts w:ascii="宋体" w:hAnsi="宋体" w:cs="宋体"/>
        </w:rPr>
        <w:t>mkdir 创建目录  -p递归创建目录 mkdir /a/b/c</w:t>
      </w:r>
    </w:p>
    <w:p>
      <w:pPr>
        <w:pBdr>
          <w:top w:val="none" w:color="000000" w:sz="0" w:space="0"/>
          <w:left w:val="none" w:color="000000" w:sz="0" w:space="0"/>
          <w:bottom w:val="single" w:color="00000A" w:sz="4" w:space="0"/>
          <w:right w:val="none" w:color="000000" w:sz="0" w:space="0"/>
        </w:pBdr>
      </w:pPr>
      <w:r>
        <w:rPr>
          <w:rFonts w:ascii="宋体" w:hAnsi="宋体" w:cs="宋体"/>
        </w:rPr>
        <w:t>touch 创建文件，</w:t>
      </w:r>
    </w:p>
    <w:p>
      <w:pPr>
        <w:pBdr>
          <w:top w:val="none" w:color="000000" w:sz="0" w:space="0"/>
          <w:left w:val="none" w:color="000000" w:sz="0" w:space="0"/>
          <w:bottom w:val="single" w:color="00000A" w:sz="4" w:space="0"/>
          <w:right w:val="none" w:color="000000" w:sz="0" w:space="0"/>
        </w:pBdr>
      </w:pPr>
      <w:r>
        <w:rPr>
          <w:rFonts w:ascii="宋体" w:hAnsi="宋体" w:cs="宋体"/>
        </w:rPr>
        <w:t>cd    切换目录（~当前用户家目录，-上一次的目录）</w:t>
      </w:r>
    </w:p>
    <w:p>
      <w:pPr>
        <w:pBdr>
          <w:top w:val="none" w:color="000000" w:sz="0" w:space="0"/>
          <w:left w:val="none" w:color="000000" w:sz="0" w:space="0"/>
          <w:bottom w:val="single" w:color="00000A" w:sz="4" w:space="0"/>
          <w:right w:val="none" w:color="000000" w:sz="0" w:space="0"/>
        </w:pBdr>
      </w:pPr>
      <w:r>
        <w:rPr>
          <w:rFonts w:ascii="宋体" w:hAnsi="宋体" w:cs="宋体"/>
        </w:rPr>
        <w:t>cat   查看文件内容  -n显示行号</w:t>
      </w:r>
    </w:p>
    <w:p>
      <w:pPr>
        <w:pBdr>
          <w:top w:val="none" w:color="000000" w:sz="0" w:space="0"/>
          <w:left w:val="none" w:color="000000" w:sz="0" w:space="0"/>
          <w:bottom w:val="single" w:color="00000A" w:sz="4" w:space="0"/>
          <w:right w:val="none" w:color="000000" w:sz="0" w:space="0"/>
        </w:pBdr>
      </w:pPr>
      <w:r>
        <w:rPr>
          <w:rFonts w:ascii="宋体" w:hAnsi="宋体" w:cs="宋体"/>
        </w:rPr>
        <w:t>ls    查看目录下文件，-l长格式,-d查看目录**********</w:t>
      </w:r>
    </w:p>
    <w:p>
      <w:pPr>
        <w:pBdr>
          <w:top w:val="none" w:color="000000" w:sz="0" w:space="0"/>
          <w:left w:val="none" w:color="000000" w:sz="0" w:space="0"/>
          <w:bottom w:val="single" w:color="00000A" w:sz="4" w:space="0"/>
          <w:right w:val="none" w:color="000000" w:sz="0" w:space="0"/>
        </w:pBdr>
      </w:pPr>
      <w:r>
        <w:rPr>
          <w:rFonts w:ascii="宋体" w:hAnsi="宋体" w:cs="宋体"/>
        </w:rPr>
        <w:t>rm    删除文件或目录 -r目录 -f强制删除（慎用，mv,find）</w:t>
      </w:r>
    </w:p>
    <w:p>
      <w:pPr>
        <w:pBdr>
          <w:top w:val="none" w:color="000000" w:sz="0" w:space="0"/>
          <w:left w:val="none" w:color="000000" w:sz="0" w:space="0"/>
          <w:bottom w:val="single" w:color="00000A" w:sz="4" w:space="0"/>
          <w:right w:val="none" w:color="000000" w:sz="0" w:space="0"/>
        </w:pBdr>
      </w:pPr>
      <w:r>
        <w:rPr>
          <w:rFonts w:ascii="宋体" w:hAnsi="宋体" w:cs="宋体"/>
        </w:rPr>
        <w:t>find  查找文件或目录 -type 类型（f,d,l,c,b），-name名字 -exec执行动作*****</w:t>
      </w:r>
    </w:p>
    <w:p>
      <w:pPr>
        <w:pBdr>
          <w:top w:val="none" w:color="000000" w:sz="0" w:space="0"/>
          <w:left w:val="none" w:color="000000" w:sz="0" w:space="0"/>
          <w:bottom w:val="single" w:color="00000A" w:sz="4" w:space="0"/>
          <w:right w:val="none" w:color="000000" w:sz="0" w:space="0"/>
        </w:pBdr>
      </w:pPr>
      <w:r>
        <w:rPr>
          <w:rFonts w:ascii="宋体" w:hAnsi="宋体" w:cs="宋体"/>
        </w:rPr>
        <w:t>alias 查看及设置别名</w:t>
      </w:r>
    </w:p>
    <w:p>
      <w:pPr>
        <w:pBdr>
          <w:top w:val="none" w:color="000000" w:sz="0" w:space="0"/>
          <w:left w:val="none" w:color="000000" w:sz="0" w:space="0"/>
          <w:bottom w:val="single" w:color="00000A" w:sz="4" w:space="0"/>
          <w:right w:val="none" w:color="000000" w:sz="0" w:space="0"/>
        </w:pBdr>
      </w:pPr>
      <w:r>
        <w:rPr>
          <w:rFonts w:ascii="宋体" w:hAnsi="宋体" w:cs="宋体"/>
        </w:rPr>
        <w:t>unalias 取消别名</w:t>
      </w:r>
    </w:p>
    <w:p>
      <w:pPr>
        <w:pBdr>
          <w:top w:val="none" w:color="000000" w:sz="0" w:space="0"/>
          <w:left w:val="none" w:color="000000" w:sz="0" w:space="0"/>
          <w:bottom w:val="single" w:color="00000A" w:sz="4" w:space="0"/>
          <w:right w:val="none" w:color="000000" w:sz="0" w:space="0"/>
        </w:pBdr>
      </w:pPr>
      <w:r>
        <w:rPr>
          <w:rFonts w:ascii="宋体" w:hAnsi="宋体" w:cs="宋体"/>
        </w:rPr>
        <w:t>seq 打印序列 -s指定分割符 -w数字前面加0补齐位数</w:t>
      </w:r>
    </w:p>
    <w:p>
      <w:pPr>
        <w:pBdr>
          <w:top w:val="none" w:color="000000" w:sz="0" w:space="0"/>
          <w:left w:val="none" w:color="000000" w:sz="0" w:space="0"/>
          <w:bottom w:val="single" w:color="00000A" w:sz="4" w:space="0"/>
          <w:right w:val="none" w:color="000000" w:sz="0" w:space="0"/>
        </w:pBdr>
      </w:pPr>
      <w:r>
        <w:rPr>
          <w:rFonts w:ascii="宋体" w:hAnsi="宋体" w:cs="宋体"/>
        </w:rPr>
        <w:t>head 查看文件前N行，默认10行，-n指定行数</w:t>
      </w:r>
    </w:p>
    <w:p>
      <w:pPr>
        <w:pBdr>
          <w:top w:val="none" w:color="000000" w:sz="0" w:space="0"/>
          <w:left w:val="none" w:color="000000" w:sz="0" w:space="0"/>
          <w:bottom w:val="single" w:color="00000A" w:sz="4" w:space="0"/>
          <w:right w:val="none" w:color="000000" w:sz="0" w:space="0"/>
        </w:pBdr>
      </w:pPr>
      <w:r>
        <w:rPr>
          <w:rFonts w:ascii="宋体" w:hAnsi="宋体" w:cs="宋体"/>
        </w:rPr>
        <w:t>tail 查看文件后N行，默认10行，-n指定行数,-f实时跟踪文件结尾的变化</w:t>
      </w:r>
    </w:p>
    <w:p>
      <w:pPr>
        <w:pBdr>
          <w:top w:val="none" w:color="000000" w:sz="0" w:space="0"/>
          <w:left w:val="none" w:color="000000" w:sz="0" w:space="0"/>
          <w:bottom w:val="single" w:color="00000A" w:sz="4" w:space="0"/>
          <w:right w:val="none" w:color="000000" w:sz="0" w:space="0"/>
        </w:pBdr>
      </w:pPr>
      <w:r>
        <w:rPr>
          <w:rFonts w:ascii="宋体" w:hAnsi="宋体" w:cs="宋体"/>
        </w:rPr>
        <w:t>sed linux三剑客老二，文件增删改查，*****</w:t>
      </w:r>
    </w:p>
    <w:p>
      <w:pPr>
        <w:pBdr>
          <w:top w:val="none" w:color="000000" w:sz="0" w:space="0"/>
          <w:left w:val="none" w:color="000000" w:sz="0" w:space="0"/>
          <w:bottom w:val="single" w:color="00000A" w:sz="4" w:space="0"/>
          <w:right w:val="none" w:color="000000" w:sz="0" w:space="0"/>
        </w:pBdr>
      </w:pPr>
      <w:r>
        <w:rPr>
          <w:rFonts w:ascii="宋体" w:hAnsi="宋体" w:cs="宋体"/>
        </w:rPr>
        <w:t>pwd打印当前工作目录</w:t>
      </w:r>
    </w:p>
    <w:p>
      <w:pPr>
        <w:pBdr>
          <w:top w:val="none" w:color="000000" w:sz="0" w:space="0"/>
          <w:left w:val="none" w:color="000000" w:sz="0" w:space="0"/>
          <w:bottom w:val="single" w:color="00000A" w:sz="4" w:space="0"/>
          <w:right w:val="none" w:color="000000" w:sz="0" w:space="0"/>
        </w:pBdr>
      </w:pPr>
      <w:r>
        <w:rPr>
          <w:rFonts w:ascii="宋体" w:hAnsi="宋体" w:cs="宋体"/>
        </w:rPr>
        <w:t>rmdir 删除空目录</w:t>
      </w:r>
    </w:p>
    <w:p>
      <w:pPr>
        <w:pBdr>
          <w:top w:val="none" w:color="000000" w:sz="0" w:space="0"/>
          <w:left w:val="none" w:color="000000" w:sz="0" w:space="0"/>
          <w:bottom w:val="single" w:color="00000A" w:sz="4" w:space="0"/>
          <w:right w:val="none" w:color="000000" w:sz="0" w:space="0"/>
        </w:pBdr>
      </w:pPr>
      <w:r>
        <w:rPr>
          <w:rFonts w:ascii="宋体" w:hAnsi="宋体" w:cs="宋体"/>
        </w:rPr>
        <w:t>echo 显示输出</w:t>
      </w:r>
    </w:p>
    <w:p>
      <w:pPr>
        <w:pBdr>
          <w:top w:val="none" w:color="000000" w:sz="0" w:space="0"/>
          <w:left w:val="none" w:color="000000" w:sz="0" w:space="0"/>
          <w:bottom w:val="single" w:color="00000A" w:sz="4" w:space="0"/>
          <w:right w:val="none" w:color="000000" w:sz="0" w:space="0"/>
        </w:pBdr>
      </w:pPr>
      <w:r>
        <w:rPr>
          <w:rFonts w:ascii="宋体" w:hAnsi="宋体" w:cs="宋体"/>
        </w:rPr>
        <w:t>xargs (配合find,ls)等查找到的内容处理,-n分组</w:t>
      </w:r>
    </w:p>
    <w:p>
      <w:pPr>
        <w:pBdr>
          <w:top w:val="none" w:color="000000" w:sz="0" w:space="0"/>
          <w:left w:val="none" w:color="000000" w:sz="0" w:space="0"/>
          <w:bottom w:val="single" w:color="00000A" w:sz="4" w:space="0"/>
          <w:right w:val="none" w:color="000000" w:sz="0" w:space="0"/>
        </w:pBdr>
      </w:pPr>
      <w:r>
        <w:rPr>
          <w:rFonts w:ascii="宋体" w:hAnsi="宋体" w:cs="宋体"/>
        </w:rPr>
        <w:t>tree -L层数  -d目录</w:t>
      </w:r>
    </w:p>
    <w:p>
      <w:pPr>
        <w:pBdr>
          <w:top w:val="none" w:color="000000" w:sz="0" w:space="0"/>
          <w:left w:val="none" w:color="000000" w:sz="0" w:space="0"/>
          <w:bottom w:val="single" w:color="00000A" w:sz="4" w:space="0"/>
          <w:right w:val="none" w:color="000000" w:sz="0" w:space="0"/>
        </w:pBdr>
      </w:pPr>
      <w:r>
        <w:rPr>
          <w:rFonts w:ascii="宋体" w:hAnsi="宋体" w:cs="宋体"/>
        </w:rPr>
        <w:t>rpm  -q query查询 -a all</w:t>
      </w:r>
    </w:p>
    <w:p>
      <w:pPr>
        <w:pBdr>
          <w:top w:val="none" w:color="000000" w:sz="0" w:space="0"/>
          <w:left w:val="none" w:color="000000" w:sz="0" w:space="0"/>
          <w:bottom w:val="single" w:color="00000A" w:sz="4" w:space="0"/>
          <w:right w:val="none" w:color="000000" w:sz="0" w:space="0"/>
        </w:pBdr>
      </w:pPr>
      <w:r>
        <w:rPr>
          <w:rFonts w:ascii="宋体" w:hAnsi="宋体" w:cs="宋体"/>
        </w:rPr>
        <w:t>uname -r内核 -m32位还是64位 -a所有信息, -n主机名（hostname）</w:t>
      </w:r>
    </w:p>
    <w:p>
      <w:pPr>
        <w:pBdr>
          <w:top w:val="none" w:color="000000" w:sz="0" w:space="0"/>
          <w:left w:val="none" w:color="000000" w:sz="0" w:space="0"/>
          <w:bottom w:val="single" w:color="00000A" w:sz="4" w:space="0"/>
          <w:right w:val="none" w:color="000000" w:sz="0" w:space="0"/>
        </w:pBdr>
      </w:pPr>
      <w:r>
        <w:rPr>
          <w:rFonts w:ascii="宋体" w:hAnsi="宋体" w:cs="宋体"/>
        </w:rPr>
        <w:t>hostname 主机名</w:t>
      </w:r>
    </w:p>
    <w:p>
      <w:pPr>
        <w:pBdr>
          <w:top w:val="none" w:color="000000" w:sz="0" w:space="0"/>
          <w:left w:val="none" w:color="000000" w:sz="0" w:space="0"/>
          <w:bottom w:val="single" w:color="00000A" w:sz="4" w:space="0"/>
          <w:right w:val="none" w:color="000000" w:sz="0" w:space="0"/>
        </w:pBdr>
      </w:pPr>
      <w:r>
        <w:rPr>
          <w:rFonts w:ascii="宋体" w:hAnsi="宋体" w:cs="宋体"/>
        </w:rPr>
        <w:t>whoami 查看当前用户</w:t>
      </w:r>
    </w:p>
    <w:p>
      <w:pPr>
        <w:pBdr>
          <w:top w:val="none" w:color="000000" w:sz="0" w:space="0"/>
          <w:left w:val="none" w:color="000000" w:sz="0" w:space="0"/>
          <w:bottom w:val="single" w:color="00000A" w:sz="4" w:space="0"/>
          <w:right w:val="none" w:color="000000" w:sz="0" w:space="0"/>
        </w:pBdr>
      </w:pPr>
      <w:r>
        <w:rPr>
          <w:rFonts w:ascii="宋体" w:hAnsi="宋体" w:cs="宋体"/>
        </w:rPr>
        <w:t>users</w:t>
      </w:r>
    </w:p>
    <w:p>
      <w:pPr>
        <w:pBdr>
          <w:top w:val="none" w:color="000000" w:sz="0" w:space="0"/>
          <w:left w:val="none" w:color="000000" w:sz="0" w:space="0"/>
          <w:bottom w:val="single" w:color="00000A" w:sz="4" w:space="0"/>
          <w:right w:val="none" w:color="000000" w:sz="0" w:space="0"/>
        </w:pBdr>
      </w:pPr>
      <w:r>
        <w:rPr>
          <w:rFonts w:ascii="宋体" w:hAnsi="宋体" w:cs="宋体"/>
        </w:rPr>
        <w:t>w</w:t>
      </w:r>
    </w:p>
    <w:p>
      <w:pPr>
        <w:pBdr>
          <w:top w:val="none" w:color="000000" w:sz="0" w:space="0"/>
          <w:left w:val="none" w:color="000000" w:sz="0" w:space="0"/>
          <w:bottom w:val="single" w:color="00000A" w:sz="4" w:space="0"/>
          <w:right w:val="none" w:color="000000" w:sz="0" w:space="0"/>
        </w:pBdr>
      </w:pPr>
      <w:r>
        <w:rPr>
          <w:rFonts w:ascii="宋体" w:hAnsi="宋体" w:cs="宋体"/>
        </w:rPr>
        <w:t>useradd 添加用户</w:t>
      </w:r>
    </w:p>
    <w:p>
      <w:pPr>
        <w:pBdr>
          <w:top w:val="none" w:color="000000" w:sz="0" w:space="0"/>
          <w:left w:val="none" w:color="000000" w:sz="0" w:space="0"/>
          <w:bottom w:val="single" w:color="00000A" w:sz="4" w:space="0"/>
          <w:right w:val="none" w:color="000000" w:sz="0" w:space="0"/>
        </w:pBdr>
      </w:pPr>
      <w:r>
        <w:rPr>
          <w:rFonts w:ascii="宋体" w:hAnsi="宋体" w:cs="宋体"/>
        </w:rPr>
        <w:t>passwd  改密码，--stdin 非交互设置密码</w:t>
      </w:r>
    </w:p>
    <w:p>
      <w:pPr>
        <w:pBdr>
          <w:top w:val="none" w:color="000000" w:sz="0" w:space="0"/>
          <w:left w:val="none" w:color="000000" w:sz="0" w:space="0"/>
          <w:bottom w:val="single" w:color="00000A" w:sz="4" w:space="0"/>
          <w:right w:val="none" w:color="000000" w:sz="0" w:space="0"/>
        </w:pBdr>
      </w:pPr>
      <w:r>
        <w:rPr>
          <w:rFonts w:ascii="宋体" w:hAnsi="宋体" w:cs="宋体"/>
        </w:rPr>
        <w:t>su     切换用户角色，-切换环境变量</w:t>
      </w:r>
    </w:p>
    <w:p>
      <w:pPr>
        <w:pBdr>
          <w:top w:val="none" w:color="000000" w:sz="0" w:space="0"/>
          <w:left w:val="none" w:color="000000" w:sz="0" w:space="0"/>
          <w:bottom w:val="single" w:color="00000A" w:sz="4" w:space="0"/>
          <w:right w:val="none" w:color="000000" w:sz="0" w:space="0"/>
        </w:pBdr>
        <w:rPr>
          <w:rFonts w:ascii="宋体" w:hAnsi="宋体" w:cs="宋体"/>
        </w:rPr>
      </w:pPr>
    </w:p>
    <w:p>
      <w:pPr>
        <w:rPr>
          <w:rFonts w:ascii="宋体" w:hAnsi="宋体" w:cs="宋体"/>
        </w:rPr>
      </w:pPr>
    </w:p>
    <w:p>
      <w:pPr>
        <w:pStyle w:val="4"/>
      </w:pPr>
      <w:r>
        <w:t>Service</w:t>
      </w:r>
    </w:p>
    <w:p>
      <w:pPr>
        <w:pStyle w:val="5"/>
      </w:pPr>
      <w:r>
        <w:t>1 简述部署Discuz!论坛的工作流程</w:t>
      </w:r>
    </w:p>
    <w:p>
      <w:pPr/>
      <w:r>
        <w:rPr>
          <w:rFonts w:ascii="宋体" w:hAnsi="宋体" w:cs="宋体"/>
          <w:szCs w:val="21"/>
        </w:rPr>
        <w:t>参考答案</w:t>
      </w:r>
    </w:p>
    <w:p>
      <w:pPr/>
      <w:r>
        <w:rPr>
          <w:rFonts w:ascii="宋体" w:hAnsi="宋体" w:cs="宋体"/>
          <w:szCs w:val="21"/>
        </w:rPr>
        <w:t>1）部署LAMP软件并启动相应服务；</w:t>
      </w:r>
    </w:p>
    <w:p>
      <w:pPr/>
      <w:r>
        <w:rPr>
          <w:rFonts w:ascii="宋体" w:hAnsi="宋体" w:cs="宋体"/>
          <w:szCs w:val="21"/>
        </w:rPr>
        <w:t>2）创建网站数据库及数据库管理员账户及密码；</w:t>
      </w:r>
    </w:p>
    <w:p>
      <w:pPr/>
      <w:r>
        <w:rPr>
          <w:rFonts w:ascii="宋体" w:hAnsi="宋体" w:cs="宋体"/>
          <w:szCs w:val="21"/>
        </w:rPr>
        <w:t>3）将Discuz！压缩包中的upload下的内容解压到httpd站点根路径下，并调整好适当的权限；</w:t>
      </w:r>
    </w:p>
    <w:p>
      <w:pPr/>
      <w:r>
        <w:rPr>
          <w:rFonts w:ascii="宋体" w:hAnsi="宋体" w:cs="宋体"/>
          <w:szCs w:val="21"/>
        </w:rPr>
        <w:t>4）最后，在浏览器输入网址后，进行第一次的初始化工作。</w:t>
      </w:r>
    </w:p>
    <w:p>
      <w:pPr>
        <w:rPr>
          <w:rFonts w:ascii="宋体" w:hAnsi="宋体" w:cs="宋体"/>
          <w:szCs w:val="21"/>
        </w:rPr>
      </w:pPr>
    </w:p>
    <w:p>
      <w:pPr>
        <w:pStyle w:val="5"/>
      </w:pPr>
      <w:r>
        <w:rPr>
          <w:color w:val="FF0000"/>
        </w:rPr>
        <w:t>2 简要说明PXE安装系统流程</w:t>
      </w:r>
    </w:p>
    <w:p>
      <w:pPr/>
      <w:r>
        <w:rPr>
          <w:rFonts w:ascii="宋体" w:hAnsi="宋体" w:cs="宋体"/>
          <w:color w:val="FF0000"/>
          <w:szCs w:val="21"/>
        </w:rPr>
        <w:t>参考答案</w:t>
      </w:r>
    </w:p>
    <w:p>
      <w:pPr/>
      <w:r>
        <w:rPr>
          <w:rFonts w:ascii="宋体" w:hAnsi="宋体" w:cs="宋体"/>
          <w:color w:val="FF0000"/>
          <w:szCs w:val="21"/>
        </w:rPr>
        <w:t>客户端向DHCP服务器请求分配IP地址；</w:t>
      </w:r>
    </w:p>
    <w:p>
      <w:pPr/>
      <w:r>
        <w:rPr>
          <w:rFonts w:ascii="宋体" w:hAnsi="宋体" w:cs="宋体"/>
          <w:color w:val="FF0000"/>
          <w:szCs w:val="21"/>
        </w:rPr>
        <w:t>DHCP服务器为客户端分配IP地址，告知Boot server；</w:t>
      </w:r>
    </w:p>
    <w:p>
      <w:pPr/>
      <w:r>
        <w:rPr>
          <w:rFonts w:ascii="宋体" w:hAnsi="宋体" w:cs="宋体"/>
          <w:color w:val="FF0000"/>
          <w:szCs w:val="21"/>
        </w:rPr>
        <w:t>客户端向Boot server请求下载启动文件；</w:t>
      </w:r>
    </w:p>
    <w:p>
      <w:pPr/>
      <w:r>
        <w:rPr>
          <w:rFonts w:ascii="宋体" w:hAnsi="宋体" w:cs="宋体"/>
          <w:color w:val="FF0000"/>
          <w:szCs w:val="21"/>
        </w:rPr>
        <w:t>Boot server向客户端提供启动文件；</w:t>
      </w:r>
    </w:p>
    <w:p>
      <w:pPr/>
      <w:r>
        <w:rPr>
          <w:rFonts w:ascii="宋体" w:hAnsi="宋体" w:cs="宋体"/>
          <w:color w:val="FF0000"/>
          <w:szCs w:val="21"/>
        </w:rPr>
        <w:t>客户端向文件共享服务器请求应答文件；</w:t>
      </w:r>
    </w:p>
    <w:p>
      <w:pPr/>
      <w:r>
        <w:rPr>
          <w:rFonts w:ascii="宋体" w:hAnsi="宋体" w:cs="宋体"/>
          <w:color w:val="FF0000"/>
          <w:szCs w:val="21"/>
        </w:rPr>
        <w:t>客户端根据应答文件信息，安装操作系统</w:t>
      </w:r>
    </w:p>
    <w:p>
      <w:pPr>
        <w:pStyle w:val="5"/>
      </w:pPr>
      <w:r>
        <w:t>3 简单描述虚拟化技术常见的虚拟网络类型</w:t>
      </w:r>
    </w:p>
    <w:p>
      <w:pPr/>
      <w:r>
        <w:rPr>
          <w:rFonts w:ascii="宋体" w:hAnsi="宋体" w:cs="宋体"/>
          <w:szCs w:val="21"/>
        </w:rPr>
        <w:t>参考答案</w:t>
      </w:r>
    </w:p>
    <w:p>
      <w:pPr/>
      <w:r>
        <w:rPr>
          <w:rFonts w:ascii="宋体" w:hAnsi="宋体" w:cs="宋体"/>
          <w:szCs w:val="21"/>
        </w:rPr>
        <w:t>桥接模式：Guest与Host连接到同一个交换机上，通过桥接物理网卡，相当于直连到Host所在网络。</w:t>
      </w:r>
    </w:p>
    <w:p>
      <w:pPr/>
      <w:r>
        <w:rPr>
          <w:rFonts w:ascii="宋体" w:hAnsi="宋体" w:cs="宋体"/>
          <w:szCs w:val="21"/>
        </w:rPr>
        <w:t>隔离模式：Guest可访问同一虚拟交换机上的其他Guest，但无法访问Host所在外部网络。</w:t>
      </w:r>
    </w:p>
    <w:p>
      <w:pPr/>
      <w:r>
        <w:rPr>
          <w:rFonts w:ascii="宋体" w:hAnsi="宋体" w:cs="宋体"/>
          <w:szCs w:val="21"/>
        </w:rPr>
        <w:t>NAT模式：Guest的网关指向Host的virtbr0的IP地址，允许虚拟机共享真机的网络连接。</w:t>
      </w:r>
    </w:p>
    <w:p>
      <w:pPr/>
      <w:r>
        <w:rPr>
          <w:rFonts w:ascii="宋体" w:hAnsi="宋体" w:cs="宋体"/>
          <w:szCs w:val="21"/>
        </w:rPr>
        <w:t>路由模式：由Host充当路由器，开启转发，需要额外设置外网与Guest之间互访的路由。</w:t>
      </w:r>
    </w:p>
    <w:p>
      <w:pPr/>
      <w:r>
        <w:rPr>
          <w:rFonts w:ascii="宋体" w:hAnsi="宋体" w:cs="宋体"/>
          <w:szCs w:val="21"/>
        </w:rPr>
        <w:t>2 RHEL6上实现KVM虚拟化需要安装哪些软件组</w:t>
      </w:r>
    </w:p>
    <w:p>
      <w:pPr>
        <w:rPr>
          <w:rFonts w:ascii="宋体" w:hAnsi="宋体" w:cs="宋体"/>
          <w:szCs w:val="21"/>
        </w:rPr>
      </w:pPr>
    </w:p>
    <w:p>
      <w:pPr/>
      <w:r>
        <w:rPr>
          <w:rFonts w:ascii="宋体" w:hAnsi="宋体" w:cs="宋体"/>
          <w:szCs w:val="21"/>
        </w:rPr>
        <w:t>参考答案</w:t>
      </w:r>
    </w:p>
    <w:p>
      <w:pPr/>
      <w:r>
        <w:rPr>
          <w:rFonts w:ascii="宋体" w:hAnsi="宋体" w:cs="宋体"/>
          <w:szCs w:val="21"/>
        </w:rPr>
        <w:t>Virtualization、Virtualization Client</w:t>
      </w:r>
    </w:p>
    <w:p>
      <w:pPr/>
      <w:r>
        <w:rPr>
          <w:rFonts w:ascii="宋体" w:hAnsi="宋体" w:cs="宋体"/>
          <w:szCs w:val="21"/>
        </w:rPr>
        <w:t>Virtualization Tools、Virtualization Platform</w:t>
      </w:r>
    </w:p>
    <w:p>
      <w:pPr>
        <w:pStyle w:val="5"/>
      </w:pPr>
      <w:r>
        <w:t>4 简述DNS递归和迭代查询的作用</w:t>
      </w:r>
    </w:p>
    <w:p>
      <w:pPr/>
      <w:r>
        <w:rPr>
          <w:rFonts w:ascii="宋体" w:hAnsi="宋体" w:cs="宋体"/>
          <w:szCs w:val="21"/>
        </w:rPr>
        <w:t>参考答案</w:t>
      </w:r>
    </w:p>
    <w:p>
      <w:pPr/>
      <w:r>
        <w:rPr>
          <w:rFonts w:ascii="宋体" w:hAnsi="宋体" w:cs="宋体"/>
          <w:szCs w:val="21"/>
        </w:rPr>
        <w:t>对于一台DNS服务器来说：</w:t>
      </w:r>
    </w:p>
    <w:p>
      <w:pPr/>
      <w:r>
        <w:rPr>
          <w:rFonts w:ascii="宋体" w:hAnsi="宋体" w:cs="宋体"/>
          <w:szCs w:val="21"/>
        </w:rPr>
        <w:t>若允许递归，则当客户端请求解析的域名非本DNS管辖时，本DNS会向其他DNS服务器代询；</w:t>
      </w:r>
    </w:p>
    <w:p>
      <w:pPr/>
      <w:r>
        <w:rPr>
          <w:rFonts w:ascii="宋体" w:hAnsi="宋体" w:cs="宋体"/>
          <w:szCs w:val="21"/>
        </w:rPr>
        <w:t>若不允许递归，则当客户端请求解析的域名非本DNS管辖时，本DNS会放弃代询 —— 但是，如果目标地址位于已知的某个授权子域，本DNS会告知客户端对应的子DNS服务器的地址信息（即迭代）。</w:t>
      </w:r>
    </w:p>
    <w:p>
      <w:pPr>
        <w:rPr>
          <w:rFonts w:ascii="宋体" w:hAnsi="宋体" w:cs="宋体"/>
          <w:szCs w:val="21"/>
        </w:rPr>
      </w:pPr>
    </w:p>
    <w:p>
      <w:pPr>
        <w:pStyle w:val="5"/>
      </w:pPr>
      <w:r>
        <w:t>5 为什么使用LAMP？</w:t>
      </w:r>
    </w:p>
    <w:p>
      <w:pPr/>
      <w:r>
        <w:rPr>
          <w:rFonts w:ascii="宋体" w:hAnsi="宋体" w:cs="宋体"/>
          <w:szCs w:val="21"/>
        </w:rPr>
        <w:t>答案： 因为LAMP 具有Web 资源丰富、轻量、快速开发等特点，与微软的.NET 架构相比，LAMP 具有通用、跨平台、高性能、低价格优势、因此LAMP 无论是性能、质量还是价格都是企业搭建网站的首选平台。</w:t>
      </w:r>
    </w:p>
    <w:p>
      <w:pPr>
        <w:pStyle w:val="5"/>
      </w:pPr>
      <w:r>
        <w:t>6 DNS的解析过程？</w:t>
      </w:r>
    </w:p>
    <w:p>
      <w:pPr/>
      <w:r>
        <w:rPr>
          <w:rFonts w:ascii="宋体" w:hAnsi="宋体" w:cs="宋体"/>
          <w:szCs w:val="21"/>
        </w:rPr>
        <w:t>答案：第一步：客户机提出域名解析请求,并将该请求发送给本地的域名服务器。</w:t>
      </w:r>
    </w:p>
    <w:p>
      <w:pPr>
        <w:ind w:firstLine="630"/>
      </w:pPr>
      <w:r>
        <w:rPr>
          <w:rFonts w:ascii="宋体" w:hAnsi="宋体" w:cs="宋体"/>
          <w:szCs w:val="21"/>
        </w:rPr>
        <w:t>第二步：当本地的域名服务器收到请求后,就先查询本地的缓存,如果有该纪</w:t>
      </w:r>
    </w:p>
    <w:p>
      <w:pPr>
        <w:ind w:firstLine="1470"/>
      </w:pPr>
      <w:r>
        <w:rPr>
          <w:rFonts w:ascii="宋体" w:hAnsi="宋体" w:cs="宋体"/>
          <w:szCs w:val="21"/>
        </w:rPr>
        <w:t>录项,则本地的域名服务器就直接把查询的结果返回。</w:t>
      </w:r>
    </w:p>
    <w:p>
      <w:pPr>
        <w:ind w:firstLine="630"/>
      </w:pPr>
      <w:r>
        <w:rPr>
          <w:rFonts w:ascii="宋体" w:hAnsi="宋体" w:cs="宋体"/>
          <w:szCs w:val="21"/>
        </w:rPr>
        <w:t>第三步：如果本地的缓存中没有该纪录,则本地域名服务器就直接把请求发</w:t>
      </w:r>
    </w:p>
    <w:p>
      <w:pPr>
        <w:ind w:firstLine="1470"/>
      </w:pPr>
      <w:r>
        <w:rPr>
          <w:rFonts w:ascii="宋体" w:hAnsi="宋体" w:cs="宋体"/>
          <w:szCs w:val="21"/>
        </w:rPr>
        <w:t>给根域名服务器,然后根域名服务器再返回给本地域名服务器一个</w:t>
      </w:r>
    </w:p>
    <w:p>
      <w:pPr>
        <w:ind w:firstLine="1470"/>
      </w:pPr>
      <w:r>
        <w:rPr>
          <w:rFonts w:ascii="宋体" w:hAnsi="宋体" w:cs="宋体"/>
          <w:szCs w:val="21"/>
        </w:rPr>
        <w:t>所查询域(根的子域)的主域名服务器的地址。</w:t>
      </w:r>
    </w:p>
    <w:p>
      <w:pPr>
        <w:ind w:firstLine="630"/>
      </w:pPr>
      <w:r>
        <w:rPr>
          <w:rFonts w:ascii="宋体" w:hAnsi="宋体" w:cs="宋体"/>
          <w:szCs w:val="21"/>
        </w:rPr>
        <w:t>第四步：本地服务器再向上一步返回的域名服务器发送请求,然后接受请求</w:t>
      </w:r>
    </w:p>
    <w:p>
      <w:pPr>
        <w:ind w:firstLine="1470"/>
      </w:pPr>
      <w:r>
        <w:rPr>
          <w:rFonts w:ascii="宋体" w:hAnsi="宋体" w:cs="宋体"/>
          <w:szCs w:val="21"/>
        </w:rPr>
        <w:t>的服务器查询自己的缓存,如果没有该纪录,则返回相关的下级的</w:t>
      </w:r>
    </w:p>
    <w:p>
      <w:pPr>
        <w:ind w:firstLine="1470"/>
      </w:pPr>
      <w:r>
        <w:rPr>
          <w:rFonts w:ascii="宋体" w:hAnsi="宋体" w:cs="宋体"/>
          <w:szCs w:val="21"/>
        </w:rPr>
        <w:t>域名服务器的地址。</w:t>
      </w:r>
    </w:p>
    <w:p>
      <w:pPr>
        <w:ind w:firstLine="630"/>
      </w:pPr>
      <w:r>
        <w:rPr>
          <w:rFonts w:ascii="宋体" w:hAnsi="宋体" w:cs="宋体"/>
          <w:szCs w:val="21"/>
        </w:rPr>
        <w:t>第五步：重复第四步,直到找到正确的纪录。</w:t>
      </w:r>
    </w:p>
    <w:p>
      <w:pPr>
        <w:ind w:firstLine="630"/>
      </w:pPr>
      <w:r>
        <w:rPr>
          <w:rFonts w:ascii="宋体" w:hAnsi="宋体" w:cs="宋体"/>
          <w:szCs w:val="21"/>
        </w:rPr>
        <w:t>第六步：本地域名服务器把返回的结果保存到缓存,以备下一次使用,同时还</w:t>
      </w:r>
    </w:p>
    <w:p>
      <w:pPr>
        <w:ind w:firstLine="1470"/>
      </w:pPr>
      <w:r>
        <w:rPr>
          <w:rFonts w:ascii="宋体" w:hAnsi="宋体" w:cs="宋体"/>
          <w:szCs w:val="21"/>
        </w:rPr>
        <w:t>将结果返回给客户机。</w:t>
      </w:r>
    </w:p>
    <w:p>
      <w:pPr>
        <w:pStyle w:val="5"/>
      </w:pPr>
      <w:r>
        <w:t>7 DNS的工作原理？</w:t>
      </w:r>
    </w:p>
    <w:p>
      <w:pPr>
        <w:rPr>
          <w:rFonts w:ascii="宋体" w:hAnsi="宋体" w:cs="宋体"/>
          <w:szCs w:val="21"/>
        </w:rPr>
      </w:pPr>
    </w:p>
    <w:p>
      <w:pPr>
        <w:ind w:firstLine="105"/>
      </w:pPr>
      <w:r>
        <w:rPr>
          <w:rFonts w:ascii="宋体" w:hAnsi="宋体" w:cs="宋体"/>
          <w:szCs w:val="21"/>
        </w:rPr>
        <w:t>答案：域名解析有正向解析和反向解析之说，正向解析就是将域名转换成对应的 IP</w:t>
      </w:r>
    </w:p>
    <w:p>
      <w:pPr>
        <w:ind w:firstLine="105"/>
      </w:pPr>
      <w:r>
        <w:rPr>
          <w:rFonts w:ascii="宋体" w:hAnsi="宋体" w:cs="宋体"/>
          <w:szCs w:val="21"/>
        </w:rPr>
        <w:t>地址的过程，它应用于在浏览器地址栏中输入网站域名时的情形；而反向解析是</w:t>
      </w:r>
    </w:p>
    <w:p>
      <w:pPr>
        <w:ind w:firstLine="105"/>
      </w:pPr>
      <w:r>
        <w:rPr>
          <w:rFonts w:ascii="宋体" w:hAnsi="宋体" w:cs="宋体"/>
          <w:szCs w:val="21"/>
        </w:rPr>
        <w:t>将 IP 地址转换成对应域名的过程，但在访问网站时无须进行反向解析，即使在</w:t>
      </w:r>
    </w:p>
    <w:p>
      <w:pPr>
        <w:ind w:firstLine="105"/>
      </w:pPr>
      <w:r>
        <w:rPr>
          <w:rFonts w:ascii="宋体" w:hAnsi="宋体" w:cs="宋体"/>
          <w:szCs w:val="21"/>
        </w:rPr>
        <w:t>浏览器地址栏中输入的是网站服务器 IP 地址，因为互联网主机的定位本身就是</w:t>
      </w:r>
    </w:p>
    <w:p>
      <w:pPr>
        <w:ind w:firstLine="105"/>
      </w:pPr>
      <w:r>
        <w:rPr>
          <w:rFonts w:ascii="宋体" w:hAnsi="宋体" w:cs="宋体"/>
          <w:szCs w:val="21"/>
        </w:rPr>
        <w:t>通过 IP 地址进行的，只是在同一 IP 地址下映射多个域名时需要。另外反向解析</w:t>
      </w:r>
    </w:p>
    <w:p>
      <w:pPr>
        <w:ind w:firstLine="105"/>
      </w:pPr>
      <w:r>
        <w:rPr>
          <w:rFonts w:ascii="宋体" w:hAnsi="宋体" w:cs="宋体"/>
          <w:szCs w:val="21"/>
        </w:rPr>
        <w:t>经常被一些后台程序使用，用户看不到。</w:t>
      </w:r>
    </w:p>
    <w:p>
      <w:pPr>
        <w:ind w:firstLine="105"/>
      </w:pPr>
      <w:r>
        <w:rPr>
          <w:rFonts w:ascii="宋体" w:hAnsi="宋体" w:cs="宋体"/>
          <w:szCs w:val="21"/>
        </w:rPr>
        <w:tab/>
      </w:r>
      <w:r>
        <w:rPr>
          <w:rFonts w:ascii="宋体" w:hAnsi="宋体" w:cs="宋体"/>
          <w:szCs w:val="21"/>
        </w:rPr>
        <w:t>除了正向、反向解析之外，还有一种称为“递归查询”的解析。“递归查询”</w:t>
      </w:r>
    </w:p>
    <w:p>
      <w:pPr>
        <w:ind w:firstLine="105"/>
      </w:pPr>
      <w:r>
        <w:rPr>
          <w:rFonts w:ascii="宋体" w:hAnsi="宋体" w:cs="宋体"/>
          <w:szCs w:val="21"/>
        </w:rPr>
        <w:t>的基本含义就是在某个DNS服务器上查找不到相应的域名与IP地址对应关系时，</w:t>
      </w:r>
    </w:p>
    <w:p>
      <w:pPr>
        <w:ind w:firstLine="105"/>
      </w:pPr>
      <w:r>
        <w:rPr>
          <w:rFonts w:ascii="宋体" w:hAnsi="宋体" w:cs="宋体"/>
          <w:szCs w:val="21"/>
        </w:rPr>
        <w:t>自动转到另外一台 DNS 服务器上进行查询。通常递归到的另一台 DNS 服务器对</w:t>
      </w:r>
    </w:p>
    <w:p>
      <w:pPr>
        <w:ind w:firstLine="105"/>
      </w:pPr>
      <w:r>
        <w:rPr>
          <w:rFonts w:ascii="宋体" w:hAnsi="宋体" w:cs="宋体"/>
          <w:szCs w:val="21"/>
        </w:rPr>
        <w:t>应域的根 DNS 服务器。因为对于提供互联网域名解析的互联网服务商，无论从</w:t>
      </w:r>
    </w:p>
    <w:p>
      <w:pPr>
        <w:ind w:firstLine="105"/>
      </w:pPr>
      <w:r>
        <w:rPr>
          <w:rFonts w:ascii="宋体" w:hAnsi="宋体" w:cs="宋体"/>
          <w:szCs w:val="21"/>
        </w:rPr>
        <w:t>性能上，还是从安全上来说，都不可能只有一台 DNS 服务器，而是由一台或者</w:t>
      </w:r>
    </w:p>
    <w:p>
      <w:pPr>
        <w:ind w:firstLine="105"/>
      </w:pPr>
      <w:r>
        <w:rPr>
          <w:rFonts w:ascii="宋体" w:hAnsi="宋体" w:cs="宋体"/>
          <w:szCs w:val="21"/>
        </w:rPr>
        <w:t>两台根 DNS 服务器（两台根 DNS 服务器通常是镜像关系），然后再在下面配置</w:t>
      </w:r>
    </w:p>
    <w:p>
      <w:pPr>
        <w:ind w:firstLine="105"/>
      </w:pPr>
      <w:r>
        <w:rPr>
          <w:rFonts w:ascii="宋体" w:hAnsi="宋体" w:cs="宋体"/>
          <w:szCs w:val="21"/>
        </w:rPr>
        <w:t>了多台子 DNS 服务器来均衡负载的（各子 DNS 服务器都是从根 DNS 服务器中</w:t>
      </w:r>
    </w:p>
    <w:p>
      <w:pPr>
        <w:ind w:firstLine="105"/>
      </w:pPr>
      <w:r>
        <w:rPr>
          <w:rFonts w:ascii="宋体" w:hAnsi="宋体" w:cs="宋体"/>
          <w:szCs w:val="21"/>
        </w:rPr>
        <w:t>复制查询信息的），根 DNS 服务器一般不接受用户的直接查询，只接受子 DNS</w:t>
      </w:r>
    </w:p>
    <w:p>
      <w:pPr>
        <w:ind w:firstLine="105"/>
      </w:pPr>
      <w:r>
        <w:rPr>
          <w:rFonts w:ascii="宋体" w:hAnsi="宋体" w:cs="宋体"/>
          <w:szCs w:val="21"/>
        </w:rPr>
        <w:t>服务器的递归查询，以确保整个域名服务器系统的可用性。</w:t>
      </w:r>
    </w:p>
    <w:p>
      <w:pPr>
        <w:ind w:firstLine="105"/>
      </w:pPr>
      <w:r>
        <w:rPr>
          <w:rFonts w:ascii="宋体" w:hAnsi="宋体" w:cs="宋体"/>
          <w:szCs w:val="21"/>
        </w:rPr>
        <w:tab/>
      </w:r>
      <w:r>
        <w:rPr>
          <w:rFonts w:ascii="宋体" w:hAnsi="宋体" w:cs="宋体"/>
          <w:szCs w:val="21"/>
        </w:rPr>
        <w:t>当用户访问某网站时，在输入了网站网址（其实就包括了域名）后，首先就</w:t>
      </w:r>
    </w:p>
    <w:p>
      <w:pPr>
        <w:ind w:firstLine="105"/>
      </w:pPr>
      <w:r>
        <w:rPr>
          <w:rFonts w:ascii="宋体" w:hAnsi="宋体" w:cs="宋体"/>
          <w:szCs w:val="21"/>
        </w:rPr>
        <w:t>有一台首选子 DNS 服务器进行解析，如果在它的域名和 IP 地址映射表中查询到</w:t>
      </w:r>
    </w:p>
    <w:p>
      <w:pPr>
        <w:ind w:firstLine="105"/>
      </w:pPr>
      <w:r>
        <w:rPr>
          <w:rFonts w:ascii="宋体" w:hAnsi="宋体" w:cs="宋体"/>
          <w:szCs w:val="21"/>
        </w:rPr>
        <w:t>相应的网站的 IP 地址，则立即可以访问，如果在当前子 DNS 服务器上没有查找</w:t>
      </w:r>
    </w:p>
    <w:p>
      <w:pPr>
        <w:ind w:firstLine="105"/>
      </w:pPr>
      <w:r>
        <w:rPr>
          <w:rFonts w:ascii="宋体" w:hAnsi="宋体" w:cs="宋体"/>
          <w:szCs w:val="21"/>
        </w:rPr>
        <w:t>到相应域名所对应的 IP 地址，它就会自动把查询请求转到根 DNS 服务器上进行</w:t>
      </w:r>
    </w:p>
    <w:p>
      <w:pPr>
        <w:ind w:firstLine="105"/>
      </w:pPr>
      <w:r>
        <w:rPr>
          <w:rFonts w:ascii="宋体" w:hAnsi="宋体" w:cs="宋体"/>
          <w:szCs w:val="21"/>
        </w:rPr>
        <w:t>查询。如果是相应域名服务商的域名，在根 DNS 服务器中是肯定可以查询到相</w:t>
      </w:r>
    </w:p>
    <w:p>
      <w:pPr>
        <w:ind w:firstLine="105"/>
      </w:pPr>
      <w:r>
        <w:rPr>
          <w:rFonts w:ascii="宋体" w:hAnsi="宋体" w:cs="宋体"/>
          <w:szCs w:val="21"/>
        </w:rPr>
        <w:t>应域名 IP 地址的，如果访问的不是相应域名服务商域名下的网站，则会把相应</w:t>
      </w:r>
    </w:p>
    <w:p>
      <w:pPr>
        <w:ind w:firstLine="105"/>
      </w:pPr>
      <w:r>
        <w:rPr>
          <w:rFonts w:ascii="宋体" w:hAnsi="宋体" w:cs="宋体"/>
          <w:szCs w:val="21"/>
        </w:rPr>
        <w:t>查询转到对应域名服务商的域名服务器上。</w:t>
      </w:r>
    </w:p>
    <w:p>
      <w:pPr>
        <w:ind w:firstLine="105"/>
        <w:rPr>
          <w:rFonts w:ascii="宋体" w:hAnsi="宋体" w:cs="宋体"/>
          <w:szCs w:val="21"/>
        </w:rPr>
      </w:pPr>
    </w:p>
    <w:p>
      <w:pPr>
        <w:pStyle w:val="5"/>
      </w:pPr>
      <w:r>
        <w:t>8 NTP 简介？</w:t>
      </w:r>
    </w:p>
    <w:p>
      <w:pPr>
        <w:ind w:firstLine="105"/>
      </w:pPr>
      <w:r>
        <w:rPr>
          <w:rFonts w:ascii="宋体" w:hAnsi="宋体" w:cs="宋体"/>
          <w:szCs w:val="21"/>
        </w:rPr>
        <w:t>答案：</w:t>
      </w:r>
    </w:p>
    <w:p>
      <w:pPr>
        <w:ind w:firstLine="420"/>
      </w:pPr>
      <w:r>
        <w:rPr>
          <w:rFonts w:ascii="宋体" w:hAnsi="宋体" w:cs="宋体"/>
          <w:szCs w:val="21"/>
        </w:rPr>
        <w:t>NTP（Network Time Protocol， 网络时间协议）是由 RFC 1305 定义的时间同步协议，用来</w:t>
      </w:r>
    </w:p>
    <w:p>
      <w:pPr>
        <w:ind w:firstLine="105"/>
      </w:pPr>
      <w:r>
        <w:rPr>
          <w:rFonts w:ascii="宋体" w:hAnsi="宋体" w:cs="宋体"/>
          <w:szCs w:val="21"/>
        </w:rPr>
        <w:t>在分布式时间服务器和客户端之间进行时间同步，NTP 基于 UDP 保温进行传输，使用 UDP</w:t>
      </w:r>
    </w:p>
    <w:p>
      <w:pPr>
        <w:ind w:firstLine="105"/>
      </w:pPr>
      <w:r>
        <w:rPr>
          <w:rFonts w:ascii="宋体" w:hAnsi="宋体" w:cs="宋体"/>
          <w:szCs w:val="21"/>
        </w:rPr>
        <w:t>端口号为 123。</w:t>
      </w:r>
    </w:p>
    <w:p>
      <w:pPr>
        <w:ind w:firstLine="105"/>
      </w:pPr>
      <w:r>
        <w:rPr>
          <w:rFonts w:ascii="宋体" w:hAnsi="宋体" w:cs="宋体"/>
          <w:szCs w:val="21"/>
        </w:rPr>
        <w:t>使用 NTP 的目的是对网络内所有具有时钟的设备进行时钟同步，使网络内所有设备的时钟</w:t>
      </w:r>
    </w:p>
    <w:p>
      <w:pPr>
        <w:ind w:firstLine="105"/>
      </w:pPr>
      <w:r>
        <w:rPr>
          <w:rFonts w:ascii="宋体" w:hAnsi="宋体" w:cs="宋体"/>
          <w:szCs w:val="21"/>
        </w:rPr>
        <w:t>保持一致，从而使设备能够提供基于统一时间的多种应用。</w:t>
      </w:r>
    </w:p>
    <w:p>
      <w:pPr>
        <w:ind w:firstLine="105"/>
      </w:pPr>
      <w:r>
        <w:rPr>
          <w:rFonts w:ascii="宋体" w:hAnsi="宋体" w:cs="宋体"/>
          <w:szCs w:val="21"/>
        </w:rPr>
        <w:t>对于运行 NTP 的本地系统，既可以接受来自其他时钟源的同步，又可以作为时钟源同步其</w:t>
      </w:r>
    </w:p>
    <w:p>
      <w:pPr>
        <w:ind w:firstLine="105"/>
      </w:pPr>
      <w:r>
        <w:rPr>
          <w:rFonts w:ascii="宋体" w:hAnsi="宋体" w:cs="宋体"/>
          <w:szCs w:val="21"/>
        </w:rPr>
        <w:t>他的时钟，并且可以喝其他设备互相同步。</w:t>
      </w:r>
    </w:p>
    <w:p>
      <w:pPr>
        <w:pStyle w:val="5"/>
      </w:pPr>
      <w:r>
        <w:t>9 NTP 工作原理？</w:t>
      </w:r>
    </w:p>
    <w:p>
      <w:pPr/>
      <w:r>
        <w:rPr>
          <w:rFonts w:ascii="宋体" w:hAnsi="宋体" w:cs="宋体"/>
          <w:szCs w:val="21"/>
        </w:rPr>
        <w:t>答案：</w:t>
      </w:r>
    </w:p>
    <w:p>
      <w:pPr/>
      <w:r>
        <w:rPr>
          <w:rFonts w:ascii="宋体" w:hAnsi="宋体" w:cs="宋体"/>
          <w:szCs w:val="21"/>
        </w:rPr>
        <w:t>NTP 的基本工作原理如图 1-1 所示。Device A 和 Device B 通过网络相连，他们都有自己独</w:t>
      </w:r>
    </w:p>
    <w:p>
      <w:pPr/>
      <w:r>
        <w:rPr>
          <w:rFonts w:ascii="宋体" w:hAnsi="宋体" w:cs="宋体"/>
          <w:szCs w:val="21"/>
        </w:rPr>
        <w:t>立的系统时钟，需要通过 NTP 实现各自系统时钟的自动同步。为便于理解，作如下假设：</w:t>
      </w:r>
    </w:p>
    <w:p>
      <w:pPr/>
      <w:r>
        <w:rPr>
          <w:rFonts w:ascii="宋体" w:hAnsi="宋体" w:cs="宋体"/>
          <w:szCs w:val="21"/>
        </w:rPr>
        <w:t>  在 Device A 和 Device B 的系统时钟同步之前，DeviceA 的时钟设定</w:t>
      </w:r>
    </w:p>
    <w:p>
      <w:pPr/>
      <w:r>
        <w:rPr>
          <w:rFonts w:ascii="宋体" w:hAnsi="宋体" w:cs="宋体"/>
          <w:szCs w:val="21"/>
        </w:rPr>
        <w:t>为 10:00:00am，DeviceB 的时钟设定为 11:00:00am。</w:t>
      </w:r>
    </w:p>
    <w:p>
      <w:pPr/>
      <w:r>
        <w:rPr>
          <w:rFonts w:ascii="宋体" w:hAnsi="宋体" w:cs="宋体"/>
          <w:szCs w:val="21"/>
        </w:rPr>
        <w:t>  设备 B 作为 NTP 时间服务器，即设备 A 将使自己的时钟与设备 B</w:t>
      </w:r>
    </w:p>
    <w:p>
      <w:pPr/>
      <w:r>
        <w:rPr>
          <w:rFonts w:ascii="宋体" w:hAnsi="宋体" w:cs="宋体"/>
          <w:szCs w:val="21"/>
        </w:rPr>
        <w:t>的时钟同步。</w:t>
      </w:r>
    </w:p>
    <w:p>
      <w:pPr/>
      <w:r>
        <w:rPr>
          <w:rFonts w:ascii="宋体" w:hAnsi="宋体" w:cs="宋体"/>
          <w:szCs w:val="21"/>
        </w:rPr>
        <w:t>  NTP 报文在设备 A 和设备 B 之间单向传输所需要的时间是 1 秒</w:t>
      </w:r>
    </w:p>
    <w:p>
      <w:pPr>
        <w:rPr>
          <w:rFonts w:ascii="宋体" w:hAnsi="宋体" w:cs="宋体"/>
          <w:szCs w:val="21"/>
        </w:rPr>
      </w:pPr>
      <w:r>
        <w:drawing>
          <wp:inline distT="0" distB="0" distL="0" distR="0">
            <wp:extent cx="4619625" cy="352425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
                      <a:extLst>
                        <a:ext uri="{28A0092B-C50C-407E-A947-70E740481C1C}">
                          <a14:useLocalDpi xmlns:a14="http://schemas.microsoft.com/office/drawing/2010/main" val="0"/>
                        </a:ext>
                      </a:extLst>
                    </a:blip>
                    <a:srcRect l="-20" t="-26" r="-20" b="-26"/>
                    <a:stretch>
                      <a:fillRect/>
                    </a:stretch>
                  </pic:blipFill>
                  <pic:spPr>
                    <a:xfrm>
                      <a:off x="0" y="0"/>
                      <a:ext cx="4619625" cy="3524250"/>
                    </a:xfrm>
                    <a:prstGeom prst="rect">
                      <a:avLst/>
                    </a:prstGeom>
                    <a:solidFill>
                      <a:srgbClr val="FFFFFF"/>
                    </a:solidFill>
                    <a:ln>
                      <a:noFill/>
                    </a:ln>
                  </pic:spPr>
                </pic:pic>
              </a:graphicData>
            </a:graphic>
          </wp:inline>
        </w:drawing>
      </w:r>
    </w:p>
    <w:p>
      <w:pPr>
        <w:ind w:firstLine="2310"/>
      </w:pPr>
      <w:r>
        <w:rPr>
          <w:rFonts w:ascii="宋体" w:hAnsi="宋体" w:cs="宋体"/>
          <w:szCs w:val="21"/>
        </w:rPr>
        <w:t>图1-1 NTP 原理图</w:t>
      </w:r>
    </w:p>
    <w:p>
      <w:pPr>
        <w:rPr>
          <w:rFonts w:ascii="宋体" w:hAnsi="宋体" w:cs="宋体"/>
          <w:szCs w:val="21"/>
        </w:rPr>
      </w:pPr>
    </w:p>
    <w:p>
      <w:pPr/>
      <w:r>
        <w:rPr>
          <w:rFonts w:ascii="宋体" w:hAnsi="宋体" w:cs="宋体"/>
          <w:szCs w:val="21"/>
        </w:rPr>
        <w:t>系统时钟同步过程如下：</w:t>
      </w:r>
    </w:p>
    <w:p>
      <w:pPr/>
      <w:r>
        <w:rPr>
          <w:rFonts w:ascii="宋体" w:hAnsi="宋体" w:cs="宋体"/>
          <w:szCs w:val="21"/>
        </w:rPr>
        <w:t>  设备 A 发送一个 NTP 报文给设备 B，该报文带有它离开设备 A 时的</w:t>
      </w:r>
    </w:p>
    <w:p>
      <w:pPr/>
      <w:r>
        <w:rPr>
          <w:rFonts w:ascii="宋体" w:hAnsi="宋体" w:cs="宋体"/>
          <w:szCs w:val="21"/>
        </w:rPr>
        <w:t>时间戳，该时间戳为 10:00:00am(T 1 )。</w:t>
      </w:r>
    </w:p>
    <w:p>
      <w:pPr/>
      <w:r>
        <w:rPr>
          <w:rFonts w:ascii="宋体" w:hAnsi="宋体" w:cs="宋体"/>
          <w:szCs w:val="21"/>
        </w:rPr>
        <w:t>  当此 NTP 报文到达设备 B 时，设备 B 加上自己的时间戳，该时间戳</w:t>
      </w:r>
    </w:p>
    <w:p>
      <w:pPr/>
      <w:r>
        <w:rPr>
          <w:rFonts w:ascii="宋体" w:hAnsi="宋体" w:cs="宋体"/>
          <w:szCs w:val="21"/>
        </w:rPr>
        <w:t>为 11:00:01am(T 2 )。</w:t>
      </w:r>
    </w:p>
    <w:p>
      <w:pPr/>
      <w:r>
        <w:rPr>
          <w:rFonts w:ascii="宋体" w:hAnsi="宋体" w:cs="宋体"/>
          <w:szCs w:val="21"/>
        </w:rPr>
        <w:t>  当此 NTP 报文离开设备 B 时，设备 B 再加上自己的时间戳，改时间</w:t>
      </w:r>
    </w:p>
    <w:p>
      <w:pPr/>
      <w:r>
        <w:rPr>
          <w:rFonts w:ascii="宋体" w:hAnsi="宋体" w:cs="宋体"/>
          <w:szCs w:val="21"/>
        </w:rPr>
        <w:t>戳为 11:00:02（T 3 ）。</w:t>
      </w:r>
    </w:p>
    <w:p>
      <w:pPr/>
      <w:r>
        <w:rPr>
          <w:rFonts w:ascii="宋体" w:hAnsi="宋体" w:cs="宋体"/>
          <w:szCs w:val="21"/>
        </w:rPr>
        <w:t>  当设备 A 接收到该响应报文时，设备 A 的本地时间为</w:t>
      </w:r>
    </w:p>
    <w:p>
      <w:pPr/>
      <w:r>
        <w:rPr>
          <w:rFonts w:ascii="宋体" w:hAnsi="宋体" w:cs="宋体"/>
          <w:szCs w:val="21"/>
        </w:rPr>
        <w:t>10:00:03am(T 4 )。</w:t>
      </w:r>
    </w:p>
    <w:p>
      <w:pPr/>
      <w:r>
        <w:rPr>
          <w:rFonts w:ascii="宋体" w:hAnsi="宋体" w:cs="宋体"/>
          <w:szCs w:val="21"/>
        </w:rPr>
        <w:t>至此，设备 A 已经拥有足够的信息来计算两个重要的参数：</w:t>
      </w:r>
    </w:p>
    <w:p>
      <w:pPr/>
      <w:r>
        <w:rPr>
          <w:rFonts w:ascii="宋体" w:hAnsi="宋体" w:cs="宋体"/>
          <w:szCs w:val="21"/>
        </w:rPr>
        <w:t>  NTP 报文的往返时延 Delay=（T 4 -T 1 ）-（T 3 -T 2 ）=2 秒。</w:t>
      </w:r>
    </w:p>
    <w:p>
      <w:pPr/>
      <w:r>
        <w:rPr>
          <w:rFonts w:ascii="宋体" w:hAnsi="宋体" w:cs="宋体"/>
          <w:szCs w:val="21"/>
        </w:rPr>
        <w:t>  设备 A 相对设备 B 的时间差 offset=（（T 2 -T 1 ）+（T 3 -T 4 ））/2=1</w:t>
      </w:r>
    </w:p>
    <w:p>
      <w:pPr/>
      <w:r>
        <w:rPr>
          <w:rFonts w:ascii="宋体" w:hAnsi="宋体" w:cs="宋体"/>
          <w:szCs w:val="21"/>
        </w:rPr>
        <w:t>小时。</w:t>
      </w:r>
    </w:p>
    <w:p>
      <w:pPr/>
      <w:r>
        <w:rPr>
          <w:rFonts w:ascii="宋体" w:hAnsi="宋体" w:cs="宋体"/>
          <w:szCs w:val="21"/>
        </w:rPr>
        <w:t>这样，设备 A 就能够根据这些信息来设定自己的时钟，使之与设备 B 的时钟同步。</w:t>
      </w:r>
    </w:p>
    <w:p>
      <w:pPr/>
      <w:r>
        <w:rPr>
          <w:rFonts w:ascii="宋体" w:hAnsi="宋体" w:cs="宋体"/>
          <w:szCs w:val="21"/>
        </w:rPr>
        <w:t>以上内容只是对 NTP 工作原理的一个粗略描述，更详细的资料可以参阅 RFC 1305。</w:t>
      </w:r>
    </w:p>
    <w:p>
      <w:pPr>
        <w:pStyle w:val="5"/>
      </w:pPr>
      <w:r>
        <w:t>10 NTP的工作模式？</w:t>
      </w:r>
    </w:p>
    <w:p>
      <w:pPr/>
      <w:r>
        <w:rPr>
          <w:rFonts w:ascii="宋体" w:hAnsi="宋体" w:cs="宋体"/>
          <w:szCs w:val="21"/>
        </w:rPr>
        <w:t>答案：</w:t>
      </w:r>
    </w:p>
    <w:p>
      <w:pPr/>
      <w:r>
        <w:rPr>
          <w:rFonts w:ascii="宋体" w:hAnsi="宋体" w:cs="宋体"/>
          <w:szCs w:val="21"/>
        </w:rPr>
        <w:tab/>
      </w:r>
      <w:r>
        <w:rPr>
          <w:rFonts w:ascii="宋体" w:hAnsi="宋体" w:cs="宋体"/>
          <w:szCs w:val="21"/>
        </w:rPr>
        <w:t>设备可以采用多种 NTP 工作模式进行时间同步：</w:t>
      </w:r>
    </w:p>
    <w:p>
      <w:pPr/>
      <w:r>
        <w:rPr>
          <w:rFonts w:ascii="宋体" w:hAnsi="宋体" w:cs="宋体"/>
          <w:szCs w:val="21"/>
        </w:rPr>
        <w:t>  客户端/服务端模式</w:t>
      </w:r>
    </w:p>
    <w:p>
      <w:pPr/>
      <w:r>
        <w:rPr>
          <w:rFonts w:ascii="宋体" w:hAnsi="宋体" w:cs="宋体"/>
          <w:szCs w:val="21"/>
        </w:rPr>
        <w:t>  对等体模式</w:t>
      </w:r>
    </w:p>
    <w:p>
      <w:pPr/>
      <w:r>
        <w:rPr>
          <w:rFonts w:ascii="宋体" w:hAnsi="宋体" w:cs="宋体"/>
          <w:szCs w:val="21"/>
        </w:rPr>
        <w:t>  广播模式</w:t>
      </w:r>
    </w:p>
    <w:p>
      <w:pPr/>
      <w:r>
        <w:rPr>
          <w:rFonts w:ascii="宋体" w:hAnsi="宋体" w:cs="宋体"/>
          <w:szCs w:val="21"/>
        </w:rPr>
        <w:t>  组播模式</w:t>
      </w:r>
    </w:p>
    <w:p>
      <w:pPr>
        <w:pStyle w:val="5"/>
      </w:pPr>
      <w:r>
        <w:t>11  JAVA概述？</w:t>
      </w:r>
    </w:p>
    <w:p>
      <w:pPr/>
      <w:r>
        <w:rPr>
          <w:rFonts w:ascii="宋体" w:hAnsi="宋体" w:cs="宋体"/>
          <w:szCs w:val="21"/>
        </w:rPr>
        <w:t>答案：</w:t>
      </w:r>
    </w:p>
    <w:p>
      <w:pPr>
        <w:ind w:firstLine="420"/>
      </w:pPr>
      <w:r>
        <w:rPr>
          <w:rFonts w:ascii="宋体" w:hAnsi="宋体" w:cs="宋体"/>
          <w:szCs w:val="21"/>
        </w:rPr>
        <w:t>Tomcat 在严格意义上并不是一个真正的应用服务器，它只是一个可以支持运行 Serlvet/JSP</w:t>
      </w:r>
    </w:p>
    <w:p>
      <w:pPr/>
      <w:r>
        <w:rPr>
          <w:rFonts w:ascii="宋体" w:hAnsi="宋体" w:cs="宋体"/>
          <w:szCs w:val="21"/>
        </w:rPr>
        <w:t>的 Web 容器，不过 Tomcat 也扩展了一些应用服务器的功能，如 JNDI，数据库连接池，用户事</w:t>
      </w:r>
    </w:p>
    <w:p>
      <w:pPr/>
      <w:r>
        <w:rPr>
          <w:rFonts w:ascii="宋体" w:hAnsi="宋体" w:cs="宋体"/>
          <w:szCs w:val="21"/>
        </w:rPr>
        <w:t>务处理等等。Tomcat 是 Apache 组织下 Jakarta 项目下的一个子项目，目前 Tomcat 被非常广泛的</w:t>
      </w:r>
    </w:p>
    <w:p>
      <w:pPr/>
      <w:r>
        <w:rPr>
          <w:rFonts w:ascii="宋体" w:hAnsi="宋体" w:cs="宋体"/>
          <w:szCs w:val="21"/>
        </w:rPr>
        <w:t>应用在中小规模的 Java Web 应用中。</w:t>
      </w:r>
    </w:p>
    <w:p>
      <w:pPr>
        <w:ind w:firstLine="420"/>
      </w:pPr>
      <w:r>
        <w:rPr>
          <w:rFonts w:ascii="宋体" w:hAnsi="宋体" w:cs="宋体"/>
          <w:szCs w:val="21"/>
        </w:rPr>
        <w:t>Tomcat 是一种具有 JSP 环境的 Servlet 容器。Servlet 容器是代替用户管理和调用 Servlet</w:t>
      </w:r>
    </w:p>
    <w:p>
      <w:pPr/>
      <w:r>
        <w:rPr>
          <w:rFonts w:ascii="宋体" w:hAnsi="宋体" w:cs="宋体"/>
          <w:szCs w:val="21"/>
        </w:rPr>
        <w:t>的运行时外壳。作为一个开放源代码的软件， Jakarta -Tomcat 有着自己独特的优势：</w:t>
      </w:r>
    </w:p>
    <w:p>
      <w:pPr/>
      <w:r>
        <w:rPr>
          <w:rFonts w:ascii="宋体" w:hAnsi="宋体" w:cs="宋体"/>
          <w:szCs w:val="21"/>
        </w:rPr>
        <w:t>  首先，它容易得到。事实上，任何人都可以从互联网上自由地下载这个软件。无论从</w:t>
      </w:r>
    </w:p>
    <w:p>
      <w:pPr/>
      <w:r>
        <w:rPr>
          <w:rFonts w:ascii="宋体" w:hAnsi="宋体" w:cs="宋体"/>
          <w:szCs w:val="21"/>
        </w:rPr>
        <w:t>http://jakarta.Apache.org 还是从其他网站（Jakarta Tomcat 是 Apache 软件基金会</w:t>
      </w:r>
    </w:p>
    <w:p>
      <w:pPr/>
      <w:r>
        <w:rPr>
          <w:rFonts w:ascii="宋体" w:hAnsi="宋体" w:cs="宋体"/>
          <w:szCs w:val="21"/>
        </w:rPr>
        <w:t>开发的一个开放源码的应用服务器）。</w:t>
      </w:r>
    </w:p>
    <w:p>
      <w:pPr/>
      <w:r>
        <w:rPr>
          <w:rFonts w:ascii="宋体" w:hAnsi="宋体" w:cs="宋体"/>
          <w:szCs w:val="21"/>
        </w:rPr>
        <w:t>  其次，对于开发人员，特别是 Java 开发人员，Tomcat 提供了全部的源代码，包括 Servlet</w:t>
      </w:r>
    </w:p>
    <w:p>
      <w:pPr/>
      <w:r>
        <w:rPr>
          <w:rFonts w:ascii="宋体" w:hAnsi="宋体" w:cs="宋体"/>
          <w:szCs w:val="21"/>
        </w:rPr>
        <w:t>引擎、JSP 引擎、HTTP 服务器。无论是对哪一方面感兴趣的程序员，都可以从这些由世</w:t>
      </w:r>
    </w:p>
    <w:p>
      <w:pPr/>
      <w:r>
        <w:rPr>
          <w:rFonts w:ascii="宋体" w:hAnsi="宋体" w:cs="宋体"/>
          <w:szCs w:val="21"/>
        </w:rPr>
        <w:t>界顶尖的程序员书写的代码中获得收益。</w:t>
      </w:r>
    </w:p>
    <w:p>
      <w:pPr/>
      <w:r>
        <w:rPr>
          <w:rFonts w:ascii="宋体" w:hAnsi="宋体" w:cs="宋体"/>
          <w:szCs w:val="21"/>
        </w:rPr>
        <w:t>  最后，由于源代码的开放及世界上许多程序员的卓有成效的工作， Tomcat 已经可以和</w:t>
      </w:r>
    </w:p>
    <w:p>
      <w:pPr/>
      <w:r>
        <w:rPr>
          <w:rFonts w:ascii="宋体" w:hAnsi="宋体" w:cs="宋体"/>
          <w:szCs w:val="21"/>
        </w:rPr>
        <w:t>大部分的主流服务器一起工作，而且是以相当高的效率一起工作。如：以模块的形式被</w:t>
      </w:r>
    </w:p>
    <w:p>
      <w:pPr/>
      <w:r>
        <w:rPr>
          <w:rFonts w:ascii="宋体" w:hAnsi="宋体" w:cs="宋体"/>
          <w:szCs w:val="21"/>
        </w:rPr>
        <w:t>载入 Apache，以 ISAPI 形式被载入 IIS 或 PWS，以 NSAPI 的形式被载入 Netscape</w:t>
      </w:r>
    </w:p>
    <w:p>
      <w:pPr/>
      <w:r>
        <w:rPr>
          <w:rFonts w:ascii="宋体" w:hAnsi="宋体" w:cs="宋体"/>
          <w:szCs w:val="21"/>
        </w:rPr>
        <w:t>Enterprise Server。</w:t>
      </w:r>
    </w:p>
    <w:p>
      <w:pPr/>
      <w:r>
        <w:rPr>
          <w:rFonts w:ascii="宋体" w:hAnsi="宋体" w:cs="宋体"/>
          <w:szCs w:val="21"/>
        </w:rPr>
        <w:t>  由于 Java 的跨平台特性，基于 Java 的 Tomcat 也具有跨平台性。</w:t>
      </w:r>
    </w:p>
    <w:p>
      <w:pPr>
        <w:pStyle w:val="5"/>
      </w:pPr>
      <w:r>
        <w:t>12 什么是VPN？</w:t>
      </w:r>
    </w:p>
    <w:p>
      <w:pPr/>
      <w:r>
        <w:rPr>
          <w:rFonts w:ascii="宋体" w:hAnsi="宋体" w:cs="宋体"/>
          <w:szCs w:val="21"/>
        </w:rPr>
        <w:t>答案：</w:t>
      </w:r>
    </w:p>
    <w:p>
      <w:pPr/>
      <w:r>
        <w:rPr>
          <w:rFonts w:ascii="宋体" w:hAnsi="宋体" w:cs="宋体"/>
          <w:szCs w:val="21"/>
        </w:rPr>
        <w:tab/>
      </w:r>
      <w:r>
        <w:rPr>
          <w:rFonts w:ascii="宋体" w:hAnsi="宋体" w:cs="宋体"/>
          <w:szCs w:val="21"/>
        </w:rPr>
        <w:t>VPN（Virtual Private Network，虚拟私有网）</w:t>
      </w:r>
    </w:p>
    <w:p>
      <w:pPr/>
      <w:r>
        <w:rPr>
          <w:rFonts w:ascii="宋体" w:hAnsi="宋体" w:cs="宋体"/>
          <w:szCs w:val="21"/>
        </w:rPr>
        <w:t> 以共享的公共网络为基础，构建私有的专用网络</w:t>
      </w:r>
    </w:p>
    <w:p>
      <w:pPr/>
      <w:r>
        <w:rPr>
          <w:rFonts w:ascii="宋体" w:hAnsi="宋体" w:cs="宋体"/>
          <w:szCs w:val="21"/>
        </w:rPr>
        <w:t> 以虚拟的连接，而非以物理连接贯通网络</w:t>
      </w:r>
    </w:p>
    <w:p>
      <w:pPr/>
      <w:r>
        <w:rPr>
          <w:rFonts w:ascii="宋体" w:hAnsi="宋体" w:cs="宋体"/>
          <w:szCs w:val="21"/>
        </w:rPr>
        <w:t> 处于私有的管理策略之下，具有独立的地址和路由规</w:t>
      </w:r>
    </w:p>
    <w:p>
      <w:pPr/>
      <w:r>
        <w:rPr>
          <w:rFonts w:ascii="宋体" w:hAnsi="宋体" w:cs="宋体"/>
          <w:szCs w:val="21"/>
        </w:rPr>
        <w:t>划</w:t>
      </w:r>
    </w:p>
    <w:p>
      <w:pPr/>
      <w:r>
        <w:rPr>
          <w:rFonts w:ascii="宋体" w:hAnsi="宋体" w:cs="宋体"/>
          <w:szCs w:val="21"/>
        </w:rPr>
        <w:t> 有所通，有所不通</w:t>
      </w:r>
    </w:p>
    <w:p>
      <w:pPr/>
      <w:r>
        <w:rPr>
          <w:rFonts w:ascii="宋体" w:hAnsi="宋体" w:cs="宋体"/>
          <w:szCs w:val="21"/>
        </w:rPr>
        <w:t> RFC 2764描述了基于IP的VPN体系结构</w:t>
      </w:r>
    </w:p>
    <w:p>
      <w:pPr>
        <w:pStyle w:val="5"/>
      </w:pPr>
      <w:r>
        <w:t>13 VPN的优势？</w:t>
      </w:r>
    </w:p>
    <w:p>
      <w:pPr>
        <w:pBdr>
          <w:top w:val="none" w:color="000000" w:sz="0" w:space="0"/>
          <w:left w:val="none" w:color="000000" w:sz="0" w:space="0"/>
          <w:bottom w:val="single" w:color="00000A" w:sz="6" w:space="1"/>
          <w:right w:val="none" w:color="000000" w:sz="0" w:space="0"/>
        </w:pBdr>
      </w:pPr>
      <w:r>
        <w:rPr>
          <w:rFonts w:ascii="宋体" w:hAnsi="宋体" w:cs="宋体"/>
          <w:szCs w:val="21"/>
        </w:rPr>
        <w:t>答案：</w:t>
      </w:r>
    </w:p>
    <w:p>
      <w:pPr>
        <w:pBdr>
          <w:top w:val="none" w:color="000000" w:sz="0" w:space="0"/>
          <w:left w:val="none" w:color="000000" w:sz="0" w:space="0"/>
          <w:bottom w:val="single" w:color="00000A" w:sz="6" w:space="1"/>
          <w:right w:val="none" w:color="000000" w:sz="0" w:space="0"/>
        </w:pBdr>
        <w:ind w:firstLine="315"/>
      </w:pPr>
      <w:r>
        <w:rPr>
          <w:rFonts w:ascii="宋体" w:hAnsi="宋体" w:cs="宋体"/>
          <w:szCs w:val="21"/>
        </w:rPr>
        <w:t>可以快速构建网络，减小布署周期</w:t>
      </w:r>
    </w:p>
    <w:p>
      <w:pPr>
        <w:pBdr>
          <w:top w:val="none" w:color="000000" w:sz="0" w:space="0"/>
          <w:left w:val="none" w:color="000000" w:sz="0" w:space="0"/>
          <w:bottom w:val="single" w:color="00000A" w:sz="6" w:space="1"/>
          <w:right w:val="none" w:color="000000" w:sz="0" w:space="0"/>
        </w:pBdr>
      </w:pPr>
      <w:r>
        <w:rPr>
          <w:rFonts w:ascii="宋体" w:hAnsi="宋体" w:cs="宋体"/>
          <w:szCs w:val="21"/>
        </w:rPr>
        <w:t> 与私有网络一样提供安全性，可靠性和可管理性</w:t>
      </w:r>
    </w:p>
    <w:p>
      <w:pPr>
        <w:pBdr>
          <w:top w:val="none" w:color="000000" w:sz="0" w:space="0"/>
          <w:left w:val="none" w:color="000000" w:sz="0" w:space="0"/>
          <w:bottom w:val="single" w:color="00000A" w:sz="6" w:space="1"/>
          <w:right w:val="none" w:color="000000" w:sz="0" w:space="0"/>
        </w:pBdr>
      </w:pPr>
      <w:r>
        <w:rPr>
          <w:rFonts w:ascii="宋体" w:hAnsi="宋体" w:cs="宋体"/>
          <w:szCs w:val="21"/>
        </w:rPr>
        <w:t> 可利用Internet，无处不连通，处处可接入</w:t>
      </w:r>
    </w:p>
    <w:p>
      <w:pPr>
        <w:pBdr>
          <w:top w:val="none" w:color="000000" w:sz="0" w:space="0"/>
          <w:left w:val="none" w:color="000000" w:sz="0" w:space="0"/>
          <w:bottom w:val="single" w:color="00000A" w:sz="6" w:space="1"/>
          <w:right w:val="none" w:color="000000" w:sz="0" w:space="0"/>
        </w:pBdr>
      </w:pPr>
      <w:r>
        <w:rPr>
          <w:rFonts w:ascii="宋体" w:hAnsi="宋体" w:cs="宋体"/>
          <w:szCs w:val="21"/>
        </w:rPr>
        <w:t> 简化用户侧的配置和维护工作</w:t>
      </w:r>
    </w:p>
    <w:p>
      <w:pPr>
        <w:pBdr>
          <w:top w:val="none" w:color="000000" w:sz="0" w:space="0"/>
          <w:left w:val="none" w:color="000000" w:sz="0" w:space="0"/>
          <w:bottom w:val="single" w:color="00000A" w:sz="6" w:space="1"/>
          <w:right w:val="none" w:color="000000" w:sz="0" w:space="0"/>
        </w:pBdr>
      </w:pPr>
      <w:r>
        <w:rPr>
          <w:rFonts w:ascii="宋体" w:hAnsi="宋体" w:cs="宋体"/>
          <w:szCs w:val="21"/>
        </w:rPr>
        <w:t> 提高基础资源利用率</w:t>
      </w:r>
    </w:p>
    <w:p>
      <w:pPr>
        <w:pBdr>
          <w:top w:val="none" w:color="000000" w:sz="0" w:space="0"/>
          <w:left w:val="none" w:color="000000" w:sz="0" w:space="0"/>
          <w:bottom w:val="single" w:color="00000A" w:sz="6" w:space="1"/>
          <w:right w:val="none" w:color="000000" w:sz="0" w:space="0"/>
        </w:pBdr>
      </w:pPr>
      <w:r>
        <w:rPr>
          <w:rFonts w:ascii="宋体" w:hAnsi="宋体" w:cs="宋体"/>
          <w:szCs w:val="21"/>
        </w:rPr>
        <w:t> 于客户可节约使用开销</w:t>
      </w:r>
    </w:p>
    <w:p>
      <w:pPr>
        <w:pBdr>
          <w:top w:val="none" w:color="000000" w:sz="0" w:space="0"/>
          <w:left w:val="none" w:color="000000" w:sz="0" w:space="0"/>
          <w:bottom w:val="single" w:color="00000A" w:sz="6" w:space="1"/>
          <w:right w:val="none" w:color="000000" w:sz="0" w:space="0"/>
        </w:pBdr>
      </w:pPr>
      <w:r>
        <w:rPr>
          <w:rFonts w:ascii="宋体" w:hAnsi="宋体" w:cs="宋体"/>
          <w:szCs w:val="21"/>
        </w:rPr>
        <w:t> 于运营商可以有效利用基础设施，提供大量、多种业</w:t>
      </w:r>
    </w:p>
    <w:p>
      <w:pPr>
        <w:pBdr>
          <w:top w:val="none" w:color="000000" w:sz="0" w:space="0"/>
          <w:left w:val="none" w:color="000000" w:sz="0" w:space="0"/>
          <w:bottom w:val="single" w:color="00000A" w:sz="6" w:space="1"/>
          <w:right w:val="none" w:color="000000" w:sz="0" w:space="0"/>
        </w:pBdr>
      </w:pPr>
      <w:r>
        <w:rPr>
          <w:rFonts w:ascii="宋体" w:hAnsi="宋体" w:cs="宋体"/>
          <w:szCs w:val="21"/>
        </w:rPr>
        <w:t>务</w:t>
      </w:r>
    </w:p>
    <w:p>
      <w:pPr>
        <w:pBdr>
          <w:top w:val="none" w:color="000000" w:sz="0" w:space="0"/>
          <w:left w:val="none" w:color="000000" w:sz="0" w:space="0"/>
          <w:bottom w:val="single" w:color="00000A" w:sz="6" w:space="1"/>
          <w:right w:val="none" w:color="000000" w:sz="0" w:space="0"/>
        </w:pBdr>
        <w:rPr>
          <w:rFonts w:ascii="宋体" w:hAnsi="宋体" w:cs="宋体"/>
          <w:szCs w:val="21"/>
        </w:rPr>
      </w:pPr>
    </w:p>
    <w:p>
      <w:pPr>
        <w:pStyle w:val="5"/>
      </w:pPr>
      <w:r>
        <w:t>14 DHCP工作原理？</w:t>
      </w:r>
    </w:p>
    <w:p>
      <w:pPr>
        <w:pBdr>
          <w:top w:val="none" w:color="000000" w:sz="0" w:space="0"/>
          <w:left w:val="none" w:color="000000" w:sz="0" w:space="0"/>
          <w:bottom w:val="single" w:color="00000A" w:sz="6" w:space="1"/>
          <w:right w:val="none" w:color="000000" w:sz="0" w:space="0"/>
        </w:pBdr>
      </w:pPr>
      <w:r>
        <w:rPr>
          <w:rFonts w:ascii="宋体" w:hAnsi="宋体" w:cs="宋体"/>
          <w:szCs w:val="21"/>
        </w:rPr>
        <w:t>答案：</w:t>
      </w:r>
    </w:p>
    <w:p>
      <w:pPr>
        <w:pBdr>
          <w:top w:val="none" w:color="000000" w:sz="0" w:space="0"/>
          <w:left w:val="none" w:color="000000" w:sz="0" w:space="0"/>
          <w:bottom w:val="single" w:color="00000A" w:sz="6" w:space="1"/>
          <w:right w:val="none" w:color="000000" w:sz="0" w:space="0"/>
        </w:pBdr>
      </w:pPr>
      <w:r>
        <w:rPr>
          <w:rFonts w:ascii="宋体" w:hAnsi="宋体" w:cs="宋体"/>
          <w:szCs w:val="21"/>
        </w:rPr>
        <w:t>DHCP（Dynamic Host Configure Protocol,动态主机配置协议），用于向网络中的计算机分配IP地址及一些TCP/ip配置信息。DHCP提供了安全，可靠且简单的TCP/IP网络设置，避免了TCP/ip网络地址的冲突，同时大大降低了工作负担。</w:t>
      </w:r>
    </w:p>
    <w:p>
      <w:pPr>
        <w:pBdr>
          <w:top w:val="none" w:color="000000" w:sz="0" w:space="0"/>
          <w:left w:val="none" w:color="000000" w:sz="0" w:space="0"/>
          <w:bottom w:val="single" w:color="00000A" w:sz="6" w:space="1"/>
          <w:right w:val="none" w:color="000000" w:sz="0" w:space="0"/>
        </w:pBdr>
        <w:rPr>
          <w:rFonts w:ascii="宋体" w:hAnsi="宋体" w:cs="宋体"/>
          <w:szCs w:val="21"/>
        </w:rPr>
      </w:pPr>
    </w:p>
    <w:p>
      <w:pPr>
        <w:pBdr>
          <w:top w:val="none" w:color="000000" w:sz="0" w:space="0"/>
          <w:left w:val="none" w:color="000000" w:sz="0" w:space="0"/>
          <w:bottom w:val="single" w:color="00000A" w:sz="6" w:space="1"/>
          <w:right w:val="none" w:color="000000" w:sz="0" w:space="0"/>
        </w:pBdr>
      </w:pPr>
      <w:r>
        <w:rPr>
          <w:rFonts w:ascii="宋体" w:hAnsi="宋体" w:cs="宋体"/>
          <w:szCs w:val="21"/>
        </w:rPr>
        <w:t>DHCP的 工作原理：客户机从服务器获取IP的四个租约过程，客户机请求ip，服务器相应请求，客户机选择ip，服务器确定租约。</w:t>
      </w:r>
    </w:p>
    <w:p>
      <w:pPr>
        <w:pBdr>
          <w:top w:val="none" w:color="000000" w:sz="0" w:space="0"/>
          <w:left w:val="none" w:color="000000" w:sz="0" w:space="0"/>
          <w:bottom w:val="single" w:color="00000A" w:sz="6" w:space="1"/>
          <w:right w:val="none" w:color="000000" w:sz="0" w:space="0"/>
        </w:pBdr>
        <w:rPr>
          <w:rFonts w:ascii="宋体" w:hAnsi="宋体" w:cs="宋体"/>
          <w:szCs w:val="21"/>
        </w:rPr>
      </w:pPr>
    </w:p>
    <w:p>
      <w:pPr>
        <w:pBdr>
          <w:top w:val="none" w:color="000000" w:sz="0" w:space="0"/>
          <w:left w:val="none" w:color="000000" w:sz="0" w:space="0"/>
          <w:bottom w:val="single" w:color="00000A" w:sz="6" w:space="1"/>
          <w:right w:val="none" w:color="000000" w:sz="0" w:space="0"/>
        </w:pBdr>
        <w:jc w:val="center"/>
        <w:rPr>
          <w:rFonts w:ascii="宋体" w:hAnsi="宋体" w:cs="宋体"/>
          <w:szCs w:val="21"/>
        </w:rPr>
      </w:pPr>
      <w:r>
        <w:drawing>
          <wp:inline distT="0" distB="0" distL="0" distR="0">
            <wp:extent cx="3876675" cy="2190750"/>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a:extLst>
                        <a:ext uri="{28A0092B-C50C-407E-A947-70E740481C1C}">
                          <a14:useLocalDpi xmlns:a14="http://schemas.microsoft.com/office/drawing/2010/main" val="0"/>
                        </a:ext>
                      </a:extLst>
                    </a:blip>
                    <a:srcRect l="-24" t="-43" r="-24" b="-43"/>
                    <a:stretch>
                      <a:fillRect/>
                    </a:stretch>
                  </pic:blipFill>
                  <pic:spPr>
                    <a:xfrm>
                      <a:off x="0" y="0"/>
                      <a:ext cx="3876675" cy="2190750"/>
                    </a:xfrm>
                    <a:prstGeom prst="rect">
                      <a:avLst/>
                    </a:prstGeom>
                    <a:solidFill>
                      <a:srgbClr val="FFFFFF"/>
                    </a:solidFill>
                    <a:ln>
                      <a:noFill/>
                    </a:ln>
                  </pic:spPr>
                </pic:pic>
              </a:graphicData>
            </a:graphic>
          </wp:inline>
        </w:drawing>
      </w:r>
    </w:p>
    <w:p>
      <w:pPr>
        <w:pStyle w:val="213"/>
        <w:numPr>
          <w:ilvl w:val="0"/>
          <w:numId w:val="2"/>
        </w:numPr>
        <w:pBdr>
          <w:top w:val="none" w:color="000000" w:sz="0" w:space="0"/>
          <w:left w:val="none" w:color="000000" w:sz="0" w:space="0"/>
          <w:bottom w:val="single" w:color="00000A" w:sz="6" w:space="1"/>
          <w:right w:val="none" w:color="000000" w:sz="0" w:space="0"/>
        </w:pBdr>
        <w:tabs>
          <w:tab w:val="left" w:pos="0"/>
        </w:tabs>
      </w:pPr>
      <w:r>
        <w:rPr>
          <w:rFonts w:ascii="宋体" w:hAnsi="宋体" w:cs="宋体"/>
          <w:szCs w:val="21"/>
        </w:rPr>
        <w:t>客户机请求IP地址 —— DHCP客户机在网络中广播一个DHCP DISCOVER包，请求ip地址 ，DHCP Discover 包的源地址为0.0.0.0 。目的地址为255.255.255.255，该包 包含客户机的MAC和计算机名，使服务器能够确定是哪个客户机发送的请求。</w:t>
      </w:r>
    </w:p>
    <w:p>
      <w:pPr>
        <w:pBdr>
          <w:top w:val="none" w:color="000000" w:sz="0" w:space="0"/>
          <w:left w:val="none" w:color="000000" w:sz="0" w:space="0"/>
          <w:bottom w:val="single" w:color="00000A" w:sz="6" w:space="1"/>
          <w:right w:val="none" w:color="000000" w:sz="0" w:space="0"/>
        </w:pBdr>
        <w:jc w:val="center"/>
        <w:rPr>
          <w:rFonts w:ascii="宋体" w:hAnsi="宋体" w:cs="宋体"/>
          <w:szCs w:val="21"/>
        </w:rPr>
      </w:pPr>
      <w:r>
        <w:drawing>
          <wp:inline distT="0" distB="0" distL="0" distR="0">
            <wp:extent cx="3914775" cy="3333750"/>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a:extLst>
                        <a:ext uri="{28A0092B-C50C-407E-A947-70E740481C1C}">
                          <a14:useLocalDpi xmlns:a14="http://schemas.microsoft.com/office/drawing/2010/main" val="0"/>
                        </a:ext>
                      </a:extLst>
                    </a:blip>
                    <a:srcRect l="-23" t="-27" r="-23" b="-27"/>
                    <a:stretch>
                      <a:fillRect/>
                    </a:stretch>
                  </pic:blipFill>
                  <pic:spPr>
                    <a:xfrm>
                      <a:off x="0" y="0"/>
                      <a:ext cx="3914775" cy="3333750"/>
                    </a:xfrm>
                    <a:prstGeom prst="rect">
                      <a:avLst/>
                    </a:prstGeom>
                    <a:solidFill>
                      <a:srgbClr val="FFFFFF"/>
                    </a:solidFill>
                    <a:ln>
                      <a:noFill/>
                    </a:ln>
                  </pic:spPr>
                </pic:pic>
              </a:graphicData>
            </a:graphic>
          </wp:inline>
        </w:drawing>
      </w:r>
    </w:p>
    <w:p>
      <w:pPr>
        <w:pBdr>
          <w:top w:val="none" w:color="000000" w:sz="0" w:space="0"/>
          <w:left w:val="none" w:color="000000" w:sz="0" w:space="0"/>
          <w:bottom w:val="single" w:color="00000A" w:sz="6" w:space="1"/>
          <w:right w:val="none" w:color="000000" w:sz="0" w:space="0"/>
        </w:pBdr>
        <w:rPr>
          <w:rFonts w:ascii="宋体" w:hAnsi="宋体" w:cs="宋体"/>
          <w:szCs w:val="21"/>
        </w:rPr>
      </w:pPr>
    </w:p>
    <w:p>
      <w:pPr>
        <w:pStyle w:val="213"/>
        <w:numPr>
          <w:ilvl w:val="0"/>
          <w:numId w:val="2"/>
        </w:numPr>
        <w:pBdr>
          <w:top w:val="none" w:color="000000" w:sz="0" w:space="0"/>
          <w:left w:val="none" w:color="000000" w:sz="0" w:space="0"/>
          <w:bottom w:val="single" w:color="00000A" w:sz="6" w:space="1"/>
          <w:right w:val="none" w:color="000000" w:sz="0" w:space="0"/>
        </w:pBdr>
        <w:tabs>
          <w:tab w:val="left" w:pos="0"/>
        </w:tabs>
      </w:pPr>
      <w:r>
        <w:rPr>
          <w:rFonts w:ascii="宋体" w:hAnsi="宋体" w:cs="宋体"/>
          <w:szCs w:val="21"/>
        </w:rPr>
        <w:t>服务器响应请求——当DHCP服务器接收到客户机请求ip地址的信息时，就在自己的库中查找是否有合法的ip地址提供给客户机，如果有 ，将此ip标记，广播一个 DHCP offer 包。这个包中包含：客户机的的MAC地址；提供的合法ip；子网掩码；租约期限；服务器标示；其他参数等。因为客户机没有ip地址，所以还是以广播方式发送的，源地址：0.0.0.0 目的地255.255.255.255。</w:t>
      </w:r>
    </w:p>
    <w:p>
      <w:pPr>
        <w:pBdr>
          <w:top w:val="none" w:color="000000" w:sz="0" w:space="0"/>
          <w:left w:val="none" w:color="000000" w:sz="0" w:space="0"/>
          <w:bottom w:val="single" w:color="00000A" w:sz="6" w:space="1"/>
          <w:right w:val="none" w:color="000000" w:sz="0" w:space="0"/>
        </w:pBdr>
        <w:jc w:val="center"/>
        <w:rPr>
          <w:rFonts w:ascii="宋体" w:hAnsi="宋体" w:cs="宋体"/>
          <w:szCs w:val="21"/>
        </w:rPr>
      </w:pPr>
      <w:r>
        <w:drawing>
          <wp:inline distT="0" distB="0" distL="0" distR="0">
            <wp:extent cx="3590925" cy="3114675"/>
            <wp:effectExtent l="0" t="0" r="0" b="0"/>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a:extLst>
                        <a:ext uri="{28A0092B-C50C-407E-A947-70E740481C1C}">
                          <a14:useLocalDpi xmlns:a14="http://schemas.microsoft.com/office/drawing/2010/main" val="0"/>
                        </a:ext>
                      </a:extLst>
                    </a:blip>
                    <a:srcRect l="-26" t="-31" r="-26" b="-31"/>
                    <a:stretch>
                      <a:fillRect/>
                    </a:stretch>
                  </pic:blipFill>
                  <pic:spPr>
                    <a:xfrm>
                      <a:off x="0" y="0"/>
                      <a:ext cx="3590925" cy="3114675"/>
                    </a:xfrm>
                    <a:prstGeom prst="rect">
                      <a:avLst/>
                    </a:prstGeom>
                    <a:solidFill>
                      <a:srgbClr val="FFFFFF"/>
                    </a:solidFill>
                    <a:ln>
                      <a:noFill/>
                    </a:ln>
                  </pic:spPr>
                </pic:pic>
              </a:graphicData>
            </a:graphic>
          </wp:inline>
        </w:drawing>
      </w:r>
    </w:p>
    <w:p>
      <w:pPr>
        <w:pStyle w:val="213"/>
        <w:numPr>
          <w:ilvl w:val="0"/>
          <w:numId w:val="2"/>
        </w:numPr>
        <w:pBdr>
          <w:top w:val="none" w:color="000000" w:sz="0" w:space="0"/>
          <w:left w:val="none" w:color="000000" w:sz="0" w:space="0"/>
          <w:bottom w:val="single" w:color="00000A" w:sz="6" w:space="1"/>
          <w:right w:val="none" w:color="000000" w:sz="0" w:space="0"/>
        </w:pBdr>
        <w:tabs>
          <w:tab w:val="left" w:pos="0"/>
        </w:tabs>
      </w:pPr>
      <w:r>
        <w:rPr>
          <w:rFonts w:ascii="宋体" w:hAnsi="宋体" w:cs="宋体"/>
          <w:szCs w:val="21"/>
        </w:rPr>
        <w:t>客户机选择IP地址——DHCP客户机接收到第一个DHCP offer包中选择ip地址，并在次 广播一个DHCP request 包到所有服务器，该包中包含为客户机提供的ip配置的服务器的服务标示符（ip地址），服务器查看标示符，以确定自己提供的ip地址是否被客户机选中，如果客户机接受ip，则发出ip地址的DHCP服务器将该地址保留，就不能将该地址提供给另一个DHCP。如果拒绝，提供给下一个ip租约请求。这个源地址仍然是0.0.0.0 目的地255.255.255.255。</w:t>
      </w:r>
    </w:p>
    <w:p>
      <w:pPr>
        <w:pBdr>
          <w:top w:val="none" w:color="000000" w:sz="0" w:space="0"/>
          <w:left w:val="none" w:color="000000" w:sz="0" w:space="0"/>
          <w:bottom w:val="single" w:color="00000A" w:sz="6" w:space="1"/>
          <w:right w:val="none" w:color="000000" w:sz="0" w:space="0"/>
        </w:pBdr>
        <w:jc w:val="center"/>
        <w:rPr>
          <w:rFonts w:ascii="宋体" w:hAnsi="宋体" w:cs="宋体"/>
          <w:szCs w:val="21"/>
        </w:rPr>
      </w:pPr>
      <w:r>
        <w:drawing>
          <wp:inline distT="0" distB="0" distL="0" distR="0">
            <wp:extent cx="3638550" cy="2667000"/>
            <wp:effectExtent l="0" t="0" r="0" b="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extLst>
                        <a:ext uri="{28A0092B-C50C-407E-A947-70E740481C1C}">
                          <a14:useLocalDpi xmlns:a14="http://schemas.microsoft.com/office/drawing/2010/main" val="0"/>
                        </a:ext>
                      </a:extLst>
                    </a:blip>
                    <a:srcRect l="-26" t="-35" r="-26" b="-35"/>
                    <a:stretch>
                      <a:fillRect/>
                    </a:stretch>
                  </pic:blipFill>
                  <pic:spPr>
                    <a:xfrm>
                      <a:off x="0" y="0"/>
                      <a:ext cx="3638550" cy="2667000"/>
                    </a:xfrm>
                    <a:prstGeom prst="rect">
                      <a:avLst/>
                    </a:prstGeom>
                    <a:solidFill>
                      <a:srgbClr val="FFFFFF"/>
                    </a:solidFill>
                    <a:ln>
                      <a:noFill/>
                    </a:ln>
                  </pic:spPr>
                </pic:pic>
              </a:graphicData>
            </a:graphic>
          </wp:inline>
        </w:drawing>
      </w:r>
    </w:p>
    <w:p>
      <w:pPr>
        <w:pStyle w:val="213"/>
        <w:numPr>
          <w:ilvl w:val="0"/>
          <w:numId w:val="2"/>
        </w:numPr>
        <w:pBdr>
          <w:top w:val="none" w:color="000000" w:sz="0" w:space="0"/>
          <w:left w:val="none" w:color="000000" w:sz="0" w:space="0"/>
          <w:bottom w:val="single" w:color="00000A" w:sz="6" w:space="1"/>
          <w:right w:val="none" w:color="000000" w:sz="0" w:space="0"/>
        </w:pBdr>
        <w:tabs>
          <w:tab w:val="left" w:pos="0"/>
        </w:tabs>
      </w:pPr>
      <w:r>
        <w:rPr>
          <w:rFonts w:ascii="宋体" w:hAnsi="宋体" w:cs="宋体"/>
          <w:szCs w:val="21"/>
        </w:rPr>
        <w:t>服务器确认IP 租约——DHCP租约的最后一步，服务器确认租约，发送一个DHCP ack/DHCP NACK包。服务器收到DHCP request 包后，以dhcp ack 包向客户机广播出去，当客户机收到后，就配置了ip地址，完成初始化，就可以在TCP/IP网络上通信了。客户机收到DHCP nack 包后会重新发送DHCP discover包。这次源地址是服务器的ip地址 目的地是255.255.255.255。</w:t>
      </w:r>
    </w:p>
    <w:p>
      <w:pPr>
        <w:pBdr>
          <w:top w:val="none" w:color="000000" w:sz="0" w:space="0"/>
          <w:left w:val="none" w:color="000000" w:sz="0" w:space="0"/>
          <w:bottom w:val="single" w:color="00000A" w:sz="6" w:space="1"/>
          <w:right w:val="none" w:color="000000" w:sz="0" w:space="0"/>
        </w:pBdr>
        <w:jc w:val="center"/>
        <w:rPr>
          <w:rFonts w:ascii="宋体" w:hAnsi="宋体" w:cs="宋体"/>
          <w:szCs w:val="21"/>
        </w:rPr>
      </w:pPr>
      <w:r>
        <w:drawing>
          <wp:inline distT="0" distB="0" distL="0" distR="0">
            <wp:extent cx="6467475" cy="3590925"/>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extLst>
                        <a:ext uri="{28A0092B-C50C-407E-A947-70E740481C1C}">
                          <a14:useLocalDpi xmlns:a14="http://schemas.microsoft.com/office/drawing/2010/main" val="0"/>
                        </a:ext>
                      </a:extLst>
                    </a:blip>
                    <a:srcRect l="-14" t="-26" r="-14" b="-26"/>
                    <a:stretch>
                      <a:fillRect/>
                    </a:stretch>
                  </pic:blipFill>
                  <pic:spPr>
                    <a:xfrm>
                      <a:off x="0" y="0"/>
                      <a:ext cx="6467475" cy="3590925"/>
                    </a:xfrm>
                    <a:prstGeom prst="rect">
                      <a:avLst/>
                    </a:prstGeom>
                    <a:solidFill>
                      <a:srgbClr val="FFFFFF"/>
                    </a:solidFill>
                    <a:ln>
                      <a:noFill/>
                    </a:ln>
                  </pic:spPr>
                </pic:pic>
              </a:graphicData>
            </a:graphic>
          </wp:inline>
        </w:drawing>
      </w:r>
    </w:p>
    <w:p>
      <w:pPr>
        <w:pBdr>
          <w:top w:val="none" w:color="000000" w:sz="0" w:space="0"/>
          <w:left w:val="none" w:color="000000" w:sz="0" w:space="0"/>
          <w:bottom w:val="single" w:color="00000A" w:sz="6" w:space="1"/>
          <w:right w:val="none" w:color="000000" w:sz="0" w:space="0"/>
        </w:pBdr>
        <w:rPr>
          <w:rFonts w:ascii="宋体" w:hAnsi="宋体" w:cs="宋体"/>
          <w:szCs w:val="21"/>
        </w:rPr>
      </w:pPr>
    </w:p>
    <w:p>
      <w:pPr>
        <w:pBdr>
          <w:top w:val="none" w:color="000000" w:sz="0" w:space="0"/>
          <w:left w:val="none" w:color="000000" w:sz="0" w:space="0"/>
          <w:bottom w:val="single" w:color="00000A" w:sz="6" w:space="1"/>
          <w:right w:val="none" w:color="000000" w:sz="0" w:space="0"/>
        </w:pBdr>
      </w:pPr>
      <w:r>
        <w:rPr>
          <w:rFonts w:ascii="宋体" w:hAnsi="宋体" w:cs="宋体"/>
          <w:szCs w:val="21"/>
        </w:rPr>
        <w:t>IP的租约更新:当客户机重启和租期到达50%时，就需要更新租约，直接想提供的服务器发送DHCP request包，要求更新租约。客户机无法和服务器取得联系时，继续使用现有IP，一直等到85%时，向所有的服务器发送广播DHCP request 包请求更新，如果仍然无法联系，则客户机将开始新的ip租约过程DHCP discover包</w:t>
      </w:r>
    </w:p>
    <w:p>
      <w:pPr>
        <w:pBdr>
          <w:top w:val="none" w:color="000000" w:sz="0" w:space="0"/>
          <w:left w:val="none" w:color="000000" w:sz="0" w:space="0"/>
          <w:bottom w:val="single" w:color="00000A" w:sz="6" w:space="1"/>
          <w:right w:val="none" w:color="000000" w:sz="0" w:space="0"/>
        </w:pBdr>
        <w:rPr>
          <w:rFonts w:ascii="宋体" w:hAnsi="宋体" w:cs="宋体"/>
          <w:szCs w:val="21"/>
        </w:rPr>
      </w:pPr>
    </w:p>
    <w:p>
      <w:pPr>
        <w:pBdr>
          <w:top w:val="none" w:color="000000" w:sz="0" w:space="0"/>
          <w:left w:val="none" w:color="000000" w:sz="0" w:space="0"/>
          <w:bottom w:val="single" w:color="00000A" w:sz="6" w:space="1"/>
          <w:right w:val="none" w:color="000000" w:sz="0" w:space="0"/>
        </w:pBdr>
      </w:pPr>
      <w:r>
        <w:rPr>
          <w:rFonts w:ascii="宋体" w:hAnsi="宋体" w:cs="宋体"/>
          <w:szCs w:val="21"/>
        </w:rPr>
        <w:t>IP的租约释放命令 ：释放的ipconfig /release       获取是 ：ipconfig /renew 。</w:t>
      </w:r>
    </w:p>
    <w:p>
      <w:pPr>
        <w:pBdr>
          <w:top w:val="none" w:color="000000" w:sz="0" w:space="0"/>
          <w:left w:val="none" w:color="000000" w:sz="0" w:space="0"/>
          <w:bottom w:val="single" w:color="00000A" w:sz="6" w:space="1"/>
          <w:right w:val="none" w:color="000000" w:sz="0" w:space="0"/>
        </w:pBdr>
        <w:rPr>
          <w:rFonts w:ascii="宋体" w:hAnsi="宋体" w:cs="宋体"/>
          <w:szCs w:val="21"/>
        </w:rPr>
      </w:pPr>
    </w:p>
    <w:p>
      <w:pPr>
        <w:pBdr>
          <w:top w:val="none" w:color="000000" w:sz="0" w:space="0"/>
          <w:left w:val="none" w:color="000000" w:sz="0" w:space="0"/>
          <w:bottom w:val="single" w:color="00000A" w:sz="6" w:space="1"/>
          <w:right w:val="none" w:color="000000" w:sz="0" w:space="0"/>
        </w:pBdr>
      </w:pPr>
      <w:r>
        <w:rPr>
          <w:rFonts w:ascii="宋体" w:hAnsi="宋体" w:cs="宋体"/>
          <w:szCs w:val="21"/>
        </w:rPr>
        <w:t>配置DHCP服务的要求：服务器具有静态IP ；在域环境下需要使用活动目录服务授权DHCP服务；建立作用域。（如果在安装时建立则默认为6天，之后创建为8天，无线为2小时）</w:t>
      </w:r>
    </w:p>
    <w:p>
      <w:pPr>
        <w:pBdr>
          <w:top w:val="none" w:color="000000" w:sz="0" w:space="0"/>
          <w:left w:val="none" w:color="000000" w:sz="0" w:space="0"/>
          <w:bottom w:val="single" w:color="00000A" w:sz="6" w:space="1"/>
          <w:right w:val="none" w:color="000000" w:sz="0" w:space="0"/>
        </w:pBdr>
        <w:rPr>
          <w:rFonts w:ascii="宋体" w:hAnsi="宋体" w:cs="宋体"/>
          <w:szCs w:val="21"/>
        </w:rPr>
      </w:pPr>
    </w:p>
    <w:p>
      <w:pPr>
        <w:pBdr>
          <w:top w:val="none" w:color="000000" w:sz="0" w:space="0"/>
          <w:left w:val="none" w:color="000000" w:sz="0" w:space="0"/>
          <w:bottom w:val="single" w:color="00000A" w:sz="6" w:space="1"/>
          <w:right w:val="none" w:color="000000" w:sz="0" w:space="0"/>
        </w:pBdr>
      </w:pPr>
      <w:r>
        <w:rPr>
          <w:rFonts w:ascii="宋体" w:hAnsi="宋体" w:cs="宋体"/>
          <w:szCs w:val="21"/>
        </w:rPr>
        <w:t xml:space="preserve">    配置选项有服务器选项、作用域选项、保留选项。服务器选项：对所有作用域生效；作用与选项：对当前作用域生效；保留选项：对当前作用域中某台客户机生效。</w:t>
      </w:r>
    </w:p>
    <w:p>
      <w:pPr>
        <w:pBdr>
          <w:top w:val="none" w:color="000000" w:sz="0" w:space="0"/>
          <w:left w:val="none" w:color="000000" w:sz="0" w:space="0"/>
          <w:bottom w:val="single" w:color="00000A" w:sz="6" w:space="1"/>
          <w:right w:val="none" w:color="000000" w:sz="0" w:space="0"/>
        </w:pBdr>
        <w:rPr>
          <w:rFonts w:ascii="宋体" w:hAnsi="宋体" w:cs="宋体"/>
          <w:szCs w:val="21"/>
        </w:rPr>
      </w:pPr>
    </w:p>
    <w:p>
      <w:pPr>
        <w:pBdr>
          <w:top w:val="none" w:color="000000" w:sz="0" w:space="0"/>
          <w:left w:val="none" w:color="000000" w:sz="0" w:space="0"/>
          <w:bottom w:val="single" w:color="00000A" w:sz="6" w:space="1"/>
          <w:right w:val="none" w:color="000000" w:sz="0" w:space="0"/>
        </w:pBdr>
        <w:rPr>
          <w:rFonts w:ascii="宋体" w:hAnsi="宋体" w:cs="宋体"/>
          <w:szCs w:val="21"/>
        </w:rPr>
      </w:pPr>
    </w:p>
    <w:p>
      <w:pPr>
        <w:pBdr>
          <w:top w:val="none" w:color="000000" w:sz="0" w:space="0"/>
          <w:left w:val="none" w:color="000000" w:sz="0" w:space="0"/>
          <w:bottom w:val="single" w:color="00000A" w:sz="6" w:space="1"/>
          <w:right w:val="none" w:color="000000" w:sz="0" w:space="0"/>
        </w:pBdr>
        <w:rPr>
          <w:rFonts w:ascii="宋体" w:hAnsi="宋体" w:cs="宋体"/>
          <w:szCs w:val="21"/>
        </w:rPr>
      </w:pPr>
    </w:p>
    <w:p>
      <w:pPr>
        <w:rPr>
          <w:rFonts w:ascii="宋体" w:hAnsi="宋体" w:cs="宋体"/>
          <w:szCs w:val="21"/>
        </w:rPr>
      </w:pPr>
    </w:p>
    <w:p>
      <w:pPr>
        <w:pStyle w:val="4"/>
      </w:pPr>
      <w:r>
        <w:t>搭建服务器的基本流程</w:t>
      </w:r>
    </w:p>
    <w:p>
      <w:pPr>
        <w:rPr>
          <w:rFonts w:ascii="宋体" w:hAnsi="宋体" w:cs="宋体"/>
          <w:szCs w:val="21"/>
        </w:rPr>
      </w:pPr>
    </w:p>
    <w:p>
      <w:pPr>
        <w:pStyle w:val="5"/>
      </w:pPr>
      <w:r>
        <w:t>1 网络服务器成功连接的分析</w:t>
      </w:r>
    </w:p>
    <w:p>
      <w:pPr/>
      <w:r>
        <w:rPr>
          <w:rFonts w:ascii="宋体" w:hAnsi="宋体" w:cs="宋体"/>
          <w:szCs w:val="21"/>
        </w:rPr>
        <w:t>答案：</w:t>
      </w:r>
    </w:p>
    <w:p>
      <w:pPr>
        <w:pStyle w:val="213"/>
        <w:numPr>
          <w:ilvl w:val="0"/>
          <w:numId w:val="3"/>
        </w:numPr>
        <w:tabs>
          <w:tab w:val="left" w:pos="0"/>
        </w:tabs>
      </w:pPr>
      <w:r>
        <w:rPr>
          <w:rFonts w:ascii="宋体" w:hAnsi="宋体" w:cs="宋体"/>
          <w:szCs w:val="21"/>
        </w:rPr>
        <w:t>网络：了解网络基础知识与所需服务的通信协议</w:t>
      </w:r>
    </w:p>
    <w:p>
      <w:pPr>
        <w:pStyle w:val="213"/>
        <w:numPr>
          <w:ilvl w:val="0"/>
          <w:numId w:val="3"/>
        </w:numPr>
        <w:tabs>
          <w:tab w:val="left" w:pos="0"/>
        </w:tabs>
      </w:pPr>
      <w:r>
        <w:rPr>
          <w:rFonts w:ascii="宋体" w:hAnsi="宋体" w:cs="宋体"/>
          <w:szCs w:val="21"/>
        </w:rPr>
        <w:t>服务器本身：了解搭建网络服务器的目的以配合主机的安装规划</w:t>
      </w:r>
    </w:p>
    <w:p>
      <w:pPr>
        <w:pStyle w:val="213"/>
        <w:numPr>
          <w:ilvl w:val="0"/>
          <w:numId w:val="3"/>
        </w:numPr>
        <w:tabs>
          <w:tab w:val="left" w:pos="0"/>
        </w:tabs>
      </w:pPr>
      <w:r>
        <w:rPr>
          <w:rFonts w:ascii="宋体" w:hAnsi="宋体" w:cs="宋体"/>
          <w:szCs w:val="21"/>
        </w:rPr>
        <w:t>服务器本身：了解操作系统的基本操作</w:t>
      </w:r>
    </w:p>
    <w:p>
      <w:pPr>
        <w:pStyle w:val="213"/>
        <w:numPr>
          <w:ilvl w:val="0"/>
          <w:numId w:val="3"/>
        </w:numPr>
        <w:tabs>
          <w:tab w:val="left" w:pos="0"/>
        </w:tabs>
      </w:pPr>
      <w:r>
        <w:rPr>
          <w:rFonts w:ascii="宋体" w:hAnsi="宋体" w:cs="宋体"/>
          <w:szCs w:val="21"/>
        </w:rPr>
        <w:t>内部防火墙设置：管理系统的可共享资源</w:t>
      </w:r>
    </w:p>
    <w:p>
      <w:pPr>
        <w:pStyle w:val="213"/>
        <w:numPr>
          <w:ilvl w:val="0"/>
          <w:numId w:val="3"/>
        </w:numPr>
        <w:tabs>
          <w:tab w:val="left" w:pos="0"/>
        </w:tabs>
      </w:pPr>
      <w:r>
        <w:rPr>
          <w:rFonts w:ascii="宋体" w:hAnsi="宋体" w:cs="宋体"/>
          <w:szCs w:val="21"/>
        </w:rPr>
        <w:t>服务器软件设置：学习设置技巧与开机是否自动执行</w:t>
      </w:r>
    </w:p>
    <w:p>
      <w:pPr>
        <w:pStyle w:val="213"/>
        <w:numPr>
          <w:ilvl w:val="0"/>
          <w:numId w:val="3"/>
        </w:numPr>
        <w:tabs>
          <w:tab w:val="left" w:pos="0"/>
        </w:tabs>
      </w:pPr>
      <w:r>
        <w:rPr>
          <w:rFonts w:ascii="宋体" w:hAnsi="宋体" w:cs="宋体"/>
          <w:szCs w:val="21"/>
        </w:rPr>
        <w:t>细节权限设置：包括SElinux 与文件权限</w:t>
      </w:r>
    </w:p>
    <w:p>
      <w:pPr/>
      <w:r>
        <w:rPr>
          <w:rFonts w:ascii="宋体" w:hAnsi="宋体" w:cs="宋体"/>
          <w:szCs w:val="21"/>
        </w:rPr>
        <w:tab/>
      </w:r>
    </w:p>
    <w:p>
      <w:pPr>
        <w:pStyle w:val="5"/>
      </w:pPr>
      <w:r>
        <w:t>2 常见的服务器设置案例分析</w:t>
      </w:r>
    </w:p>
    <w:p>
      <w:pPr/>
      <w:r>
        <w:rPr>
          <w:rFonts w:ascii="宋体" w:hAnsi="宋体" w:cs="宋体"/>
          <w:szCs w:val="21"/>
        </w:rPr>
        <w:t>答案：</w:t>
      </w:r>
    </w:p>
    <w:p>
      <w:pPr>
        <w:pStyle w:val="213"/>
        <w:numPr>
          <w:ilvl w:val="0"/>
          <w:numId w:val="4"/>
        </w:numPr>
        <w:tabs>
          <w:tab w:val="left" w:pos="0"/>
        </w:tabs>
      </w:pPr>
      <w:r>
        <w:rPr>
          <w:rFonts w:ascii="宋体" w:hAnsi="宋体" w:cs="宋体"/>
          <w:szCs w:val="21"/>
        </w:rPr>
        <w:t>网络环境</w:t>
      </w:r>
    </w:p>
    <w:p>
      <w:pPr>
        <w:pStyle w:val="213"/>
        <w:numPr>
          <w:ilvl w:val="0"/>
          <w:numId w:val="4"/>
        </w:numPr>
        <w:tabs>
          <w:tab w:val="left" w:pos="0"/>
        </w:tabs>
      </w:pPr>
      <w:r>
        <w:rPr>
          <w:rFonts w:ascii="宋体" w:hAnsi="宋体" w:cs="宋体"/>
          <w:szCs w:val="21"/>
        </w:rPr>
        <w:t>对外网络</w:t>
      </w:r>
    </w:p>
    <w:p>
      <w:pPr>
        <w:pStyle w:val="213"/>
        <w:numPr>
          <w:ilvl w:val="0"/>
          <w:numId w:val="4"/>
        </w:numPr>
        <w:tabs>
          <w:tab w:val="left" w:pos="0"/>
        </w:tabs>
      </w:pPr>
      <w:r>
        <w:rPr>
          <w:rFonts w:ascii="宋体" w:hAnsi="宋体" w:cs="宋体"/>
          <w:szCs w:val="21"/>
        </w:rPr>
        <w:t>额外服务</w:t>
      </w:r>
    </w:p>
    <w:p>
      <w:pPr>
        <w:pStyle w:val="213"/>
        <w:numPr>
          <w:ilvl w:val="0"/>
          <w:numId w:val="4"/>
        </w:numPr>
        <w:tabs>
          <w:tab w:val="left" w:pos="0"/>
        </w:tabs>
      </w:pPr>
      <w:r>
        <w:rPr>
          <w:rFonts w:ascii="宋体" w:hAnsi="宋体" w:cs="宋体"/>
          <w:szCs w:val="21"/>
        </w:rPr>
        <w:t>服务器管理</w:t>
      </w:r>
    </w:p>
    <w:p>
      <w:pPr>
        <w:pStyle w:val="213"/>
        <w:numPr>
          <w:ilvl w:val="0"/>
          <w:numId w:val="4"/>
        </w:numPr>
        <w:tabs>
          <w:tab w:val="left" w:pos="0"/>
        </w:tabs>
      </w:pPr>
      <w:r>
        <w:rPr>
          <w:rFonts w:ascii="宋体" w:hAnsi="宋体" w:cs="宋体"/>
          <w:szCs w:val="21"/>
        </w:rPr>
        <w:t>防火墙管理</w:t>
      </w:r>
    </w:p>
    <w:p>
      <w:pPr>
        <w:pStyle w:val="213"/>
        <w:numPr>
          <w:ilvl w:val="0"/>
          <w:numId w:val="4"/>
        </w:numPr>
        <w:tabs>
          <w:tab w:val="left" w:pos="0"/>
        </w:tabs>
      </w:pPr>
      <w:r>
        <w:rPr>
          <w:rFonts w:ascii="宋体" w:hAnsi="宋体" w:cs="宋体"/>
          <w:szCs w:val="21"/>
        </w:rPr>
        <w:t>账号管理</w:t>
      </w:r>
    </w:p>
    <w:p>
      <w:pPr>
        <w:pStyle w:val="213"/>
        <w:numPr>
          <w:ilvl w:val="0"/>
          <w:numId w:val="4"/>
        </w:numPr>
        <w:tabs>
          <w:tab w:val="left" w:pos="0"/>
        </w:tabs>
      </w:pPr>
      <w:r>
        <w:rPr>
          <w:rFonts w:ascii="宋体" w:hAnsi="宋体" w:cs="宋体"/>
          <w:szCs w:val="21"/>
        </w:rPr>
        <w:t>后台分析</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rPr>
          <w:rFonts w:ascii="宋体" w:hAnsi="宋体" w:cs="宋体"/>
          <w:sz w:val="44"/>
          <w:szCs w:val="44"/>
        </w:rPr>
      </w:pPr>
    </w:p>
    <w:p>
      <w:pPr>
        <w:pStyle w:val="4"/>
      </w:pPr>
      <w:r>
        <w:t>Shell</w:t>
      </w:r>
    </w:p>
    <w:p>
      <w:pPr>
        <w:pStyle w:val="5"/>
      </w:pPr>
      <w:r>
        <w:t>1 自定义Shell变量时，变量名有什么规则？</w:t>
      </w:r>
    </w:p>
    <w:p>
      <w:pPr/>
      <w:r>
        <w:rPr>
          <w:rFonts w:ascii="宋体" w:hAnsi="宋体" w:cs="宋体"/>
          <w:szCs w:val="21"/>
        </w:rPr>
        <w:t>参考答案</w:t>
      </w:r>
    </w:p>
    <w:p>
      <w:pPr/>
      <w:r>
        <w:rPr>
          <w:rFonts w:ascii="宋体" w:hAnsi="宋体" w:cs="宋体"/>
          <w:szCs w:val="21"/>
        </w:rPr>
        <w:t>可以包括数字、字母、下划线，不能以数字开头</w:t>
      </w:r>
    </w:p>
    <w:p>
      <w:pPr/>
      <w:r>
        <w:rPr>
          <w:rFonts w:ascii="宋体" w:hAnsi="宋体" w:cs="宋体"/>
          <w:szCs w:val="21"/>
        </w:rPr>
        <w:t>变量名区分大小写</w:t>
      </w:r>
    </w:p>
    <w:p>
      <w:pPr/>
      <w:r>
        <w:rPr>
          <w:rFonts w:ascii="宋体" w:hAnsi="宋体" w:cs="宋体"/>
          <w:szCs w:val="21"/>
        </w:rPr>
        <w:t>赋值时等号两边不要有空格</w:t>
      </w:r>
    </w:p>
    <w:p>
      <w:pPr/>
      <w:r>
        <w:rPr>
          <w:rFonts w:ascii="宋体" w:hAnsi="宋体" w:cs="宋体"/>
          <w:szCs w:val="21"/>
        </w:rPr>
        <w:t>尽量不要使用关键字和特殊字符</w:t>
      </w:r>
    </w:p>
    <w:p>
      <w:pPr/>
      <w:r>
        <w:rPr>
          <w:rFonts w:ascii="宋体" w:hAnsi="宋体" w:cs="宋体"/>
          <w:szCs w:val="21"/>
        </w:rPr>
        <w:t>给同一个变量多次赋值时，最后一次的赋值生效</w:t>
      </w:r>
    </w:p>
    <w:p>
      <w:pPr>
        <w:pStyle w:val="5"/>
      </w:pPr>
      <w:r>
        <w:rPr>
          <w:color w:val="FF0000"/>
        </w:rPr>
        <w:t>2 简述预定义变量$$、$?、$0、$#、$*、$!的作用。</w:t>
      </w:r>
    </w:p>
    <w:p>
      <w:pPr/>
      <w:r>
        <w:rPr>
          <w:rFonts w:ascii="宋体" w:hAnsi="宋体" w:cs="宋体"/>
          <w:color w:val="FF0000"/>
          <w:szCs w:val="21"/>
        </w:rPr>
        <w:t>参考答案</w:t>
      </w:r>
    </w:p>
    <w:p>
      <w:pPr/>
      <w:r>
        <w:rPr>
          <w:rFonts w:ascii="宋体" w:hAnsi="宋体" w:cs="宋体"/>
          <w:color w:val="FF0000"/>
          <w:szCs w:val="21"/>
        </w:rPr>
        <w:t>$$ 保存当前运行进程的（PID）号</w:t>
      </w:r>
    </w:p>
    <w:p>
      <w:pPr/>
      <w:r>
        <w:rPr>
          <w:rFonts w:ascii="宋体" w:hAnsi="宋体" w:cs="宋体"/>
          <w:color w:val="FF0000"/>
          <w:szCs w:val="21"/>
        </w:rPr>
        <w:t>$? 保存命令执行结果的（返回状态）</w:t>
      </w:r>
    </w:p>
    <w:p>
      <w:pPr/>
      <w:r>
        <w:rPr>
          <w:rFonts w:ascii="宋体" w:hAnsi="宋体" w:cs="宋体"/>
          <w:color w:val="FF0000"/>
          <w:szCs w:val="21"/>
        </w:rPr>
        <w:t>$0 保存当前运行的（进程名）或（脚本名）</w:t>
      </w:r>
    </w:p>
    <w:p>
      <w:pPr/>
      <w:r>
        <w:rPr>
          <w:rFonts w:ascii="宋体" w:hAnsi="宋体" w:cs="宋体"/>
          <w:color w:val="FF0000"/>
          <w:szCs w:val="21"/>
        </w:rPr>
        <w:t>$# 保存位置变量的（个数）</w:t>
      </w:r>
    </w:p>
    <w:p>
      <w:pPr/>
      <w:r>
        <w:rPr>
          <w:rFonts w:ascii="宋体" w:hAnsi="宋体" w:cs="宋体"/>
          <w:color w:val="FF0000"/>
          <w:szCs w:val="21"/>
        </w:rPr>
        <w:t>$* 保存所有位置变量的（值）</w:t>
      </w:r>
    </w:p>
    <w:p>
      <w:pPr/>
      <w:r>
        <w:rPr>
          <w:rFonts w:ascii="宋体" w:hAnsi="宋体" w:cs="宋体"/>
          <w:color w:val="FF0000"/>
          <w:szCs w:val="21"/>
        </w:rPr>
        <w:t>$! 保存后台（最后一个进程）的PID号</w:t>
      </w:r>
    </w:p>
    <w:p>
      <w:pPr>
        <w:pStyle w:val="5"/>
      </w:pPr>
      <w:r>
        <w:t>3 简述三种定界符在变量赋值操作中的特点。</w:t>
      </w:r>
    </w:p>
    <w:p>
      <w:pPr/>
      <w:r>
        <w:rPr>
          <w:rFonts w:ascii="宋体" w:hAnsi="宋体" w:cs="宋体"/>
          <w:szCs w:val="21"/>
        </w:rPr>
        <w:t>参考答案</w:t>
      </w:r>
    </w:p>
    <w:p>
      <w:pPr/>
      <w:r>
        <w:rPr>
          <w:rFonts w:ascii="宋体" w:hAnsi="宋体" w:cs="宋体"/>
          <w:szCs w:val="21"/>
        </w:rPr>
        <w:t>双引号 " "：允许扩展，以 $ 引用其他变量</w:t>
      </w:r>
    </w:p>
    <w:p>
      <w:pPr/>
      <w:r>
        <w:rPr>
          <w:rFonts w:ascii="宋体" w:hAnsi="宋体" w:cs="宋体"/>
          <w:szCs w:val="21"/>
        </w:rPr>
        <w:t>单引号 ' '：禁用扩展，即便 $ 也视为普通字符</w:t>
      </w:r>
    </w:p>
    <w:p>
      <w:pPr/>
      <w:r>
        <w:rPr>
          <w:rFonts w:ascii="宋体" w:hAnsi="宋体" w:cs="宋体"/>
          <w:szCs w:val="21"/>
        </w:rPr>
        <w:t>反撇号 ` `：将命令的执行输出作为变量值</w:t>
      </w:r>
    </w:p>
    <w:p>
      <w:pPr>
        <w:pStyle w:val="5"/>
      </w:pPr>
      <w:r>
        <w:t>4 列出常见的整数值比较操作，并说明各自作用。</w:t>
      </w:r>
    </w:p>
    <w:p>
      <w:pPr/>
      <w:r>
        <w:rPr>
          <w:rFonts w:ascii="宋体" w:hAnsi="宋体" w:cs="宋体"/>
          <w:szCs w:val="21"/>
        </w:rPr>
        <w:t>参考答案</w:t>
      </w:r>
    </w:p>
    <w:p>
      <w:pPr/>
      <w:r>
        <w:rPr>
          <w:rFonts w:ascii="宋体" w:hAnsi="宋体" w:cs="宋体"/>
          <w:szCs w:val="21"/>
        </w:rPr>
        <w:t>-eq 等于（Equal）</w:t>
      </w:r>
    </w:p>
    <w:p>
      <w:pPr/>
      <w:r>
        <w:rPr>
          <w:rFonts w:ascii="宋体" w:hAnsi="宋体" w:cs="宋体"/>
          <w:szCs w:val="21"/>
        </w:rPr>
        <w:t>-ne 不等于（Not Equal）</w:t>
      </w:r>
    </w:p>
    <w:p>
      <w:pPr/>
      <w:r>
        <w:rPr>
          <w:rFonts w:ascii="宋体" w:hAnsi="宋体" w:cs="宋体"/>
          <w:szCs w:val="21"/>
        </w:rPr>
        <w:t>-ge 大于或等于（Greater or Equal）</w:t>
      </w:r>
    </w:p>
    <w:p>
      <w:pPr/>
      <w:r>
        <w:rPr>
          <w:rFonts w:ascii="宋体" w:hAnsi="宋体" w:cs="宋体"/>
          <w:szCs w:val="21"/>
        </w:rPr>
        <w:t>-le 小于或等于（Lesser or Equal）</w:t>
      </w:r>
    </w:p>
    <w:p>
      <w:pPr/>
      <w:r>
        <w:rPr>
          <w:rFonts w:ascii="宋体" w:hAnsi="宋体" w:cs="宋体"/>
          <w:szCs w:val="21"/>
        </w:rPr>
        <w:t>-gt 大于（Greater Than）</w:t>
      </w:r>
    </w:p>
    <w:p>
      <w:pPr/>
      <w:r>
        <w:rPr>
          <w:rFonts w:ascii="宋体" w:hAnsi="宋体" w:cs="宋体"/>
          <w:szCs w:val="21"/>
        </w:rPr>
        <w:t>-lt 小于（Lesser Than）</w:t>
      </w:r>
    </w:p>
    <w:p>
      <w:pPr>
        <w:pStyle w:val="5"/>
      </w:pPr>
      <w:r>
        <w:t>5 简述Shell环境常见的中断及退出控制指令。</w:t>
      </w:r>
    </w:p>
    <w:p>
      <w:pPr/>
      <w:r>
        <w:rPr>
          <w:rFonts w:ascii="宋体" w:hAnsi="宋体" w:cs="宋体"/>
          <w:szCs w:val="21"/>
        </w:rPr>
        <w:t>参考答案</w:t>
      </w:r>
    </w:p>
    <w:p>
      <w:pPr/>
      <w:r>
        <w:rPr>
          <w:rFonts w:ascii="宋体" w:hAnsi="宋体" w:cs="宋体"/>
          <w:szCs w:val="21"/>
        </w:rPr>
        <w:t>break：跳出当前所在的循环体，执行循环体后的语句。</w:t>
      </w:r>
    </w:p>
    <w:p>
      <w:pPr/>
      <w:r>
        <w:rPr>
          <w:rFonts w:ascii="宋体" w:hAnsi="宋体" w:cs="宋体"/>
          <w:szCs w:val="21"/>
        </w:rPr>
        <w:t>continue:跳过循环体内余下的语句，重新判断条件以便执行下一次循环。</w:t>
      </w:r>
    </w:p>
    <w:p>
      <w:pPr/>
      <w:r>
        <w:rPr>
          <w:rFonts w:ascii="宋体" w:hAnsi="宋体" w:cs="宋体"/>
          <w:szCs w:val="21"/>
        </w:rPr>
        <w:t>exit:退出脚本，默认返回值是 0。</w:t>
      </w:r>
    </w:p>
    <w:p>
      <w:pPr/>
      <w:r>
        <w:rPr>
          <w:rFonts w:ascii="宋体" w:hAnsi="宋体" w:cs="宋体"/>
          <w:szCs w:val="21"/>
        </w:rPr>
        <w:t>return:用在函数里 指定返回值。</w:t>
      </w:r>
    </w:p>
    <w:p>
      <w:pPr/>
      <w:r>
        <w:rPr>
          <w:rFonts w:ascii="宋体" w:hAnsi="宋体" w:cs="宋体"/>
          <w:szCs w:val="21"/>
        </w:rPr>
        <w:t>shift:用于迁移位置变量，将 $1~$9 依次向左顺序移动。</w:t>
      </w:r>
    </w:p>
    <w:p>
      <w:pPr>
        <w:pStyle w:val="5"/>
      </w:pPr>
      <w:r>
        <w:t>6 正则表达式中的+、？、*分别表示什么含义？</w:t>
      </w:r>
    </w:p>
    <w:p>
      <w:pPr/>
      <w:r>
        <w:rPr>
          <w:rFonts w:ascii="宋体" w:hAnsi="宋体" w:cs="宋体"/>
          <w:szCs w:val="21"/>
        </w:rPr>
        <w:t>参考答案</w:t>
      </w:r>
    </w:p>
    <w:p>
      <w:pPr/>
      <w:r>
        <w:rPr>
          <w:rFonts w:ascii="宋体" w:hAnsi="宋体" w:cs="宋体"/>
          <w:szCs w:val="21"/>
        </w:rPr>
        <w:t>这三个字符用来限制关键词的匹配次数，含义分别如下：</w:t>
      </w:r>
    </w:p>
    <w:p>
      <w:pPr/>
      <w:r>
        <w:rPr>
          <w:rFonts w:ascii="宋体" w:hAnsi="宋体" w:cs="宋体"/>
          <w:szCs w:val="21"/>
        </w:rPr>
        <w:t>+：最少匹配一次，比如a+可匹配a、aa、aaa等</w:t>
      </w:r>
    </w:p>
    <w:p>
      <w:pPr/>
      <w:r>
        <w:rPr>
          <w:rFonts w:ascii="宋体" w:hAnsi="宋体" w:cs="宋体"/>
          <w:szCs w:val="21"/>
        </w:rPr>
        <w:t>？：最多匹配一次，比如a?可匹配零个或一个a</w:t>
      </w:r>
    </w:p>
    <w:p>
      <w:pPr/>
      <w:r>
        <w:rPr>
          <w:rFonts w:ascii="宋体" w:hAnsi="宋体" w:cs="宋体"/>
          <w:szCs w:val="21"/>
        </w:rPr>
        <w:t>*：匹配任意多次，比如a*可匹配零个或任意多个连续的a</w:t>
      </w:r>
    </w:p>
    <w:p>
      <w:pPr>
        <w:pStyle w:val="5"/>
      </w:pPr>
      <w:r>
        <w:t>7 简述awk工具常用的内置变量、各自的作用。</w:t>
      </w:r>
    </w:p>
    <w:p>
      <w:pPr/>
      <w:r>
        <w:rPr>
          <w:rFonts w:ascii="宋体" w:hAnsi="宋体" w:cs="宋体"/>
          <w:szCs w:val="21"/>
        </w:rPr>
        <w:t>参考答案</w:t>
      </w:r>
    </w:p>
    <w:p>
      <w:pPr/>
      <w:r>
        <w:rPr>
          <w:rFonts w:ascii="宋体" w:hAnsi="宋体" w:cs="宋体"/>
          <w:szCs w:val="21"/>
        </w:rPr>
        <w:t>FS：保存或设置字段分隔符</w:t>
      </w:r>
    </w:p>
    <w:p>
      <w:pPr/>
      <w:r>
        <w:rPr>
          <w:rFonts w:ascii="宋体" w:hAnsi="宋体" w:cs="宋体"/>
          <w:szCs w:val="21"/>
        </w:rPr>
        <w:t>$n：即$1、$2、$3……，表示指定分隔的第几个字段</w:t>
      </w:r>
    </w:p>
    <w:p>
      <w:pPr/>
      <w:r>
        <w:rPr>
          <w:rFonts w:ascii="宋体" w:hAnsi="宋体" w:cs="宋体"/>
          <w:szCs w:val="21"/>
        </w:rPr>
        <w:t>$0：保存当前读入的整行文本内容</w:t>
      </w:r>
    </w:p>
    <w:p>
      <w:pPr/>
      <w:r>
        <w:rPr>
          <w:rFonts w:ascii="宋体" w:hAnsi="宋体" w:cs="宋体"/>
          <w:szCs w:val="21"/>
        </w:rPr>
        <w:t>NF：记录当前处理行的字段个数（列数）</w:t>
      </w:r>
    </w:p>
    <w:p>
      <w:pPr/>
      <w:r>
        <w:rPr>
          <w:rFonts w:ascii="宋体" w:hAnsi="宋体" w:cs="宋体"/>
          <w:szCs w:val="21"/>
        </w:rPr>
        <w:t>NR：记录当前已读入行的数量（行数）</w:t>
      </w:r>
    </w:p>
    <w:p>
      <w:pPr/>
      <w:r>
        <w:rPr>
          <w:rFonts w:ascii="宋体" w:hAnsi="宋体" w:cs="宋体"/>
          <w:szCs w:val="21"/>
        </w:rPr>
        <w:t>FNR：保存当前处理行在原文本内的序号（行号）</w:t>
      </w:r>
    </w:p>
    <w:p>
      <w:pPr/>
      <w:r>
        <w:rPr>
          <w:rFonts w:ascii="宋体" w:hAnsi="宋体" w:cs="宋体"/>
          <w:szCs w:val="21"/>
        </w:rPr>
        <w:t>FILENAME：保存awk 当前处理的（文件名）</w:t>
      </w:r>
    </w:p>
    <w:p>
      <w:pPr/>
      <w:r>
        <w:rPr>
          <w:rFonts w:ascii="宋体" w:hAnsi="宋体" w:cs="宋体"/>
          <w:szCs w:val="21"/>
        </w:rPr>
        <w:t>ENVIRON：调用Shell环境变量，格式：ENVIRON["变量名"]</w:t>
      </w:r>
    </w:p>
    <w:p>
      <w:pPr>
        <w:rPr>
          <w:rFonts w:ascii="宋体" w:hAnsi="宋体" w:cs="宋体"/>
          <w:szCs w:val="21"/>
        </w:rPr>
      </w:pPr>
    </w:p>
    <w:p>
      <w:pPr/>
      <w:r>
        <w:rPr>
          <w:b/>
          <w:sz w:val="32"/>
        </w:rPr>
        <w:t>8, 什么是shell？如何查看当前系统支持的Shell?</w:t>
      </w:r>
    </w:p>
    <w:p>
      <w:pPr/>
      <w:r>
        <w:rPr>
          <w:b/>
          <w:sz w:val="32"/>
        </w:rPr>
        <w:t>答案：</w:t>
      </w:r>
    </w:p>
    <w:p>
      <w:pPr>
        <w:pStyle w:val="213"/>
        <w:numPr>
          <w:ilvl w:val="0"/>
          <w:numId w:val="5"/>
        </w:numPr>
        <w:tabs>
          <w:tab w:val="left" w:pos="0"/>
        </w:tabs>
      </w:pPr>
      <w:r>
        <w:rPr>
          <w:rFonts w:ascii="宋体" w:hAnsi="宋体" w:cs="宋体"/>
          <w:szCs w:val="21"/>
        </w:rPr>
        <w:t>实现某种功能的，有执行权限的文件  2）cat /etc/shells</w:t>
      </w:r>
    </w:p>
    <w:p>
      <w:pPr>
        <w:rPr>
          <w:rFonts w:ascii="宋体" w:hAnsi="宋体" w:cs="宋体"/>
          <w:szCs w:val="21"/>
        </w:rPr>
      </w:pPr>
    </w:p>
    <w:p>
      <w:pPr/>
      <w:r>
        <w:rPr>
          <w:b/>
          <w:sz w:val="32"/>
        </w:rPr>
        <w:t>9，如何切换当前使用的shell</w:t>
      </w:r>
    </w:p>
    <w:p>
      <w:pPr/>
      <w:r>
        <w:rPr>
          <w:rFonts w:ascii="宋体" w:hAnsi="宋体" w:cs="宋体"/>
          <w:szCs w:val="21"/>
        </w:rPr>
        <w:t>答案： bash</w:t>
      </w:r>
    </w:p>
    <w:p>
      <w:pPr>
        <w:rPr>
          <w:rFonts w:ascii="宋体" w:hAnsi="宋体" w:cs="宋体"/>
          <w:szCs w:val="21"/>
        </w:rPr>
      </w:pPr>
    </w:p>
    <w:p>
      <w:pPr>
        <w:pStyle w:val="5"/>
      </w:pPr>
      <w:r>
        <w:t>10、/bin/bash特性有哪些</w:t>
      </w:r>
    </w:p>
    <w:p>
      <w:pPr/>
      <w:r>
        <w:rPr>
          <w:rFonts w:ascii="宋体" w:hAnsi="宋体" w:cs="宋体"/>
          <w:szCs w:val="21"/>
        </w:rPr>
        <w:t>答案：特性：提供命令补全，命令编辑和命令历史表等功能</w:t>
      </w:r>
    </w:p>
    <w:p>
      <w:pPr>
        <w:pStyle w:val="5"/>
      </w:pPr>
      <w:r>
        <w:t>11、用户配置文件是哪几个?有什么用？</w:t>
      </w:r>
    </w:p>
    <w:p>
      <w:pPr/>
      <w:r>
        <w:rPr>
          <w:rFonts w:ascii="宋体" w:hAnsi="宋体" w:cs="宋体"/>
          <w:szCs w:val="21"/>
        </w:rPr>
        <w:t>答案：</w:t>
      </w:r>
    </w:p>
    <w:p>
      <w:pPr/>
      <w:r>
        <w:rPr>
          <w:rFonts w:ascii="宋体" w:hAnsi="宋体" w:cs="宋体"/>
          <w:szCs w:val="21"/>
        </w:rPr>
        <w:t>1）~/.bashrc ~/.bash_profile</w:t>
      </w:r>
    </w:p>
    <w:p>
      <w:pPr/>
      <w:r>
        <w:rPr>
          <w:rFonts w:ascii="宋体" w:hAnsi="宋体" w:cs="宋体"/>
          <w:szCs w:val="21"/>
        </w:rPr>
        <w:t>可以在里面定义变量，用户每打开一个终端时加载的文件，只针对用户有效</w:t>
      </w:r>
    </w:p>
    <w:p>
      <w:pPr>
        <w:rPr>
          <w:rFonts w:ascii="宋体" w:hAnsi="宋体" w:cs="宋体"/>
          <w:szCs w:val="21"/>
        </w:rPr>
      </w:pPr>
    </w:p>
    <w:p>
      <w:pPr>
        <w:pStyle w:val="5"/>
      </w:pPr>
      <w:r>
        <w:t>12、系统配置文件是哪几个？有什么用？</w:t>
      </w:r>
    </w:p>
    <w:p>
      <w:pPr/>
      <w:r>
        <w:rPr>
          <w:rFonts w:ascii="宋体" w:hAnsi="宋体" w:cs="宋体"/>
          <w:szCs w:val="21"/>
        </w:rPr>
        <w:t>/etc/profile /etc/bashrc</w:t>
      </w:r>
    </w:p>
    <w:p>
      <w:pPr/>
      <w:r>
        <w:rPr>
          <w:rFonts w:ascii="宋体" w:hAnsi="宋体" w:cs="宋体"/>
          <w:szCs w:val="21"/>
        </w:rPr>
        <w:t>可以在里面定义变量，用户每打开一个终端时加载的文件，针对所有用户生效</w:t>
      </w:r>
    </w:p>
    <w:p>
      <w:pPr>
        <w:rPr>
          <w:rFonts w:ascii="宋体" w:hAnsi="宋体" w:cs="宋体"/>
          <w:szCs w:val="21"/>
        </w:rPr>
      </w:pPr>
    </w:p>
    <w:p>
      <w:pPr>
        <w:pStyle w:val="5"/>
      </w:pPr>
      <w:r>
        <w:t>13、shell变量类型有哪些？列举出常用的4个预定义变量</w:t>
      </w:r>
    </w:p>
    <w:p>
      <w:pPr/>
      <w:r>
        <w:rPr>
          <w:rFonts w:ascii="宋体" w:hAnsi="宋体" w:cs="宋体"/>
          <w:szCs w:val="21"/>
        </w:rPr>
        <w:t>1）1、自定义变量 2、系统环境变量 3、预定义变量 4、位置变量</w:t>
      </w:r>
    </w:p>
    <w:p>
      <w:pPr/>
      <w:r>
        <w:rPr>
          <w:rFonts w:ascii="宋体" w:hAnsi="宋体" w:cs="宋体"/>
          <w:szCs w:val="21"/>
        </w:rPr>
        <w:t>2）$? $# $* $$</w:t>
      </w:r>
    </w:p>
    <w:p>
      <w:pPr>
        <w:rPr>
          <w:rFonts w:ascii="宋体" w:hAnsi="宋体" w:cs="宋体"/>
          <w:szCs w:val="21"/>
        </w:rPr>
      </w:pPr>
    </w:p>
    <w:p>
      <w:pPr>
        <w:pStyle w:val="5"/>
      </w:pPr>
      <w:r>
        <w:t>14、自定义变量的命名规则？</w:t>
      </w:r>
    </w:p>
    <w:p>
      <w:pPr/>
      <w:r>
        <w:rPr>
          <w:rFonts w:ascii="宋体" w:hAnsi="宋体" w:cs="宋体"/>
          <w:szCs w:val="21"/>
        </w:rPr>
        <w:t>1、可以用数字字每下载线，但不能用数字开头和纯数字</w:t>
      </w:r>
    </w:p>
    <w:p>
      <w:pPr/>
      <w:r>
        <w:rPr>
          <w:rFonts w:ascii="宋体" w:hAnsi="宋体" w:cs="宋体"/>
          <w:szCs w:val="21"/>
        </w:rPr>
        <w:t>2、同一个变量赋两个值，最后一个值生效</w:t>
      </w:r>
    </w:p>
    <w:p>
      <w:pPr/>
      <w:r>
        <w:rPr>
          <w:rFonts w:ascii="宋体" w:hAnsi="宋体" w:cs="宋体"/>
          <w:szCs w:val="21"/>
        </w:rPr>
        <w:t>3、给变量赋值时，两边不能有空格</w:t>
      </w:r>
    </w:p>
    <w:p>
      <w:pPr/>
      <w:r>
        <w:rPr>
          <w:rFonts w:ascii="宋体" w:hAnsi="宋体" w:cs="宋体"/>
          <w:szCs w:val="21"/>
        </w:rPr>
        <w:t>4、区分大小写</w:t>
      </w:r>
    </w:p>
    <w:p>
      <w:pPr>
        <w:rPr>
          <w:rFonts w:ascii="宋体" w:hAnsi="宋体" w:cs="宋体"/>
          <w:szCs w:val="21"/>
        </w:rPr>
      </w:pPr>
    </w:p>
    <w:p>
      <w:pPr>
        <w:pStyle w:val="5"/>
      </w:pPr>
      <w:r>
        <w:t>15、变量的生命周期，和作用范围？</w:t>
      </w:r>
    </w:p>
    <w:p>
      <w:pPr/>
      <w:r>
        <w:rPr>
          <w:rFonts w:ascii="宋体" w:hAnsi="宋体" w:cs="宋体"/>
          <w:szCs w:val="21"/>
        </w:rPr>
        <w:t>1）在脚本里定义的变量，只在脚本执行过程中有效</w:t>
      </w:r>
    </w:p>
    <w:p>
      <w:pPr/>
      <w:r>
        <w:rPr>
          <w:rFonts w:ascii="宋体" w:hAnsi="宋体" w:cs="宋体"/>
          <w:szCs w:val="21"/>
        </w:rPr>
        <w:t>2) 默认情况下只在当前Shell里可以使用，要想定义的Shell在所有的Shell里被使用，要把变量定义为全局变量</w:t>
      </w:r>
    </w:p>
    <w:p>
      <w:pPr>
        <w:pStyle w:val="5"/>
      </w:pPr>
      <w:r>
        <w:t>16、脚本的执行过程？脚本的执行方式？</w:t>
      </w:r>
    </w:p>
    <w:p>
      <w:pPr/>
      <w:r>
        <w:rPr>
          <w:rFonts w:ascii="宋体" w:hAnsi="宋体" w:cs="宋体"/>
          <w:szCs w:val="21"/>
        </w:rPr>
        <w:t>1）从左到右 从上到下</w:t>
      </w:r>
    </w:p>
    <w:p>
      <w:pPr/>
      <w:r>
        <w:rPr>
          <w:rFonts w:ascii="宋体" w:hAnsi="宋体" w:cs="宋体"/>
          <w:szCs w:val="21"/>
        </w:rPr>
        <w:t>2) sh xx.sh bash xx.sh /xx/xx/sh ./xx.sh</w:t>
      </w:r>
    </w:p>
    <w:p>
      <w:pPr>
        <w:rPr>
          <w:rFonts w:ascii="宋体" w:hAnsi="宋体" w:cs="宋体"/>
          <w:szCs w:val="21"/>
        </w:rPr>
      </w:pPr>
    </w:p>
    <w:p>
      <w:pPr>
        <w:pStyle w:val="5"/>
      </w:pPr>
      <w:r>
        <w:t>17、编写脚本的步骤？</w:t>
      </w:r>
    </w:p>
    <w:p>
      <w:pPr/>
      <w:r>
        <w:rPr>
          <w:rFonts w:ascii="宋体" w:hAnsi="宋体" w:cs="宋体"/>
          <w:szCs w:val="21"/>
        </w:rPr>
        <w:t>1、明确脚本要实现的功能</w:t>
      </w:r>
    </w:p>
    <w:p>
      <w:pPr/>
      <w:r>
        <w:rPr>
          <w:rFonts w:ascii="宋体" w:hAnsi="宋体" w:cs="宋体"/>
          <w:szCs w:val="21"/>
        </w:rPr>
        <w:t>2、需要使用哪些命令</w:t>
      </w:r>
    </w:p>
    <w:p>
      <w:pPr/>
      <w:r>
        <w:rPr>
          <w:rFonts w:ascii="宋体" w:hAnsi="宋体" w:cs="宋体"/>
          <w:szCs w:val="21"/>
        </w:rPr>
        <w:t>3、需要使用哪些流程控制</w:t>
      </w:r>
    </w:p>
    <w:p>
      <w:pPr/>
      <w:r>
        <w:rPr>
          <w:rFonts w:ascii="宋体" w:hAnsi="宋体" w:cs="宋体"/>
          <w:szCs w:val="21"/>
        </w:rPr>
        <w:t>4、数据是变化的，就要用变量来表示</w:t>
      </w:r>
    </w:p>
    <w:p>
      <w:pPr>
        <w:pStyle w:val="5"/>
      </w:pPr>
      <w:r>
        <w:t>18、Shell条件判断类型？</w:t>
      </w:r>
    </w:p>
    <w:p>
      <w:pPr/>
      <w:r>
        <w:rPr>
          <w:rFonts w:ascii="宋体" w:hAnsi="宋体" w:cs="宋体"/>
          <w:szCs w:val="21"/>
        </w:rPr>
        <w:t>1、文件状态</w:t>
      </w:r>
    </w:p>
    <w:p>
      <w:pPr/>
      <w:r>
        <w:rPr>
          <w:rFonts w:ascii="宋体" w:hAnsi="宋体" w:cs="宋体"/>
          <w:szCs w:val="21"/>
        </w:rPr>
        <w:t>2、数值比较</w:t>
      </w:r>
    </w:p>
    <w:p>
      <w:pPr/>
      <w:r>
        <w:rPr>
          <w:rFonts w:ascii="宋体" w:hAnsi="宋体" w:cs="宋体"/>
          <w:szCs w:val="21"/>
        </w:rPr>
        <w:t>3、字符比较</w:t>
      </w:r>
    </w:p>
    <w:p>
      <w:pPr/>
      <w:r>
        <w:rPr>
          <w:rFonts w:ascii="宋体" w:hAnsi="宋体" w:cs="宋体"/>
          <w:szCs w:val="21"/>
        </w:rPr>
        <w:t>4、逻辑比较</w:t>
      </w:r>
    </w:p>
    <w:p>
      <w:pPr>
        <w:pStyle w:val="5"/>
      </w:pPr>
      <w:r>
        <w:t>19、eval在shell中有什么作用？请举个例子说明？</w:t>
      </w:r>
    </w:p>
    <w:p>
      <w:pPr/>
      <w:r>
        <w:rPr>
          <w:rFonts w:ascii="宋体" w:hAnsi="宋体" w:cs="宋体"/>
          <w:szCs w:val="21"/>
        </w:rPr>
        <w:t xml:space="preserve">   作用：</w:t>
      </w:r>
    </w:p>
    <w:p>
      <w:pPr/>
      <w:r>
        <w:rPr>
          <w:rFonts w:ascii="宋体" w:hAnsi="宋体" w:cs="宋体"/>
          <w:szCs w:val="21"/>
        </w:rPr>
        <w:t>#!/bin/bash</w:t>
      </w:r>
    </w:p>
    <w:p>
      <w:pPr/>
      <w:r>
        <w:rPr>
          <w:rFonts w:ascii="宋体" w:hAnsi="宋体" w:cs="宋体"/>
          <w:szCs w:val="21"/>
        </w:rPr>
        <w:t>aa=h1</w:t>
      </w:r>
    </w:p>
    <w:p>
      <w:pPr/>
      <w:r>
        <w:rPr>
          <w:rFonts w:ascii="宋体" w:hAnsi="宋体" w:cs="宋体"/>
          <w:szCs w:val="21"/>
        </w:rPr>
        <w:t>bb=h2</w:t>
      </w:r>
    </w:p>
    <w:p>
      <w:pPr/>
      <w:r>
        <w:rPr>
          <w:rFonts w:ascii="宋体" w:hAnsi="宋体" w:cs="宋体"/>
          <w:szCs w:val="21"/>
        </w:rPr>
        <w:t>var=(aa bb)</w:t>
      </w:r>
    </w:p>
    <w:p>
      <w:pPr/>
      <w:r>
        <w:rPr>
          <w:rFonts w:ascii="宋体" w:hAnsi="宋体" w:cs="宋体"/>
          <w:szCs w:val="21"/>
        </w:rPr>
        <w:t>for vas in ${var[@]}</w:t>
      </w:r>
    </w:p>
    <w:p>
      <w:pPr/>
      <w:r>
        <w:rPr>
          <w:rFonts w:ascii="宋体" w:hAnsi="宋体" w:cs="宋体"/>
          <w:szCs w:val="21"/>
        </w:rPr>
        <w:t>do</w:t>
      </w:r>
    </w:p>
    <w:p>
      <w:pPr/>
      <w:r>
        <w:rPr>
          <w:rFonts w:ascii="宋体" w:hAnsi="宋体" w:cs="宋体"/>
          <w:szCs w:val="21"/>
        </w:rPr>
        <w:t xml:space="preserve">        echo $vas</w:t>
      </w:r>
    </w:p>
    <w:p>
      <w:pPr/>
      <w:r>
        <w:rPr>
          <w:rFonts w:ascii="宋体" w:hAnsi="宋体" w:cs="宋体"/>
          <w:szCs w:val="21"/>
        </w:rPr>
        <w:t xml:space="preserve">        eval var_temp=\$${vas}</w:t>
      </w:r>
    </w:p>
    <w:p>
      <w:pPr/>
      <w:r>
        <w:rPr>
          <w:rFonts w:ascii="宋体" w:hAnsi="宋体" w:cs="宋体"/>
          <w:szCs w:val="21"/>
        </w:rPr>
        <w:t xml:space="preserve">        echo $var_temp</w:t>
      </w:r>
    </w:p>
    <w:p>
      <w:pPr/>
      <w:r>
        <w:rPr>
          <w:rFonts w:ascii="宋体" w:hAnsi="宋体" w:cs="宋体"/>
          <w:szCs w:val="21"/>
        </w:rPr>
        <w:t>done</w:t>
      </w:r>
    </w:p>
    <w:p>
      <w:pPr>
        <w:pStyle w:val="5"/>
      </w:pPr>
      <w:r>
        <w:t>20、dirname有什么作用？请举个例子说明？</w:t>
      </w:r>
    </w:p>
    <w:p>
      <w:pPr/>
      <w:r>
        <w:rPr>
          <w:rFonts w:ascii="宋体" w:hAnsi="宋体" w:cs="宋体"/>
          <w:szCs w:val="21"/>
        </w:rPr>
        <w:t xml:space="preserve">   作用：获取当前脚本路径 </w:t>
      </w:r>
    </w:p>
    <w:p>
      <w:pPr/>
      <w:r>
        <w:rPr>
          <w:rFonts w:ascii="宋体" w:hAnsi="宋体" w:cs="宋体"/>
          <w:szCs w:val="21"/>
        </w:rPr>
        <w:t xml:space="preserve">   例子：</w:t>
      </w:r>
    </w:p>
    <w:p>
      <w:pPr/>
      <w:r>
        <w:rPr>
          <w:rFonts w:ascii="宋体" w:hAnsi="宋体" w:cs="宋体"/>
          <w:szCs w:val="21"/>
        </w:rPr>
        <w:t xml:space="preserve">   #!/bin/bash</w:t>
      </w:r>
    </w:p>
    <w:p>
      <w:pPr/>
      <w:r>
        <w:rPr>
          <w:rFonts w:ascii="宋体" w:hAnsi="宋体" w:cs="宋体"/>
          <w:szCs w:val="21"/>
        </w:rPr>
        <w:t>cd `dirname $0`</w:t>
      </w:r>
    </w:p>
    <w:p>
      <w:pPr/>
      <w:r>
        <w:rPr>
          <w:rFonts w:ascii="宋体" w:hAnsi="宋体" w:cs="宋体"/>
          <w:szCs w:val="21"/>
        </w:rPr>
        <w:t>pwd;ls</w:t>
      </w:r>
    </w:p>
    <w:p>
      <w:pPr>
        <w:pStyle w:val="5"/>
      </w:pPr>
      <w:r>
        <w:t>21、ssh -o stricthostkeychecking=no -o ConnectTimeout=60  分别代表什么意思？</w:t>
      </w:r>
    </w:p>
    <w:p>
      <w:pPr/>
      <w:r>
        <w:rPr>
          <w:rFonts w:ascii="宋体" w:hAnsi="宋体" w:cs="宋体"/>
          <w:szCs w:val="21"/>
        </w:rPr>
        <w:t xml:space="preserve">   ssh加接时不需要输入key检查，然后六十秒为超时时间</w:t>
      </w:r>
    </w:p>
    <w:p>
      <w:pPr>
        <w:pStyle w:val="5"/>
      </w:pPr>
      <w:r>
        <w:t>22、说一下-n -z -d -f -e -r -w -x -l !-z在shell中分别代表什么意思？-n和-z试举一个例子说明</w:t>
      </w:r>
    </w:p>
    <w:p>
      <w:pPr/>
      <w:r>
        <w:rPr>
          <w:rFonts w:ascii="宋体" w:hAnsi="宋体" w:cs="宋体"/>
          <w:szCs w:val="21"/>
        </w:rPr>
        <w:t xml:space="preserve">   -n 非空为真 </w:t>
      </w:r>
    </w:p>
    <w:p>
      <w:pPr/>
      <w:r>
        <w:rPr>
          <w:rFonts w:ascii="宋体" w:hAnsi="宋体" w:cs="宋体"/>
          <w:szCs w:val="21"/>
        </w:rPr>
        <w:t xml:space="preserve">   -z 字符串为空为真 </w:t>
      </w:r>
    </w:p>
    <w:p>
      <w:pPr/>
      <w:r>
        <w:rPr>
          <w:rFonts w:ascii="宋体" w:hAnsi="宋体" w:cs="宋体"/>
          <w:szCs w:val="21"/>
        </w:rPr>
        <w:t xml:space="preserve">   -d 是目录且存在为真 </w:t>
      </w:r>
    </w:p>
    <w:p>
      <w:pPr/>
      <w:r>
        <w:rPr>
          <w:rFonts w:ascii="宋体" w:hAnsi="宋体" w:cs="宋体"/>
          <w:szCs w:val="21"/>
        </w:rPr>
        <w:t xml:space="preserve">   -f 是普通文件且存在为真 </w:t>
      </w:r>
    </w:p>
    <w:p>
      <w:pPr/>
      <w:r>
        <w:rPr>
          <w:rFonts w:ascii="宋体" w:hAnsi="宋体" w:cs="宋体"/>
          <w:szCs w:val="21"/>
        </w:rPr>
        <w:t xml:space="preserve">   -e 存在为真</w:t>
      </w:r>
    </w:p>
    <w:p>
      <w:pPr/>
      <w:r>
        <w:rPr>
          <w:rFonts w:ascii="宋体" w:hAnsi="宋体" w:cs="宋体"/>
          <w:szCs w:val="21"/>
        </w:rPr>
        <w:t xml:space="preserve">   -r 可读为真</w:t>
      </w:r>
    </w:p>
    <w:p>
      <w:pPr/>
      <w:r>
        <w:rPr>
          <w:rFonts w:ascii="宋体" w:hAnsi="宋体" w:cs="宋体"/>
          <w:szCs w:val="21"/>
        </w:rPr>
        <w:t xml:space="preserve">   -w 可写为真</w:t>
      </w:r>
    </w:p>
    <w:p>
      <w:pPr/>
      <w:r>
        <w:rPr>
          <w:rFonts w:ascii="宋体" w:hAnsi="宋体" w:cs="宋体"/>
          <w:szCs w:val="21"/>
        </w:rPr>
        <w:t xml:space="preserve">   -x 可执行为真</w:t>
      </w:r>
    </w:p>
    <w:p>
      <w:pPr/>
      <w:r>
        <w:rPr>
          <w:rFonts w:ascii="宋体" w:hAnsi="宋体" w:cs="宋体"/>
          <w:szCs w:val="21"/>
        </w:rPr>
        <w:t>　 -l 是链接为真</w:t>
      </w:r>
    </w:p>
    <w:p>
      <w:pPr/>
      <w:r>
        <w:rPr>
          <w:rFonts w:ascii="宋体" w:hAnsi="宋体" w:cs="宋体"/>
          <w:szCs w:val="21"/>
        </w:rPr>
        <w:t xml:space="preserve">   !-z不为空</w:t>
      </w:r>
    </w:p>
    <w:p>
      <w:pPr/>
      <w:r>
        <w:rPr>
          <w:rFonts w:ascii="宋体" w:hAnsi="宋体" w:cs="宋体"/>
          <w:szCs w:val="21"/>
        </w:rPr>
        <w:t xml:space="preserve">   1）-n例子：</w:t>
      </w:r>
    </w:p>
    <w:p>
      <w:pPr/>
      <w:r>
        <w:rPr>
          <w:rFonts w:ascii="宋体" w:hAnsi="宋体" w:cs="宋体"/>
          <w:szCs w:val="21"/>
        </w:rPr>
        <w:t xml:space="preserve">   JavaApp=($(ps aux | grep "java" | grep "/app/guaji"))</w:t>
      </w:r>
    </w:p>
    <w:p>
      <w:pPr/>
      <w:r>
        <w:rPr>
          <w:rFonts w:ascii="宋体" w:hAnsi="宋体" w:cs="宋体"/>
          <w:szCs w:val="21"/>
        </w:rPr>
        <w:t xml:space="preserve">   if [ -n "${JavaApp[0]}" ];then</w:t>
      </w:r>
    </w:p>
    <w:p>
      <w:pPr/>
      <w:r>
        <w:rPr>
          <w:rFonts w:ascii="宋体" w:hAnsi="宋体" w:cs="宋体"/>
          <w:szCs w:val="21"/>
        </w:rPr>
        <w:t xml:space="preserve">    echo -e "\033[1;31m 脚本退出 \033[0m"</w:t>
      </w:r>
    </w:p>
    <w:p>
      <w:pPr/>
      <w:r>
        <w:rPr>
          <w:rFonts w:ascii="宋体" w:hAnsi="宋体" w:cs="宋体"/>
          <w:szCs w:val="21"/>
        </w:rPr>
        <w:t xml:space="preserve">   exit 1</w:t>
      </w:r>
    </w:p>
    <w:p>
      <w:pPr/>
      <w:r>
        <w:rPr>
          <w:rFonts w:ascii="宋体" w:hAnsi="宋体" w:cs="宋体"/>
          <w:szCs w:val="21"/>
        </w:rPr>
        <w:t xml:space="preserve">    fi</w:t>
      </w:r>
    </w:p>
    <w:p>
      <w:pPr/>
      <w:r>
        <w:rPr>
          <w:rFonts w:ascii="宋体" w:hAnsi="宋体" w:cs="宋体"/>
          <w:szCs w:val="21"/>
        </w:rPr>
        <w:t xml:space="preserve">   2）-z例子：</w:t>
      </w:r>
    </w:p>
    <w:p>
      <w:pPr/>
      <w:r>
        <w:rPr>
          <w:rFonts w:ascii="宋体" w:hAnsi="宋体" w:cs="宋体"/>
          <w:szCs w:val="21"/>
        </w:rPr>
        <w:t xml:space="preserve">   ssh=$(ssh -o StrictHostKeyChecking=no $2 "ls /")</w:t>
      </w:r>
    </w:p>
    <w:p>
      <w:pPr/>
      <w:r>
        <w:rPr>
          <w:rFonts w:ascii="宋体" w:hAnsi="宋体" w:cs="宋体"/>
          <w:szCs w:val="21"/>
        </w:rPr>
        <w:t xml:space="preserve">   if [[ -z "$ssh" ]];then</w:t>
      </w:r>
    </w:p>
    <w:p>
      <w:pPr/>
      <w:r>
        <w:rPr>
          <w:rFonts w:ascii="宋体" w:hAnsi="宋体" w:cs="宋体"/>
          <w:szCs w:val="21"/>
        </w:rPr>
        <w:t>echo -e "\033[1;31m \033[5m 远程主机($2)无法连接,脚本退出. \033[0m"</w:t>
      </w:r>
    </w:p>
    <w:p>
      <w:pPr/>
      <w:r>
        <w:rPr>
          <w:rFonts w:ascii="宋体" w:hAnsi="宋体" w:cs="宋体"/>
          <w:szCs w:val="21"/>
        </w:rPr>
        <w:t>exit 1</w:t>
      </w:r>
    </w:p>
    <w:p>
      <w:pPr/>
      <w:r>
        <w:rPr>
          <w:rFonts w:ascii="宋体" w:hAnsi="宋体" w:cs="宋体"/>
          <w:szCs w:val="21"/>
        </w:rPr>
        <w:t xml:space="preserve">   fi</w:t>
      </w:r>
    </w:p>
    <w:p>
      <w:pPr>
        <w:rPr>
          <w:rFonts w:ascii="宋体" w:hAnsi="宋体" w:cs="宋体"/>
          <w:szCs w:val="21"/>
        </w:rPr>
      </w:pPr>
    </w:p>
    <w:p>
      <w:pPr>
        <w:pStyle w:val="5"/>
      </w:pPr>
      <w:r>
        <w:t>23、正则表达式的</w:t>
      </w:r>
      <w:r>
        <w:rPr>
          <w:rFonts w:eastAsia="Calibri" w:cs="Calibri"/>
        </w:rPr>
        <w:t xml:space="preserve"> </w:t>
      </w:r>
      <w:r>
        <w:t>"|"、"\n"、"\r"、"\t"分别代表什么意思</w:t>
      </w:r>
    </w:p>
    <w:p>
      <w:pPr/>
      <w:r>
        <w:rPr>
          <w:rFonts w:ascii="宋体" w:hAnsi="宋体" w:cs="宋体"/>
          <w:szCs w:val="21"/>
        </w:rPr>
        <w:t>|表示或的意思</w:t>
      </w:r>
    </w:p>
    <w:p>
      <w:pPr/>
      <w:r>
        <w:rPr>
          <w:rFonts w:ascii="宋体" w:hAnsi="宋体" w:cs="宋体"/>
          <w:szCs w:val="21"/>
        </w:rPr>
        <w:t xml:space="preserve">         \n表示换行，将当前位移置下行开头</w:t>
      </w:r>
    </w:p>
    <w:p>
      <w:pPr/>
      <w:r>
        <w:rPr>
          <w:rFonts w:ascii="宋体" w:hAnsi="宋体" w:cs="宋体"/>
          <w:szCs w:val="21"/>
        </w:rPr>
        <w:t xml:space="preserve">  \r回车，将当前位置移至本行开头 </w:t>
      </w:r>
    </w:p>
    <w:p>
      <w:pPr>
        <w:rPr>
          <w:rFonts w:ascii="宋体" w:hAnsi="宋体" w:cs="宋体"/>
          <w:szCs w:val="21"/>
        </w:rPr>
      </w:pPr>
    </w:p>
    <w:p>
      <w:pPr>
        <w:pStyle w:val="5"/>
      </w:pPr>
      <w:r>
        <w:t>24、写出获取公网IP的两种方法</w:t>
      </w:r>
    </w:p>
    <w:p>
      <w:pPr/>
      <w:r>
        <w:rPr>
          <w:rFonts w:ascii="宋体" w:hAnsi="宋体" w:cs="宋体"/>
          <w:szCs w:val="21"/>
        </w:rPr>
        <w:t>ifconfig | grep -Po "(?&lt;=addr:).*(?=Bcast)" | egrep -v '^192.168|^172.1[6-9].|^172.2[0-9].|^172.3[0-1].|^10.|^127.'</w:t>
      </w:r>
    </w:p>
    <w:p>
      <w:pPr/>
      <w:r>
        <w:rPr>
          <w:rFonts w:ascii="宋体" w:hAnsi="宋体" w:cs="宋体"/>
          <w:szCs w:val="21"/>
        </w:rPr>
        <w:t xml:space="preserve">        /sbin/ifconfig | awk -F'[ :]+' '/inet addr:/ {print $4}' | egrep -v '^192.168|^172.1[6-9].|^172.2[0-9].|^172.3[0-1].|^10.|^127.'</w:t>
      </w:r>
    </w:p>
    <w:p>
      <w:pPr>
        <w:rPr>
          <w:rFonts w:ascii="宋体" w:hAnsi="宋体" w:cs="宋体"/>
          <w:szCs w:val="21"/>
        </w:rPr>
      </w:pPr>
    </w:p>
    <w:p>
      <w:pPr>
        <w:pStyle w:val="5"/>
      </w:pPr>
      <w:r>
        <w:t>25、$$表示什么意思？</w:t>
      </w:r>
    </w:p>
    <w:p>
      <w:pPr/>
      <w:r>
        <w:rPr>
          <w:rFonts w:ascii="宋体" w:hAnsi="宋体" w:cs="宋体"/>
          <w:szCs w:val="21"/>
        </w:rPr>
        <w:t xml:space="preserve">   获取当前执行脚本的进程名  </w:t>
      </w:r>
    </w:p>
    <w:p>
      <w:pPr>
        <w:rPr>
          <w:rFonts w:ascii="宋体" w:hAnsi="宋体" w:cs="宋体"/>
          <w:szCs w:val="21"/>
        </w:rPr>
      </w:pPr>
    </w:p>
    <w:p>
      <w:pPr>
        <w:pStyle w:val="5"/>
      </w:pPr>
      <w:r>
        <w:t>26、函数内的local是什么意思?举一脚本例子说明</w:t>
      </w:r>
    </w:p>
    <w:p>
      <w:pPr/>
      <w:r>
        <w:rPr>
          <w:rFonts w:ascii="宋体" w:hAnsi="宋体" w:cs="宋体"/>
          <w:szCs w:val="21"/>
        </w:rPr>
        <w:t xml:space="preserve">   脚本中局部变量，存在于脚本函数(function)中的变量称为局部变量，要以local方式进行声明，使之只在本函数作用域内有效，</w:t>
      </w:r>
    </w:p>
    <w:p>
      <w:pPr/>
      <w:r>
        <w:rPr>
          <w:rFonts w:ascii="宋体" w:hAnsi="宋体" w:cs="宋体"/>
          <w:szCs w:val="21"/>
        </w:rPr>
        <w:t xml:space="preserve">   防止变量在函中的命名与变量外部程序中变量重名造成程序异常，下面是一脚本例子：</w:t>
      </w:r>
    </w:p>
    <w:p>
      <w:pPr/>
      <w:r>
        <w:rPr>
          <w:rFonts w:ascii="宋体" w:hAnsi="宋体" w:cs="宋体"/>
          <w:szCs w:val="21"/>
        </w:rPr>
        <w:t xml:space="preserve">   #!/bin/sh</w:t>
      </w:r>
    </w:p>
    <w:p>
      <w:pPr/>
      <w:r>
        <w:rPr>
          <w:rFonts w:ascii="宋体" w:hAnsi="宋体" w:cs="宋体"/>
          <w:szCs w:val="21"/>
        </w:rPr>
        <w:t xml:space="preserve">   a() {</w:t>
      </w:r>
    </w:p>
    <w:p>
      <w:pPr/>
      <w:r>
        <w:rPr>
          <w:rFonts w:ascii="宋体" w:hAnsi="宋体" w:cs="宋体"/>
          <w:szCs w:val="21"/>
        </w:rPr>
        <w:t xml:space="preserve">        local s=1</w:t>
      </w:r>
    </w:p>
    <w:p>
      <w:pPr/>
      <w:r>
        <w:rPr>
          <w:rFonts w:ascii="宋体" w:hAnsi="宋体" w:cs="宋体"/>
          <w:szCs w:val="21"/>
        </w:rPr>
        <w:t xml:space="preserve">        echo $s</w:t>
      </w:r>
    </w:p>
    <w:p>
      <w:pPr/>
      <w:r>
        <w:rPr>
          <w:rFonts w:ascii="宋体" w:hAnsi="宋体" w:cs="宋体"/>
          <w:szCs w:val="21"/>
        </w:rPr>
        <w:t xml:space="preserve">   }</w:t>
      </w:r>
    </w:p>
    <w:p>
      <w:pPr/>
      <w:r>
        <w:rPr>
          <w:rFonts w:ascii="宋体" w:hAnsi="宋体" w:cs="宋体"/>
          <w:szCs w:val="21"/>
        </w:rPr>
        <w:t xml:space="preserve">   b() {</w:t>
      </w:r>
    </w:p>
    <w:p>
      <w:pPr/>
      <w:r>
        <w:rPr>
          <w:rFonts w:ascii="宋体" w:hAnsi="宋体" w:cs="宋体"/>
          <w:szCs w:val="21"/>
        </w:rPr>
        <w:t xml:space="preserve">        s=2</w:t>
      </w:r>
    </w:p>
    <w:p>
      <w:pPr/>
      <w:r>
        <w:rPr>
          <w:rFonts w:ascii="宋体" w:hAnsi="宋体" w:cs="宋体"/>
          <w:szCs w:val="21"/>
        </w:rPr>
        <w:t xml:space="preserve">        echo $s</w:t>
      </w:r>
    </w:p>
    <w:p>
      <w:pPr/>
      <w:r>
        <w:rPr>
          <w:rFonts w:ascii="宋体" w:hAnsi="宋体" w:cs="宋体"/>
          <w:szCs w:val="21"/>
        </w:rPr>
        <w:t>}</w:t>
      </w:r>
    </w:p>
    <w:p>
      <w:pPr/>
      <w:r>
        <w:rPr>
          <w:rFonts w:ascii="宋体" w:hAnsi="宋体" w:cs="宋体"/>
          <w:szCs w:val="21"/>
        </w:rPr>
        <w:t>s=0</w:t>
      </w:r>
    </w:p>
    <w:p>
      <w:pPr/>
      <w:r>
        <w:rPr>
          <w:rFonts w:ascii="宋体" w:hAnsi="宋体" w:cs="宋体"/>
          <w:szCs w:val="21"/>
        </w:rPr>
        <w:t>a</w:t>
      </w:r>
    </w:p>
    <w:p>
      <w:pPr/>
      <w:r>
        <w:rPr>
          <w:rFonts w:ascii="宋体" w:hAnsi="宋体" w:cs="宋体"/>
          <w:szCs w:val="21"/>
        </w:rPr>
        <w:t>echo $s</w:t>
      </w:r>
    </w:p>
    <w:p>
      <w:pPr/>
      <w:r>
        <w:rPr>
          <w:rFonts w:ascii="宋体" w:hAnsi="宋体" w:cs="宋体"/>
          <w:szCs w:val="21"/>
        </w:rPr>
        <w:t>b</w:t>
      </w:r>
    </w:p>
    <w:p>
      <w:pPr/>
      <w:r>
        <w:rPr>
          <w:rFonts w:ascii="宋体" w:hAnsi="宋体" w:cs="宋体"/>
          <w:szCs w:val="21"/>
        </w:rPr>
        <w:t>echo $s</w:t>
      </w:r>
    </w:p>
    <w:p>
      <w:pPr>
        <w:rPr>
          <w:rFonts w:ascii="宋体" w:hAnsi="宋体" w:cs="宋体"/>
          <w:szCs w:val="21"/>
        </w:rPr>
      </w:pPr>
    </w:p>
    <w:p>
      <w:pPr>
        <w:pStyle w:val="5"/>
      </w:pPr>
      <w:r>
        <w:t>27、$@和$*的区别</w:t>
      </w:r>
    </w:p>
    <w:p>
      <w:pPr/>
      <w:r>
        <w:rPr>
          <w:rFonts w:ascii="宋体" w:hAnsi="宋体" w:cs="宋体"/>
          <w:szCs w:val="21"/>
        </w:rPr>
        <w:t xml:space="preserve">   $@将命令行每个参数视为单独的字符串，等同于"$1"、"$2"、"$3"</w:t>
      </w:r>
    </w:p>
    <w:p>
      <w:pPr/>
      <w:r>
        <w:rPr>
          <w:rFonts w:ascii="宋体" w:hAnsi="宋体" w:cs="宋体"/>
          <w:szCs w:val="21"/>
        </w:rPr>
        <w:t xml:space="preserve">   $*将所有的命令行所有参数视为单个字符串，等同于"$1$2$3"</w:t>
      </w:r>
    </w:p>
    <w:p>
      <w:pPr>
        <w:rPr>
          <w:rFonts w:ascii="宋体" w:hAnsi="宋体" w:cs="宋体"/>
          <w:szCs w:val="21"/>
        </w:rPr>
      </w:pPr>
    </w:p>
    <w:p>
      <w:pPr>
        <w:pStyle w:val="5"/>
      </w:pPr>
      <w:r>
        <w:t>28、$0、dirname和basename有什么作用？具个例子说明？</w:t>
      </w:r>
    </w:p>
    <w:p>
      <w:pPr/>
      <w:r>
        <w:rPr>
          <w:rFonts w:ascii="宋体" w:hAnsi="宋体" w:cs="宋体"/>
          <w:szCs w:val="21"/>
        </w:rPr>
        <w:t xml:space="preserve">    作用：</w:t>
      </w:r>
    </w:p>
    <w:p>
      <w:pPr/>
      <w:r>
        <w:rPr>
          <w:rFonts w:ascii="宋体" w:hAnsi="宋体" w:cs="宋体"/>
          <w:szCs w:val="21"/>
        </w:rPr>
        <w:t xml:space="preserve">    dirname获取脚本路径名</w:t>
      </w:r>
    </w:p>
    <w:p>
      <w:pPr/>
      <w:r>
        <w:rPr>
          <w:rFonts w:ascii="宋体" w:hAnsi="宋体" w:cs="宋体"/>
          <w:szCs w:val="21"/>
        </w:rPr>
        <w:t xml:space="preserve">    basename获取脚本名</w:t>
      </w:r>
    </w:p>
    <w:p>
      <w:pPr/>
      <w:r>
        <w:rPr>
          <w:rFonts w:ascii="宋体" w:hAnsi="宋体" w:cs="宋体"/>
          <w:szCs w:val="21"/>
        </w:rPr>
        <w:t xml:space="preserve">    $0获取脚本路径和脚本名</w:t>
      </w:r>
    </w:p>
    <w:p>
      <w:pPr/>
      <w:r>
        <w:rPr>
          <w:rFonts w:ascii="宋体" w:hAnsi="宋体" w:cs="宋体"/>
          <w:szCs w:val="21"/>
        </w:rPr>
        <w:t xml:space="preserve">    例子：</w:t>
      </w:r>
    </w:p>
    <w:p>
      <w:pPr/>
      <w:r>
        <w:rPr>
          <w:rFonts w:ascii="宋体" w:hAnsi="宋体" w:cs="宋体"/>
          <w:szCs w:val="21"/>
        </w:rPr>
        <w:t xml:space="preserve">    #!/bin/basha</w:t>
      </w:r>
    </w:p>
    <w:p>
      <w:pPr/>
      <w:r>
        <w:rPr>
          <w:rFonts w:ascii="宋体" w:hAnsi="宋体" w:cs="宋体"/>
          <w:szCs w:val="21"/>
        </w:rPr>
        <w:t xml:space="preserve">    echo "####################"</w:t>
      </w:r>
    </w:p>
    <w:p>
      <w:pPr/>
      <w:r>
        <w:rPr>
          <w:rFonts w:ascii="宋体" w:hAnsi="宋体" w:cs="宋体"/>
          <w:szCs w:val="21"/>
        </w:rPr>
        <w:t xml:space="preserve">    echo "# this is '$ 0' test#"</w:t>
      </w:r>
    </w:p>
    <w:p>
      <w:pPr/>
      <w:r>
        <w:rPr>
          <w:rFonts w:ascii="宋体" w:hAnsi="宋体" w:cs="宋体"/>
          <w:szCs w:val="21"/>
        </w:rPr>
        <w:t xml:space="preserve">    echo "####################"</w:t>
      </w:r>
    </w:p>
    <w:p>
      <w:pPr/>
      <w:r>
        <w:rPr>
          <w:rFonts w:ascii="宋体" w:hAnsi="宋体" w:cs="宋体"/>
          <w:szCs w:val="21"/>
        </w:rPr>
        <w:t xml:space="preserve">    echo $0 </w:t>
      </w:r>
    </w:p>
    <w:p>
      <w:pPr/>
      <w:r>
        <w:rPr>
          <w:rFonts w:ascii="宋体" w:hAnsi="宋体" w:cs="宋体"/>
          <w:szCs w:val="21"/>
        </w:rPr>
        <w:t xml:space="preserve">    echo </w:t>
      </w:r>
    </w:p>
    <w:p>
      <w:pPr/>
      <w:r>
        <w:rPr>
          <w:rFonts w:ascii="宋体" w:hAnsi="宋体" w:cs="宋体"/>
          <w:szCs w:val="21"/>
        </w:rPr>
        <w:t xml:space="preserve">    echo "#########################"</w:t>
      </w:r>
    </w:p>
    <w:p>
      <w:pPr/>
      <w:r>
        <w:rPr>
          <w:rFonts w:ascii="宋体" w:hAnsi="宋体" w:cs="宋体"/>
          <w:szCs w:val="21"/>
        </w:rPr>
        <w:t xml:space="preserve">    echo "# this is 'dirname' test#"</w:t>
      </w:r>
    </w:p>
    <w:p>
      <w:pPr/>
      <w:r>
        <w:rPr>
          <w:rFonts w:ascii="宋体" w:hAnsi="宋体" w:cs="宋体"/>
          <w:szCs w:val="21"/>
        </w:rPr>
        <w:t xml:space="preserve">    echo "#####################@@@#"</w:t>
      </w:r>
    </w:p>
    <w:p>
      <w:pPr/>
      <w:r>
        <w:rPr>
          <w:rFonts w:ascii="宋体" w:hAnsi="宋体" w:cs="宋体"/>
          <w:szCs w:val="21"/>
        </w:rPr>
        <w:t xml:space="preserve">    cd `dirname $0` &amp;&amp; pwd</w:t>
      </w:r>
    </w:p>
    <w:p>
      <w:pPr/>
      <w:r>
        <w:rPr>
          <w:rFonts w:ascii="宋体" w:hAnsi="宋体" w:cs="宋体"/>
          <w:szCs w:val="21"/>
        </w:rPr>
        <w:t xml:space="preserve">    echo</w:t>
      </w:r>
    </w:p>
    <w:p>
      <w:pPr/>
      <w:r>
        <w:rPr>
          <w:rFonts w:ascii="宋体" w:hAnsi="宋体" w:cs="宋体"/>
          <w:szCs w:val="21"/>
        </w:rPr>
        <w:t xml:space="preserve">    echo "##########################"</w:t>
      </w:r>
    </w:p>
    <w:p>
      <w:pPr/>
      <w:r>
        <w:rPr>
          <w:rFonts w:ascii="宋体" w:hAnsi="宋体" w:cs="宋体"/>
          <w:szCs w:val="21"/>
        </w:rPr>
        <w:t xml:space="preserve">    echo "# this is 'basename' test#"</w:t>
      </w:r>
    </w:p>
    <w:p>
      <w:pPr/>
      <w:r>
        <w:rPr>
          <w:rFonts w:ascii="宋体" w:hAnsi="宋体" w:cs="宋体"/>
          <w:szCs w:val="21"/>
        </w:rPr>
        <w:t xml:space="preserve">    echo "##########################"</w:t>
      </w:r>
    </w:p>
    <w:p>
      <w:pPr/>
      <w:r>
        <w:rPr>
          <w:rFonts w:ascii="宋体" w:hAnsi="宋体" w:cs="宋体"/>
          <w:szCs w:val="21"/>
        </w:rPr>
        <w:t xml:space="preserve">    echo `basename $0` </w:t>
      </w:r>
    </w:p>
    <w:p>
      <w:pPr/>
      <w:r>
        <w:rPr>
          <w:rFonts w:ascii="宋体" w:hAnsi="宋体" w:cs="宋体"/>
          <w:szCs w:val="21"/>
        </w:rPr>
        <w:t xml:space="preserve"> </w:t>
      </w:r>
    </w:p>
    <w:p>
      <w:pPr>
        <w:pStyle w:val="5"/>
      </w:pPr>
      <w:r>
        <w:t>29、取出3306端口号这个数字</w:t>
      </w:r>
    </w:p>
    <w:p>
      <w:pPr/>
      <w:r>
        <w:rPr>
          <w:rFonts w:ascii="宋体" w:hAnsi="宋体" w:cs="宋体"/>
          <w:szCs w:val="21"/>
        </w:rPr>
        <w:t xml:space="preserve">    netstat -tlnp| grep 3306 | awk '[ :]+' '{print $5}' #[ :]+ 以空格和点为分隔符，这种分隔符有一个或多个</w:t>
      </w:r>
    </w:p>
    <w:p>
      <w:pPr>
        <w:rPr>
          <w:rFonts w:ascii="宋体" w:hAnsi="宋体" w:cs="宋体"/>
          <w:szCs w:val="21"/>
        </w:rPr>
      </w:pPr>
    </w:p>
    <w:p>
      <w:pPr>
        <w:pStyle w:val="5"/>
      </w:pPr>
      <w:r>
        <w:t>30、shell中单引号和双引号与不加与号分别代表什么意思</w:t>
      </w:r>
    </w:p>
    <w:p>
      <w:pPr/>
      <w:r>
        <w:rPr>
          <w:rFonts w:ascii="宋体" w:hAnsi="宋体" w:cs="宋体"/>
          <w:szCs w:val="21"/>
        </w:rPr>
        <w:t xml:space="preserve">    单引号：可以说是所见即所得，即将单号引号的内容原样输出</w:t>
      </w:r>
    </w:p>
    <w:p>
      <w:pPr/>
      <w:r>
        <w:rPr>
          <w:rFonts w:ascii="宋体" w:hAnsi="宋体" w:cs="宋体"/>
          <w:szCs w:val="21"/>
        </w:rPr>
        <w:t xml:space="preserve">    双引号：把双引号的内容输出出来，如果内容中有命令、变量等，会先把变量、命令解析出结果，然后再输出最终内容来</w:t>
      </w:r>
    </w:p>
    <w:p>
      <w:pPr/>
      <w:r>
        <w:rPr>
          <w:rFonts w:ascii="宋体" w:hAnsi="宋体" w:cs="宋体"/>
          <w:szCs w:val="21"/>
        </w:rPr>
        <w:t xml:space="preserve">    无引号：把内容输出出来，会将含有空格的字符串视为一个整体输出，如果内容中有命令、变量等，会先把变量、命令解析出结果，</w:t>
      </w:r>
    </w:p>
    <w:p>
      <w:pPr/>
      <w:r>
        <w:rPr>
          <w:rFonts w:ascii="宋体" w:hAnsi="宋体" w:cs="宋体"/>
          <w:szCs w:val="21"/>
        </w:rPr>
        <w:t xml:space="preserve">            然后再输出内容来，如果字符串中带有空格等特殊字符，则不能完整的输出，需要改加双引号，一般连续的字符串，数字</w:t>
      </w:r>
    </w:p>
    <w:p>
      <w:pPr/>
      <w:r>
        <w:rPr>
          <w:rFonts w:ascii="宋体" w:hAnsi="宋体" w:cs="宋体"/>
          <w:szCs w:val="21"/>
        </w:rPr>
        <w:t xml:space="preserve">            路径等可以不加任何引号，不过最好用双引号替代之</w:t>
      </w:r>
    </w:p>
    <w:p>
      <w:pPr>
        <w:rPr>
          <w:rFonts w:ascii="宋体" w:hAnsi="宋体" w:cs="宋体"/>
          <w:szCs w:val="21"/>
        </w:rPr>
      </w:pPr>
    </w:p>
    <w:p>
      <w:pPr>
        <w:pStyle w:val="5"/>
      </w:pPr>
      <w:r>
        <w:t>31、echo -n 是什么意思？举一脚本例子显示他的功能</w:t>
      </w:r>
    </w:p>
    <w:p>
      <w:pPr/>
      <w:r>
        <w:rPr>
          <w:rFonts w:ascii="宋体" w:hAnsi="宋体" w:cs="宋体"/>
          <w:szCs w:val="21"/>
        </w:rPr>
        <w:t xml:space="preserve">    -n不换行</w:t>
      </w:r>
    </w:p>
    <w:p>
      <w:pPr/>
      <w:r>
        <w:rPr>
          <w:rFonts w:ascii="宋体" w:hAnsi="宋体" w:cs="宋体"/>
          <w:szCs w:val="21"/>
        </w:rPr>
        <w:t xml:space="preserve">       #!/bin/bash</w:t>
      </w:r>
    </w:p>
    <w:p>
      <w:pPr/>
      <w:r>
        <w:rPr>
          <w:rFonts w:ascii="宋体" w:hAnsi="宋体" w:cs="宋体"/>
          <w:szCs w:val="21"/>
        </w:rPr>
        <w:t>. /etc/init.d/functions</w:t>
      </w:r>
    </w:p>
    <w:p>
      <w:pPr/>
      <w:r>
        <w:rPr>
          <w:rFonts w:ascii="宋体" w:hAnsi="宋体" w:cs="宋体"/>
          <w:szCs w:val="21"/>
        </w:rPr>
        <w:t>echo "---------Please wait while we are checking-------------"</w:t>
      </w:r>
    </w:p>
    <w:p>
      <w:pPr/>
      <w:r>
        <w:rPr>
          <w:rFonts w:ascii="宋体" w:hAnsi="宋体" w:cs="宋体"/>
          <w:szCs w:val="21"/>
        </w:rPr>
        <w:t>echo -n "6秒后执行该操作."</w:t>
      </w:r>
    </w:p>
    <w:p>
      <w:pPr/>
      <w:r>
        <w:rPr>
          <w:rFonts w:ascii="宋体" w:hAnsi="宋体" w:cs="宋体"/>
          <w:szCs w:val="21"/>
        </w:rPr>
        <w:t>for ((i=0;i&lt;6;i++))</w:t>
      </w:r>
    </w:p>
    <w:p>
      <w:pPr/>
      <w:r>
        <w:rPr>
          <w:rFonts w:ascii="宋体" w:hAnsi="宋体" w:cs="宋体"/>
          <w:szCs w:val="21"/>
        </w:rPr>
        <w:t>do</w:t>
      </w:r>
    </w:p>
    <w:p>
      <w:pPr/>
      <w:r>
        <w:rPr>
          <w:rFonts w:ascii="宋体" w:hAnsi="宋体" w:cs="宋体"/>
          <w:szCs w:val="21"/>
        </w:rPr>
        <w:t xml:space="preserve">       echo -n ".";sleep 2</w:t>
      </w:r>
    </w:p>
    <w:p>
      <w:pPr/>
      <w:r>
        <w:rPr>
          <w:rFonts w:ascii="宋体" w:hAnsi="宋体" w:cs="宋体"/>
          <w:szCs w:val="21"/>
        </w:rPr>
        <w:t xml:space="preserve">        #[ $i -eq 3 ] &amp;&amp; break</w:t>
      </w:r>
    </w:p>
    <w:p>
      <w:pPr/>
      <w:r>
        <w:rPr>
          <w:rFonts w:ascii="宋体" w:hAnsi="宋体" w:cs="宋体"/>
          <w:szCs w:val="21"/>
        </w:rPr>
        <w:t>done</w:t>
      </w:r>
    </w:p>
    <w:p>
      <w:pPr/>
      <w:r>
        <w:rPr>
          <w:rFonts w:ascii="宋体" w:hAnsi="宋体" w:cs="宋体"/>
          <w:szCs w:val="21"/>
        </w:rPr>
        <w:t xml:space="preserve">echo </w:t>
      </w:r>
    </w:p>
    <w:p>
      <w:pPr/>
      <w:r>
        <w:rPr>
          <w:rFonts w:ascii="宋体" w:hAnsi="宋体" w:cs="宋体"/>
          <w:szCs w:val="21"/>
        </w:rPr>
        <w:t>action "test success" /bin/true</w:t>
      </w:r>
    </w:p>
    <w:p>
      <w:pPr>
        <w:rPr>
          <w:rFonts w:ascii="宋体" w:hAnsi="宋体" w:cs="宋体"/>
          <w:szCs w:val="21"/>
        </w:rPr>
      </w:pPr>
    </w:p>
    <w:p>
      <w:pPr>
        <w:pStyle w:val="5"/>
      </w:pPr>
      <w:r>
        <w:t>32、echo -e "\n" | nohup ping www.baidu.com &gt; filename 2&gt;&amp;1 &amp;这里的-e 和</w:t>
      </w:r>
      <w:r>
        <w:rPr>
          <w:rFonts w:eastAsia="Calibri" w:cs="Calibri"/>
        </w:rPr>
        <w:t xml:space="preserve"> </w:t>
      </w:r>
      <w:r>
        <w:t>"\n" 是什么意思？</w:t>
      </w:r>
    </w:p>
    <w:p>
      <w:pPr/>
      <w:r>
        <w:rPr>
          <w:rFonts w:ascii="宋体" w:hAnsi="宋体" w:cs="宋体"/>
          <w:szCs w:val="21"/>
        </w:rPr>
        <w:t xml:space="preserve">    -e是代表后面输入的内容包含特珠字符需要加的参数</w:t>
      </w:r>
    </w:p>
    <w:p>
      <w:pPr/>
      <w:r>
        <w:rPr>
          <w:rFonts w:ascii="宋体" w:hAnsi="宋体" w:cs="宋体"/>
          <w:szCs w:val="21"/>
        </w:rPr>
        <w:t xml:space="preserve">    \n 是代表换行</w:t>
      </w:r>
    </w:p>
    <w:p>
      <w:pPr/>
      <w:r>
        <w:rPr>
          <w:rFonts w:ascii="宋体" w:hAnsi="宋体" w:cs="宋体"/>
          <w:szCs w:val="21"/>
        </w:rPr>
        <w:t xml:space="preserve">  </w:t>
      </w:r>
    </w:p>
    <w:p>
      <w:pPr>
        <w:pStyle w:val="5"/>
      </w:pPr>
      <w:r>
        <w:t>33、有1-9的数字，echo输出1-9的数字时，屏蔽0-5的数字再输出</w:t>
      </w:r>
    </w:p>
    <w:p>
      <w:pPr/>
      <w:r>
        <w:rPr>
          <w:rFonts w:ascii="宋体" w:hAnsi="宋体" w:cs="宋体"/>
          <w:szCs w:val="21"/>
        </w:rPr>
        <w:t xml:space="preserve">    echo '1234567890' | sed 's/[0-5]//g'</w:t>
      </w:r>
    </w:p>
    <w:p>
      <w:pPr>
        <w:rPr>
          <w:rFonts w:ascii="宋体" w:hAnsi="宋体" w:cs="宋体"/>
          <w:szCs w:val="21"/>
        </w:rPr>
      </w:pPr>
    </w:p>
    <w:p>
      <w:pPr>
        <w:pStyle w:val="5"/>
      </w:pPr>
      <w:r>
        <w:t>34、用nohup把一个脚本放在后台运行</w:t>
      </w:r>
    </w:p>
    <w:p>
      <w:pPr/>
      <w:r>
        <w:rPr>
          <w:rFonts w:ascii="宋体" w:hAnsi="宋体" w:cs="宋体"/>
          <w:szCs w:val="21"/>
        </w:rPr>
        <w:t xml:space="preserve">    nohup sh test.sh &gt; filename 2&gt;&amp;1 &amp;</w:t>
      </w:r>
    </w:p>
    <w:p>
      <w:pPr/>
      <w:r>
        <w:rPr>
          <w:rFonts w:ascii="宋体" w:hAnsi="宋体" w:cs="宋体"/>
          <w:szCs w:val="21"/>
        </w:rPr>
        <w:t xml:space="preserve"> </w:t>
      </w:r>
    </w:p>
    <w:p>
      <w:pPr>
        <w:pStyle w:val="5"/>
      </w:pPr>
      <w:r>
        <w:t>35、用seq打印10以空格分隔，用seq坚着打印10到1</w:t>
      </w:r>
    </w:p>
    <w:p>
      <w:pPr/>
      <w:r>
        <w:rPr>
          <w:rFonts w:ascii="宋体" w:hAnsi="宋体" w:cs="宋体"/>
          <w:szCs w:val="21"/>
        </w:rPr>
        <w:t xml:space="preserve">    seq -s " " 10</w:t>
      </w:r>
    </w:p>
    <w:p>
      <w:pPr/>
      <w:r>
        <w:rPr>
          <w:rFonts w:ascii="宋体" w:hAnsi="宋体" w:cs="宋体"/>
          <w:szCs w:val="21"/>
        </w:rPr>
        <w:t xml:space="preserve">    seq 10 -1 1</w:t>
      </w:r>
    </w:p>
    <w:p>
      <w:pPr>
        <w:rPr>
          <w:rFonts w:ascii="宋体" w:hAnsi="宋体" w:cs="宋体"/>
          <w:szCs w:val="21"/>
        </w:rPr>
      </w:pPr>
    </w:p>
    <w:p>
      <w:pPr>
        <w:pStyle w:val="5"/>
      </w:pPr>
      <w:r>
        <w:t>36、curl -I -s www.baidu.com | head -1 | wc -l 中的-I和-s代表什么意思</w:t>
      </w:r>
    </w:p>
    <w:p>
      <w:pPr/>
      <w:r>
        <w:rPr>
          <w:rFonts w:ascii="宋体" w:hAnsi="宋体" w:cs="宋体"/>
          <w:szCs w:val="21"/>
        </w:rPr>
        <w:t xml:space="preserve">    -s 沉默或安静模式。不显示进度表或错误消息。使卷曲静音</w:t>
      </w:r>
    </w:p>
    <w:p>
      <w:pPr/>
      <w:r>
        <w:rPr>
          <w:rFonts w:ascii="宋体" w:hAnsi="宋体" w:cs="宋体"/>
          <w:szCs w:val="21"/>
        </w:rPr>
        <w:t xml:space="preserve">    -I  只读取HTTP头！ HTTP的服务器功能命令HEAD此用来获取  </w:t>
      </w:r>
    </w:p>
    <w:p>
      <w:pPr/>
      <w:r>
        <w:rPr>
          <w:rFonts w:ascii="宋体" w:hAnsi="宋体" w:cs="宋体"/>
          <w:szCs w:val="21"/>
        </w:rPr>
        <w:t xml:space="preserve">    --connetct-timeout 2 2秒连接超时</w:t>
      </w:r>
    </w:p>
    <w:p>
      <w:pPr/>
      <w:r>
        <w:rPr>
          <w:rFonts w:ascii="宋体" w:hAnsi="宋体" w:cs="宋体"/>
          <w:szCs w:val="21"/>
        </w:rPr>
        <w:t xml:space="preserve"> </w:t>
      </w:r>
    </w:p>
    <w:p>
      <w:pPr>
        <w:pStyle w:val="5"/>
      </w:pPr>
      <w:r>
        <w:t>37、wget -T 10 -c -q --spider www.baidu.com 这些参数分别代表什么意思？</w:t>
      </w:r>
    </w:p>
    <w:p>
      <w:pPr/>
      <w:r>
        <w:rPr>
          <w:rFonts w:ascii="宋体" w:hAnsi="宋体" w:cs="宋体"/>
          <w:szCs w:val="21"/>
        </w:rPr>
        <w:t xml:space="preserve">    -T 超时10少</w:t>
      </w:r>
    </w:p>
    <w:p>
      <w:pPr/>
      <w:r>
        <w:rPr>
          <w:rFonts w:ascii="宋体" w:hAnsi="宋体" w:cs="宋体"/>
          <w:szCs w:val="21"/>
        </w:rPr>
        <w:t xml:space="preserve">    -c 断点续传 </w:t>
      </w:r>
    </w:p>
    <w:p>
      <w:pPr/>
      <w:r>
        <w:rPr>
          <w:rFonts w:ascii="宋体" w:hAnsi="宋体" w:cs="宋体"/>
          <w:szCs w:val="21"/>
        </w:rPr>
        <w:t xml:space="preserve">    -q 为执行命令时屏蔽他打印输出的意思，执行命令不会任何内容出来</w:t>
      </w:r>
    </w:p>
    <w:p>
      <w:pPr/>
      <w:r>
        <w:rPr>
          <w:rFonts w:ascii="宋体" w:hAnsi="宋体" w:cs="宋体"/>
          <w:szCs w:val="21"/>
        </w:rPr>
        <w:t xml:space="preserve">    --spider wget命令加spider参数不会下载任何东西，spider的主要作用是测试下载链接。</w:t>
      </w:r>
    </w:p>
    <w:p>
      <w:pPr/>
      <w:r>
        <w:rPr>
          <w:rFonts w:ascii="宋体" w:hAnsi="宋体" w:cs="宋体"/>
          <w:szCs w:val="21"/>
        </w:rPr>
        <w:t xml:space="preserve">    tries</w:t>
      </w:r>
    </w:p>
    <w:p>
      <w:pPr>
        <w:pStyle w:val="5"/>
      </w:pPr>
      <w:r>
        <w:t>38、生产环境常用的监控web的方法是哪种</w:t>
      </w:r>
    </w:p>
    <w:p>
      <w:pPr/>
      <w:r>
        <w:rPr>
          <w:rFonts w:ascii="宋体" w:hAnsi="宋体" w:cs="宋体"/>
          <w:szCs w:val="21"/>
        </w:rPr>
        <w:t xml:space="preserve">    用wget或curl的方法作监控</w:t>
      </w:r>
    </w:p>
    <w:p>
      <w:pPr>
        <w:rPr>
          <w:rFonts w:ascii="宋体" w:hAnsi="宋体" w:cs="宋体"/>
          <w:szCs w:val="21"/>
        </w:rPr>
      </w:pPr>
    </w:p>
    <w:p>
      <w:pPr>
        <w:pStyle w:val="5"/>
      </w:pPr>
      <w:r>
        <w:t>39、生产环境写脚本报错就发邮件的命令是怎么样的</w:t>
      </w:r>
    </w:p>
    <w:p>
      <w:pPr/>
      <w:r>
        <w:rPr>
          <w:rFonts w:ascii="宋体" w:hAnsi="宋体" w:cs="宋体"/>
          <w:szCs w:val="21"/>
        </w:rPr>
        <w:t xml:space="preserve">    mail -s "uname -n 's httpd status is on" 123456@qq.com &lt; $logfile</w:t>
      </w:r>
    </w:p>
    <w:p>
      <w:pPr>
        <w:rPr>
          <w:rFonts w:ascii="宋体" w:hAnsi="宋体" w:cs="宋体"/>
          <w:szCs w:val="21"/>
        </w:rPr>
      </w:pPr>
    </w:p>
    <w:p>
      <w:pPr>
        <w:pStyle w:val="5"/>
      </w:pPr>
      <w:r>
        <w:t>40、给文件改名</w:t>
      </w:r>
    </w:p>
    <w:p>
      <w:pPr/>
      <w:r>
        <w:rPr>
          <w:rFonts w:ascii="宋体" w:hAnsi="宋体" w:cs="宋体"/>
          <w:szCs w:val="21"/>
        </w:rPr>
        <w:t xml:space="preserve">    mv $file 1linux-`echo $file | cut -d "-" -f2`   </w:t>
      </w:r>
    </w:p>
    <w:p>
      <w:pPr/>
      <w:r>
        <w:rPr>
          <w:rFonts w:ascii="宋体" w:hAnsi="宋体" w:cs="宋体"/>
          <w:szCs w:val="21"/>
        </w:rPr>
        <w:t xml:space="preserve">    ls *.jpg | awk -F '_finished' '{print "mv " " $0" "$1".jpg"}' | bash</w:t>
      </w:r>
    </w:p>
    <w:p>
      <w:pPr>
        <w:pStyle w:val="5"/>
      </w:pPr>
      <w:r>
        <w:t>41、查看当前目录的所有文件夹</w:t>
      </w:r>
    </w:p>
    <w:p>
      <w:pPr/>
      <w:r>
        <w:rPr>
          <w:rFonts w:ascii="宋体" w:hAnsi="宋体" w:cs="宋体"/>
          <w:szCs w:val="21"/>
        </w:rPr>
        <w:t xml:space="preserve">    ls -F | grep /</w:t>
      </w:r>
    </w:p>
    <w:p>
      <w:pPr>
        <w:rPr>
          <w:rFonts w:ascii="宋体" w:hAnsi="宋体" w:cs="宋体"/>
          <w:szCs w:val="21"/>
        </w:rPr>
      </w:pPr>
    </w:p>
    <w:p>
      <w:pPr>
        <w:pStyle w:val="5"/>
      </w:pPr>
      <w:r>
        <w:t>42、awk中的NF代表什么意思？</w:t>
      </w:r>
    </w:p>
    <w:p>
      <w:pPr/>
      <w:r>
        <w:rPr>
          <w:rFonts w:ascii="宋体" w:hAnsi="宋体" w:cs="宋体"/>
          <w:szCs w:val="21"/>
        </w:rPr>
        <w:t xml:space="preserve">    NF代表结尾的意思</w:t>
      </w:r>
    </w:p>
    <w:p>
      <w:pPr>
        <w:rPr>
          <w:rFonts w:ascii="宋体" w:hAnsi="宋体" w:cs="宋体"/>
          <w:szCs w:val="21"/>
        </w:rPr>
      </w:pPr>
    </w:p>
    <w:p>
      <w:pPr>
        <w:pStyle w:val="5"/>
      </w:pPr>
      <w:r>
        <w:t>43、shell上: 0、1&gt;、2&gt;、&gt;、2&gt;&amp;1、&amp;&gt;/dev/null分别代表什么意思</w:t>
      </w:r>
    </w:p>
    <w:p>
      <w:pPr/>
      <w:r>
        <w:rPr>
          <w:rFonts w:ascii="宋体" w:hAnsi="宋体" w:cs="宋体"/>
          <w:szCs w:val="21"/>
        </w:rPr>
        <w:t xml:space="preserve">    0表示标准输入</w:t>
      </w:r>
    </w:p>
    <w:p>
      <w:pPr/>
      <w:r>
        <w:rPr>
          <w:rFonts w:ascii="宋体" w:hAnsi="宋体" w:cs="宋体"/>
          <w:szCs w:val="21"/>
        </w:rPr>
        <w:t xml:space="preserve">    1&gt;表示标准输出</w:t>
      </w:r>
    </w:p>
    <w:p>
      <w:pPr/>
      <w:r>
        <w:rPr>
          <w:rFonts w:ascii="宋体" w:hAnsi="宋体" w:cs="宋体"/>
          <w:szCs w:val="21"/>
        </w:rPr>
        <w:t xml:space="preserve">    2&gt;表示标准错误输出</w:t>
      </w:r>
    </w:p>
    <w:p>
      <w:pPr/>
      <w:r>
        <w:rPr>
          <w:rFonts w:ascii="宋体" w:hAnsi="宋体" w:cs="宋体"/>
          <w:szCs w:val="21"/>
        </w:rPr>
        <w:t xml:space="preserve">    &gt; 默认为标准输出重定向，与 1&gt; 相同</w:t>
      </w:r>
    </w:p>
    <w:p>
      <w:pPr/>
      <w:r>
        <w:rPr>
          <w:rFonts w:ascii="宋体" w:hAnsi="宋体" w:cs="宋体"/>
          <w:szCs w:val="21"/>
        </w:rPr>
        <w:t xml:space="preserve">    2&gt;&amp;1 意思是把 标准错误输出 重定向到 标准输出.</w:t>
      </w:r>
    </w:p>
    <w:p>
      <w:pPr/>
      <w:r>
        <w:rPr>
          <w:rFonts w:ascii="宋体" w:hAnsi="宋体" w:cs="宋体"/>
          <w:szCs w:val="21"/>
        </w:rPr>
        <w:t xml:space="preserve">    &amp;&gt;/dev/null 意思是把 标准输出 和 标准错误输出 都重定向到空</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rPr>
          <w:rFonts w:ascii="宋体" w:hAnsi="宋体" w:cs="宋体"/>
          <w:szCs w:val="21"/>
        </w:rPr>
      </w:pPr>
    </w:p>
    <w:p>
      <w:pPr>
        <w:pStyle w:val="4"/>
      </w:pPr>
      <w:r>
        <w:t>Mysql</w:t>
      </w:r>
    </w:p>
    <w:p>
      <w:pPr>
        <w:rPr>
          <w:rFonts w:ascii="宋体" w:hAnsi="宋体" w:cs="宋体"/>
          <w:szCs w:val="21"/>
        </w:rPr>
      </w:pPr>
    </w:p>
    <w:p>
      <w:pPr>
        <w:pStyle w:val="5"/>
      </w:pPr>
      <w:r>
        <w:t>1 主流数据库服务软件有哪些？开源且跨平台的数据库软件有哪些？</w:t>
      </w:r>
    </w:p>
    <w:p>
      <w:pPr/>
      <w:r>
        <w:rPr>
          <w:rFonts w:ascii="宋体" w:hAnsi="宋体" w:cs="宋体"/>
          <w:szCs w:val="21"/>
        </w:rPr>
        <w:t>参考答案</w:t>
      </w:r>
    </w:p>
    <w:p>
      <w:pPr/>
      <w:r>
        <w:rPr>
          <w:rFonts w:ascii="宋体" w:hAnsi="宋体" w:cs="宋体"/>
          <w:szCs w:val="21"/>
        </w:rPr>
        <w:t>主流数据库服务软件有：</w:t>
      </w:r>
    </w:p>
    <w:p>
      <w:pPr/>
      <w:r>
        <w:rPr>
          <w:rFonts w:ascii="宋体" w:hAnsi="宋体" w:cs="宋体"/>
          <w:szCs w:val="21"/>
        </w:rPr>
        <w:t>甲骨文公司 Oracle</w:t>
      </w:r>
    </w:p>
    <w:p>
      <w:pPr/>
      <w:r>
        <w:rPr>
          <w:rFonts w:ascii="宋体" w:hAnsi="宋体" w:cs="宋体"/>
          <w:szCs w:val="21"/>
        </w:rPr>
        <w:t>IBM DB2</w:t>
      </w:r>
    </w:p>
    <w:p>
      <w:pPr/>
      <w:r>
        <w:rPr>
          <w:rFonts w:ascii="宋体" w:hAnsi="宋体" w:cs="宋体"/>
          <w:szCs w:val="21"/>
        </w:rPr>
        <w:t>微软 SQL Server</w:t>
      </w:r>
    </w:p>
    <w:p>
      <w:pPr/>
      <w:r>
        <w:rPr>
          <w:rFonts w:ascii="宋体" w:hAnsi="宋体" w:cs="宋体"/>
          <w:szCs w:val="21"/>
        </w:rPr>
        <w:t>美国Sybase公司 Sybase</w:t>
      </w:r>
    </w:p>
    <w:p>
      <w:pPr/>
      <w:r>
        <w:rPr>
          <w:rFonts w:ascii="宋体" w:hAnsi="宋体" w:cs="宋体"/>
          <w:szCs w:val="21"/>
        </w:rPr>
        <w:t>加州大学伯克利分校计算机系开发的 PostgreSQL</w:t>
      </w:r>
    </w:p>
    <w:p>
      <w:pPr/>
      <w:r>
        <w:rPr>
          <w:rFonts w:ascii="宋体" w:hAnsi="宋体" w:cs="宋体"/>
          <w:szCs w:val="21"/>
        </w:rPr>
        <w:t>开源且跨平台的数据库软件有：</w:t>
      </w:r>
    </w:p>
    <w:p>
      <w:pPr/>
      <w:r>
        <w:rPr>
          <w:rFonts w:ascii="宋体" w:hAnsi="宋体" w:cs="宋体"/>
          <w:szCs w:val="21"/>
        </w:rPr>
        <w:t>MySQL、PostgreSQL：开源且跨平台</w:t>
      </w:r>
    </w:p>
    <w:p>
      <w:pPr/>
      <w:r>
        <w:rPr>
          <w:rFonts w:ascii="宋体" w:hAnsi="宋体" w:cs="宋体"/>
          <w:szCs w:val="21"/>
        </w:rPr>
        <w:t>Oracle、DB2：跨平台不开源</w:t>
      </w:r>
    </w:p>
    <w:p>
      <w:pPr/>
      <w:r>
        <w:rPr>
          <w:rFonts w:ascii="宋体" w:hAnsi="宋体" w:cs="宋体"/>
          <w:szCs w:val="21"/>
        </w:rPr>
        <w:t>SQL Server：不跨平台不开源</w:t>
      </w:r>
    </w:p>
    <w:p>
      <w:pPr/>
      <w:r>
        <w:rPr>
          <w:rFonts w:ascii="宋体" w:hAnsi="宋体" w:cs="宋体"/>
          <w:szCs w:val="21"/>
        </w:rPr>
        <w:t>Sybase：跨平台不开源</w:t>
      </w:r>
    </w:p>
    <w:p>
      <w:pPr>
        <w:pStyle w:val="5"/>
      </w:pPr>
      <w:r>
        <w:rPr>
          <w:color w:val="FF0000"/>
        </w:rPr>
        <w:t>2 MySQL数据库的服务进程叫什么名字？监听端口是多少？默认数据库目录是？</w:t>
      </w:r>
    </w:p>
    <w:p>
      <w:pPr/>
      <w:r>
        <w:rPr>
          <w:rFonts w:ascii="宋体" w:hAnsi="宋体" w:cs="宋体"/>
          <w:color w:val="FF0000"/>
          <w:szCs w:val="21"/>
        </w:rPr>
        <w:t>参考答案</w:t>
      </w:r>
    </w:p>
    <w:p>
      <w:pPr/>
      <w:r>
        <w:rPr>
          <w:rFonts w:ascii="宋体" w:hAnsi="宋体" w:cs="宋体"/>
          <w:color w:val="FF0000"/>
          <w:szCs w:val="21"/>
        </w:rPr>
        <w:t>服务进程名是mysqld；监听端口是3306；默认数据库目录为 /var/lib/mysql。</w:t>
      </w:r>
    </w:p>
    <w:p>
      <w:pPr>
        <w:pStyle w:val="5"/>
      </w:pPr>
      <w:r>
        <w:rPr>
          <w:color w:val="FF0000"/>
        </w:rPr>
        <w:t>3 MySQL默认的3个库叫什么名字？哪个库里的数据不占用物理磁盘空间？</w:t>
      </w:r>
    </w:p>
    <w:p>
      <w:pPr/>
      <w:r>
        <w:rPr>
          <w:rFonts w:ascii="宋体" w:hAnsi="宋体" w:cs="宋体"/>
          <w:color w:val="FF0000"/>
          <w:szCs w:val="21"/>
        </w:rPr>
        <w:t>参考答案</w:t>
      </w:r>
    </w:p>
    <w:p>
      <w:pPr/>
      <w:r>
        <w:rPr>
          <w:rFonts w:ascii="宋体" w:hAnsi="宋体" w:cs="宋体"/>
          <w:color w:val="FF0000"/>
          <w:szCs w:val="21"/>
        </w:rPr>
        <w:t>3个默认库：mysql、test 和 information_schema。</w:t>
      </w:r>
    </w:p>
    <w:p>
      <w:pPr/>
      <w:r>
        <w:rPr>
          <w:rFonts w:ascii="宋体" w:hAnsi="宋体" w:cs="宋体"/>
          <w:color w:val="FF0000"/>
          <w:szCs w:val="21"/>
        </w:rPr>
        <w:t>其中，information_schema库的数据不占用磁盘空间，仅保存在内存里。</w:t>
      </w:r>
    </w:p>
    <w:p>
      <w:pPr>
        <w:pStyle w:val="5"/>
      </w:pPr>
      <w:r>
        <w:rPr>
          <w:color w:val="FF0000"/>
        </w:rPr>
        <w:t>4 请列出MySQL常用的数据类型，并写出定义这些数据类型所使用的关键字。</w:t>
      </w:r>
    </w:p>
    <w:p>
      <w:pPr/>
      <w:r>
        <w:rPr>
          <w:rFonts w:ascii="宋体" w:hAnsi="宋体" w:cs="宋体"/>
          <w:color w:val="FF0000"/>
          <w:szCs w:val="21"/>
        </w:rPr>
        <w:t>参考答案</w:t>
      </w:r>
    </w:p>
    <w:p>
      <w:pPr/>
      <w:r>
        <w:rPr>
          <w:rFonts w:ascii="宋体" w:hAnsi="宋体" w:cs="宋体"/>
          <w:color w:val="FF0000"/>
          <w:szCs w:val="21"/>
        </w:rPr>
        <w:t>MySQL常用的数据类型：</w:t>
      </w:r>
    </w:p>
    <w:p>
      <w:pPr/>
      <w:r>
        <w:rPr>
          <w:rFonts w:ascii="宋体" w:hAnsi="宋体" w:cs="宋体"/>
          <w:color w:val="FF0000"/>
          <w:szCs w:val="21"/>
        </w:rPr>
        <w:t>数值类型：所用关键字为int、float</w:t>
      </w:r>
    </w:p>
    <w:p>
      <w:pPr/>
      <w:r>
        <w:rPr>
          <w:rFonts w:ascii="宋体" w:hAnsi="宋体" w:cs="宋体"/>
          <w:color w:val="FF0000"/>
          <w:szCs w:val="21"/>
        </w:rPr>
        <w:t>字符类型：所用关键字为char、varchar</w:t>
      </w:r>
    </w:p>
    <w:p>
      <w:pPr/>
      <w:r>
        <w:rPr>
          <w:rFonts w:ascii="宋体" w:hAnsi="宋体" w:cs="宋体"/>
          <w:color w:val="FF0000"/>
          <w:szCs w:val="21"/>
        </w:rPr>
        <w:t>日期时间类型：所用关键字为year、time、datetime</w:t>
      </w:r>
    </w:p>
    <w:p>
      <w:pPr/>
      <w:r>
        <w:rPr>
          <w:rFonts w:ascii="宋体" w:hAnsi="宋体" w:cs="宋体"/>
          <w:color w:val="FF0000"/>
          <w:szCs w:val="21"/>
        </w:rPr>
        <w:t>枚举类型：所用关键字为set、enum</w:t>
      </w:r>
    </w:p>
    <w:p>
      <w:pPr>
        <w:pStyle w:val="5"/>
      </w:pPr>
      <w:r>
        <w:rPr>
          <w:color w:val="FF0000"/>
        </w:rPr>
        <w:t>5 简述索引的优点与缺点，默认情况下哪个文件保存表的索引信息？</w:t>
      </w:r>
    </w:p>
    <w:p>
      <w:pPr/>
      <w:r>
        <w:rPr>
          <w:rFonts w:ascii="宋体" w:hAnsi="宋体" w:cs="宋体"/>
          <w:color w:val="FF0000"/>
          <w:szCs w:val="21"/>
        </w:rPr>
        <w:t>参考答案</w:t>
      </w:r>
    </w:p>
    <w:p>
      <w:pPr/>
      <w:r>
        <w:rPr>
          <w:rFonts w:ascii="宋体" w:hAnsi="宋体" w:cs="宋体"/>
          <w:color w:val="FF0000"/>
          <w:szCs w:val="21"/>
        </w:rPr>
        <w:t>索引的优点与缺点如下：</w:t>
      </w:r>
    </w:p>
    <w:p>
      <w:pPr/>
      <w:r>
        <w:rPr>
          <w:rFonts w:ascii="宋体" w:hAnsi="宋体" w:cs="宋体"/>
          <w:color w:val="FF0000"/>
          <w:szCs w:val="21"/>
        </w:rPr>
        <w:t>索引就像一本书的目录</w:t>
      </w:r>
    </w:p>
    <w:p>
      <w:pPr/>
      <w:r>
        <w:rPr>
          <w:rFonts w:ascii="宋体" w:hAnsi="宋体" w:cs="宋体"/>
          <w:color w:val="FF0000"/>
          <w:szCs w:val="21"/>
        </w:rPr>
        <w:t>加快查询记录的速度</w:t>
      </w:r>
    </w:p>
    <w:p>
      <w:pPr/>
      <w:r>
        <w:rPr>
          <w:rFonts w:ascii="宋体" w:hAnsi="宋体" w:cs="宋体"/>
          <w:color w:val="FF0000"/>
          <w:szCs w:val="21"/>
        </w:rPr>
        <w:t>会降低插入、更新记录的速度</w:t>
      </w:r>
    </w:p>
    <w:p>
      <w:pPr/>
      <w:r>
        <w:rPr>
          <w:rFonts w:ascii="宋体" w:hAnsi="宋体" w:cs="宋体"/>
          <w:color w:val="FF0000"/>
          <w:szCs w:val="21"/>
        </w:rPr>
        <w:t>默认情况下“表名.MYI” 文件保存表的索引信息</w:t>
      </w:r>
    </w:p>
    <w:p>
      <w:pPr>
        <w:pStyle w:val="5"/>
      </w:pPr>
      <w:r>
        <w:rPr>
          <w:color w:val="FF0000"/>
        </w:rPr>
        <w:t>6 简述在表中创建外键字段要满足那些条件？</w:t>
      </w:r>
    </w:p>
    <w:p>
      <w:pPr/>
      <w:r>
        <w:rPr>
          <w:rFonts w:ascii="宋体" w:hAnsi="宋体" w:cs="宋体"/>
          <w:color w:val="FF0000"/>
          <w:szCs w:val="21"/>
        </w:rPr>
        <w:t>参考答案</w:t>
      </w:r>
    </w:p>
    <w:p>
      <w:pPr/>
      <w:r>
        <w:rPr>
          <w:rFonts w:ascii="宋体" w:hAnsi="宋体" w:cs="宋体"/>
          <w:color w:val="FF0000"/>
          <w:szCs w:val="21"/>
        </w:rPr>
        <w:t>在表中创建外键字段要满足以下条件：</w:t>
      </w:r>
    </w:p>
    <w:p>
      <w:pPr/>
      <w:r>
        <w:rPr>
          <w:rFonts w:ascii="宋体" w:hAnsi="宋体" w:cs="宋体"/>
          <w:color w:val="FF0000"/>
          <w:szCs w:val="21"/>
        </w:rPr>
        <w:t>表必须都使用innodb存储引擎</w:t>
      </w:r>
    </w:p>
    <w:p>
      <w:pPr/>
      <w:r>
        <w:rPr>
          <w:rFonts w:ascii="宋体" w:hAnsi="宋体" w:cs="宋体"/>
          <w:color w:val="FF0000"/>
          <w:szCs w:val="21"/>
        </w:rPr>
        <w:t>表中外键字段的类型要匹配</w:t>
      </w:r>
    </w:p>
    <w:p>
      <w:pPr/>
      <w:r>
        <w:rPr>
          <w:rFonts w:ascii="宋体" w:hAnsi="宋体" w:cs="宋体"/>
          <w:color w:val="FF0000"/>
          <w:szCs w:val="21"/>
        </w:rPr>
        <w:t>被参照字段要有明确的索引</w:t>
      </w:r>
    </w:p>
    <w:p>
      <w:pPr>
        <w:pStyle w:val="5"/>
      </w:pPr>
      <w:r>
        <w:t>7 简述MySQL体系结构的组成，并描述每个组成部分的作用。</w:t>
      </w:r>
    </w:p>
    <w:p>
      <w:pPr/>
      <w:r>
        <w:rPr>
          <w:rFonts w:ascii="宋体" w:hAnsi="宋体" w:cs="宋体"/>
          <w:szCs w:val="21"/>
        </w:rPr>
        <w:t>参考答案</w:t>
      </w:r>
    </w:p>
    <w:p>
      <w:pPr/>
      <w:r>
        <w:rPr>
          <w:rFonts w:ascii="宋体" w:hAnsi="宋体" w:cs="宋体"/>
          <w:szCs w:val="21"/>
        </w:rPr>
        <w:t>主要包括8个部分：</w:t>
      </w:r>
    </w:p>
    <w:p>
      <w:pPr/>
      <w:r>
        <w:rPr>
          <w:rFonts w:ascii="宋体" w:hAnsi="宋体" w:cs="宋体"/>
          <w:szCs w:val="21"/>
        </w:rPr>
        <w:t>连接池：进程数限制、内存检查、缓存检查等。</w:t>
      </w:r>
    </w:p>
    <w:p>
      <w:pPr/>
      <w:r>
        <w:rPr>
          <w:rFonts w:ascii="宋体" w:hAnsi="宋体" w:cs="宋体"/>
          <w:szCs w:val="21"/>
        </w:rPr>
        <w:t>SQL接口：用户通过sql客户端发过来的命令，由sql接口接收，sql操作(DML数据操作语言：查询、修改、升级数据等；DDL数据定义语言：创建一个新的数据库、新的索引、删除一个用户等；存储过程、视图触发器。</w:t>
      </w:r>
    </w:p>
    <w:p>
      <w:pPr/>
      <w:r>
        <w:rPr>
          <w:rFonts w:ascii="宋体" w:hAnsi="宋体" w:cs="宋体"/>
          <w:szCs w:val="21"/>
        </w:rPr>
        <w:t>分析器： 分析查询语句 事务处理 对象访问权限。</w:t>
      </w:r>
    </w:p>
    <w:p>
      <w:pPr/>
      <w:r>
        <w:rPr>
          <w:rFonts w:ascii="宋体" w:hAnsi="宋体" w:cs="宋体"/>
          <w:szCs w:val="21"/>
        </w:rPr>
        <w:t>优化器： 优化访问路径 、 生成执行树。</w:t>
      </w:r>
    </w:p>
    <w:p>
      <w:pPr/>
      <w:r>
        <w:rPr>
          <w:rFonts w:ascii="宋体" w:hAnsi="宋体" w:cs="宋体"/>
          <w:szCs w:val="21"/>
        </w:rPr>
        <w:t>缓存和缓冲：保存sql查询结果。</w:t>
      </w:r>
    </w:p>
    <w:p>
      <w:pPr/>
      <w:r>
        <w:rPr>
          <w:rFonts w:ascii="宋体" w:hAnsi="宋体" w:cs="宋体"/>
          <w:szCs w:val="21"/>
        </w:rPr>
        <w:t xml:space="preserve">存储引擎：用于管理存储的文件系统，将逻辑结构转换为物理结构的程序；不同的存储引擎有不同的功能和存储方式。 </w:t>
      </w:r>
    </w:p>
    <w:p>
      <w:pPr/>
      <w:r>
        <w:rPr>
          <w:rFonts w:ascii="宋体" w:hAnsi="宋体" w:cs="宋体"/>
          <w:szCs w:val="21"/>
        </w:rPr>
        <w:t>管理工具：备份，恢复，安全，移植，集群等，这些工具一般和文件系统打交道，不需要和mysql-server打交道，它们对应的都是命令。</w:t>
      </w:r>
    </w:p>
    <w:p>
      <w:pPr/>
      <w:r>
        <w:rPr>
          <w:rFonts w:ascii="宋体" w:hAnsi="宋体" w:cs="宋体"/>
          <w:szCs w:val="21"/>
        </w:rPr>
        <w:t>物理存储设备(文件系统)。</w:t>
      </w:r>
    </w:p>
    <w:p>
      <w:pPr>
        <w:pStyle w:val="5"/>
      </w:pPr>
      <w:r>
        <w:rPr>
          <w:color w:val="FF0000"/>
        </w:rPr>
        <w:t>8 简述MySQL数据库访问的执行过程。</w:t>
      </w:r>
    </w:p>
    <w:p>
      <w:pPr/>
      <w:r>
        <w:rPr>
          <w:rFonts w:ascii="宋体" w:hAnsi="宋体" w:cs="宋体"/>
          <w:color w:val="FF0000"/>
          <w:szCs w:val="21"/>
        </w:rPr>
        <w:t>参考答案</w:t>
      </w:r>
    </w:p>
    <w:p>
      <w:pPr/>
      <w:r>
        <w:rPr>
          <w:rFonts w:ascii="宋体" w:hAnsi="宋体" w:cs="宋体"/>
          <w:color w:val="FF0000"/>
          <w:szCs w:val="21"/>
        </w:rPr>
        <w:t>1）客户端发出请求。</w:t>
      </w:r>
    </w:p>
    <w:p>
      <w:pPr/>
      <w:r>
        <w:rPr>
          <w:rFonts w:ascii="宋体" w:hAnsi="宋体" w:cs="宋体"/>
          <w:color w:val="FF0000"/>
          <w:szCs w:val="21"/>
        </w:rPr>
        <w:t>2）服务器端开辟线程响应客户端请求。</w:t>
      </w:r>
    </w:p>
    <w:p>
      <w:pPr/>
      <w:r>
        <w:rPr>
          <w:rFonts w:ascii="宋体" w:hAnsi="宋体" w:cs="宋体"/>
          <w:color w:val="FF0000"/>
          <w:szCs w:val="21"/>
        </w:rPr>
        <w:t>3）客户端发起sql语句查询数据库。</w:t>
      </w:r>
    </w:p>
    <w:p>
      <w:pPr/>
      <w:r>
        <w:rPr>
          <w:rFonts w:ascii="宋体" w:hAnsi="宋体" w:cs="宋体"/>
          <w:color w:val="FF0000"/>
          <w:szCs w:val="21"/>
        </w:rPr>
        <w:t>4）查询缓存：记录用户的sql查询语句，如果查询内容相同，直接从查询缓存回复。</w:t>
      </w:r>
    </w:p>
    <w:p>
      <w:pPr/>
      <w:r>
        <w:rPr>
          <w:rFonts w:ascii="宋体" w:hAnsi="宋体" w:cs="宋体"/>
          <w:color w:val="FF0000"/>
          <w:szCs w:val="21"/>
        </w:rPr>
        <w:t>5）如果缓存没有进入分析器。</w:t>
      </w:r>
    </w:p>
    <w:p>
      <w:pPr/>
      <w:r>
        <w:rPr>
          <w:rFonts w:ascii="宋体" w:hAnsi="宋体" w:cs="宋体"/>
          <w:color w:val="FF0000"/>
          <w:szCs w:val="21"/>
        </w:rPr>
        <w:t>6）分析器：分析用户命令语法是否正确，将用户的命令进行切片，一个词一个词用空格隔开，获得用户要查询的表、内容、用户的权限等。</w:t>
      </w:r>
    </w:p>
    <w:p>
      <w:pPr/>
      <w:r>
        <w:rPr>
          <w:rFonts w:ascii="宋体" w:hAnsi="宋体" w:cs="宋体"/>
          <w:color w:val="FF0000"/>
          <w:szCs w:val="21"/>
        </w:rPr>
        <w:t>7）优化器：执行路径的选择，生成执行树。（每个SQL语句都有很多执行路径，优化的目的就是在这些执行路径里选择最优的执行路径）。</w:t>
      </w:r>
    </w:p>
    <w:p>
      <w:pPr/>
      <w:r>
        <w:rPr>
          <w:rFonts w:ascii="宋体" w:hAnsi="宋体" w:cs="宋体"/>
          <w:color w:val="FF0000"/>
          <w:szCs w:val="21"/>
        </w:rPr>
        <w:t>8）存储引擎：用于管理存储的文件系统，不同的存储引擎有不同的功能和存储方式。</w:t>
      </w:r>
    </w:p>
    <w:p>
      <w:pPr>
        <w:pStyle w:val="5"/>
      </w:pPr>
      <w:r>
        <w:rPr>
          <w:color w:val="FF0000"/>
        </w:rPr>
        <w:t>9 简述MySQL数据库中插入、更新、查询、删除表记录的指令格式。</w:t>
      </w:r>
    </w:p>
    <w:p>
      <w:pPr/>
      <w:r>
        <w:rPr>
          <w:rFonts w:ascii="宋体" w:hAnsi="宋体" w:cs="宋体"/>
          <w:color w:val="FF0000"/>
          <w:szCs w:val="21"/>
        </w:rPr>
        <w:t>连接到MySQL数据库服务器，练习以下表记录操作：</w:t>
      </w:r>
    </w:p>
    <w:p>
      <w:pPr/>
      <w:r>
        <w:rPr>
          <w:rFonts w:ascii="宋体" w:hAnsi="宋体" w:cs="宋体"/>
          <w:color w:val="FF0000"/>
          <w:szCs w:val="21"/>
        </w:rPr>
        <w:t>向表中插入记录的语法格式</w:t>
      </w:r>
    </w:p>
    <w:p>
      <w:pPr/>
      <w:r>
        <w:rPr>
          <w:rFonts w:ascii="宋体" w:hAnsi="宋体" w:cs="宋体"/>
          <w:color w:val="FF0000"/>
          <w:szCs w:val="21"/>
        </w:rPr>
        <w:t>更新表记录的语法格式</w:t>
      </w:r>
    </w:p>
    <w:p>
      <w:pPr/>
      <w:r>
        <w:rPr>
          <w:rFonts w:ascii="宋体" w:hAnsi="宋体" w:cs="宋体"/>
          <w:color w:val="FF0000"/>
          <w:szCs w:val="21"/>
        </w:rPr>
        <w:t>查询表记录的语法格式</w:t>
      </w:r>
    </w:p>
    <w:p>
      <w:pPr/>
      <w:r>
        <w:rPr>
          <w:rFonts w:ascii="宋体" w:hAnsi="宋体" w:cs="宋体"/>
          <w:color w:val="FF0000"/>
          <w:szCs w:val="21"/>
        </w:rPr>
        <w:t>删除表记录的语法格式</w:t>
      </w:r>
    </w:p>
    <w:p>
      <w:pPr/>
      <w:r>
        <w:rPr>
          <w:rFonts w:ascii="宋体" w:hAnsi="宋体" w:cs="宋体"/>
          <w:color w:val="FF0000"/>
          <w:szCs w:val="21"/>
        </w:rPr>
        <w:t>参考答案</w:t>
      </w:r>
    </w:p>
    <w:p>
      <w:pPr/>
      <w:r>
        <w:rPr>
          <w:rFonts w:ascii="宋体" w:hAnsi="宋体" w:cs="宋体"/>
          <w:color w:val="FF0000"/>
          <w:szCs w:val="21"/>
        </w:rPr>
        <w:t>1）向表中插入记录的语法格式</w:t>
      </w:r>
    </w:p>
    <w:p>
      <w:pPr/>
      <w:r>
        <w:rPr>
          <w:rFonts w:ascii="宋体" w:hAnsi="宋体" w:cs="宋体"/>
          <w:color w:val="FF0000"/>
          <w:szCs w:val="21"/>
        </w:rPr>
        <w:t>insert （into）表名（字段名列表） values(字段名=值，字段名=值，…);</w:t>
      </w:r>
    </w:p>
    <w:p>
      <w:pPr/>
      <w:r>
        <w:rPr>
          <w:rFonts w:ascii="宋体" w:hAnsi="宋体" w:cs="宋体"/>
          <w:color w:val="FF0000"/>
          <w:szCs w:val="21"/>
        </w:rPr>
        <w:t>2）更新表记录的语法格式</w:t>
      </w:r>
    </w:p>
    <w:p>
      <w:pPr/>
      <w:r>
        <w:rPr>
          <w:rFonts w:ascii="宋体" w:hAnsi="宋体" w:cs="宋体"/>
          <w:color w:val="FF0000"/>
          <w:szCs w:val="21"/>
        </w:rPr>
        <w:t>update 表名（set） （字段名=值，字段名=值，…） where（条件表达式列表）；</w:t>
      </w:r>
    </w:p>
    <w:p>
      <w:pPr/>
      <w:r>
        <w:rPr>
          <w:rFonts w:ascii="宋体" w:hAnsi="宋体" w:cs="宋体"/>
          <w:color w:val="FF0000"/>
          <w:szCs w:val="21"/>
        </w:rPr>
        <w:t>3）查询表记录的语法格式</w:t>
      </w:r>
    </w:p>
    <w:p>
      <w:pPr/>
      <w:r>
        <w:rPr>
          <w:rFonts w:ascii="宋体" w:hAnsi="宋体" w:cs="宋体"/>
          <w:color w:val="FF0000"/>
          <w:szCs w:val="21"/>
        </w:rPr>
        <w:t>select （字段名列表） （from） 表名 （where） 条件表达式列表；</w:t>
      </w:r>
    </w:p>
    <w:p>
      <w:pPr/>
      <w:r>
        <w:rPr>
          <w:rFonts w:ascii="宋体" w:hAnsi="宋体" w:cs="宋体"/>
          <w:color w:val="FF0000"/>
          <w:szCs w:val="21"/>
        </w:rPr>
        <w:t>4）删除表记录的语法格式</w:t>
      </w:r>
    </w:p>
    <w:p>
      <w:pPr/>
      <w:r>
        <w:rPr>
          <w:rFonts w:ascii="宋体" w:hAnsi="宋体" w:cs="宋体"/>
          <w:color w:val="FF0000"/>
          <w:szCs w:val="21"/>
        </w:rPr>
        <w:t>delete （from） 表名 （where） （ 条件表达式列表）；</w:t>
      </w:r>
    </w:p>
    <w:p>
      <w:pPr>
        <w:pStyle w:val="5"/>
      </w:pPr>
      <w:r>
        <w:rPr>
          <w:color w:val="FF0000"/>
        </w:rPr>
        <w:t>10 简述用户授权命令的语法格式。</w:t>
      </w:r>
    </w:p>
    <w:p>
      <w:pPr/>
      <w:r>
        <w:rPr>
          <w:rFonts w:ascii="宋体" w:hAnsi="宋体" w:cs="宋体"/>
          <w:color w:val="FF0000"/>
          <w:szCs w:val="21"/>
        </w:rPr>
        <w:t>参考答案</w:t>
      </w:r>
    </w:p>
    <w:p>
      <w:pPr/>
      <w:r>
        <w:rPr>
          <w:rFonts w:ascii="宋体" w:hAnsi="宋体" w:cs="宋体"/>
          <w:color w:val="FF0000"/>
          <w:szCs w:val="21"/>
        </w:rPr>
        <w:t>grant   权限列表    on   数据库     to     用户名@“客户端地址”</w:t>
      </w:r>
    </w:p>
    <w:p>
      <w:pPr/>
      <w:r>
        <w:rPr>
          <w:rFonts w:ascii="宋体" w:hAnsi="宋体" w:cs="宋体"/>
          <w:color w:val="FF0000"/>
          <w:szCs w:val="21"/>
        </w:rPr>
        <w:t xml:space="preserve">identified   by   “密码”   with   grant   option;  </w:t>
      </w:r>
    </w:p>
    <w:p>
      <w:pPr>
        <w:pStyle w:val="5"/>
      </w:pPr>
      <w:r>
        <w:rPr>
          <w:color w:val="FF0000"/>
        </w:rPr>
        <w:t>11 在MySQL-MMM集群中有几种角色，各自的功能是什么？</w:t>
      </w:r>
    </w:p>
    <w:p>
      <w:pPr/>
      <w:r>
        <w:rPr>
          <w:rFonts w:ascii="宋体" w:hAnsi="宋体" w:cs="宋体"/>
          <w:color w:val="FF0000"/>
          <w:szCs w:val="21"/>
        </w:rPr>
        <w:t>参考答案</w:t>
      </w:r>
    </w:p>
    <w:p>
      <w:pPr/>
      <w:r>
        <w:rPr>
          <w:rFonts w:ascii="宋体" w:hAnsi="宋体" w:cs="宋体"/>
          <w:color w:val="FF0000"/>
          <w:szCs w:val="21"/>
        </w:rPr>
        <w:t>共3种角色：客户端、monitor节点（管理节点）、agent节点（数据库节点）</w:t>
      </w:r>
    </w:p>
    <w:p>
      <w:pPr/>
      <w:r>
        <w:rPr>
          <w:rFonts w:ascii="宋体" w:hAnsi="宋体" w:cs="宋体"/>
          <w:color w:val="FF0000"/>
          <w:szCs w:val="21"/>
        </w:rPr>
        <w:t>客户端：访问集群</w:t>
      </w:r>
    </w:p>
    <w:p>
      <w:pPr/>
      <w:r>
        <w:rPr>
          <w:rFonts w:ascii="宋体" w:hAnsi="宋体" w:cs="宋体"/>
          <w:color w:val="FF0000"/>
          <w:szCs w:val="21"/>
        </w:rPr>
        <w:t>管理节点：负责所有的监控工作的监控守护进程，决定故障节点的移除或恢复</w:t>
      </w:r>
    </w:p>
    <w:p>
      <w:pPr/>
      <w:r>
        <w:rPr>
          <w:rFonts w:ascii="宋体" w:hAnsi="宋体" w:cs="宋体"/>
          <w:color w:val="FF0000"/>
          <w:szCs w:val="21"/>
        </w:rPr>
        <w:t>数据库节点：运行在MySQL服务器上的代理守护进程，提供简单远程服务集、提供给监控节点（可用来更改只读模式、复制的主服务器等）</w:t>
      </w:r>
    </w:p>
    <w:p>
      <w:pPr>
        <w:pStyle w:val="5"/>
      </w:pPr>
      <w:r>
        <w:rPr>
          <w:color w:val="FF0000"/>
        </w:rPr>
        <w:t>12 在MySQL-MMM集群中可以有多少台主数据库服务器、多少台从数据库服务器？</w:t>
      </w:r>
    </w:p>
    <w:p>
      <w:pPr/>
      <w:r>
        <w:rPr>
          <w:rFonts w:ascii="宋体" w:hAnsi="宋体" w:cs="宋体"/>
          <w:color w:val="FF0000"/>
          <w:szCs w:val="21"/>
        </w:rPr>
        <w:t>参考答案</w:t>
      </w:r>
    </w:p>
    <w:p>
      <w:pPr/>
      <w:r>
        <w:rPr>
          <w:rFonts w:ascii="宋体" w:hAnsi="宋体" w:cs="宋体"/>
          <w:color w:val="FF0000"/>
          <w:szCs w:val="21"/>
        </w:rPr>
        <w:t>在MySQL-MMM环境中主数据库有且只能有2台，从数据库理论上可以任意多台。</w:t>
      </w:r>
    </w:p>
    <w:p>
      <w:pPr>
        <w:pStyle w:val="5"/>
      </w:pPr>
      <w:r>
        <w:rPr>
          <w:color w:val="FF0000"/>
        </w:rPr>
        <w:t>13 在MySQL-MMM集群中均衡模式和排他模式的作用是？</w:t>
      </w:r>
    </w:p>
    <w:p>
      <w:pPr/>
      <w:r>
        <w:rPr>
          <w:rFonts w:ascii="宋体" w:hAnsi="宋体" w:cs="宋体"/>
          <w:color w:val="FF0000"/>
          <w:szCs w:val="21"/>
        </w:rPr>
        <w:t>参考答案</w:t>
      </w:r>
    </w:p>
    <w:p>
      <w:pPr/>
      <w:r>
        <w:rPr>
          <w:rFonts w:ascii="宋体" w:hAnsi="宋体" w:cs="宋体"/>
          <w:color w:val="FF0000"/>
          <w:szCs w:val="21"/>
        </w:rPr>
        <w:t>均衡模式一般用于从数据库，可实现多个虚拟IP地址。</w:t>
      </w:r>
    </w:p>
    <w:p>
      <w:pPr/>
      <w:r>
        <w:rPr>
          <w:rFonts w:ascii="宋体" w:hAnsi="宋体" w:cs="宋体"/>
          <w:color w:val="FF0000"/>
          <w:szCs w:val="21"/>
        </w:rPr>
        <w:t>排他模式一般用于主数据库，只可设置一个虚拟IP地址。</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5"/>
      </w:pPr>
      <w:r>
        <w:t>14,简述mysqldump备份数据时数据库名的表示方式。</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参考答案</w:t>
      </w: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--all-databases 所有库</w:t>
      </w: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数据库名 指定单个库</w:t>
      </w: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数据库名.表名 指定库里的指定表</w:t>
      </w: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-B 数据1 数据库2 备份多个库</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Style w:val="5"/>
      </w:pPr>
      <w:r>
        <w:t>15,什么是MySQL集群？</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答案：MySQL 集群是一个无共享的（shared-nothing），分布式节点架构的存储方案，其目的是提供容错性和高性能。数据在单个数据节点（有时也称存储节点）上存储和复制，每个数据节点运行在独立的服务器上并维护数据的一份拷贝。每个集群还有管理节点。数据更新使用读已提交隔离级别（read-committed isolation）来保证所有节点数据的一致性，使用两阶段提交机制（two-phased  commit）保证所有节点都有相同的数据 （如果任何一个写操作失败，则更新失败）。</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ind w:firstLine="420"/>
      </w:pPr>
      <w:r>
        <w:rPr>
          <w:rFonts w:ascii="宋体" w:hAnsi="宋体" w:cs="宋体"/>
          <w:color w:val="FF0000"/>
          <w:szCs w:val="21"/>
        </w:rPr>
        <w:t>MySQL 集群的最初实现将所有信息都保存在主存内，没有任何永久性存储。后来MySQL 集群允许数据存储在磁盘上。通过存储引擎层MySQL 服务器作为查询引擎，可以使MySQL 集群的性能达到最佳。这样就可以将 MySQL 应用透明地迁移到 MySQL 集群中去。</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ab/>
      </w:r>
      <w:r>
        <w:rPr>
          <w:rFonts w:ascii="宋体" w:hAnsi="宋体" w:cs="宋体"/>
          <w:color w:val="FF0000"/>
          <w:szCs w:val="21"/>
        </w:rPr>
        <w:t>无共享的对等节点使得某台服务器上的更新操作在其他服务器上立即可见。传播更新使用一种复杂的通信机制，这一机制专用来提供跨网络的高吞吐量。该架构通过多个MySQL服务器分配负载，从而最大程度地达到高性能，通过在不同位置存储数据保证高可用性和</w:t>
      </w:r>
      <w:bookmarkStart w:id="4" w:name="OLE_LINK22"/>
      <w:bookmarkStart w:id="5" w:name="OLE_LINK21"/>
      <w:r>
        <w:rPr>
          <w:rFonts w:ascii="宋体" w:hAnsi="宋体" w:cs="宋体"/>
          <w:color w:val="FF0000"/>
          <w:szCs w:val="21"/>
        </w:rPr>
        <w:t>冗余</w:t>
      </w:r>
      <w:bookmarkEnd w:id="4"/>
      <w:r>
        <w:rPr>
          <w:rFonts w:ascii="宋体" w:hAnsi="宋体" w:cs="宋体"/>
          <w:color w:val="FF0000"/>
          <w:szCs w:val="21"/>
        </w:rPr>
        <w:t>。</w:t>
      </w:r>
      <w:bookmarkEnd w:id="5"/>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Style w:val="5"/>
      </w:pPr>
      <w:r>
        <w:t>16，MySQL集群和MySQL 有和不同？</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答案：你可能会问：“集群和复制之间有什么区别那？” 集群的定义很多，通常认为集群包含成员、消息、冗余和自动故障转移等功能，而复制仅仅是一个服务器向别一个服务器发送消息（数据）的方式。我们先讨论集群内部的复制（又称本地复制）。</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Style w:val="5"/>
      </w:pPr>
      <w:r>
        <w:t>17，MySQL 集群的特点？</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答案：为了实现最高性能。高可用性和冗余等目标。数据在集群内部的对等数据节点之间互相复制。数据复制采用同步机制，每个数据节点到所有其他数据节点上，数据在多个数据节点上存储。</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Style w:val="5"/>
      </w:pPr>
      <w:r>
        <w:t>18，MySQL 集群有一些创建高可用性系统的专用功能，主要包括？</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答案：节点回复、日志、检查点、系统恢复、热备份恢复、无单点故障、故障转移、分区、联机操作</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Style w:val="5"/>
      </w:pPr>
      <w:r>
        <w:t>19、MySQL中myisam与innodb的区别，至少5点</w:t>
      </w:r>
    </w:p>
    <w:p>
      <w:pPr>
        <w:widowControl/>
        <w:shd w:val="clear" w:color="auto" w:fill="FFFFFF"/>
        <w:spacing w:line="420" w:lineRule="atLeast"/>
        <w:jc w:val="left"/>
      </w:pPr>
      <w:r>
        <w:rPr>
          <w:rFonts w:ascii="宋体" w:hAnsi="宋体" w:cs="宋体"/>
          <w:color w:val="000000"/>
          <w:kern w:val="0"/>
          <w:szCs w:val="21"/>
        </w:rPr>
        <w:t>【评析】将Mysql常见的存储引擎的特点归纳表格如下</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tbl>
      <w:tblPr>
        <w:tblStyle w:val="14"/>
        <w:tblW w:w="9466" w:type="dxa"/>
        <w:tblInd w:w="150" w:type="dxa"/>
        <w:tblLayout w:type="fixed"/>
        <w:tblCellMar>
          <w:top w:w="75" w:type="dxa"/>
          <w:left w:w="150" w:type="dxa"/>
          <w:bottom w:w="75" w:type="dxa"/>
          <w:right w:w="150" w:type="dxa"/>
        </w:tblCellMar>
      </w:tblPr>
      <w:tblGrid>
        <w:gridCol w:w="1890"/>
        <w:gridCol w:w="1890"/>
        <w:gridCol w:w="1890"/>
        <w:gridCol w:w="1890"/>
        <w:gridCol w:w="1906"/>
      </w:tblGrid>
      <w:tr>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点</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myisam</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innodb</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memory</w:t>
            </w:r>
          </w:p>
        </w:tc>
        <w:tc>
          <w:tcPr>
            <w:tcW w:w="1906" w:type="dxa"/>
            <w:tcBorders>
              <w:top w:val="single" w:color="DDDDDD" w:sz="6" w:space="0"/>
              <w:left w:val="single" w:color="DDDDDD" w:sz="6" w:space="0"/>
              <w:bottom w:val="single" w:color="DDDDDD" w:sz="6" w:space="0"/>
              <w:right w:val="single" w:color="DDDDDD" w:sz="6" w:space="0"/>
            </w:tcBorders>
            <w:shd w:val="clear" w:color="auto" w:fill="FFFFFF"/>
          </w:tcPr>
          <w:p>
            <w:pPr>
              <w:widowControl/>
              <w:jc w:val="left"/>
            </w:pPr>
            <w:r>
              <w:rPr>
                <w:rFonts w:ascii="宋体" w:hAnsi="宋体" w:cs="宋体"/>
                <w:color w:val="555555"/>
                <w:kern w:val="0"/>
                <w:sz w:val="18"/>
                <w:szCs w:val="18"/>
              </w:rPr>
              <w:t>archive</w:t>
            </w:r>
          </w:p>
        </w:tc>
      </w:tr>
      <w:tr>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存储限制</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256TB</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64TB</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有</w:t>
            </w:r>
          </w:p>
        </w:tc>
        <w:tc>
          <w:tcPr>
            <w:tcW w:w="1906" w:type="dxa"/>
            <w:tcBorders>
              <w:top w:val="single" w:color="DDDDDD" w:sz="6" w:space="0"/>
              <w:left w:val="single" w:color="DDDDDD" w:sz="6" w:space="0"/>
              <w:bottom w:val="single" w:color="DDDDDD" w:sz="6" w:space="0"/>
              <w:right w:val="single" w:color="DDDDDD" w:sz="6" w:space="0"/>
            </w:tcBorders>
            <w:shd w:val="clear" w:color="auto" w:fill="FFFFFF"/>
          </w:tcPr>
          <w:p>
            <w:pPr>
              <w:widowControl/>
              <w:jc w:val="left"/>
            </w:pPr>
            <w:r>
              <w:rPr>
                <w:rFonts w:ascii="宋体" w:hAnsi="宋体" w:cs="宋体"/>
                <w:color w:val="555555"/>
                <w:kern w:val="0"/>
                <w:sz w:val="18"/>
                <w:szCs w:val="18"/>
              </w:rPr>
              <w:t>无</w:t>
            </w:r>
          </w:p>
        </w:tc>
      </w:tr>
      <w:tr>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事物安全</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不</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支持</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不</w:t>
            </w:r>
          </w:p>
        </w:tc>
        <w:tc>
          <w:tcPr>
            <w:tcW w:w="1906" w:type="dxa"/>
            <w:tcBorders>
              <w:top w:val="single" w:color="DDDDDD" w:sz="6" w:space="0"/>
              <w:left w:val="single" w:color="DDDDDD" w:sz="6" w:space="0"/>
              <w:bottom w:val="single" w:color="DDDDDD" w:sz="6" w:space="0"/>
              <w:right w:val="single" w:color="DDDDDD" w:sz="6" w:space="0"/>
            </w:tcBorders>
            <w:shd w:val="clear" w:color="auto" w:fill="FFFFFF"/>
          </w:tcPr>
          <w:p>
            <w:pPr>
              <w:widowControl/>
              <w:jc w:val="left"/>
            </w:pPr>
            <w:r>
              <w:rPr>
                <w:rFonts w:ascii="宋体" w:hAnsi="宋体" w:cs="宋体"/>
                <w:color w:val="555555"/>
                <w:kern w:val="0"/>
                <w:sz w:val="18"/>
                <w:szCs w:val="18"/>
              </w:rPr>
              <w:t>不</w:t>
            </w:r>
          </w:p>
        </w:tc>
      </w:tr>
      <w:tr>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支持索引</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支持</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支持</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支持</w:t>
            </w:r>
          </w:p>
        </w:tc>
        <w:tc>
          <w:tcPr>
            <w:tcW w:w="1906" w:type="dxa"/>
            <w:tcBorders>
              <w:top w:val="single" w:color="DDDDDD" w:sz="6" w:space="0"/>
              <w:left w:val="single" w:color="DDDDDD" w:sz="6" w:space="0"/>
              <w:bottom w:val="single" w:color="DDDDDD" w:sz="6" w:space="0"/>
              <w:right w:val="single" w:color="DDDDDD" w:sz="6" w:space="0"/>
            </w:tcBorders>
            <w:shd w:val="clear" w:color="auto" w:fill="FFFFFF"/>
          </w:tcPr>
          <w:p>
            <w:pPr>
              <w:widowControl/>
              <w:jc w:val="left"/>
            </w:pPr>
            <w:r>
              <w:rPr>
                <w:rFonts w:ascii="宋体" w:hAnsi="宋体" w:cs="宋体"/>
                <w:color w:val="555555"/>
                <w:kern w:val="0"/>
                <w:sz w:val="18"/>
                <w:szCs w:val="18"/>
              </w:rPr>
              <w:t>不支持</w:t>
            </w:r>
          </w:p>
        </w:tc>
      </w:tr>
      <w:tr>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锁颗粒（锁力度）</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表锁</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行锁（没有索引的情况是表锁）</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表锁</w:t>
            </w:r>
          </w:p>
        </w:tc>
        <w:tc>
          <w:tcPr>
            <w:tcW w:w="1906" w:type="dxa"/>
            <w:tcBorders>
              <w:top w:val="single" w:color="DDDDDD" w:sz="6" w:space="0"/>
              <w:left w:val="single" w:color="DDDDDD" w:sz="6" w:space="0"/>
              <w:bottom w:val="single" w:color="DDDDDD" w:sz="6" w:space="0"/>
              <w:right w:val="single" w:color="DDDDDD" w:sz="6" w:space="0"/>
            </w:tcBorders>
            <w:shd w:val="clear" w:color="auto" w:fill="FFFFFF"/>
          </w:tcPr>
          <w:p>
            <w:pPr>
              <w:widowControl/>
              <w:jc w:val="left"/>
            </w:pPr>
            <w:r>
              <w:rPr>
                <w:rFonts w:ascii="宋体" w:hAnsi="宋体" w:cs="宋体"/>
                <w:color w:val="555555"/>
                <w:kern w:val="0"/>
                <w:sz w:val="18"/>
                <w:szCs w:val="18"/>
              </w:rPr>
              <w:t>行锁</w:t>
            </w:r>
          </w:p>
        </w:tc>
      </w:tr>
      <w:tr>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数据压缩</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支持</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不支持</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支持</w:t>
            </w:r>
          </w:p>
        </w:tc>
        <w:tc>
          <w:tcPr>
            <w:tcW w:w="1906" w:type="dxa"/>
            <w:tcBorders>
              <w:top w:val="single" w:color="DDDDDD" w:sz="6" w:space="0"/>
              <w:left w:val="single" w:color="DDDDDD" w:sz="6" w:space="0"/>
              <w:bottom w:val="single" w:color="DDDDDD" w:sz="6" w:space="0"/>
              <w:right w:val="single" w:color="DDDDDD" w:sz="6" w:space="0"/>
            </w:tcBorders>
            <w:shd w:val="clear" w:color="auto" w:fill="FFFFFF"/>
          </w:tcPr>
          <w:p>
            <w:pPr>
              <w:widowControl/>
              <w:jc w:val="left"/>
            </w:pPr>
            <w:r>
              <w:rPr>
                <w:rFonts w:ascii="宋体" w:hAnsi="宋体" w:cs="宋体"/>
                <w:color w:val="555555"/>
                <w:kern w:val="0"/>
                <w:sz w:val="18"/>
                <w:szCs w:val="18"/>
              </w:rPr>
              <w:t>不支持</w:t>
            </w:r>
          </w:p>
        </w:tc>
      </w:tr>
      <w:tr>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支持外键</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不</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支持</w:t>
            </w:r>
          </w:p>
        </w:tc>
        <w:tc>
          <w:tcPr>
            <w:tcW w:w="1890" w:type="dxa"/>
            <w:tcBorders>
              <w:top w:val="single" w:color="DDDDDD" w:sz="6" w:space="0"/>
              <w:left w:val="single" w:color="DDDDDD" w:sz="6" w:space="0"/>
              <w:bottom w:val="single" w:color="DDDDDD" w:sz="6" w:space="0"/>
            </w:tcBorders>
            <w:shd w:val="clear" w:color="auto" w:fill="FFFFFF"/>
          </w:tcPr>
          <w:p>
            <w:pPr>
              <w:widowControl/>
              <w:jc w:val="left"/>
            </w:pPr>
            <w:r>
              <w:rPr>
                <w:rFonts w:ascii="宋体" w:hAnsi="宋体" w:cs="宋体"/>
                <w:color w:val="555555"/>
                <w:kern w:val="0"/>
                <w:sz w:val="18"/>
                <w:szCs w:val="18"/>
              </w:rPr>
              <w:t>不</w:t>
            </w:r>
          </w:p>
        </w:tc>
        <w:tc>
          <w:tcPr>
            <w:tcW w:w="1906" w:type="dxa"/>
            <w:tcBorders>
              <w:top w:val="single" w:color="DDDDDD" w:sz="6" w:space="0"/>
              <w:left w:val="single" w:color="DDDDDD" w:sz="6" w:space="0"/>
              <w:bottom w:val="single" w:color="DDDDDD" w:sz="6" w:space="0"/>
              <w:right w:val="single" w:color="DDDDDD" w:sz="6" w:space="0"/>
            </w:tcBorders>
            <w:shd w:val="clear" w:color="auto" w:fill="FFFFFF"/>
          </w:tcPr>
          <w:p>
            <w:pPr>
              <w:widowControl/>
              <w:jc w:val="left"/>
            </w:pPr>
            <w:r>
              <w:rPr>
                <w:rFonts w:ascii="宋体" w:hAnsi="宋体" w:cs="宋体"/>
                <w:color w:val="555555"/>
                <w:kern w:val="0"/>
                <w:sz w:val="18"/>
                <w:szCs w:val="18"/>
              </w:rPr>
              <w:t>不</w:t>
            </w:r>
          </w:p>
        </w:tc>
      </w:tr>
    </w:tbl>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Style w:val="5"/>
      </w:pPr>
      <w:r>
        <w:t>20   什么是读写分离？</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MySQL Proxy最强大的一项功能是实现“读写分离(Read/Write Splitting)”。基本的原理是让主数据库处理事务性查询，而从数据库处理SELECT查询。数据库复制被用来把事务性查询导致的变更同步到集群中的从数据库。 当然，主服务器也可以提供查询服务。使用读写分离最大的作用无非是环境服务器压力。</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Style w:val="5"/>
      </w:pPr>
      <w:r>
        <w:t>21   读写分离的好处</w:t>
      </w: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1.增加冗余</w:t>
      </w: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2.增加了机器的处理能力</w:t>
      </w: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3.对于读操作为主的应用，使用读写分离是最好的场景，因为可以确保写的服务器压力更小，而读又可以接受点时间上的延迟。</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Style w:val="5"/>
      </w:pPr>
      <w:r>
        <w:t>22 读写分离提高性能之原因</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1.物理服务器增加，负荷增加</w:t>
      </w: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2.主从只负责各自的写和读，极大程度的缓解X锁和S锁争用</w:t>
      </w: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3.从库可配置myisam引擎，提升查询性能以及节约系统开销</w:t>
      </w: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4.从库同步主库的数据和主库直接写还是有区别的，通过主库发送来的binlog恢复数据，但是，最重要区别在于主库向从库发送binlog是异步的，从库恢复数据也是异步的</w:t>
      </w: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5.读写分离适用与读远大于写的场景，如果只有一台服务器，当select很多时，update和delete会被这些select访问中的数据堵塞，等待select结束，并发性能不高。 对于写和读比例相近的应用，应该部署双主相互复制</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6.可以在从库启动是增加一些参数来提高其读的性能，例如--skip-innodb、--skip-bdb、--low-priority-updates以及--delay-key-write=ALL。当然这些设置也是需要根据具体业务需求来定得，不一定能用上</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7.分摊读取。假如我们有1主3从，不考虑上述1中提到的从库单方面设置，假设现在1分钟内有10条写入，150条读取。那么，1主3从相当于共计40条写入，而读取总数没变，因此平均下来每台服务器承担了10条写入和50条读取（主库不承担读取操作）。因此，虽然写入没变，但是读取大大分摊了，提高了系统性能。另外，当读取被分摊后，又间接提高了写入的性能。所以，总体性能提高了，说白了就是拿机器和带宽换性能。MySQL官方文档中有相关演算公式：官方文档 见6.9FAQ之“MySQL复制能够何时和多大程度提高系统性能”</w:t>
      </w:r>
    </w:p>
    <w:p>
      <w:pPr>
        <w:pBdr>
          <w:top w:val="none" w:color="000000" w:sz="0" w:space="0"/>
          <w:left w:val="none" w:color="000000" w:sz="0" w:space="0"/>
          <w:bottom w:val="single" w:color="00000A" w:sz="4" w:space="0"/>
          <w:right w:val="none" w:color="000000" w:sz="0" w:space="0"/>
        </w:pBdr>
        <w:rPr>
          <w:rFonts w:ascii="宋体" w:hAnsi="宋体" w:cs="宋体"/>
          <w:color w:val="FF0000"/>
          <w:szCs w:val="21"/>
        </w:rPr>
      </w:pPr>
    </w:p>
    <w:p>
      <w:pPr>
        <w:pBdr>
          <w:top w:val="none" w:color="000000" w:sz="0" w:space="0"/>
          <w:left w:val="none" w:color="000000" w:sz="0" w:space="0"/>
          <w:bottom w:val="single" w:color="00000A" w:sz="4" w:space="0"/>
          <w:right w:val="none" w:color="000000" w:sz="0" w:space="0"/>
        </w:pBdr>
      </w:pPr>
      <w:r>
        <w:rPr>
          <w:rFonts w:ascii="宋体" w:hAnsi="宋体" w:cs="宋体"/>
          <w:color w:val="FF0000"/>
          <w:szCs w:val="21"/>
        </w:rPr>
        <w:t>8.MySQL复制另外一大功能是增加冗余，提高可用性，当一台数据库服务器宕机后能通过调整另外一台从库来以最快的速度恢复服务，因此不能光看性能，也就是说1主1从也是可以的。</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5"/>
      </w:pPr>
      <w:r>
        <w:t>23 varchar与char的区别；varchar(50)中50的涵义；int(20)中20的涵义；</w:t>
      </w:r>
    </w:p>
    <w:p>
      <w:pPr>
        <w:pBdr>
          <w:top w:val="none" w:color="000000" w:sz="0" w:space="0"/>
          <w:left w:val="none" w:color="000000" w:sz="0" w:space="0"/>
          <w:bottom w:val="single" w:color="00000A" w:sz="4" w:space="0"/>
          <w:right w:val="none" w:color="000000" w:sz="0" w:space="0"/>
        </w:pBdr>
      </w:pPr>
      <w:r>
        <w:rPr>
          <w:rFonts w:ascii="宋体" w:hAnsi="宋体" w:cs="宋体"/>
          <w:szCs w:val="21"/>
        </w:rPr>
        <w:t>char是定长变量，varchar是变长变量。 varchar(50)表示这一行的变量最大的存储字节是50个字节，int(20)同理。</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【评析】假设有一行是name char(8),如果有一个数据是叫 AAA，那么它仅仅只有三个字节被存储进去，但是依旧存储了8个字节，多余的5个字节空着也就空着了。而是name varchar(8),同样是AAA，由于是变长，所以只保存了3个字节，剩下5个字节是弹性的，有就用，没有就不用。</w:t>
      </w:r>
    </w:p>
    <w:p>
      <w:pPr>
        <w:pBdr>
          <w:top w:val="none" w:color="000000" w:sz="0" w:space="0"/>
          <w:left w:val="none" w:color="000000" w:sz="0" w:space="0"/>
          <w:bottom w:val="single" w:color="00000A" w:sz="4" w:space="0"/>
          <w:right w:val="none" w:color="000000" w:sz="0" w:space="0"/>
        </w:pBdr>
      </w:pPr>
      <w:r>
        <w:rPr>
          <w:rFonts w:ascii="宋体" w:hAnsi="宋体" w:cs="宋体"/>
          <w:szCs w:val="21"/>
        </w:rPr>
        <w:t>在读取方面，char的读取速度要比varchar快，也就是常说的“用读取换容量”，但是还是多用varchar，当数据库内容成万上亿的时候，节省的容量是非常非常可观的。</w:t>
      </w:r>
    </w:p>
    <w:p>
      <w:pPr>
        <w:pStyle w:val="5"/>
      </w:pPr>
      <w:r>
        <w:t>24 计划，mysqldump以及xtranbackup的实现原理；备份恢复时间；备份恢复失败如何处理。</w:t>
      </w:r>
    </w:p>
    <w:p>
      <w:pPr>
        <w:pBdr>
          <w:top w:val="none" w:color="000000" w:sz="0" w:space="0"/>
          <w:left w:val="none" w:color="000000" w:sz="0" w:space="0"/>
          <w:bottom w:val="single" w:color="00000A" w:sz="4" w:space="0"/>
          <w:right w:val="none" w:color="000000" w:sz="0" w:space="0"/>
        </w:pBdr>
      </w:pPr>
      <w:r>
        <w:rPr>
          <w:rFonts w:ascii="宋体" w:hAnsi="宋体" w:cs="宋体"/>
          <w:szCs w:val="21"/>
        </w:rPr>
        <w:t>mysqldump是采用sql级别的备份机制，将数据表导成sql脚本文件，在不用的mysql版本之间升级时相对比较合适。</w:t>
      </w:r>
    </w:p>
    <w:p>
      <w:pPr>
        <w:pBdr>
          <w:top w:val="none" w:color="000000" w:sz="0" w:space="0"/>
          <w:left w:val="none" w:color="000000" w:sz="0" w:space="0"/>
          <w:bottom w:val="single" w:color="00000A" w:sz="4" w:space="0"/>
          <w:right w:val="none" w:color="000000" w:sz="0" w:space="0"/>
        </w:pBdr>
      </w:pPr>
      <w:r>
        <w:rPr>
          <w:rFonts w:ascii="宋体" w:hAnsi="宋体" w:cs="宋体"/>
          <w:szCs w:val="21"/>
        </w:rPr>
        <w:t>xtranbackup是innodb的hotbackup工具，xtrbackup在启动的时候会复制所有的数据文件，同时会启动一个后台进程，用于监视事务日志，并且从事务日志复制最新的修改。所以xtrbackup在启动的开始，就不懂的将事务日志的每个数据文件的修改都记录下来。</w:t>
      </w:r>
    </w:p>
    <w:p>
      <w:pPr>
        <w:pBdr>
          <w:top w:val="none" w:color="000000" w:sz="0" w:space="0"/>
          <w:left w:val="none" w:color="000000" w:sz="0" w:space="0"/>
          <w:bottom w:val="single" w:color="00000A" w:sz="4" w:space="0"/>
          <w:right w:val="none" w:color="000000" w:sz="0" w:space="0"/>
        </w:pBdr>
      </w:pPr>
      <w:r>
        <w:rPr>
          <w:rFonts w:ascii="宋体" w:hAnsi="宋体" w:cs="宋体"/>
          <w:szCs w:val="21"/>
        </w:rPr>
        <w:t>mysqldump的备份和恢复时间都很慢，任何数据的更新和变化都会被挂起。</w:t>
      </w:r>
    </w:p>
    <w:p>
      <w:pPr>
        <w:pBdr>
          <w:top w:val="none" w:color="000000" w:sz="0" w:space="0"/>
          <w:left w:val="none" w:color="000000" w:sz="0" w:space="0"/>
          <w:bottom w:val="single" w:color="00000A" w:sz="4" w:space="0"/>
          <w:right w:val="none" w:color="000000" w:sz="0" w:space="0"/>
        </w:pBdr>
      </w:pPr>
      <w:r>
        <w:rPr>
          <w:rFonts w:ascii="宋体" w:hAnsi="宋体" w:cs="宋体"/>
          <w:szCs w:val="21"/>
        </w:rPr>
        <w:t>xtrabackup的恢复时间比mysqldump快一点，但是会锁表。</w:t>
      </w:r>
    </w:p>
    <w:p>
      <w:pPr>
        <w:pBdr>
          <w:top w:val="none" w:color="000000" w:sz="0" w:space="0"/>
          <w:left w:val="none" w:color="000000" w:sz="0" w:space="0"/>
          <w:bottom w:val="single" w:color="00000A" w:sz="4" w:space="0"/>
          <w:right w:val="none" w:color="000000" w:sz="0" w:space="0"/>
        </w:pBdr>
      </w:pPr>
      <w:r>
        <w:rPr>
          <w:rFonts w:ascii="宋体" w:hAnsi="宋体" w:cs="宋体"/>
          <w:szCs w:val="21"/>
        </w:rPr>
        <w:t>备份恢复失败的话，其实原因很多，主要可能就是参数设置的不对，检查一下参数。</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【评析】使用mysqldump备份数据表的命令，在shell下执行：</w:t>
      </w:r>
    </w:p>
    <w:p>
      <w:pPr>
        <w:pBdr>
          <w:top w:val="none" w:color="000000" w:sz="0" w:space="0"/>
          <w:left w:val="none" w:color="000000" w:sz="0" w:space="0"/>
          <w:bottom w:val="single" w:color="00000A" w:sz="4" w:space="0"/>
          <w:right w:val="none" w:color="000000" w:sz="0" w:space="0"/>
        </w:pBdr>
      </w:pPr>
      <w:r>
        <w:rPr>
          <w:rFonts w:ascii="宋体" w:hAnsi="宋体" w:cs="宋体"/>
          <w:szCs w:val="21"/>
        </w:rPr>
        <w:t>mysqldump -u用户名 -p密码（可以直接-p） -h主机名 --databases 数据库名 &gt; 要备份的文件路径</w:t>
      </w:r>
    </w:p>
    <w:p>
      <w:pPr>
        <w:pBdr>
          <w:top w:val="none" w:color="000000" w:sz="0" w:space="0"/>
          <w:left w:val="none" w:color="000000" w:sz="0" w:space="0"/>
          <w:bottom w:val="single" w:color="00000A" w:sz="4" w:space="0"/>
          <w:right w:val="none" w:color="000000" w:sz="0" w:space="0"/>
        </w:pBdr>
      </w:pPr>
      <w:r>
        <w:rPr>
          <w:rFonts w:ascii="宋体" w:hAnsi="宋体" w:cs="宋体"/>
          <w:szCs w:val="21"/>
        </w:rPr>
        <w:t>mysqldump -u用户名 -p密码 -h主机名 --all-databases &gt;要备份的文件路径</w:t>
      </w:r>
    </w:p>
    <w:p>
      <w:pPr>
        <w:pBdr>
          <w:top w:val="none" w:color="000000" w:sz="0" w:space="0"/>
          <w:left w:val="none" w:color="000000" w:sz="0" w:space="0"/>
          <w:bottom w:val="single" w:color="00000A" w:sz="4" w:space="0"/>
          <w:right w:val="none" w:color="000000" w:sz="0" w:space="0"/>
        </w:pBdr>
      </w:pPr>
      <w:r>
        <w:rPr>
          <w:rFonts w:ascii="宋体" w:hAnsi="宋体" w:cs="宋体"/>
          <w:szCs w:val="21"/>
        </w:rPr>
        <w:t>mysqldump -u用户名 -p密码 -h主机名 --no-data 数据库名 &gt;要备份的文件路径</w:t>
      </w:r>
    </w:p>
    <w:p>
      <w:pPr>
        <w:pBdr>
          <w:top w:val="none" w:color="000000" w:sz="0" w:space="0"/>
          <w:left w:val="none" w:color="000000" w:sz="0" w:space="0"/>
          <w:bottom w:val="single" w:color="00000A" w:sz="4" w:space="0"/>
          <w:right w:val="none" w:color="000000" w:sz="0" w:space="0"/>
        </w:pBdr>
      </w:pPr>
      <w:r>
        <w:rPr>
          <w:rFonts w:ascii="宋体" w:hAnsi="宋体" w:cs="宋体"/>
          <w:szCs w:val="21"/>
        </w:rPr>
        <w:t>这里并不全，另写文章专门补充。</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5"/>
      </w:pPr>
      <w:r>
        <w:t>25 MySQL中InnoDB引擎的行锁是通过加在什么上完成(或称实现)的？为什么是这样子的？</w:t>
      </w:r>
    </w:p>
    <w:p>
      <w:pPr>
        <w:pBdr>
          <w:top w:val="none" w:color="000000" w:sz="0" w:space="0"/>
          <w:left w:val="none" w:color="000000" w:sz="0" w:space="0"/>
          <w:bottom w:val="single" w:color="00000A" w:sz="4" w:space="0"/>
          <w:right w:val="none" w:color="000000" w:sz="0" w:space="0"/>
        </w:pBdr>
      </w:pPr>
      <w:r>
        <w:rPr>
          <w:rFonts w:ascii="宋体" w:hAnsi="宋体" w:cs="宋体"/>
          <w:szCs w:val="21"/>
        </w:rPr>
        <w:t>InnoDB的行锁是通过加在索引上实现的，为什么这么设计，我也不知道，去问mysql的设计公司。</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5"/>
      </w:pPr>
      <w:r>
        <w:t>26 MySQL 数据库备份方式</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增量备份、差异备份、完整备份</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5"/>
      </w:pPr>
      <w:r>
        <w:t>27  MySQL主从复制原理？</w:t>
      </w:r>
    </w:p>
    <w:p>
      <w:pPr>
        <w:pBdr>
          <w:top w:val="none" w:color="000000" w:sz="0" w:space="0"/>
          <w:left w:val="none" w:color="000000" w:sz="0" w:space="0"/>
          <w:bottom w:val="single" w:color="00000A" w:sz="4" w:space="0"/>
          <w:right w:val="none" w:color="000000" w:sz="0" w:space="0"/>
        </w:pBdr>
      </w:pPr>
      <w:r>
        <w:rPr>
          <w:rFonts w:ascii="宋体" w:hAnsi="宋体" w:cs="宋体"/>
          <w:szCs w:val="21"/>
        </w:rPr>
        <w:t>答案：</w:t>
      </w:r>
    </w:p>
    <w:p>
      <w:pPr>
        <w:pBdr>
          <w:top w:val="none" w:color="000000" w:sz="0" w:space="0"/>
          <w:left w:val="none" w:color="000000" w:sz="0" w:space="0"/>
          <w:bottom w:val="single" w:color="00000A" w:sz="4" w:space="0"/>
          <w:right w:val="none" w:color="000000" w:sz="0" w:space="0"/>
        </w:pBdr>
      </w:pPr>
      <w:r>
        <w:rPr>
          <w:rFonts w:ascii="宋体" w:hAnsi="宋体" w:cs="宋体"/>
          <w:szCs w:val="21"/>
        </w:rPr>
        <w:t>分为同步复制和异步复制，实际复制架构中大部分为异步复制。</w:t>
      </w:r>
    </w:p>
    <w:p>
      <w:pPr>
        <w:pBdr>
          <w:top w:val="none" w:color="000000" w:sz="0" w:space="0"/>
          <w:left w:val="none" w:color="000000" w:sz="0" w:space="0"/>
          <w:bottom w:val="single" w:color="00000A" w:sz="4" w:space="0"/>
          <w:right w:val="none" w:color="000000" w:sz="0" w:space="0"/>
        </w:pBdr>
      </w:pPr>
      <w:r>
        <w:rPr>
          <w:rFonts w:ascii="宋体" w:hAnsi="宋体" w:cs="宋体"/>
          <w:szCs w:val="21"/>
        </w:rPr>
        <w:t>复制的基本过程如下：</w:t>
      </w:r>
    </w:p>
    <w:p>
      <w:pPr>
        <w:pBdr>
          <w:top w:val="none" w:color="000000" w:sz="0" w:space="0"/>
          <w:left w:val="none" w:color="000000" w:sz="0" w:space="0"/>
          <w:bottom w:val="single" w:color="00000A" w:sz="4" w:space="0"/>
          <w:right w:val="none" w:color="000000" w:sz="0" w:space="0"/>
        </w:pBdr>
        <w:ind w:firstLine="420"/>
      </w:pPr>
      <w:r>
        <w:rPr>
          <w:rFonts w:ascii="宋体" w:hAnsi="宋体" w:cs="宋体"/>
          <w:szCs w:val="21"/>
        </w:rPr>
        <w:t>1)、Slave上面的IO进程连接上Master，并请求从指定日志文件的指定位置（或者从最开始的日志）之后的日志内容；</w:t>
      </w:r>
    </w:p>
    <w:p>
      <w:pPr>
        <w:pBdr>
          <w:top w:val="none" w:color="000000" w:sz="0" w:space="0"/>
          <w:left w:val="none" w:color="000000" w:sz="0" w:space="0"/>
          <w:bottom w:val="single" w:color="00000A" w:sz="4" w:space="0"/>
          <w:right w:val="none" w:color="000000" w:sz="0" w:space="0"/>
        </w:pBdr>
        <w:ind w:firstLine="420"/>
      </w:pPr>
      <w:r>
        <w:rPr>
          <w:rFonts w:ascii="宋体" w:hAnsi="宋体" w:cs="宋体"/>
          <w:szCs w:val="21"/>
        </w:rPr>
        <w:t>2)、Master接收到来自Slave的IO进程的请求后，通过负责复制的IO进程根据请求信息读取制定日志指定位置之后的日志信息，返回给Slave 的IO进程。返回信息中除了日志所包含的信息之外，还包括本次返回的信息已经到Master端的bin-log文件的名称以及bin-log的位置；</w:t>
      </w:r>
    </w:p>
    <w:p>
      <w:pPr>
        <w:pBdr>
          <w:top w:val="none" w:color="000000" w:sz="0" w:space="0"/>
          <w:left w:val="none" w:color="000000" w:sz="0" w:space="0"/>
          <w:bottom w:val="single" w:color="00000A" w:sz="4" w:space="0"/>
          <w:right w:val="none" w:color="000000" w:sz="0" w:space="0"/>
        </w:pBdr>
        <w:ind w:firstLine="420"/>
      </w:pPr>
      <w:r>
        <w:rPr>
          <w:rFonts w:ascii="宋体" w:hAnsi="宋体" w:cs="宋体"/>
          <w:szCs w:val="21"/>
        </w:rPr>
        <w:t>3)、Slave的IO进程接收到信息后，将接收到的日志内容依次添加到Slave端的relay-log文件的最末端，并将读取到的Master端的 bin-log的文件名和位置记录到master-info文件中，以便在下一次读取的时候能够清楚的告诉Master“我需要从某个bin-log的哪个位置开始往后的日志内容，请发给我”；</w:t>
      </w:r>
    </w:p>
    <w:p>
      <w:pPr>
        <w:pBdr>
          <w:top w:val="none" w:color="000000" w:sz="0" w:space="0"/>
          <w:left w:val="none" w:color="000000" w:sz="0" w:space="0"/>
          <w:bottom w:val="single" w:color="00000A" w:sz="4" w:space="0"/>
          <w:right w:val="none" w:color="000000" w:sz="0" w:space="0"/>
        </w:pBdr>
        <w:ind w:firstLine="420"/>
      </w:pPr>
      <w:r>
        <w:rPr>
          <w:rFonts w:ascii="宋体" w:hAnsi="宋体" w:cs="宋体"/>
          <w:szCs w:val="21"/>
        </w:rPr>
        <w:t>4)、Slave的Sql进程检测到relay-log中新增加了内容后，会马上解析relay-log的内容成为在Master端真实执行时候的那些可执行的内容，并在自身执行。</w:t>
      </w:r>
    </w:p>
    <w:p>
      <w:pPr>
        <w:pBdr>
          <w:top w:val="none" w:color="000000" w:sz="0" w:space="0"/>
          <w:left w:val="none" w:color="000000" w:sz="0" w:space="0"/>
          <w:bottom w:val="single" w:color="00000A" w:sz="4" w:space="0"/>
          <w:right w:val="none" w:color="000000" w:sz="0" w:space="0"/>
        </w:pBdr>
        <w:ind w:firstLine="420"/>
      </w:pPr>
      <w:r>
        <w:rPr>
          <w:rFonts w:ascii="宋体" w:hAnsi="宋体" w:cs="宋体"/>
          <w:szCs w:val="21"/>
        </w:rPr>
        <w:t>Mysql为了解决这个风险并提高复制的性能，将Slave端的复制改为两个进程来完成。提出这个改进方案的人是Yahoo!的一位工程师“Jeremy Zawodny”。这样既解决了性能问题，又缩短了异步的延时时间，同时也减少了可能存在的数据丢失量。当然，即使是换成了现在这样两个线程处理以后，同样也还是存在slave数据延时以及数据丢失的可能性的，毕竟这个复制是异步的。只要数据的更改不是在一个事物中，这些问题都是会存在的。如果要完全避免这些问题，就只能用mysql的cluster来解决了。不过mysql的cluster是内存数据库的解决方案，需要将所有数据都load到内存中，这样就对内存的要求就非常大了，对于一般的应用来说可实施性不是太大。</w:t>
      </w:r>
    </w:p>
    <w:p>
      <w:pPr>
        <w:pBdr>
          <w:top w:val="none" w:color="000000" w:sz="0" w:space="0"/>
          <w:left w:val="none" w:color="000000" w:sz="0" w:space="0"/>
          <w:bottom w:val="single" w:color="00000A" w:sz="4" w:space="0"/>
          <w:right w:val="none" w:color="000000" w:sz="0" w:space="0"/>
        </w:pBdr>
        <w:ind w:firstLine="420"/>
      </w:pPr>
      <w:r>
        <w:rPr>
          <w:rFonts w:ascii="宋体" w:hAnsi="宋体" w:cs="宋体"/>
          <w:szCs w:val="21"/>
        </w:rPr>
        <w:t>复制常用架构</w:t>
      </w:r>
    </w:p>
    <w:p>
      <w:pPr>
        <w:pBdr>
          <w:top w:val="none" w:color="000000" w:sz="0" w:space="0"/>
          <w:left w:val="none" w:color="000000" w:sz="0" w:space="0"/>
          <w:bottom w:val="single" w:color="00000A" w:sz="4" w:space="0"/>
          <w:right w:val="none" w:color="000000" w:sz="0" w:space="0"/>
        </w:pBdr>
        <w:ind w:firstLine="420"/>
      </w:pPr>
      <w:r>
        <w:rPr>
          <w:rFonts w:ascii="宋体" w:hAnsi="宋体" w:cs="宋体"/>
          <w:szCs w:val="21"/>
        </w:rPr>
        <w:t>Mysql复制环境90%以上都是一个Master带一个或者多个Slave的架构模式，主要用于读压力比较大的应用的数据库端廉价扩展解决方案。因为只要master和slave的压力不是太大（尤其是slave端压力）的话，异步复制的延时一般都很少很少。尤其是自slave端的复制方式改成两个进程处理之后，更是减小了slave端的延时。而带来的效益是，对于数据实时性要求不是特别的敏感度的应用，只需要通过廉价的pc server来扩展slave的数量，将读压力分散到多台slave的机器上面，即可解决数据库端的读压力瓶颈。这在很大程度上解决了目前很多中小型网站的数据库压力瓶颈问题，甚至有些大型网站也在使用类似方案解决数据库瓶颈。</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rPr>
          <w:rFonts w:ascii="宋体" w:hAnsi="宋体" w:cs="宋体"/>
          <w:szCs w:val="21"/>
        </w:rPr>
      </w:pPr>
    </w:p>
    <w:p>
      <w:pPr>
        <w:pStyle w:val="4"/>
      </w:pPr>
      <w:r>
        <w:t>OPERATION</w:t>
      </w:r>
    </w:p>
    <w:p>
      <w:pPr>
        <w:rPr>
          <w:rFonts w:ascii="宋体" w:hAnsi="宋体" w:cs="宋体"/>
          <w:szCs w:val="21"/>
        </w:rPr>
      </w:pPr>
    </w:p>
    <w:p>
      <w:pPr>
        <w:pStyle w:val="5"/>
      </w:pPr>
      <w:r>
        <w:rPr>
          <w:color w:val="FF0000"/>
        </w:rPr>
        <w:t>1 简述Squid的优缺点有哪些</w:t>
      </w:r>
    </w:p>
    <w:p>
      <w:pPr/>
      <w:r>
        <w:rPr>
          <w:rFonts w:ascii="宋体" w:hAnsi="宋体" w:cs="宋体"/>
          <w:color w:val="FF0000"/>
          <w:szCs w:val="21"/>
        </w:rPr>
        <w:t>参考答案</w:t>
      </w:r>
    </w:p>
    <w:p>
      <w:pPr/>
      <w:r>
        <w:rPr>
          <w:rFonts w:ascii="宋体" w:hAnsi="宋体" w:cs="宋体"/>
          <w:color w:val="FF0000"/>
          <w:szCs w:val="21"/>
        </w:rPr>
        <w:t>优势：</w:t>
      </w:r>
    </w:p>
    <w:p>
      <w:pPr/>
      <w:r>
        <w:rPr>
          <w:rFonts w:ascii="宋体" w:hAnsi="宋体" w:cs="宋体"/>
          <w:color w:val="FF0000"/>
          <w:szCs w:val="21"/>
        </w:rPr>
        <w:t>通过缓存增加访问速度；</w:t>
      </w:r>
    </w:p>
    <w:p>
      <w:pPr/>
      <w:r>
        <w:rPr>
          <w:rFonts w:ascii="宋体" w:hAnsi="宋体" w:cs="宋体"/>
          <w:color w:val="FF0000"/>
          <w:szCs w:val="21"/>
        </w:rPr>
        <w:t>提高网络的安全性；</w:t>
      </w:r>
    </w:p>
    <w:p>
      <w:pPr/>
      <w:r>
        <w:rPr>
          <w:rFonts w:ascii="宋体" w:hAnsi="宋体" w:cs="宋体"/>
          <w:color w:val="FF0000"/>
          <w:szCs w:val="21"/>
        </w:rPr>
        <w:t>Squid历史悠久，技术积淀深厚，同时无需支付任何费用。</w:t>
      </w:r>
    </w:p>
    <w:p>
      <w:pPr/>
      <w:r>
        <w:rPr>
          <w:rFonts w:ascii="宋体" w:hAnsi="宋体" w:cs="宋体"/>
          <w:color w:val="FF0000"/>
          <w:szCs w:val="21"/>
        </w:rPr>
        <w:t>缺点：</w:t>
      </w:r>
    </w:p>
    <w:p>
      <w:pPr/>
      <w:r>
        <w:rPr>
          <w:rFonts w:ascii="宋体" w:hAnsi="宋体" w:cs="宋体"/>
          <w:color w:val="FF0000"/>
          <w:szCs w:val="21"/>
        </w:rPr>
        <w:t>性能不足，借助于windows、linux等通用操作系统才能实现上网加速等功能。</w:t>
      </w:r>
    </w:p>
    <w:p>
      <w:pPr>
        <w:pStyle w:val="5"/>
      </w:pPr>
      <w:r>
        <w:rPr>
          <w:color w:val="FF0000"/>
        </w:rPr>
        <w:t>2 简述常见Web服务器软件有哪些</w:t>
      </w:r>
    </w:p>
    <w:p>
      <w:pPr/>
      <w:r>
        <w:rPr>
          <w:rFonts w:ascii="宋体" w:hAnsi="宋体" w:cs="宋体"/>
          <w:color w:val="FF0000"/>
          <w:szCs w:val="21"/>
        </w:rPr>
        <w:t>参考答案</w:t>
      </w:r>
    </w:p>
    <w:p>
      <w:pPr/>
      <w:r>
        <w:rPr>
          <w:rFonts w:ascii="宋体" w:hAnsi="宋体" w:cs="宋体"/>
          <w:color w:val="FF0000"/>
          <w:szCs w:val="21"/>
        </w:rPr>
        <w:t>Apache、 Nginx、 Lighttpd 、Tomcat、 IBM WebSphere、IIS。</w:t>
      </w:r>
    </w:p>
    <w:p>
      <w:pPr>
        <w:pStyle w:val="5"/>
      </w:pPr>
      <w:r>
        <w:rPr>
          <w:color w:val="FF0000"/>
        </w:rPr>
        <w:t>3 简述什么是LNMP</w:t>
      </w:r>
    </w:p>
    <w:p>
      <w:pPr/>
      <w:r>
        <w:rPr>
          <w:rFonts w:ascii="宋体" w:hAnsi="宋体" w:cs="宋体"/>
          <w:color w:val="FF0000"/>
          <w:szCs w:val="21"/>
        </w:rPr>
        <w:t>参考答案</w:t>
      </w:r>
    </w:p>
    <w:p>
      <w:pPr/>
      <w:r>
        <w:rPr>
          <w:rFonts w:ascii="宋体" w:hAnsi="宋体" w:cs="宋体"/>
          <w:color w:val="FF0000"/>
          <w:szCs w:val="21"/>
        </w:rPr>
        <w:t>LNMP是网站运行平台。</w:t>
      </w:r>
    </w:p>
    <w:p>
      <w:pPr/>
      <w:r>
        <w:rPr>
          <w:rFonts w:ascii="宋体" w:hAnsi="宋体" w:cs="宋体"/>
          <w:color w:val="FF0000"/>
          <w:szCs w:val="21"/>
        </w:rPr>
        <w:t>L：操作系统（Linux）</w:t>
      </w:r>
    </w:p>
    <w:p>
      <w:pPr/>
      <w:r>
        <w:rPr>
          <w:rFonts w:ascii="宋体" w:hAnsi="宋体" w:cs="宋体"/>
          <w:color w:val="FF0000"/>
          <w:szCs w:val="21"/>
        </w:rPr>
        <w:t>N：网站服务软件（Nginx）</w:t>
      </w:r>
    </w:p>
    <w:p>
      <w:pPr/>
      <w:r>
        <w:rPr>
          <w:rFonts w:ascii="宋体" w:hAnsi="宋体" w:cs="宋体"/>
          <w:color w:val="FF0000"/>
          <w:szCs w:val="21"/>
        </w:rPr>
        <w:t>M：数据库服务软件（MySQL）</w:t>
      </w:r>
    </w:p>
    <w:p>
      <w:pPr/>
      <w:r>
        <w:rPr>
          <w:rFonts w:ascii="宋体" w:hAnsi="宋体" w:cs="宋体"/>
          <w:color w:val="FF0000"/>
          <w:szCs w:val="21"/>
        </w:rPr>
        <w:t>P：网站开发语言（PHP、perl、python）</w:t>
      </w:r>
    </w:p>
    <w:p>
      <w:pPr>
        <w:pStyle w:val="5"/>
      </w:pPr>
      <w:r>
        <w:rPr>
          <w:color w:val="FF0000"/>
        </w:rPr>
        <w:t>4 地址重写的好处</w:t>
      </w:r>
    </w:p>
    <w:p>
      <w:pPr/>
      <w:r>
        <w:rPr>
          <w:rFonts w:ascii="宋体" w:hAnsi="宋体" w:cs="宋体"/>
          <w:color w:val="FF0000"/>
          <w:szCs w:val="21"/>
        </w:rPr>
        <w:t>参考答案</w:t>
      </w:r>
    </w:p>
    <w:p>
      <w:pPr/>
      <w:r>
        <w:rPr>
          <w:rFonts w:ascii="宋体" w:hAnsi="宋体" w:cs="宋体"/>
          <w:color w:val="FF0000"/>
          <w:szCs w:val="21"/>
        </w:rPr>
        <w:t>缩短URL，隐藏实际路径提高安全性；</w:t>
      </w:r>
    </w:p>
    <w:p>
      <w:pPr/>
      <w:r>
        <w:rPr>
          <w:rFonts w:ascii="宋体" w:hAnsi="宋体" w:cs="宋体"/>
          <w:color w:val="FF0000"/>
          <w:szCs w:val="21"/>
        </w:rPr>
        <w:t>易于用户记忆和键入；</w:t>
      </w:r>
    </w:p>
    <w:p>
      <w:pPr/>
      <w:r>
        <w:rPr>
          <w:rFonts w:ascii="宋体" w:hAnsi="宋体" w:cs="宋体"/>
          <w:color w:val="FF0000"/>
          <w:szCs w:val="21"/>
        </w:rPr>
        <w:t>易于被搜索引擎收录。</w:t>
      </w:r>
    </w:p>
    <w:p>
      <w:pPr>
        <w:rPr>
          <w:rFonts w:ascii="宋体" w:hAnsi="宋体" w:cs="宋体"/>
          <w:szCs w:val="21"/>
        </w:rPr>
      </w:pPr>
    </w:p>
    <w:p>
      <w:pPr>
        <w:pStyle w:val="5"/>
      </w:pPr>
      <w:r>
        <w:rPr>
          <w:color w:val="FF0000"/>
        </w:rPr>
        <w:t>5 简述什么是memcached</w:t>
      </w:r>
    </w:p>
    <w:p>
      <w:pPr/>
      <w:r>
        <w:rPr>
          <w:rFonts w:ascii="宋体" w:hAnsi="宋体" w:cs="宋体"/>
          <w:color w:val="FF0000"/>
          <w:szCs w:val="21"/>
        </w:rPr>
        <w:t>参考答案</w:t>
      </w:r>
    </w:p>
    <w:p>
      <w:pPr/>
      <w:r>
        <w:rPr>
          <w:rFonts w:ascii="宋体" w:hAnsi="宋体" w:cs="宋体"/>
          <w:color w:val="FF0000"/>
          <w:szCs w:val="21"/>
        </w:rPr>
        <w:t>memcached是高性能的分布式缓存服务器，是一个跨平台的、开源的实现分布式缓存服务的软件</w:t>
      </w:r>
    </w:p>
    <w:p>
      <w:pPr/>
      <w:r>
        <w:rPr>
          <w:rFonts w:ascii="宋体" w:hAnsi="宋体" w:cs="宋体"/>
          <w:color w:val="FF0000"/>
          <w:szCs w:val="21"/>
        </w:rPr>
        <w:t>用来集中缓存数据库查询结果，减少数据库访问次数，以提高动态Web应用的响应速度</w:t>
      </w:r>
    </w:p>
    <w:p>
      <w:pPr/>
      <w:r>
        <w:rPr>
          <w:rFonts w:ascii="宋体" w:hAnsi="宋体" w:cs="宋体"/>
          <w:color w:val="FF0000"/>
          <w:szCs w:val="21"/>
        </w:rPr>
        <w:t>memcached支持许多平台：Linux、FreeBSD、Solaris (memcached 1.2.5以上版本)、Mac OS X、Windows</w:t>
      </w:r>
    </w:p>
    <w:p>
      <w:pPr/>
      <w:r>
        <w:rPr>
          <w:rFonts w:ascii="宋体" w:hAnsi="宋体" w:cs="宋体"/>
          <w:color w:val="FF0000"/>
          <w:szCs w:val="21"/>
        </w:rPr>
        <w:t>2 简述memcached什么情况下会删除缓存数据</w:t>
      </w:r>
    </w:p>
    <w:p>
      <w:pPr>
        <w:rPr>
          <w:rFonts w:ascii="宋体" w:hAnsi="宋体" w:cs="宋体"/>
          <w:color w:val="FF0000"/>
          <w:szCs w:val="21"/>
        </w:rPr>
      </w:pPr>
    </w:p>
    <w:p>
      <w:pPr/>
      <w:r>
        <w:rPr>
          <w:rFonts w:ascii="宋体" w:hAnsi="宋体" w:cs="宋体"/>
          <w:color w:val="FF0000"/>
          <w:szCs w:val="21"/>
        </w:rPr>
        <w:t>参考答案</w:t>
      </w:r>
    </w:p>
    <w:p>
      <w:pPr/>
      <w:r>
        <w:rPr>
          <w:rFonts w:ascii="宋体" w:hAnsi="宋体" w:cs="宋体"/>
          <w:color w:val="FF0000"/>
          <w:szCs w:val="21"/>
        </w:rPr>
        <w:t>当分配的存储空间存满时，有新数据需要存储时，删除最近最少使用的数据。腾出空间存储新数据；</w:t>
      </w:r>
    </w:p>
    <w:p>
      <w:pPr/>
      <w:r>
        <w:rPr>
          <w:rFonts w:ascii="宋体" w:hAnsi="宋体" w:cs="宋体"/>
          <w:color w:val="FF0000"/>
          <w:szCs w:val="21"/>
        </w:rPr>
        <w:t>重新启动memcached服务会删除缓存数据；</w:t>
      </w:r>
    </w:p>
    <w:p>
      <w:pPr/>
      <w:r>
        <w:rPr>
          <w:rFonts w:ascii="宋体" w:hAnsi="宋体" w:cs="宋体"/>
          <w:color w:val="FF0000"/>
          <w:szCs w:val="21"/>
        </w:rPr>
        <w:t>运行memcached服务的操作系统重启后会删除缓存数据。</w:t>
      </w:r>
    </w:p>
    <w:p>
      <w:pPr>
        <w:rPr>
          <w:rFonts w:ascii="宋体" w:hAnsi="宋体" w:cs="宋体"/>
          <w:szCs w:val="21"/>
        </w:rPr>
      </w:pPr>
    </w:p>
    <w:p>
      <w:pPr>
        <w:pStyle w:val="5"/>
      </w:pPr>
      <w:r>
        <w:rPr>
          <w:color w:val="FF0000"/>
        </w:rPr>
        <w:t>6 部署实施CDN的优势是什么</w:t>
      </w:r>
    </w:p>
    <w:p>
      <w:pPr/>
      <w:r>
        <w:rPr>
          <w:rFonts w:ascii="宋体" w:hAnsi="宋体" w:cs="宋体"/>
          <w:color w:val="FF0000"/>
          <w:szCs w:val="21"/>
        </w:rPr>
        <w:t>参考答案</w:t>
      </w:r>
    </w:p>
    <w:p>
      <w:pPr/>
      <w:r>
        <w:rPr>
          <w:rFonts w:ascii="宋体" w:hAnsi="宋体" w:cs="宋体"/>
          <w:color w:val="FF0000"/>
          <w:szCs w:val="21"/>
        </w:rPr>
        <w:t>本地Cache加速，提升访问速度和稳定性</w:t>
      </w:r>
    </w:p>
    <w:p>
      <w:pPr/>
      <w:r>
        <w:rPr>
          <w:rFonts w:ascii="宋体" w:hAnsi="宋体" w:cs="宋体"/>
          <w:color w:val="FF0000"/>
          <w:szCs w:val="21"/>
        </w:rPr>
        <w:t>网站镜像，消除不同地区、运营商网络互连的问题</w:t>
      </w:r>
    </w:p>
    <w:p>
      <w:pPr/>
      <w:r>
        <w:rPr>
          <w:rFonts w:ascii="宋体" w:hAnsi="宋体" w:cs="宋体"/>
          <w:color w:val="FF0000"/>
          <w:szCs w:val="21"/>
        </w:rPr>
        <w:t>智能DNS解析，自动选择最快的Cache服务器</w:t>
      </w:r>
    </w:p>
    <w:p>
      <w:pPr/>
      <w:r>
        <w:rPr>
          <w:rFonts w:ascii="宋体" w:hAnsi="宋体" w:cs="宋体"/>
          <w:color w:val="FF0000"/>
          <w:szCs w:val="21"/>
        </w:rPr>
        <w:t>负载优化，减轻后端源Web服务器的压力负载</w:t>
      </w:r>
    </w:p>
    <w:p>
      <w:pPr/>
      <w:r>
        <w:rPr>
          <w:rFonts w:ascii="宋体" w:hAnsi="宋体" w:cs="宋体"/>
          <w:color w:val="FF0000"/>
          <w:szCs w:val="21"/>
        </w:rPr>
        <w:t>集群抗攻击，有效降低DDOS攻击的影响</w:t>
      </w:r>
    </w:p>
    <w:p>
      <w:pPr>
        <w:rPr>
          <w:rFonts w:ascii="宋体" w:hAnsi="宋体" w:cs="宋体"/>
          <w:color w:val="FF0000"/>
          <w:szCs w:val="21"/>
        </w:rPr>
      </w:pPr>
    </w:p>
    <w:p>
      <w:pPr/>
      <w:r>
        <w:rPr>
          <w:b/>
          <w:color w:val="FF0000"/>
          <w:sz w:val="32"/>
        </w:rPr>
        <w:t>6，Nginx 的优点?</w:t>
      </w:r>
    </w:p>
    <w:p>
      <w:pPr/>
      <w:r>
        <w:rPr>
          <w:rFonts w:ascii="宋体" w:hAnsi="宋体" w:cs="宋体"/>
          <w:color w:val="FF0000"/>
          <w:szCs w:val="21"/>
        </w:rPr>
        <w:t>答案：</w:t>
      </w:r>
    </w:p>
    <w:p>
      <w:pPr>
        <w:pStyle w:val="213"/>
        <w:numPr>
          <w:ilvl w:val="0"/>
          <w:numId w:val="6"/>
        </w:numPr>
        <w:tabs>
          <w:tab w:val="left" w:pos="0"/>
        </w:tabs>
      </w:pPr>
      <w:r>
        <w:rPr>
          <w:rFonts w:ascii="宋体" w:hAnsi="宋体" w:cs="宋体"/>
          <w:color w:val="FF0000"/>
          <w:szCs w:val="21"/>
        </w:rPr>
        <w:t>它可以高并发连接：官方测试连接数（5万）实际生产环境中可支撑（2~4万）</w:t>
      </w:r>
    </w:p>
    <w:p>
      <w:pPr>
        <w:pStyle w:val="213"/>
        <w:numPr>
          <w:ilvl w:val="0"/>
          <w:numId w:val="6"/>
        </w:numPr>
        <w:tabs>
          <w:tab w:val="left" w:pos="0"/>
        </w:tabs>
      </w:pPr>
      <w:r>
        <w:rPr>
          <w:rFonts w:ascii="宋体" w:hAnsi="宋体" w:cs="宋体"/>
          <w:color w:val="FF0000"/>
          <w:szCs w:val="21"/>
        </w:rPr>
        <w:t>内存消耗少</w:t>
      </w:r>
    </w:p>
    <w:p>
      <w:pPr>
        <w:pStyle w:val="213"/>
        <w:numPr>
          <w:ilvl w:val="0"/>
          <w:numId w:val="6"/>
        </w:numPr>
        <w:tabs>
          <w:tab w:val="left" w:pos="0"/>
        </w:tabs>
      </w:pPr>
      <w:r>
        <w:rPr>
          <w:rFonts w:ascii="宋体" w:hAnsi="宋体" w:cs="宋体"/>
          <w:color w:val="FF0000"/>
          <w:szCs w:val="21"/>
        </w:rPr>
        <w:t>成本低廉</w:t>
      </w:r>
    </w:p>
    <w:p>
      <w:pPr>
        <w:pStyle w:val="213"/>
        <w:numPr>
          <w:ilvl w:val="0"/>
          <w:numId w:val="6"/>
        </w:numPr>
        <w:tabs>
          <w:tab w:val="left" w:pos="0"/>
        </w:tabs>
      </w:pPr>
      <w:r>
        <w:rPr>
          <w:rFonts w:ascii="宋体" w:hAnsi="宋体" w:cs="宋体"/>
          <w:color w:val="FF0000"/>
          <w:szCs w:val="21"/>
        </w:rPr>
        <w:t>其他理由（配置文件非常简单，支持Rewrite重写规则）</w:t>
      </w:r>
    </w:p>
    <w:p>
      <w:pPr>
        <w:pStyle w:val="213"/>
        <w:numPr>
          <w:ilvl w:val="0"/>
          <w:numId w:val="6"/>
        </w:numPr>
        <w:tabs>
          <w:tab w:val="left" w:pos="0"/>
        </w:tabs>
      </w:pPr>
      <w:r>
        <w:rPr>
          <w:rFonts w:ascii="宋体" w:hAnsi="宋体" w:cs="宋体"/>
          <w:color w:val="FF0000"/>
          <w:szCs w:val="21"/>
        </w:rPr>
        <w:t>内置的健康检查功能</w:t>
      </w:r>
    </w:p>
    <w:p>
      <w:pPr>
        <w:pStyle w:val="213"/>
        <w:numPr>
          <w:ilvl w:val="0"/>
          <w:numId w:val="6"/>
        </w:numPr>
        <w:tabs>
          <w:tab w:val="left" w:pos="0"/>
        </w:tabs>
      </w:pPr>
      <w:r>
        <w:rPr>
          <w:rFonts w:ascii="宋体" w:hAnsi="宋体" w:cs="宋体"/>
          <w:color w:val="FF0000"/>
          <w:szCs w:val="21"/>
        </w:rPr>
        <w:t>节省宽带（支持GZIP压缩，可以添加浏览器本地缓存的 Header 头）</w:t>
      </w:r>
    </w:p>
    <w:p>
      <w:pPr>
        <w:pStyle w:val="213"/>
        <w:numPr>
          <w:ilvl w:val="0"/>
          <w:numId w:val="6"/>
        </w:numPr>
        <w:tabs>
          <w:tab w:val="left" w:pos="0"/>
        </w:tabs>
      </w:pPr>
      <w:r>
        <w:rPr>
          <w:rFonts w:ascii="宋体" w:hAnsi="宋体" w:cs="宋体"/>
          <w:color w:val="FF0000"/>
          <w:szCs w:val="21"/>
        </w:rPr>
        <w:t>稳定性高</w:t>
      </w:r>
    </w:p>
    <w:p>
      <w:pPr>
        <w:pStyle w:val="213"/>
        <w:numPr>
          <w:ilvl w:val="0"/>
          <w:numId w:val="6"/>
        </w:numPr>
        <w:tabs>
          <w:tab w:val="left" w:pos="0"/>
        </w:tabs>
      </w:pPr>
      <w:r>
        <w:rPr>
          <w:rFonts w:ascii="宋体" w:hAnsi="宋体" w:cs="宋体"/>
          <w:color w:val="FF0000"/>
          <w:szCs w:val="21"/>
        </w:rPr>
        <w:t>支持热部署</w:t>
      </w:r>
    </w:p>
    <w:p>
      <w:pPr>
        <w:rPr>
          <w:rFonts w:ascii="宋体" w:hAnsi="宋体" w:cs="宋体"/>
          <w:color w:val="FF0000"/>
          <w:szCs w:val="21"/>
        </w:rPr>
      </w:pPr>
    </w:p>
    <w:p>
      <w:pPr>
        <w:pStyle w:val="5"/>
      </w:pPr>
      <w:r>
        <w:t>7 Nginx和Apache的综合对比？</w:t>
      </w:r>
    </w:p>
    <w:p>
      <w:pPr>
        <w:rPr>
          <w:rFonts w:ascii="宋体" w:hAnsi="宋体" w:cs="宋体"/>
          <w:color w:val="FF0000"/>
          <w:szCs w:val="21"/>
        </w:rPr>
      </w:pPr>
    </w:p>
    <w:tbl>
      <w:tblPr>
        <w:tblStyle w:val="14"/>
        <w:tblW w:w="10272" w:type="dxa"/>
        <w:tblInd w:w="415" w:type="dxa"/>
        <w:tblLayout w:type="fixed"/>
        <w:tblCellMar>
          <w:top w:w="0" w:type="dxa"/>
          <w:left w:w="113" w:type="dxa"/>
          <w:bottom w:w="0" w:type="dxa"/>
          <w:right w:w="108" w:type="dxa"/>
        </w:tblCellMar>
      </w:tblPr>
      <w:tblGrid>
        <w:gridCol w:w="3515"/>
        <w:gridCol w:w="3326"/>
        <w:gridCol w:w="3431"/>
      </w:tblGrid>
      <w:tr>
        <w:tc>
          <w:tcPr>
            <w:tcW w:w="3515"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b/>
                <w:sz w:val="24"/>
                <w:szCs w:val="21"/>
              </w:rPr>
              <w:t>Web服务器</w:t>
            </w:r>
          </w:p>
        </w:tc>
        <w:tc>
          <w:tcPr>
            <w:tcW w:w="3326"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b/>
                <w:sz w:val="24"/>
                <w:szCs w:val="21"/>
              </w:rPr>
              <w:t>Nginx</w:t>
            </w:r>
          </w:p>
        </w:tc>
        <w:tc>
          <w:tcPr>
            <w:tcW w:w="3431" w:type="dxa"/>
            <w:tcBorders>
              <w:top w:val="single" w:color="00000A" w:sz="4" w:space="0"/>
              <w:left w:val="single" w:color="00000A" w:sz="4" w:space="0"/>
              <w:bottom w:val="single" w:color="00000A" w:sz="4" w:space="0"/>
              <w:right w:val="single" w:color="00000A" w:sz="4" w:space="0"/>
            </w:tcBorders>
            <w:shd w:val="clear" w:color="auto" w:fill="auto"/>
          </w:tcPr>
          <w:p>
            <w:pPr>
              <w:jc w:val="center"/>
            </w:pPr>
            <w:r>
              <w:rPr>
                <w:rFonts w:ascii="宋体" w:hAnsi="宋体" w:cs="宋体"/>
                <w:b/>
                <w:sz w:val="24"/>
                <w:szCs w:val="21"/>
              </w:rPr>
              <w:t>Apache</w:t>
            </w:r>
          </w:p>
        </w:tc>
      </w:tr>
      <w:tr>
        <w:tc>
          <w:tcPr>
            <w:tcW w:w="3515"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b/>
                <w:szCs w:val="21"/>
              </w:rPr>
              <w:t>反向代理</w:t>
            </w:r>
          </w:p>
        </w:tc>
        <w:tc>
          <w:tcPr>
            <w:tcW w:w="3326"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color w:val="FF0000"/>
                <w:szCs w:val="21"/>
              </w:rPr>
              <w:t>非常好</w:t>
            </w:r>
          </w:p>
        </w:tc>
        <w:tc>
          <w:tcPr>
            <w:tcW w:w="3431" w:type="dxa"/>
            <w:tcBorders>
              <w:top w:val="single" w:color="00000A" w:sz="4" w:space="0"/>
              <w:left w:val="single" w:color="00000A" w:sz="4" w:space="0"/>
              <w:bottom w:val="single" w:color="00000A" w:sz="4" w:space="0"/>
              <w:right w:val="single" w:color="00000A" w:sz="4" w:space="0"/>
            </w:tcBorders>
            <w:shd w:val="clear" w:color="auto" w:fill="auto"/>
          </w:tcPr>
          <w:p>
            <w:pPr>
              <w:jc w:val="center"/>
            </w:pPr>
            <w:r>
              <w:rPr>
                <w:rFonts w:ascii="宋体" w:hAnsi="宋体" w:cs="宋体"/>
                <w:color w:val="FF0000"/>
                <w:szCs w:val="21"/>
              </w:rPr>
              <w:t>好</w:t>
            </w:r>
          </w:p>
        </w:tc>
      </w:tr>
      <w:tr>
        <w:tc>
          <w:tcPr>
            <w:tcW w:w="3515"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b/>
                <w:szCs w:val="21"/>
              </w:rPr>
              <w:t>Rewrite规则</w:t>
            </w:r>
          </w:p>
        </w:tc>
        <w:tc>
          <w:tcPr>
            <w:tcW w:w="3326"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color w:val="FF0000"/>
                <w:szCs w:val="21"/>
              </w:rPr>
              <w:t>非常好</w:t>
            </w:r>
          </w:p>
        </w:tc>
        <w:tc>
          <w:tcPr>
            <w:tcW w:w="3431" w:type="dxa"/>
            <w:tcBorders>
              <w:top w:val="single" w:color="00000A" w:sz="4" w:space="0"/>
              <w:left w:val="single" w:color="00000A" w:sz="4" w:space="0"/>
              <w:bottom w:val="single" w:color="00000A" w:sz="4" w:space="0"/>
              <w:right w:val="single" w:color="00000A" w:sz="4" w:space="0"/>
            </w:tcBorders>
            <w:shd w:val="clear" w:color="auto" w:fill="auto"/>
          </w:tcPr>
          <w:p>
            <w:pPr>
              <w:jc w:val="center"/>
            </w:pPr>
            <w:r>
              <w:rPr>
                <w:rFonts w:ascii="宋体" w:hAnsi="宋体" w:cs="宋体"/>
                <w:color w:val="FF0000"/>
                <w:szCs w:val="21"/>
              </w:rPr>
              <w:t>好</w:t>
            </w:r>
          </w:p>
        </w:tc>
      </w:tr>
      <w:tr>
        <w:tc>
          <w:tcPr>
            <w:tcW w:w="3515"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b/>
                <w:szCs w:val="21"/>
              </w:rPr>
              <w:t>FastCGI</w:t>
            </w:r>
          </w:p>
        </w:tc>
        <w:tc>
          <w:tcPr>
            <w:tcW w:w="3326"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color w:val="FF0000"/>
                <w:szCs w:val="21"/>
              </w:rPr>
              <w:t>好</w:t>
            </w:r>
          </w:p>
        </w:tc>
        <w:tc>
          <w:tcPr>
            <w:tcW w:w="3431" w:type="dxa"/>
            <w:tcBorders>
              <w:top w:val="single" w:color="00000A" w:sz="4" w:space="0"/>
              <w:left w:val="single" w:color="00000A" w:sz="4" w:space="0"/>
              <w:bottom w:val="single" w:color="00000A" w:sz="4" w:space="0"/>
              <w:right w:val="single" w:color="00000A" w:sz="4" w:space="0"/>
            </w:tcBorders>
            <w:shd w:val="clear" w:color="auto" w:fill="auto"/>
          </w:tcPr>
          <w:p>
            <w:pPr>
              <w:jc w:val="center"/>
            </w:pPr>
            <w:r>
              <w:rPr>
                <w:rFonts w:ascii="宋体" w:hAnsi="宋体" w:cs="宋体"/>
                <w:color w:val="FF0000"/>
                <w:szCs w:val="21"/>
              </w:rPr>
              <w:t>差</w:t>
            </w:r>
          </w:p>
        </w:tc>
      </w:tr>
      <w:tr>
        <w:tc>
          <w:tcPr>
            <w:tcW w:w="3515"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b/>
                <w:szCs w:val="21"/>
              </w:rPr>
              <w:t>热部署</w:t>
            </w:r>
          </w:p>
        </w:tc>
        <w:tc>
          <w:tcPr>
            <w:tcW w:w="3326"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color w:val="FF0000"/>
                <w:szCs w:val="21"/>
              </w:rPr>
              <w:t>支持</w:t>
            </w:r>
          </w:p>
        </w:tc>
        <w:tc>
          <w:tcPr>
            <w:tcW w:w="3431" w:type="dxa"/>
            <w:tcBorders>
              <w:top w:val="single" w:color="00000A" w:sz="4" w:space="0"/>
              <w:left w:val="single" w:color="00000A" w:sz="4" w:space="0"/>
              <w:bottom w:val="single" w:color="00000A" w:sz="4" w:space="0"/>
              <w:right w:val="single" w:color="00000A" w:sz="4" w:space="0"/>
            </w:tcBorders>
            <w:shd w:val="clear" w:color="auto" w:fill="auto"/>
          </w:tcPr>
          <w:p>
            <w:pPr>
              <w:jc w:val="center"/>
            </w:pPr>
            <w:r>
              <w:rPr>
                <w:rFonts w:ascii="宋体" w:hAnsi="宋体" w:cs="宋体"/>
                <w:color w:val="FF0000"/>
                <w:szCs w:val="21"/>
              </w:rPr>
              <w:t>不支持</w:t>
            </w:r>
          </w:p>
        </w:tc>
      </w:tr>
      <w:tr>
        <w:tc>
          <w:tcPr>
            <w:tcW w:w="3515"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b/>
                <w:szCs w:val="21"/>
              </w:rPr>
              <w:t>系统压力比较</w:t>
            </w:r>
          </w:p>
        </w:tc>
        <w:tc>
          <w:tcPr>
            <w:tcW w:w="3326"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color w:val="FF0000"/>
                <w:szCs w:val="21"/>
              </w:rPr>
              <w:t>很小</w:t>
            </w:r>
          </w:p>
        </w:tc>
        <w:tc>
          <w:tcPr>
            <w:tcW w:w="3431" w:type="dxa"/>
            <w:tcBorders>
              <w:top w:val="single" w:color="00000A" w:sz="4" w:space="0"/>
              <w:left w:val="single" w:color="00000A" w:sz="4" w:space="0"/>
              <w:bottom w:val="single" w:color="00000A" w:sz="4" w:space="0"/>
              <w:right w:val="single" w:color="00000A" w:sz="4" w:space="0"/>
            </w:tcBorders>
            <w:shd w:val="clear" w:color="auto" w:fill="auto"/>
          </w:tcPr>
          <w:p>
            <w:pPr>
              <w:jc w:val="center"/>
            </w:pPr>
            <w:r>
              <w:rPr>
                <w:rFonts w:ascii="宋体" w:hAnsi="宋体" w:cs="宋体"/>
                <w:color w:val="FF0000"/>
                <w:szCs w:val="21"/>
              </w:rPr>
              <w:t>小</w:t>
            </w:r>
          </w:p>
        </w:tc>
      </w:tr>
      <w:tr>
        <w:tc>
          <w:tcPr>
            <w:tcW w:w="3515"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b/>
                <w:szCs w:val="21"/>
              </w:rPr>
              <w:t>稳定性</w:t>
            </w:r>
          </w:p>
        </w:tc>
        <w:tc>
          <w:tcPr>
            <w:tcW w:w="3326"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color w:val="FF0000"/>
                <w:szCs w:val="21"/>
              </w:rPr>
              <w:t>非常好</w:t>
            </w:r>
          </w:p>
        </w:tc>
        <w:tc>
          <w:tcPr>
            <w:tcW w:w="3431" w:type="dxa"/>
            <w:tcBorders>
              <w:top w:val="single" w:color="00000A" w:sz="4" w:space="0"/>
              <w:left w:val="single" w:color="00000A" w:sz="4" w:space="0"/>
              <w:bottom w:val="single" w:color="00000A" w:sz="4" w:space="0"/>
              <w:right w:val="single" w:color="00000A" w:sz="4" w:space="0"/>
            </w:tcBorders>
            <w:shd w:val="clear" w:color="auto" w:fill="auto"/>
          </w:tcPr>
          <w:p>
            <w:pPr>
              <w:jc w:val="center"/>
            </w:pPr>
            <w:r>
              <w:rPr>
                <w:rFonts w:ascii="宋体" w:hAnsi="宋体" w:cs="宋体"/>
                <w:color w:val="FF0000"/>
                <w:szCs w:val="21"/>
              </w:rPr>
              <w:t>好</w:t>
            </w:r>
          </w:p>
        </w:tc>
      </w:tr>
      <w:tr>
        <w:tc>
          <w:tcPr>
            <w:tcW w:w="3515"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b/>
                <w:szCs w:val="21"/>
              </w:rPr>
              <w:t>安全性</w:t>
            </w:r>
          </w:p>
        </w:tc>
        <w:tc>
          <w:tcPr>
            <w:tcW w:w="3326"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color w:val="FF0000"/>
                <w:szCs w:val="21"/>
              </w:rPr>
              <w:t>一般</w:t>
            </w:r>
          </w:p>
        </w:tc>
        <w:tc>
          <w:tcPr>
            <w:tcW w:w="3431" w:type="dxa"/>
            <w:tcBorders>
              <w:top w:val="single" w:color="00000A" w:sz="4" w:space="0"/>
              <w:left w:val="single" w:color="00000A" w:sz="4" w:space="0"/>
              <w:bottom w:val="single" w:color="00000A" w:sz="4" w:space="0"/>
              <w:right w:val="single" w:color="00000A" w:sz="4" w:space="0"/>
            </w:tcBorders>
            <w:shd w:val="clear" w:color="auto" w:fill="auto"/>
          </w:tcPr>
          <w:p>
            <w:pPr>
              <w:jc w:val="center"/>
            </w:pPr>
            <w:r>
              <w:rPr>
                <w:rFonts w:ascii="宋体" w:hAnsi="宋体" w:cs="宋体"/>
                <w:color w:val="FF0000"/>
                <w:szCs w:val="21"/>
              </w:rPr>
              <w:t>好</w:t>
            </w:r>
          </w:p>
        </w:tc>
      </w:tr>
      <w:tr>
        <w:tc>
          <w:tcPr>
            <w:tcW w:w="3515"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b/>
                <w:szCs w:val="21"/>
              </w:rPr>
              <w:t>技术资料</w:t>
            </w:r>
          </w:p>
        </w:tc>
        <w:tc>
          <w:tcPr>
            <w:tcW w:w="3326"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color w:val="FF0000"/>
                <w:szCs w:val="21"/>
              </w:rPr>
              <w:t>很少</w:t>
            </w:r>
          </w:p>
        </w:tc>
        <w:tc>
          <w:tcPr>
            <w:tcW w:w="3431" w:type="dxa"/>
            <w:tcBorders>
              <w:top w:val="single" w:color="00000A" w:sz="4" w:space="0"/>
              <w:left w:val="single" w:color="00000A" w:sz="4" w:space="0"/>
              <w:bottom w:val="single" w:color="00000A" w:sz="4" w:space="0"/>
              <w:right w:val="single" w:color="00000A" w:sz="4" w:space="0"/>
            </w:tcBorders>
            <w:shd w:val="clear" w:color="auto" w:fill="auto"/>
          </w:tcPr>
          <w:p>
            <w:pPr>
              <w:jc w:val="center"/>
            </w:pPr>
            <w:r>
              <w:rPr>
                <w:rFonts w:ascii="宋体" w:hAnsi="宋体" w:cs="宋体"/>
                <w:color w:val="FF0000"/>
                <w:szCs w:val="21"/>
              </w:rPr>
              <w:t>非常多</w:t>
            </w:r>
          </w:p>
        </w:tc>
      </w:tr>
      <w:tr>
        <w:tc>
          <w:tcPr>
            <w:tcW w:w="3515"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b/>
                <w:szCs w:val="21"/>
              </w:rPr>
              <w:t>静态文件处理</w:t>
            </w:r>
          </w:p>
        </w:tc>
        <w:tc>
          <w:tcPr>
            <w:tcW w:w="3326"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color w:val="FF0000"/>
                <w:szCs w:val="21"/>
              </w:rPr>
              <w:t>非常好</w:t>
            </w:r>
          </w:p>
        </w:tc>
        <w:tc>
          <w:tcPr>
            <w:tcW w:w="3431" w:type="dxa"/>
            <w:tcBorders>
              <w:top w:val="single" w:color="00000A" w:sz="4" w:space="0"/>
              <w:left w:val="single" w:color="00000A" w:sz="4" w:space="0"/>
              <w:bottom w:val="single" w:color="00000A" w:sz="4" w:space="0"/>
              <w:right w:val="single" w:color="00000A" w:sz="4" w:space="0"/>
            </w:tcBorders>
            <w:shd w:val="clear" w:color="auto" w:fill="auto"/>
          </w:tcPr>
          <w:p>
            <w:pPr>
              <w:jc w:val="center"/>
            </w:pPr>
            <w:r>
              <w:rPr>
                <w:rFonts w:ascii="宋体" w:hAnsi="宋体" w:cs="宋体"/>
                <w:color w:val="FF0000"/>
                <w:szCs w:val="21"/>
              </w:rPr>
              <w:t>一般</w:t>
            </w:r>
          </w:p>
        </w:tc>
      </w:tr>
      <w:tr>
        <w:tc>
          <w:tcPr>
            <w:tcW w:w="3515"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b/>
                <w:szCs w:val="21"/>
              </w:rPr>
              <w:t>虚拟主机</w:t>
            </w:r>
          </w:p>
        </w:tc>
        <w:tc>
          <w:tcPr>
            <w:tcW w:w="3326"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color w:val="FF0000"/>
                <w:szCs w:val="21"/>
              </w:rPr>
              <w:t>支持</w:t>
            </w:r>
          </w:p>
        </w:tc>
        <w:tc>
          <w:tcPr>
            <w:tcW w:w="3431" w:type="dxa"/>
            <w:tcBorders>
              <w:top w:val="single" w:color="00000A" w:sz="4" w:space="0"/>
              <w:left w:val="single" w:color="00000A" w:sz="4" w:space="0"/>
              <w:bottom w:val="single" w:color="00000A" w:sz="4" w:space="0"/>
              <w:right w:val="single" w:color="00000A" w:sz="4" w:space="0"/>
            </w:tcBorders>
            <w:shd w:val="clear" w:color="auto" w:fill="auto"/>
          </w:tcPr>
          <w:p>
            <w:pPr>
              <w:jc w:val="center"/>
            </w:pPr>
            <w:r>
              <w:rPr>
                <w:rFonts w:ascii="宋体" w:hAnsi="宋体" w:cs="宋体"/>
                <w:color w:val="FF0000"/>
                <w:szCs w:val="21"/>
              </w:rPr>
              <w:t>支持</w:t>
            </w:r>
          </w:p>
        </w:tc>
      </w:tr>
      <w:tr>
        <w:tc>
          <w:tcPr>
            <w:tcW w:w="3515"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b/>
                <w:szCs w:val="21"/>
              </w:rPr>
              <w:t>内存消耗</w:t>
            </w:r>
          </w:p>
        </w:tc>
        <w:tc>
          <w:tcPr>
            <w:tcW w:w="3326" w:type="dxa"/>
            <w:tcBorders>
              <w:top w:val="single" w:color="00000A" w:sz="4" w:space="0"/>
              <w:left w:val="single" w:color="00000A" w:sz="4" w:space="0"/>
              <w:bottom w:val="single" w:color="00000A" w:sz="4" w:space="0"/>
            </w:tcBorders>
            <w:shd w:val="clear" w:color="auto" w:fill="auto"/>
          </w:tcPr>
          <w:p>
            <w:pPr>
              <w:jc w:val="center"/>
            </w:pPr>
            <w:r>
              <w:rPr>
                <w:rFonts w:ascii="宋体" w:hAnsi="宋体" w:cs="宋体"/>
                <w:color w:val="FF0000"/>
                <w:szCs w:val="21"/>
              </w:rPr>
              <w:t>非常小</w:t>
            </w:r>
          </w:p>
        </w:tc>
        <w:tc>
          <w:tcPr>
            <w:tcW w:w="3431" w:type="dxa"/>
            <w:tcBorders>
              <w:top w:val="single" w:color="00000A" w:sz="4" w:space="0"/>
              <w:left w:val="single" w:color="00000A" w:sz="4" w:space="0"/>
              <w:bottom w:val="single" w:color="00000A" w:sz="4" w:space="0"/>
              <w:right w:val="single" w:color="00000A" w:sz="4" w:space="0"/>
            </w:tcBorders>
            <w:shd w:val="clear" w:color="auto" w:fill="auto"/>
          </w:tcPr>
          <w:p>
            <w:pPr>
              <w:jc w:val="center"/>
            </w:pPr>
            <w:r>
              <w:rPr>
                <w:rFonts w:ascii="宋体" w:hAnsi="宋体" w:cs="宋体"/>
                <w:color w:val="FF0000"/>
                <w:szCs w:val="21"/>
              </w:rPr>
              <w:t>很大</w:t>
            </w:r>
          </w:p>
        </w:tc>
      </w:tr>
    </w:tbl>
    <w:p>
      <w:pPr>
        <w:ind w:left="420"/>
        <w:rPr>
          <w:rFonts w:ascii="宋体" w:hAnsi="宋体" w:cs="宋体"/>
          <w:color w:val="FF0000"/>
          <w:szCs w:val="21"/>
        </w:rPr>
      </w:pPr>
    </w:p>
    <w:p>
      <w:pPr>
        <w:pStyle w:val="5"/>
      </w:pPr>
      <w:r>
        <w:t>8，什么是CDN？</w:t>
      </w:r>
    </w:p>
    <w:p>
      <w:pPr>
        <w:pBdr>
          <w:top w:val="none" w:color="000000" w:sz="0" w:space="0"/>
          <w:left w:val="none" w:color="000000" w:sz="0" w:space="0"/>
          <w:bottom w:val="single" w:color="00000A" w:sz="4" w:space="0"/>
          <w:right w:val="none" w:color="000000" w:sz="0" w:space="0"/>
        </w:pBdr>
      </w:pPr>
      <w:r>
        <w:rPr>
          <w:rFonts w:ascii="宋体" w:hAnsi="宋体" w:cs="宋体"/>
          <w:szCs w:val="21"/>
        </w:rPr>
        <w:t>答案：CDN的全称是内容分发网络。其目的是通过在现有的Internet中增加一层新的网络架构，将网站的内容发布到最接近用户的网络“边缘”，使用户可以就近取得所需的内容，提高用户访问网站的响应速度。 CDN有别于镜像，因为它比镜像更智能，或者可以做这样一个比喻：CDN=更智能的镜像+缓存+流量导流。因而，CDN可以明显提高Internet网络中信息流动的效率。从技术上全面解决由于网络带宽小、用户访问量大、网点分布不均等问题，提高用户访问网站的响应速度。</w:t>
      </w:r>
    </w:p>
    <w:p>
      <w:pPr>
        <w:pStyle w:val="5"/>
      </w:pPr>
      <w:r>
        <w:t>9，CDN的类型特点？</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答案：CDN的实现分为三类：镜像、高速缓存、专线。</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ab/>
      </w:r>
      <w:r>
        <w:rPr>
          <w:rFonts w:ascii="宋体" w:hAnsi="宋体" w:cs="宋体"/>
          <w:szCs w:val="21"/>
        </w:rPr>
        <w:t>（1）</w:t>
      </w:r>
      <w:r>
        <w:rPr>
          <w:rFonts w:ascii="宋体" w:hAnsi="宋体" w:cs="宋体"/>
          <w:b/>
          <w:szCs w:val="21"/>
        </w:rPr>
        <w:t>镜像站点（Mirror Site）:</w:t>
      </w:r>
      <w:r>
        <w:rPr>
          <w:rFonts w:ascii="宋体" w:hAnsi="宋体" w:cs="宋体"/>
          <w:szCs w:val="21"/>
        </w:rPr>
        <w:t>是最常见的，它让内容直接发布，适用于静态和准动态的数据同步。但是购买和维护新服务器的费用较高还必须在各个地区设置镜像服务器，配备专业技术人员进行管理与维护。对于大型网站来说，更新所用的带宽成本也大大提高了。</w:t>
      </w:r>
    </w:p>
    <w:p>
      <w:pPr>
        <w:pBdr>
          <w:top w:val="none" w:color="000000" w:sz="0" w:space="0"/>
          <w:left w:val="none" w:color="000000" w:sz="0" w:space="0"/>
          <w:bottom w:val="single" w:color="00000A" w:sz="4" w:space="0"/>
          <w:right w:val="none" w:color="000000" w:sz="0" w:space="0"/>
        </w:pBdr>
      </w:pPr>
      <w:r>
        <w:rPr>
          <w:rFonts w:ascii="宋体" w:hAnsi="宋体" w:cs="宋体"/>
          <w:szCs w:val="21"/>
        </w:rPr>
        <w:tab/>
      </w:r>
      <w:r>
        <w:rPr>
          <w:rFonts w:ascii="宋体" w:hAnsi="宋体" w:cs="宋体"/>
          <w:szCs w:val="21"/>
        </w:rPr>
        <w:t>（2）</w:t>
      </w:r>
      <w:r>
        <w:rPr>
          <w:rFonts w:ascii="宋体" w:hAnsi="宋体" w:cs="宋体"/>
          <w:b/>
          <w:szCs w:val="21"/>
        </w:rPr>
        <w:t>高速缓存:</w:t>
      </w:r>
      <w:r>
        <w:rPr>
          <w:rFonts w:ascii="宋体" w:hAnsi="宋体" w:cs="宋体"/>
          <w:szCs w:val="21"/>
        </w:rPr>
        <w:t>成本较低，适用于静态内容。Internet的统计表明，超过80%的用户经常访问的是20%的网站的内容，在这个规律下， 缓存服务器可以处理大部分客户的静态请求，而原始的服务器只需处理约20%左右的非缓存请求和动态请求，于是大大加快了客户请求的响应时间，并降低了原始服务器的负载。</w:t>
      </w:r>
    </w:p>
    <w:p>
      <w:pPr>
        <w:pBdr>
          <w:top w:val="none" w:color="000000" w:sz="0" w:space="0"/>
          <w:left w:val="none" w:color="000000" w:sz="0" w:space="0"/>
          <w:bottom w:val="single" w:color="00000A" w:sz="4" w:space="0"/>
          <w:right w:val="none" w:color="000000" w:sz="0" w:space="0"/>
        </w:pBdr>
      </w:pPr>
      <w:r>
        <w:rPr>
          <w:rFonts w:ascii="宋体" w:hAnsi="宋体" w:cs="宋体"/>
          <w:szCs w:val="21"/>
        </w:rPr>
        <w:tab/>
      </w:r>
      <w:r>
        <w:rPr>
          <w:rFonts w:ascii="宋体" w:hAnsi="宋体" w:cs="宋体"/>
          <w:szCs w:val="21"/>
        </w:rPr>
        <w:t>（3）</w:t>
      </w:r>
      <w:r>
        <w:rPr>
          <w:rFonts w:ascii="宋体" w:hAnsi="宋体" w:cs="宋体"/>
          <w:b/>
          <w:szCs w:val="21"/>
        </w:rPr>
        <w:t>专线:</w:t>
      </w:r>
      <w:r>
        <w:rPr>
          <w:rFonts w:ascii="宋体" w:hAnsi="宋体" w:cs="宋体"/>
          <w:szCs w:val="21"/>
        </w:rPr>
        <w:t>让用户直接访问数据源，可以实现数据的动态同步。</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5"/>
      </w:pPr>
      <w:r>
        <w:t>10 CDN的工作原理？</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答案：</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widowControl/>
        <w:shd w:val="clear" w:color="auto" w:fill="FFFFFF"/>
        <w:spacing w:line="420" w:lineRule="atLeast"/>
        <w:jc w:val="left"/>
      </w:pPr>
      <w:r>
        <w:rPr>
          <w:rFonts w:ascii="宋体" w:hAnsi="宋体" w:cs="宋体"/>
          <w:b/>
          <w:bCs/>
          <w:color w:val="505050"/>
          <w:kern w:val="0"/>
          <w:szCs w:val="21"/>
        </w:rPr>
        <w:t>若是忽略各种缓存，传统的网站访问过程为:</w:t>
      </w:r>
      <w:r>
        <w:rPr>
          <w:rFonts w:ascii="宋体" w:hAnsi="宋体" w:cs="宋体"/>
          <w:b/>
          <w:bCs/>
          <w:color w:val="505050"/>
          <w:kern w:val="0"/>
          <w:szCs w:val="21"/>
        </w:rPr>
        <w:br w:type="textWrapping"/>
      </w:r>
      <w:r>
        <w:rPr>
          <w:rFonts w:ascii="宋体" w:hAnsi="宋体" w:cs="宋体"/>
          <w:color w:val="505050"/>
          <w:kern w:val="0"/>
          <w:szCs w:val="21"/>
        </w:rPr>
        <w:t>1. 用户在浏览器中输入要访问的域名；</w:t>
      </w:r>
      <w:r>
        <w:rPr>
          <w:rFonts w:ascii="宋体" w:hAnsi="宋体" w:cs="宋体"/>
          <w:color w:val="505050"/>
          <w:kern w:val="0"/>
          <w:szCs w:val="21"/>
        </w:rPr>
        <w:br w:type="textWrapping"/>
      </w:r>
      <w:r>
        <w:rPr>
          <w:rFonts w:ascii="宋体" w:hAnsi="宋体" w:cs="宋体"/>
          <w:color w:val="505050"/>
          <w:kern w:val="0"/>
          <w:szCs w:val="21"/>
        </w:rPr>
        <w:t>2. 浏览器向域名解析服务器发出解析请求，获得此域名对应的IP地址；</w:t>
      </w:r>
      <w:r>
        <w:rPr>
          <w:rFonts w:ascii="宋体" w:hAnsi="宋体" w:cs="宋体"/>
          <w:color w:val="505050"/>
          <w:kern w:val="0"/>
          <w:szCs w:val="21"/>
        </w:rPr>
        <w:br w:type="textWrapping"/>
      </w:r>
      <w:r>
        <w:rPr>
          <w:rFonts w:ascii="宋体" w:hAnsi="宋体" w:cs="宋体"/>
          <w:color w:val="505050"/>
          <w:kern w:val="0"/>
          <w:szCs w:val="21"/>
        </w:rPr>
        <w:t>3. 浏览器利用所得到的IP地址，向该IP对应的服务器发出访问请求；</w:t>
      </w:r>
      <w:r>
        <w:rPr>
          <w:rFonts w:ascii="宋体" w:hAnsi="宋体" w:cs="宋体"/>
          <w:color w:val="505050"/>
          <w:kern w:val="0"/>
          <w:szCs w:val="21"/>
        </w:rPr>
        <w:br w:type="textWrapping"/>
      </w:r>
      <w:r>
        <w:rPr>
          <w:rFonts w:ascii="宋体" w:hAnsi="宋体" w:cs="宋体"/>
          <w:color w:val="505050"/>
          <w:kern w:val="0"/>
          <w:szCs w:val="21"/>
        </w:rPr>
        <w:t>4. 服务器对此响应，将数据回传至用户浏览器端显示出来。</w:t>
      </w:r>
      <w:r>
        <w:rPr>
          <w:rFonts w:ascii="宋体" w:hAnsi="宋体" w:cs="宋体"/>
          <w:color w:val="505050"/>
          <w:kern w:val="0"/>
          <w:szCs w:val="21"/>
        </w:rPr>
        <w:br w:type="textWrapping"/>
      </w:r>
      <w:r>
        <w:rPr>
          <w:rFonts w:ascii="宋体" w:hAnsi="宋体" w:cs="宋体"/>
          <w:color w:val="505050"/>
          <w:kern w:val="0"/>
          <w:szCs w:val="21"/>
        </w:rPr>
        <w:br w:type="textWrapping"/>
      </w:r>
      <w:r>
        <w:rPr>
          <w:rFonts w:ascii="宋体" w:hAnsi="宋体" w:cs="宋体"/>
          <w:color w:val="505050"/>
          <w:kern w:val="0"/>
          <w:szCs w:val="21"/>
        </w:rPr>
        <w:t>  与传统访问方式不同，CDN网络则是在</w:t>
      </w:r>
      <w:r>
        <w:rPr>
          <w:rFonts w:ascii="宋体" w:hAnsi="宋体" w:cs="宋体"/>
          <w:b/>
          <w:bCs/>
          <w:color w:val="FF0000"/>
          <w:kern w:val="0"/>
          <w:szCs w:val="21"/>
        </w:rPr>
        <w:t>用户和服务器之间增加Cache层</w:t>
      </w:r>
      <w:r>
        <w:rPr>
          <w:rFonts w:ascii="宋体" w:hAnsi="宋体" w:cs="宋体"/>
          <w:color w:val="505050"/>
          <w:kern w:val="0"/>
          <w:szCs w:val="21"/>
        </w:rPr>
        <w:t>，将用户的访问请求引导到Cache节点而不是服务器源站点，要实现这一方式，主要是通过接管DNS实现。</w:t>
      </w:r>
    </w:p>
    <w:p>
      <w:pPr>
        <w:widowControl/>
        <w:shd w:val="clear" w:color="auto" w:fill="FFFFFF"/>
        <w:spacing w:line="420" w:lineRule="atLeast"/>
        <w:jc w:val="left"/>
        <w:rPr>
          <w:rFonts w:ascii="宋体" w:hAnsi="宋体" w:cs="宋体"/>
          <w:color w:val="505050"/>
          <w:kern w:val="0"/>
          <w:szCs w:val="21"/>
        </w:rPr>
      </w:pPr>
    </w:p>
    <w:p>
      <w:pPr>
        <w:widowControl/>
        <w:shd w:val="clear" w:color="auto" w:fill="FFFFFF"/>
        <w:spacing w:line="420" w:lineRule="atLeast"/>
        <w:jc w:val="left"/>
        <w:rPr>
          <w:rFonts w:ascii="宋体" w:hAnsi="宋体" w:cs="宋体"/>
          <w:color w:val="505050"/>
          <w:kern w:val="0"/>
          <w:szCs w:val="21"/>
        </w:rPr>
      </w:pPr>
    </w:p>
    <w:p>
      <w:pPr>
        <w:widowControl/>
        <w:shd w:val="clear" w:color="auto" w:fill="FFFFFF"/>
        <w:spacing w:line="420" w:lineRule="atLeast"/>
        <w:jc w:val="left"/>
      </w:pPr>
      <w:r>
        <w:rPr>
          <w:rFonts w:ascii="宋体" w:hAnsi="宋体" w:cs="宋体"/>
          <w:color w:val="505050"/>
          <w:kern w:val="0"/>
          <w:szCs w:val="21"/>
        </w:rPr>
        <w:t> </w:t>
      </w:r>
      <w:r>
        <w:rPr>
          <w:rFonts w:ascii="宋体" w:hAnsi="宋体" w:cs="宋体"/>
          <w:b/>
          <w:bCs/>
          <w:color w:val="505050"/>
          <w:kern w:val="0"/>
          <w:szCs w:val="21"/>
        </w:rPr>
        <w:t>使用CDN缓存后的网站访问过程演变为：</w:t>
      </w:r>
    </w:p>
    <w:p>
      <w:pPr>
        <w:widowControl/>
        <w:shd w:val="clear" w:color="auto" w:fill="FFFFFF"/>
        <w:spacing w:line="420" w:lineRule="atLeast"/>
        <w:jc w:val="left"/>
      </w:pPr>
      <w:r>
        <w:rPr>
          <w:rFonts w:ascii="宋体" w:hAnsi="宋体" w:cs="宋体"/>
          <w:color w:val="505050"/>
          <w:kern w:val="0"/>
          <w:szCs w:val="21"/>
        </w:rPr>
        <w:t>1.  用户在浏览器中输入要访问的域名；</w:t>
      </w:r>
    </w:p>
    <w:p>
      <w:pPr>
        <w:widowControl/>
        <w:shd w:val="clear" w:color="auto" w:fill="FFFFFF"/>
        <w:spacing w:line="420" w:lineRule="atLeast"/>
        <w:jc w:val="left"/>
      </w:pPr>
      <w:r>
        <w:rPr>
          <w:rFonts w:ascii="宋体" w:hAnsi="宋体" w:cs="宋体"/>
          <w:color w:val="505050"/>
          <w:kern w:val="0"/>
          <w:szCs w:val="21"/>
        </w:rPr>
        <w:t>2.  浏览器向域名解析服务器发出解析请求，由于CDN对域名解析过程进行了调整，所以用户端一般得到的是该域名</w:t>
      </w:r>
      <w:r>
        <w:rPr>
          <w:rFonts w:ascii="宋体" w:hAnsi="宋体" w:cs="宋体"/>
          <w:b/>
          <w:bCs/>
          <w:color w:val="FF0000"/>
          <w:kern w:val="0"/>
          <w:szCs w:val="21"/>
        </w:rPr>
        <w:t>对应的CNAME记录</w:t>
      </w:r>
      <w:r>
        <w:rPr>
          <w:rFonts w:ascii="宋体" w:hAnsi="宋体" w:cs="宋体"/>
          <w:color w:val="505050"/>
          <w:kern w:val="0"/>
          <w:szCs w:val="21"/>
        </w:rPr>
        <w:t>，此时浏览器需要再次对获得的CNAME域名进行解析才能得到缓存服务器实际的IP地址。在此过程中，全局负载均衡DNS解析服务器会根据用户端的源IP地址，如地理位置（深圳还是上海）、接入网类型（电信还是网通）将用户的访问请求定位到离用户路由最短、位置最近、负载最轻的Cache节点（缓存服务器）上，实现就近定位。定位优先原则可按位置、可按路由、也可按负载等等；</w:t>
      </w:r>
      <w:r>
        <w:rPr>
          <w:rFonts w:ascii="宋体" w:hAnsi="宋体" w:cs="宋体"/>
          <w:color w:val="505050"/>
          <w:kern w:val="0"/>
          <w:szCs w:val="21"/>
        </w:rPr>
        <w:br w:type="textWrapping"/>
      </w:r>
      <w:r>
        <w:rPr>
          <w:rFonts w:ascii="宋体" w:hAnsi="宋体" w:cs="宋体"/>
          <w:color w:val="505050"/>
          <w:kern w:val="0"/>
          <w:szCs w:val="21"/>
        </w:rPr>
        <w:t>3.  再次解析后浏览器得到该域名CDN缓存服务器的实际IP地址，向缓存服务器发出访问请求；</w:t>
      </w:r>
      <w:r>
        <w:rPr>
          <w:rFonts w:ascii="宋体" w:hAnsi="宋体" w:cs="宋体"/>
          <w:color w:val="505050"/>
          <w:kern w:val="0"/>
          <w:szCs w:val="21"/>
        </w:rPr>
        <w:br w:type="textWrapping"/>
      </w:r>
      <w:r>
        <w:rPr>
          <w:rFonts w:ascii="宋体" w:hAnsi="宋体" w:cs="宋体"/>
          <w:color w:val="505050"/>
          <w:kern w:val="0"/>
          <w:szCs w:val="21"/>
        </w:rPr>
        <w:t>4.  缓存服务器根据浏览器提供的域名，通过</w:t>
      </w:r>
      <w:r>
        <w:rPr>
          <w:rFonts w:ascii="宋体" w:hAnsi="宋体" w:cs="宋体"/>
          <w:b/>
          <w:bCs/>
          <w:color w:val="FF0000"/>
          <w:kern w:val="0"/>
          <w:szCs w:val="21"/>
        </w:rPr>
        <w:t>Cache内部专用DNS解析得到此域名源服务器的真实IP地址，再由缓存服务器向此真实IP地址提交访问请求；</w:t>
      </w:r>
      <w:r>
        <w:rPr>
          <w:rFonts w:ascii="宋体" w:hAnsi="宋体" w:cs="宋体"/>
          <w:color w:val="505050"/>
          <w:kern w:val="0"/>
          <w:szCs w:val="21"/>
        </w:rPr>
        <w:br w:type="textWrapping"/>
      </w:r>
      <w:r>
        <w:rPr>
          <w:rFonts w:ascii="宋体" w:hAnsi="宋体" w:cs="宋体"/>
          <w:color w:val="505050"/>
          <w:kern w:val="0"/>
          <w:szCs w:val="21"/>
        </w:rPr>
        <w:t>5.  缓存服务器从真实IP地址得到内容后，一方面在本地进行保存，以备以后使用，同时把得到的数据发送到客户端浏览器，完成访问的响应过程；</w:t>
      </w:r>
      <w:r>
        <w:rPr>
          <w:rFonts w:ascii="宋体" w:hAnsi="宋体" w:cs="宋体"/>
          <w:color w:val="505050"/>
          <w:kern w:val="0"/>
          <w:szCs w:val="21"/>
        </w:rPr>
        <w:br w:type="textWrapping"/>
      </w:r>
      <w:r>
        <w:rPr>
          <w:rFonts w:ascii="宋体" w:hAnsi="宋体" w:cs="宋体"/>
          <w:color w:val="505050"/>
          <w:kern w:val="0"/>
          <w:szCs w:val="21"/>
        </w:rPr>
        <w:t>6.  用户端得到由缓存服务器传回的数据后显示出来，至此完成整个域名访问过程；</w:t>
      </w:r>
      <w:r>
        <w:rPr>
          <w:rFonts w:ascii="宋体" w:hAnsi="宋体" w:cs="宋体"/>
          <w:color w:val="505050"/>
          <w:kern w:val="0"/>
          <w:szCs w:val="21"/>
        </w:rPr>
        <w:br w:type="textWrapping"/>
      </w:r>
      <w:r>
        <w:rPr>
          <w:rFonts w:ascii="宋体" w:hAnsi="宋体" w:cs="宋体"/>
          <w:color w:val="505050"/>
          <w:kern w:val="0"/>
          <w:szCs w:val="21"/>
        </w:rPr>
        <w:br w:type="textWrapping"/>
      </w:r>
      <w:r>
        <w:rPr>
          <w:rFonts w:ascii="宋体" w:hAnsi="宋体" w:cs="宋体"/>
          <w:color w:val="505050"/>
          <w:kern w:val="0"/>
          <w:szCs w:val="21"/>
        </w:rPr>
        <w:t>不论是否使用CDN网络，用户客户端设置不需做任何改变，直接使用被加速网站原有域名访问即可。对于要加速的网站，只需修改整个访问过程中的域名解析部分，便能实现透明的网络加速服务。</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rPr>
          <w:rFonts w:ascii="宋体" w:hAnsi="宋体" w:cs="宋体"/>
          <w:szCs w:val="21"/>
        </w:rPr>
      </w:pPr>
    </w:p>
    <w:p>
      <w:pPr>
        <w:pStyle w:val="4"/>
      </w:pPr>
      <w:r>
        <w:t>SECURITY</w:t>
      </w:r>
    </w:p>
    <w:p>
      <w:pPr>
        <w:rPr>
          <w:rFonts w:ascii="宋体" w:hAnsi="宋体" w:cs="宋体"/>
          <w:szCs w:val="21"/>
        </w:rPr>
      </w:pPr>
    </w:p>
    <w:p>
      <w:pPr>
        <w:rPr>
          <w:rFonts w:ascii="宋体" w:hAnsi="宋体" w:cs="宋体"/>
          <w:szCs w:val="21"/>
        </w:rPr>
      </w:pPr>
    </w:p>
    <w:p>
      <w:pPr>
        <w:pStyle w:val="5"/>
      </w:pPr>
      <w:r>
        <w:t>1 简述信息安全防护的目标和一般原则。</w:t>
      </w:r>
    </w:p>
    <w:p>
      <w:pPr/>
      <w:r>
        <w:rPr>
          <w:rFonts w:ascii="宋体" w:hAnsi="宋体" w:cs="宋体"/>
          <w:szCs w:val="21"/>
        </w:rPr>
        <w:t>参考答案</w:t>
      </w:r>
    </w:p>
    <w:p>
      <w:pPr/>
      <w:r>
        <w:rPr>
          <w:rFonts w:ascii="宋体" w:hAnsi="宋体" w:cs="宋体"/>
          <w:szCs w:val="21"/>
        </w:rPr>
        <w:t>信息安全防护的目标：</w:t>
      </w:r>
    </w:p>
    <w:p>
      <w:pPr/>
      <w:r>
        <w:rPr>
          <w:rFonts w:ascii="宋体" w:hAnsi="宋体" w:cs="宋体"/>
          <w:szCs w:val="21"/>
        </w:rPr>
        <w:t>保密性，Confidentiality</w:t>
      </w:r>
    </w:p>
    <w:p>
      <w:pPr/>
      <w:r>
        <w:rPr>
          <w:rFonts w:ascii="宋体" w:hAnsi="宋体" w:cs="宋体"/>
          <w:szCs w:val="21"/>
        </w:rPr>
        <w:t>完整性，Integrity</w:t>
      </w:r>
    </w:p>
    <w:p>
      <w:pPr/>
      <w:r>
        <w:rPr>
          <w:rFonts w:ascii="宋体" w:hAnsi="宋体" w:cs="宋体"/>
          <w:szCs w:val="21"/>
        </w:rPr>
        <w:t>可用性，Usability</w:t>
      </w:r>
    </w:p>
    <w:p>
      <w:pPr/>
      <w:r>
        <w:rPr>
          <w:rFonts w:ascii="宋体" w:hAnsi="宋体" w:cs="宋体"/>
          <w:szCs w:val="21"/>
        </w:rPr>
        <w:t>可控制性，Controlability</w:t>
      </w:r>
    </w:p>
    <w:p>
      <w:pPr/>
      <w:r>
        <w:rPr>
          <w:rFonts w:ascii="宋体" w:hAnsi="宋体" w:cs="宋体"/>
          <w:szCs w:val="21"/>
        </w:rPr>
        <w:t>不可否认性，Non-repudiation</w:t>
      </w:r>
    </w:p>
    <w:p>
      <w:pPr/>
      <w:r>
        <w:rPr>
          <w:rFonts w:ascii="宋体" w:hAnsi="宋体" w:cs="宋体"/>
          <w:szCs w:val="21"/>
        </w:rPr>
        <w:t>信息安全防护的一般原则：</w:t>
      </w:r>
    </w:p>
    <w:p>
      <w:pPr/>
      <w:r>
        <w:rPr>
          <w:rFonts w:ascii="宋体" w:hAnsi="宋体" w:cs="宋体"/>
          <w:szCs w:val="21"/>
        </w:rPr>
        <w:t>权限最小化：受保护的敏感信息只应在一个有限的可控的小范围内被分享。</w:t>
      </w:r>
    </w:p>
    <w:p>
      <w:pPr/>
      <w:r>
        <w:rPr>
          <w:rFonts w:ascii="宋体" w:hAnsi="宋体" w:cs="宋体"/>
          <w:szCs w:val="21"/>
        </w:rPr>
        <w:t>分权制衡：所有权限应该适当划分给多个授权主体，达到既相互协作又相互制约、相互监督的效果，避免出现权限垄断</w:t>
      </w:r>
    </w:p>
    <w:p>
      <w:pPr/>
      <w:r>
        <w:rPr>
          <w:rFonts w:ascii="宋体" w:hAnsi="宋体" w:cs="宋体"/>
          <w:szCs w:val="21"/>
        </w:rPr>
        <w:t>安全隔离：将信息主体与客体分离，通过安全通道对双方之间的访问进行控制</w:t>
      </w:r>
    </w:p>
    <w:p>
      <w:pPr>
        <w:pStyle w:val="5"/>
      </w:pPr>
      <w:r>
        <w:t>2 根据攻击/防护的对象不同，安全工作一般区分为哪些类别？</w:t>
      </w:r>
    </w:p>
    <w:p>
      <w:pPr/>
      <w:r>
        <w:rPr>
          <w:rFonts w:ascii="宋体" w:hAnsi="宋体" w:cs="宋体"/>
          <w:szCs w:val="21"/>
        </w:rPr>
        <w:t>参考答案</w:t>
      </w:r>
    </w:p>
    <w:p>
      <w:pPr/>
      <w:r>
        <w:rPr>
          <w:rFonts w:ascii="宋体" w:hAnsi="宋体" w:cs="宋体"/>
          <w:szCs w:val="21"/>
        </w:rPr>
        <w:t>物理安全：各种设备/主机、机房环境</w:t>
      </w:r>
    </w:p>
    <w:p>
      <w:pPr/>
      <w:r>
        <w:rPr>
          <w:rFonts w:ascii="宋体" w:hAnsi="宋体" w:cs="宋体"/>
          <w:szCs w:val="21"/>
        </w:rPr>
        <w:t>系统安全：主机或设备的操作系统</w:t>
      </w:r>
    </w:p>
    <w:p>
      <w:pPr/>
      <w:r>
        <w:rPr>
          <w:rFonts w:ascii="宋体" w:hAnsi="宋体" w:cs="宋体"/>
          <w:szCs w:val="21"/>
        </w:rPr>
        <w:t>应用安全：各种网络服务、应用程序</w:t>
      </w:r>
    </w:p>
    <w:p>
      <w:pPr/>
      <w:r>
        <w:rPr>
          <w:rFonts w:ascii="宋体" w:hAnsi="宋体" w:cs="宋体"/>
          <w:szCs w:val="21"/>
        </w:rPr>
        <w:t>网络安全：对网络访问的控制、防火墙规则</w:t>
      </w:r>
    </w:p>
    <w:p>
      <w:pPr/>
      <w:r>
        <w:rPr>
          <w:rFonts w:ascii="宋体" w:hAnsi="宋体" w:cs="宋体"/>
          <w:szCs w:val="21"/>
        </w:rPr>
        <w:t>数据安全：信息的备份与恢复、加密解密</w:t>
      </w:r>
    </w:p>
    <w:p>
      <w:pPr/>
      <w:r>
        <w:rPr>
          <w:rFonts w:ascii="宋体" w:hAnsi="宋体" w:cs="宋体"/>
          <w:szCs w:val="21"/>
        </w:rPr>
        <w:t>管理安全：各种保障性的规范、流程、方法</w:t>
      </w:r>
    </w:p>
    <w:p>
      <w:pPr>
        <w:pStyle w:val="5"/>
      </w:pPr>
      <w:r>
        <w:t>3 简述实现SSH密钥对验证的基本过程。</w:t>
      </w:r>
    </w:p>
    <w:p>
      <w:pPr/>
      <w:r>
        <w:rPr>
          <w:rFonts w:ascii="宋体" w:hAnsi="宋体" w:cs="宋体"/>
          <w:szCs w:val="21"/>
        </w:rPr>
        <w:t>参考答案</w:t>
      </w:r>
    </w:p>
    <w:p>
      <w:pPr/>
      <w:r>
        <w:rPr>
          <w:rFonts w:ascii="宋体" w:hAnsi="宋体" w:cs="宋体"/>
          <w:szCs w:val="21"/>
        </w:rPr>
        <w:t>1）用户在客户端生成密钥对；</w:t>
      </w:r>
    </w:p>
    <w:p>
      <w:pPr/>
      <w:r>
        <w:rPr>
          <w:rFonts w:ascii="宋体" w:hAnsi="宋体" w:cs="宋体"/>
          <w:szCs w:val="21"/>
        </w:rPr>
        <w:t>2）用户将公钥上传至目标服务器；</w:t>
      </w:r>
    </w:p>
    <w:p>
      <w:pPr/>
      <w:r>
        <w:rPr>
          <w:rFonts w:ascii="宋体" w:hAnsi="宋体" w:cs="宋体"/>
          <w:szCs w:val="21"/>
        </w:rPr>
        <w:t>3）在服务器上将用户上传的公钥导入到指定用户的~/.ssh/authorized_keys中；</w:t>
      </w:r>
    </w:p>
    <w:p>
      <w:pPr/>
      <w:r>
        <w:rPr>
          <w:rFonts w:ascii="宋体" w:hAnsi="宋体" w:cs="宋体"/>
          <w:szCs w:val="21"/>
        </w:rPr>
        <w:t>4）客户端连接验证。</w:t>
      </w:r>
    </w:p>
    <w:p>
      <w:pPr>
        <w:pStyle w:val="5"/>
      </w:pPr>
      <w:r>
        <w:t>4 简述RHEL6系统中SELinux机制的三种运行模式。</w:t>
      </w:r>
    </w:p>
    <w:p>
      <w:pPr/>
      <w:r>
        <w:rPr>
          <w:rFonts w:ascii="宋体" w:hAnsi="宋体" w:cs="宋体"/>
          <w:szCs w:val="21"/>
        </w:rPr>
        <w:t>参考答案</w:t>
      </w:r>
    </w:p>
    <w:p>
      <w:pPr/>
      <w:r>
        <w:rPr>
          <w:rFonts w:ascii="宋体" w:hAnsi="宋体" w:cs="宋体"/>
          <w:szCs w:val="21"/>
        </w:rPr>
        <w:t>三种运行模式：</w:t>
      </w:r>
    </w:p>
    <w:p>
      <w:pPr/>
      <w:r>
        <w:rPr>
          <w:rFonts w:ascii="宋体" w:hAnsi="宋体" w:cs="宋体"/>
          <w:szCs w:val="21"/>
        </w:rPr>
        <w:t>ENFORCING，强制模式：发生操作违规会禁止</w:t>
      </w:r>
    </w:p>
    <w:p>
      <w:pPr/>
      <w:r>
        <w:rPr>
          <w:rFonts w:ascii="宋体" w:hAnsi="宋体" w:cs="宋体"/>
          <w:szCs w:val="21"/>
        </w:rPr>
        <w:t>PERMISSIVE，警告模式：发生操作违规仍然可以继续，但是会写入日志</w:t>
      </w:r>
    </w:p>
    <w:p>
      <w:pPr/>
      <w:r>
        <w:rPr>
          <w:rFonts w:ascii="宋体" w:hAnsi="宋体" w:cs="宋体"/>
          <w:szCs w:val="21"/>
        </w:rPr>
        <w:t>DISABLED，禁用模式：即关闭，不使用SELinux机制</w:t>
      </w:r>
    </w:p>
    <w:p>
      <w:pPr/>
      <w:r>
        <w:rPr>
          <w:rFonts w:ascii="宋体" w:hAnsi="宋体" w:cs="宋体"/>
          <w:szCs w:val="21"/>
        </w:rPr>
        <w:t>切换规律：</w:t>
      </w:r>
    </w:p>
    <w:p>
      <w:pPr/>
      <w:r>
        <w:rPr>
          <w:rFonts w:ascii="宋体" w:hAnsi="宋体" w:cs="宋体"/>
          <w:szCs w:val="21"/>
        </w:rPr>
        <w:t>强制模式切换到禁用模式需要重启系统，反之亦然</w:t>
      </w:r>
    </w:p>
    <w:p>
      <w:pPr/>
      <w:r>
        <w:rPr>
          <w:rFonts w:ascii="宋体" w:hAnsi="宋体" w:cs="宋体"/>
          <w:szCs w:val="21"/>
        </w:rPr>
        <w:t>而强制和警告模式间的切换会立即生效</w:t>
      </w:r>
    </w:p>
    <w:p>
      <w:pPr>
        <w:pStyle w:val="5"/>
      </w:pPr>
      <w:r>
        <w:t>5 简述向证书颁发机构（CA）申请数字证书的过程。</w:t>
      </w:r>
    </w:p>
    <w:p>
      <w:pPr/>
      <w:r>
        <w:rPr>
          <w:rFonts w:ascii="宋体" w:hAnsi="宋体" w:cs="宋体"/>
          <w:szCs w:val="21"/>
        </w:rPr>
        <w:t>参考答案</w:t>
      </w:r>
    </w:p>
    <w:p>
      <w:pPr/>
      <w:r>
        <w:rPr>
          <w:rFonts w:ascii="宋体" w:hAnsi="宋体" w:cs="宋体"/>
          <w:szCs w:val="21"/>
        </w:rPr>
        <w:t>1）在应用服务器上生成私钥</w:t>
      </w:r>
    </w:p>
    <w:p>
      <w:pPr/>
      <w:r>
        <w:rPr>
          <w:rFonts w:ascii="宋体" w:hAnsi="宋体" w:cs="宋体"/>
          <w:szCs w:val="21"/>
        </w:rPr>
        <w:t>2）利用私钥生成证书请求文件，CSR文件</w:t>
      </w:r>
    </w:p>
    <w:p>
      <w:pPr/>
      <w:r>
        <w:rPr>
          <w:rFonts w:ascii="宋体" w:hAnsi="宋体" w:cs="宋体"/>
          <w:szCs w:val="21"/>
        </w:rPr>
        <w:t>3）将CSR文件提交至CA</w:t>
      </w:r>
    </w:p>
    <w:p>
      <w:pPr/>
      <w:r>
        <w:rPr>
          <w:rFonts w:ascii="宋体" w:hAnsi="宋体" w:cs="宋体"/>
          <w:szCs w:val="21"/>
        </w:rPr>
        <w:t>4）CA核实CSR 请求</w:t>
      </w:r>
    </w:p>
    <w:p>
      <w:pPr/>
      <w:r>
        <w:rPr>
          <w:rFonts w:ascii="宋体" w:hAnsi="宋体" w:cs="宋体"/>
          <w:szCs w:val="21"/>
        </w:rPr>
        <w:t>5）CA签署数字证书</w:t>
      </w:r>
    </w:p>
    <w:p>
      <w:pPr/>
      <w:r>
        <w:rPr>
          <w:rFonts w:ascii="宋体" w:hAnsi="宋体" w:cs="宋体"/>
          <w:szCs w:val="21"/>
        </w:rPr>
        <w:t>6）CA将签署的数字证书颁发给请求者</w:t>
      </w:r>
    </w:p>
    <w:p>
      <w:pPr/>
      <w:r>
        <w:rPr>
          <w:rFonts w:ascii="宋体" w:hAnsi="宋体" w:cs="宋体"/>
          <w:szCs w:val="21"/>
        </w:rPr>
        <w:t>7）在应用服务器上部署数字证书</w:t>
      </w:r>
    </w:p>
    <w:p>
      <w:pPr>
        <w:pStyle w:val="5"/>
      </w:pPr>
      <w:r>
        <w:t>6 简述基于Apache HTTP Server实现HTTPS安全通信的部署过程。</w:t>
      </w:r>
    </w:p>
    <w:p>
      <w:pPr/>
      <w:r>
        <w:rPr>
          <w:rFonts w:ascii="宋体" w:hAnsi="宋体" w:cs="宋体"/>
          <w:szCs w:val="21"/>
        </w:rPr>
        <w:t>参考答案</w:t>
      </w:r>
    </w:p>
    <w:p>
      <w:pPr/>
      <w:r>
        <w:rPr>
          <w:rFonts w:ascii="宋体" w:hAnsi="宋体" w:cs="宋体"/>
          <w:szCs w:val="21"/>
        </w:rPr>
        <w:t>1）在Web服务器上生成私钥</w:t>
      </w:r>
    </w:p>
    <w:p>
      <w:pPr/>
      <w:r>
        <w:rPr>
          <w:rFonts w:ascii="宋体" w:hAnsi="宋体" w:cs="宋体"/>
          <w:szCs w:val="21"/>
        </w:rPr>
        <w:t>2）利用私钥生成证书请求文件CSR</w:t>
      </w:r>
    </w:p>
    <w:p>
      <w:pPr/>
      <w:r>
        <w:rPr>
          <w:rFonts w:ascii="宋体" w:hAnsi="宋体" w:cs="宋体"/>
          <w:szCs w:val="21"/>
        </w:rPr>
        <w:t>3）将CSR文件提交给CA申请证书文件CRT</w:t>
      </w:r>
    </w:p>
    <w:p>
      <w:pPr/>
      <w:r>
        <w:rPr>
          <w:rFonts w:ascii="宋体" w:hAnsi="宋体" w:cs="宋体"/>
          <w:szCs w:val="21"/>
        </w:rPr>
        <w:t>4）在WEB服务器上将私钥和CRT文件拷贝至指定目录</w:t>
      </w:r>
    </w:p>
    <w:p>
      <w:pPr/>
      <w:r>
        <w:rPr>
          <w:rFonts w:ascii="宋体" w:hAnsi="宋体" w:cs="宋体"/>
          <w:szCs w:val="21"/>
        </w:rPr>
        <w:t>5）安装mod_ssl并修改配置文件</w:t>
      </w:r>
    </w:p>
    <w:p>
      <w:pPr>
        <w:pStyle w:val="5"/>
      </w:pPr>
      <w:r>
        <w:t>7 加密的邮件通信协议及端口分别有哪些？</w:t>
      </w:r>
    </w:p>
    <w:p>
      <w:pPr/>
      <w:r>
        <w:rPr>
          <w:rFonts w:ascii="宋体" w:hAnsi="宋体" w:cs="宋体"/>
          <w:szCs w:val="21"/>
        </w:rPr>
        <w:t>参考答案</w:t>
      </w:r>
    </w:p>
    <w:p>
      <w:pPr/>
      <w:r>
        <w:rPr>
          <w:rFonts w:ascii="宋体" w:hAnsi="宋体" w:cs="宋体"/>
          <w:szCs w:val="21"/>
        </w:rPr>
        <w:t>SMTP（25）+ TLS/SSL</w:t>
      </w:r>
    </w:p>
    <w:p>
      <w:pPr/>
      <w:r>
        <w:rPr>
          <w:rFonts w:ascii="宋体" w:hAnsi="宋体" w:cs="宋体"/>
          <w:szCs w:val="21"/>
        </w:rPr>
        <w:t>POP3（110）、POP3S（995）</w:t>
      </w:r>
    </w:p>
    <w:p>
      <w:pPr/>
      <w:r>
        <w:rPr>
          <w:rFonts w:ascii="宋体" w:hAnsi="宋体" w:cs="宋体"/>
          <w:szCs w:val="21"/>
        </w:rPr>
        <w:t>IMAP（143）、IMAPS（993）</w:t>
      </w:r>
    </w:p>
    <w:p>
      <w:pPr>
        <w:pStyle w:val="5"/>
      </w:pPr>
      <w:r>
        <w:t>8 在网络安全工作中，扫描技术可以达成哪些目标？</w:t>
      </w:r>
    </w:p>
    <w:p>
      <w:pPr/>
      <w:r>
        <w:rPr>
          <w:rFonts w:ascii="宋体" w:hAnsi="宋体" w:cs="宋体"/>
          <w:szCs w:val="21"/>
        </w:rPr>
        <w:t>参考答案</w:t>
      </w:r>
    </w:p>
    <w:p>
      <w:pPr/>
      <w:r>
        <w:rPr>
          <w:rFonts w:ascii="宋体" w:hAnsi="宋体" w:cs="宋体"/>
          <w:szCs w:val="21"/>
        </w:rPr>
        <w:t>检测潜在的风险</w:t>
      </w:r>
    </w:p>
    <w:p>
      <w:pPr/>
      <w:r>
        <w:rPr>
          <w:rFonts w:ascii="宋体" w:hAnsi="宋体" w:cs="宋体"/>
          <w:szCs w:val="21"/>
        </w:rPr>
        <w:t>查找可攻击目标</w:t>
      </w:r>
    </w:p>
    <w:p>
      <w:pPr/>
      <w:r>
        <w:rPr>
          <w:rFonts w:ascii="宋体" w:hAnsi="宋体" w:cs="宋体"/>
          <w:szCs w:val="21"/>
        </w:rPr>
        <w:t>收集设备/主机/系统/软件信息</w:t>
      </w:r>
    </w:p>
    <w:p>
      <w:pPr/>
      <w:r>
        <w:rPr>
          <w:rFonts w:ascii="宋体" w:hAnsi="宋体" w:cs="宋体"/>
          <w:szCs w:val="21"/>
        </w:rPr>
        <w:t>发现可利用的安全漏洞</w:t>
      </w:r>
    </w:p>
    <w:p>
      <w:pPr>
        <w:pStyle w:val="5"/>
      </w:pPr>
      <w:r>
        <w:rPr>
          <w:color w:val="FF0000"/>
        </w:rPr>
        <w:t>9 iptables默认的规则链有哪些，各自的作用是什么？</w:t>
      </w:r>
    </w:p>
    <w:p>
      <w:pPr/>
      <w:r>
        <w:rPr>
          <w:rFonts w:ascii="宋体" w:hAnsi="宋体" w:cs="宋体"/>
          <w:color w:val="FF0000"/>
          <w:szCs w:val="21"/>
        </w:rPr>
        <w:t>参考答案</w:t>
      </w:r>
    </w:p>
    <w:p>
      <w:pPr/>
      <w:r>
        <w:rPr>
          <w:rFonts w:ascii="宋体" w:hAnsi="宋体" w:cs="宋体"/>
          <w:color w:val="FF0000"/>
          <w:szCs w:val="21"/>
        </w:rPr>
        <w:t>INPUT：处理入站数据包</w:t>
      </w:r>
    </w:p>
    <w:p>
      <w:pPr/>
      <w:r>
        <w:rPr>
          <w:rFonts w:ascii="宋体" w:hAnsi="宋体" w:cs="宋体"/>
          <w:color w:val="FF0000"/>
          <w:szCs w:val="21"/>
        </w:rPr>
        <w:t>OUTPUT：处理出站数据包</w:t>
      </w:r>
    </w:p>
    <w:p>
      <w:pPr/>
      <w:r>
        <w:rPr>
          <w:rFonts w:ascii="宋体" w:hAnsi="宋体" w:cs="宋体"/>
          <w:color w:val="FF0000"/>
          <w:szCs w:val="21"/>
        </w:rPr>
        <w:t>FORWARD：处理转发的数据包</w:t>
      </w:r>
    </w:p>
    <w:p>
      <w:pPr/>
      <w:r>
        <w:rPr>
          <w:rFonts w:ascii="宋体" w:hAnsi="宋体" w:cs="宋体"/>
          <w:color w:val="FF0000"/>
          <w:szCs w:val="21"/>
        </w:rPr>
        <w:t>POSTROUTING：路由选择之后处理</w:t>
      </w:r>
    </w:p>
    <w:p>
      <w:pPr/>
      <w:r>
        <w:rPr>
          <w:rFonts w:ascii="宋体" w:hAnsi="宋体" w:cs="宋体"/>
          <w:color w:val="FF0000"/>
          <w:szCs w:val="21"/>
        </w:rPr>
        <w:t>PREROUTING：路由选择之前处理</w:t>
      </w:r>
    </w:p>
    <w:p>
      <w:pPr>
        <w:pStyle w:val="5"/>
      </w:pPr>
      <w:r>
        <w:rPr>
          <w:color w:val="FF0000"/>
        </w:rPr>
        <w:t>10 iptables处理数据包的基本目标操作有哪些，各自的作用是什么？</w:t>
      </w:r>
    </w:p>
    <w:p>
      <w:pPr/>
      <w:r>
        <w:rPr>
          <w:rFonts w:ascii="宋体" w:hAnsi="宋体" w:cs="宋体"/>
          <w:color w:val="FF0000"/>
          <w:szCs w:val="21"/>
        </w:rPr>
        <w:t>参考答案</w:t>
      </w:r>
    </w:p>
    <w:p>
      <w:pPr/>
      <w:r>
        <w:rPr>
          <w:rFonts w:ascii="宋体" w:hAnsi="宋体" w:cs="宋体"/>
          <w:color w:val="FF0000"/>
          <w:szCs w:val="21"/>
        </w:rPr>
        <w:t>ACCEPT：允许通过/放行</w:t>
      </w:r>
    </w:p>
    <w:p>
      <w:pPr/>
      <w:r>
        <w:rPr>
          <w:rFonts w:ascii="宋体" w:hAnsi="宋体" w:cs="宋体"/>
          <w:color w:val="FF0000"/>
          <w:szCs w:val="21"/>
        </w:rPr>
        <w:t>DROP：直接丢弃，不给出任何回应</w:t>
      </w:r>
    </w:p>
    <w:p>
      <w:pPr/>
      <w:r>
        <w:rPr>
          <w:rFonts w:ascii="宋体" w:hAnsi="宋体" w:cs="宋体"/>
          <w:color w:val="FF0000"/>
          <w:szCs w:val="21"/>
        </w:rPr>
        <w:t>REJECT：拒绝通过，必要时会给出提示</w:t>
      </w:r>
    </w:p>
    <w:p>
      <w:pPr/>
      <w:r>
        <w:rPr>
          <w:rFonts w:ascii="宋体" w:hAnsi="宋体" w:cs="宋体"/>
          <w:color w:val="FF0000"/>
          <w:szCs w:val="21"/>
        </w:rPr>
        <w:t>LOG：记录日志，然后传给下一条规则</w:t>
      </w:r>
    </w:p>
    <w:p>
      <w:pPr>
        <w:pStyle w:val="5"/>
      </w:pPr>
      <w:r>
        <w:rPr>
          <w:color w:val="FF0000"/>
        </w:rPr>
        <w:t>11 iptables的filter过滤表包括的默认规则链是哪几个？</w:t>
      </w:r>
    </w:p>
    <w:p>
      <w:pPr/>
      <w:r>
        <w:rPr>
          <w:rFonts w:ascii="宋体" w:hAnsi="宋体" w:cs="宋体"/>
          <w:color w:val="FF0000"/>
          <w:szCs w:val="21"/>
        </w:rPr>
        <w:t>参考答案</w:t>
      </w:r>
    </w:p>
    <w:p>
      <w:pPr/>
      <w:r>
        <w:rPr>
          <w:rFonts w:ascii="宋体" w:hAnsi="宋体" w:cs="宋体"/>
          <w:color w:val="FF0000"/>
          <w:szCs w:val="21"/>
        </w:rPr>
        <w:t>INPUT：主要与想要进入 Linux 本机的数据包有关</w:t>
      </w:r>
    </w:p>
    <w:p>
      <w:pPr/>
      <w:r>
        <w:rPr>
          <w:rFonts w:ascii="宋体" w:hAnsi="宋体" w:cs="宋体"/>
          <w:color w:val="FF0000"/>
          <w:szCs w:val="21"/>
        </w:rPr>
        <w:t>OUTPUT：主要与Linux  本机所要送初的数据包有关</w:t>
      </w:r>
    </w:p>
    <w:p>
      <w:pPr/>
      <w:r>
        <w:rPr>
          <w:rFonts w:ascii="宋体" w:hAnsi="宋体" w:cs="宋体"/>
          <w:color w:val="FF0000"/>
          <w:szCs w:val="21"/>
        </w:rPr>
        <w:t>FORWARD：与 Linux 本机没有关系，它可以传递数据包到后端的计算机中，与NAT 的table 相关性较高</w:t>
      </w:r>
    </w:p>
    <w:p>
      <w:pPr>
        <w:pStyle w:val="5"/>
      </w:pPr>
      <w:r>
        <w:rPr>
          <w:color w:val="FF0000"/>
        </w:rPr>
        <w:t>12 简述iptables状态跟踪机制所处理的几种数据包类型。</w:t>
      </w:r>
    </w:p>
    <w:p>
      <w:pPr/>
      <w:r>
        <w:rPr>
          <w:rFonts w:ascii="宋体" w:hAnsi="宋体" w:cs="宋体"/>
          <w:color w:val="FF0000"/>
          <w:szCs w:val="21"/>
        </w:rPr>
        <w:t>参考答案</w:t>
      </w:r>
    </w:p>
    <w:p>
      <w:pPr/>
      <w:r>
        <w:rPr>
          <w:rFonts w:ascii="宋体" w:hAnsi="宋体" w:cs="宋体"/>
          <w:color w:val="FF0000"/>
          <w:szCs w:val="21"/>
        </w:rPr>
        <w:t>NEW，请求建立连接的包、完全陌生的包</w:t>
      </w:r>
    </w:p>
    <w:p>
      <w:pPr/>
      <w:r>
        <w:rPr>
          <w:rFonts w:ascii="宋体" w:hAnsi="宋体" w:cs="宋体"/>
          <w:color w:val="FF0000"/>
          <w:szCs w:val="21"/>
        </w:rPr>
        <w:t>ESTABLISHED，将要或已经建立连接的包</w:t>
      </w:r>
    </w:p>
    <w:p>
      <w:pPr/>
      <w:r>
        <w:rPr>
          <w:rFonts w:ascii="宋体" w:hAnsi="宋体" w:cs="宋体"/>
          <w:color w:val="FF0000"/>
          <w:szCs w:val="21"/>
        </w:rPr>
        <w:t>RELATED，与已知某个连接相关联的包</w:t>
      </w:r>
    </w:p>
    <w:p>
      <w:pPr/>
      <w:r>
        <w:rPr>
          <w:rFonts w:ascii="宋体" w:hAnsi="宋体" w:cs="宋体"/>
          <w:color w:val="FF0000"/>
          <w:szCs w:val="21"/>
        </w:rPr>
        <w:t>INVALID，无对应连接，以及连接无效的包</w:t>
      </w:r>
    </w:p>
    <w:p>
      <w:pPr/>
      <w:r>
        <w:rPr>
          <w:rFonts w:ascii="宋体" w:hAnsi="宋体" w:cs="宋体"/>
          <w:color w:val="FF0000"/>
          <w:szCs w:val="21"/>
        </w:rPr>
        <w:t>UNTRACKED，未跟踪状态的包</w:t>
      </w:r>
    </w:p>
    <w:p>
      <w:pPr>
        <w:pStyle w:val="5"/>
      </w:pPr>
      <w:r>
        <w:t>13 简述基于DNAT策略发布私网服务器的工作原理。</w:t>
      </w:r>
    </w:p>
    <w:p>
      <w:pPr/>
      <w:r>
        <w:rPr>
          <w:rFonts w:ascii="宋体" w:hAnsi="宋体" w:cs="宋体"/>
          <w:szCs w:val="21"/>
        </w:rPr>
        <w:t>参考答案</w:t>
      </w:r>
    </w:p>
    <w:p>
      <w:pPr/>
      <w:r>
        <w:rPr>
          <w:rFonts w:ascii="宋体" w:hAnsi="宋体" w:cs="宋体"/>
          <w:szCs w:val="21"/>
        </w:rPr>
        <w:t>为只有私网IP地址的服务器在网关上建立DNAT端口映射；当互联网中的客户机访问网关的映射端口时，由网关修改数据包的目标IP地址和端口，改为私网服务器的真实IP地址和端口（从网关可达）；私网服务器提供的响应包根据映射关系原路返回，从而实现了私网服务器的公开化访问。</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rPr>
          <w:rFonts w:ascii="宋体" w:hAnsi="宋体" w:cs="宋体"/>
          <w:szCs w:val="21"/>
        </w:rPr>
      </w:pPr>
    </w:p>
    <w:p>
      <w:pPr>
        <w:rPr>
          <w:rFonts w:ascii="宋体" w:hAnsi="宋体" w:cs="宋体"/>
          <w:szCs w:val="21"/>
        </w:rPr>
      </w:pPr>
    </w:p>
    <w:p>
      <w:pPr>
        <w:pStyle w:val="4"/>
      </w:pPr>
      <w:r>
        <w:t>MONITOR</w:t>
      </w:r>
    </w:p>
    <w:p>
      <w:pPr>
        <w:rPr>
          <w:rFonts w:ascii="宋体" w:hAnsi="宋体" w:cs="宋体"/>
          <w:szCs w:val="21"/>
        </w:rPr>
      </w:pPr>
    </w:p>
    <w:p>
      <w:pPr>
        <w:rPr>
          <w:rFonts w:ascii="宋体" w:hAnsi="宋体" w:cs="宋体"/>
          <w:szCs w:val="21"/>
        </w:rPr>
      </w:pPr>
    </w:p>
    <w:p>
      <w:pPr>
        <w:pStyle w:val="5"/>
      </w:pPr>
      <w:r>
        <w:rPr>
          <w:color w:val="FF0000"/>
        </w:rPr>
        <w:t>1 监控描述Nagios与Cacti的区别</w:t>
      </w:r>
    </w:p>
    <w:p>
      <w:pPr/>
      <w:r>
        <w:rPr>
          <w:rFonts w:ascii="宋体" w:hAnsi="宋体" w:cs="宋体"/>
          <w:color w:val="FF0000"/>
          <w:szCs w:val="21"/>
        </w:rPr>
        <w:t>参考答案</w:t>
      </w:r>
    </w:p>
    <w:p>
      <w:pPr/>
      <w:r>
        <w:rPr>
          <w:rFonts w:ascii="宋体" w:hAnsi="宋体" w:cs="宋体"/>
          <w:color w:val="FF0000"/>
          <w:szCs w:val="21"/>
        </w:rPr>
        <w:t>Cacti：在监控方面绘图比较不错，在流量与图型展现比较存在优势；</w:t>
      </w:r>
    </w:p>
    <w:p>
      <w:pPr/>
      <w:r>
        <w:rPr>
          <w:rFonts w:ascii="宋体" w:hAnsi="宋体" w:cs="宋体"/>
          <w:color w:val="FF0000"/>
          <w:szCs w:val="21"/>
        </w:rPr>
        <w:t>Nagios：在故障分析比较不错，报警机制相对来说比较好，报警机制：邮箱、短信等，而且也比Cacti灵活；同时适用监控大量服务器以及服务器上面大批服务状态是否正常，重点不在图形化，而在状态故障的监控。</w:t>
      </w:r>
    </w:p>
    <w:p>
      <w:pPr>
        <w:pStyle w:val="5"/>
      </w:pPr>
      <w:r>
        <w:t>2 简单描述Zabbix具有哪些监控功能</w:t>
      </w:r>
    </w:p>
    <w:p>
      <w:pPr/>
      <w:r>
        <w:rPr>
          <w:rFonts w:ascii="宋体" w:hAnsi="宋体" w:cs="宋体"/>
          <w:szCs w:val="21"/>
        </w:rPr>
        <w:t>参考答案</w:t>
      </w:r>
    </w:p>
    <w:p>
      <w:pPr/>
      <w:r>
        <w:rPr>
          <w:rFonts w:ascii="宋体" w:hAnsi="宋体" w:cs="宋体"/>
          <w:szCs w:val="21"/>
        </w:rPr>
        <w:t>具备常见的商业监控软件所具备的功能</w:t>
      </w:r>
    </w:p>
    <w:p>
      <w:pPr/>
      <w:r>
        <w:rPr>
          <w:rFonts w:ascii="宋体" w:hAnsi="宋体" w:cs="宋体"/>
          <w:szCs w:val="21"/>
        </w:rPr>
        <w:t>主机性能监控、网络设备监控、数据库监控等</w:t>
      </w:r>
    </w:p>
    <w:p>
      <w:pPr/>
      <w:r>
        <w:rPr>
          <w:rFonts w:ascii="宋体" w:hAnsi="宋体" w:cs="宋体"/>
          <w:szCs w:val="21"/>
        </w:rPr>
        <w:t>支持多种报警机制</w:t>
      </w:r>
    </w:p>
    <w:p>
      <w:pPr/>
      <w:r>
        <w:rPr>
          <w:rFonts w:ascii="宋体" w:hAnsi="宋体" w:cs="宋体"/>
          <w:szCs w:val="21"/>
        </w:rPr>
        <w:t>支持自动发现网络设备和服务器</w:t>
      </w:r>
    </w:p>
    <w:p>
      <w:pPr/>
      <w:r>
        <w:rPr>
          <w:rFonts w:ascii="宋体" w:hAnsi="宋体" w:cs="宋体"/>
          <w:szCs w:val="21"/>
        </w:rPr>
        <w:t>可以通过配置自动发现服务器规则来实现</w:t>
      </w:r>
    </w:p>
    <w:p>
      <w:pPr/>
      <w:r>
        <w:rPr>
          <w:rFonts w:ascii="宋体" w:hAnsi="宋体" w:cs="宋体"/>
          <w:szCs w:val="21"/>
        </w:rPr>
        <w:t>支持分布式，能集中展示、管理分布式的监控点</w:t>
      </w:r>
    </w:p>
    <w:p>
      <w:pPr/>
      <w:r>
        <w:rPr>
          <w:rFonts w:ascii="宋体" w:hAnsi="宋体" w:cs="宋体"/>
          <w:szCs w:val="21"/>
        </w:rPr>
        <w:t>编写插件容易，可以自定义监控项</w:t>
      </w:r>
    </w:p>
    <w:p>
      <w:pPr/>
      <w:r>
        <w:rPr>
          <w:rFonts w:ascii="宋体" w:hAnsi="宋体" w:cs="宋体"/>
          <w:szCs w:val="21"/>
        </w:rPr>
        <w:t>具有实时绘图功能</w:t>
      </w:r>
    </w:p>
    <w:p>
      <w:pPr>
        <w:rPr>
          <w:rFonts w:ascii="宋体" w:hAnsi="宋体" w:cs="宋体"/>
          <w:szCs w:val="21"/>
        </w:rPr>
      </w:pPr>
    </w:p>
    <w:p>
      <w:pPr>
        <w:pStyle w:val="5"/>
      </w:pPr>
      <w:r>
        <w:t>3 Nagios的系统特点？</w:t>
      </w:r>
    </w:p>
    <w:p>
      <w:pPr/>
      <w:r>
        <w:t>答案：</w:t>
      </w:r>
    </w:p>
    <w:p>
      <w:pPr>
        <w:pStyle w:val="213"/>
        <w:numPr>
          <w:ilvl w:val="0"/>
          <w:numId w:val="7"/>
        </w:numPr>
        <w:tabs>
          <w:tab w:val="left" w:pos="0"/>
        </w:tabs>
      </w:pPr>
      <w:r>
        <w:t>监控主机资源和网络服务</w:t>
      </w:r>
    </w:p>
    <w:p>
      <w:pPr>
        <w:pStyle w:val="213"/>
        <w:numPr>
          <w:ilvl w:val="0"/>
          <w:numId w:val="7"/>
        </w:numPr>
        <w:tabs>
          <w:tab w:val="left" w:pos="0"/>
        </w:tabs>
      </w:pPr>
      <w:r>
        <w:t>允许用户通过设计实现简单的插件来监控自己特定的服务</w:t>
      </w:r>
    </w:p>
    <w:p>
      <w:pPr>
        <w:pStyle w:val="213"/>
        <w:numPr>
          <w:ilvl w:val="0"/>
          <w:numId w:val="7"/>
        </w:numPr>
        <w:tabs>
          <w:tab w:val="left" w:pos="0"/>
        </w:tabs>
      </w:pPr>
      <w:r>
        <w:t>当被监控对象出现问题时，会及时通知管理人员</w:t>
      </w:r>
    </w:p>
    <w:p>
      <w:pPr>
        <w:pStyle w:val="213"/>
        <w:numPr>
          <w:ilvl w:val="0"/>
          <w:numId w:val="7"/>
        </w:numPr>
        <w:tabs>
          <w:tab w:val="left" w:pos="0"/>
        </w:tabs>
      </w:pPr>
      <w:r>
        <w:t>事先定义时间处理程序，当对象出现问题时自动调用对应用的处理程序</w:t>
      </w:r>
    </w:p>
    <w:p>
      <w:pPr>
        <w:pStyle w:val="213"/>
        <w:numPr>
          <w:ilvl w:val="0"/>
          <w:numId w:val="7"/>
        </w:numPr>
        <w:tabs>
          <w:tab w:val="left" w:pos="0"/>
        </w:tabs>
      </w:pPr>
      <w:r>
        <w:t>通过Web 页面来监视对象状态，警告提示和日志文件。</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rPr>
          <w:rFonts w:ascii="宋体" w:hAnsi="宋体" w:cs="宋体"/>
          <w:szCs w:val="21"/>
        </w:rPr>
      </w:pPr>
    </w:p>
    <w:p>
      <w:pPr>
        <w:pStyle w:val="4"/>
      </w:pPr>
      <w:r>
        <w:t>CLUSTER</w:t>
      </w:r>
    </w:p>
    <w:p>
      <w:pPr>
        <w:rPr>
          <w:rFonts w:ascii="宋体" w:hAnsi="宋体" w:cs="宋体"/>
          <w:szCs w:val="21"/>
        </w:rPr>
      </w:pPr>
    </w:p>
    <w:p>
      <w:pPr>
        <w:pStyle w:val="5"/>
      </w:pPr>
      <w:r>
        <w:t>1 服务器创建存储技术有哪些？</w:t>
      </w:r>
    </w:p>
    <w:p>
      <w:pPr/>
      <w:r>
        <w:rPr>
          <w:rFonts w:ascii="宋体" w:hAnsi="宋体" w:cs="宋体"/>
          <w:szCs w:val="21"/>
        </w:rPr>
        <w:t>参考答案</w:t>
      </w:r>
    </w:p>
    <w:p>
      <w:pPr/>
      <w:r>
        <w:rPr>
          <w:rFonts w:ascii="宋体" w:hAnsi="宋体" w:cs="宋体"/>
          <w:szCs w:val="21"/>
        </w:rPr>
        <w:t>DAS</w:t>
      </w:r>
    </w:p>
    <w:p>
      <w:pPr/>
      <w:r>
        <w:rPr>
          <w:rFonts w:ascii="宋体" w:hAnsi="宋体" w:cs="宋体"/>
          <w:szCs w:val="21"/>
        </w:rPr>
        <w:t>NAS</w:t>
      </w:r>
    </w:p>
    <w:p>
      <w:pPr/>
      <w:r>
        <w:rPr>
          <w:rFonts w:ascii="宋体" w:hAnsi="宋体" w:cs="宋体"/>
          <w:szCs w:val="21"/>
        </w:rPr>
        <w:t>SAN</w:t>
      </w:r>
    </w:p>
    <w:p>
      <w:pPr>
        <w:pStyle w:val="5"/>
      </w:pPr>
      <w:r>
        <w:t>2 集群有哪些类别？</w:t>
      </w:r>
    </w:p>
    <w:p>
      <w:pPr/>
      <w:r>
        <w:rPr>
          <w:rFonts w:ascii="宋体" w:hAnsi="宋体" w:cs="宋体"/>
          <w:szCs w:val="21"/>
        </w:rPr>
        <w:t>参考答案</w:t>
      </w:r>
    </w:p>
    <w:p>
      <w:pPr/>
      <w:r>
        <w:rPr>
          <w:rFonts w:ascii="宋体" w:hAnsi="宋体" w:cs="宋体"/>
          <w:szCs w:val="21"/>
        </w:rPr>
        <w:t>高性能计算集群HPC：通过以集群开发的并行应用程序，解决复杂的科学问题。</w:t>
      </w:r>
    </w:p>
    <w:p>
      <w:pPr/>
      <w:r>
        <w:rPr>
          <w:rFonts w:ascii="宋体" w:hAnsi="宋体" w:cs="宋体"/>
          <w:szCs w:val="21"/>
        </w:rPr>
        <w:t>负载均衡（LB）集群：客户端访问负载可以在计算机集群中尽可能平均地分摊处理。</w:t>
      </w:r>
    </w:p>
    <w:p>
      <w:pPr/>
      <w:r>
        <w:rPr>
          <w:rFonts w:ascii="宋体" w:hAnsi="宋体" w:cs="宋体"/>
          <w:szCs w:val="21"/>
        </w:rPr>
        <w:t>高可用（HA）集群：当集群中的一个系统发生故障时，集群软件迅速做出反应，将该系统的任务分配到集群中其它正在工作的系统上执行。</w:t>
      </w:r>
    </w:p>
    <w:p>
      <w:pPr>
        <w:pStyle w:val="5"/>
      </w:pPr>
      <w:r>
        <w:t>3  LVS的负载平衡方式有哪些？</w:t>
      </w:r>
    </w:p>
    <w:p>
      <w:pPr/>
      <w:r>
        <w:rPr>
          <w:rFonts w:ascii="宋体" w:hAnsi="宋体" w:cs="宋体"/>
          <w:szCs w:val="21"/>
        </w:rPr>
        <w:t>参考答案</w:t>
      </w:r>
    </w:p>
    <w:p>
      <w:pPr/>
      <w:r>
        <w:rPr>
          <w:rFonts w:ascii="宋体" w:hAnsi="宋体" w:cs="宋体"/>
          <w:szCs w:val="21"/>
        </w:rPr>
        <w:t>VS/NAT：通过网络地址转换实现的虚拟服务器。Director将用户请求报文的目的地址改成选定的Real Server地址后，转发给Real Server。大并发访问时，调度器的性能成为瓶颈。</w:t>
      </w:r>
    </w:p>
    <w:p>
      <w:pPr/>
      <w:r>
        <w:rPr>
          <w:rFonts w:ascii="宋体" w:hAnsi="宋体" w:cs="宋体"/>
          <w:szCs w:val="21"/>
        </w:rPr>
        <w:t>VS/DR：直接使用路由技术实现虚拟服务器。通过改写请求报文的MAC地址，将请求发至Real Server，Real Server直接响应客户端。</w:t>
      </w:r>
    </w:p>
    <w:p>
      <w:pPr/>
      <w:r>
        <w:rPr>
          <w:rFonts w:ascii="宋体" w:hAnsi="宋体" w:cs="宋体"/>
          <w:szCs w:val="21"/>
        </w:rPr>
        <w:t>VS/TUN：通过隧道方式实现虚拟服务器。Director采用隧道技术将请求发至Real Server后，Real Server直接响应客户端。</w:t>
      </w:r>
    </w:p>
    <w:p>
      <w:pPr>
        <w:pStyle w:val="5"/>
      </w:pPr>
      <w:r>
        <w:t>4 写出至少四种LVS负载平衡的调度算法</w:t>
      </w:r>
    </w:p>
    <w:p>
      <w:pPr/>
      <w:r>
        <w:rPr>
          <w:rFonts w:ascii="宋体" w:hAnsi="宋体" w:cs="宋体"/>
          <w:szCs w:val="21"/>
        </w:rPr>
        <w:t>参考答案</w:t>
      </w:r>
    </w:p>
    <w:p>
      <w:pPr/>
      <w:r>
        <w:rPr>
          <w:rFonts w:ascii="宋体" w:hAnsi="宋体" w:cs="宋体"/>
          <w:szCs w:val="21"/>
        </w:rPr>
        <w:t>轮询（Round Robin）</w:t>
      </w:r>
    </w:p>
    <w:p>
      <w:pPr/>
      <w:r>
        <w:rPr>
          <w:rFonts w:ascii="宋体" w:hAnsi="宋体" w:cs="宋体"/>
          <w:szCs w:val="21"/>
        </w:rPr>
        <w:t>加权轮询（Weighted Round Robin）</w:t>
      </w:r>
    </w:p>
    <w:p>
      <w:pPr/>
      <w:r>
        <w:rPr>
          <w:rFonts w:ascii="宋体" w:hAnsi="宋体" w:cs="宋体"/>
          <w:szCs w:val="21"/>
        </w:rPr>
        <w:t>最少连接（Least Connections）</w:t>
      </w:r>
    </w:p>
    <w:p>
      <w:pPr/>
      <w:r>
        <w:rPr>
          <w:rFonts w:ascii="宋体" w:hAnsi="宋体" w:cs="宋体"/>
          <w:szCs w:val="21"/>
        </w:rPr>
        <w:t>加权最少连接（ Weighted Least Connections ）</w:t>
      </w:r>
    </w:p>
    <w:p>
      <w:pPr/>
      <w:r>
        <w:rPr>
          <w:rFonts w:ascii="宋体" w:hAnsi="宋体" w:cs="宋体"/>
          <w:szCs w:val="21"/>
        </w:rPr>
        <w:t>基于局部性的最少链接（Locality-Based Least Connections）</w:t>
      </w:r>
    </w:p>
    <w:p>
      <w:pPr/>
      <w:r>
        <w:rPr>
          <w:rFonts w:ascii="宋体" w:hAnsi="宋体" w:cs="宋体"/>
          <w:szCs w:val="21"/>
        </w:rPr>
        <w:t>带复制的基于局部性最少链接（Locality-Based Least Connections with Replication）</w:t>
      </w:r>
    </w:p>
    <w:p>
      <w:pPr/>
      <w:r>
        <w:rPr>
          <w:rFonts w:ascii="宋体" w:hAnsi="宋体" w:cs="宋体"/>
          <w:szCs w:val="21"/>
        </w:rPr>
        <w:t>目标地址散列（Destination Hashing）</w:t>
      </w:r>
    </w:p>
    <w:p>
      <w:pPr/>
      <w:r>
        <w:rPr>
          <w:rFonts w:ascii="宋体" w:hAnsi="宋体" w:cs="宋体"/>
          <w:szCs w:val="21"/>
        </w:rPr>
        <w:t>源地址散列（Source Hashing）</w:t>
      </w:r>
    </w:p>
    <w:p>
      <w:pPr/>
      <w:r>
        <w:rPr>
          <w:rFonts w:ascii="宋体" w:hAnsi="宋体" w:cs="宋体"/>
          <w:szCs w:val="21"/>
        </w:rPr>
        <w:t>最短的期望的延迟（Shortest Expected Delay Scheduling SED）</w:t>
      </w:r>
    </w:p>
    <w:p>
      <w:pPr/>
      <w:r>
        <w:rPr>
          <w:rFonts w:ascii="宋体" w:hAnsi="宋体" w:cs="宋体"/>
          <w:szCs w:val="21"/>
        </w:rPr>
        <w:t>最少队列调度（Never Queue Scheduling NQ）</w:t>
      </w:r>
    </w:p>
    <w:p>
      <w:pPr>
        <w:pStyle w:val="5"/>
      </w:pPr>
      <w:r>
        <w:t>5 HAProxy工作模式有哪些？</w:t>
      </w:r>
    </w:p>
    <w:p>
      <w:pPr/>
      <w:r>
        <w:rPr>
          <w:rFonts w:ascii="宋体" w:hAnsi="宋体" w:cs="宋体"/>
          <w:szCs w:val="21"/>
        </w:rPr>
        <w:t>参考答案</w:t>
      </w:r>
    </w:p>
    <w:p>
      <w:pPr/>
      <w:r>
        <w:rPr>
          <w:rFonts w:ascii="宋体" w:hAnsi="宋体" w:cs="宋体"/>
          <w:szCs w:val="21"/>
        </w:rPr>
        <w:t>mode http：客户端请求被深度分析后再发往服务器。</w:t>
      </w:r>
    </w:p>
    <w:p>
      <w:pPr/>
      <w:r>
        <w:rPr>
          <w:rFonts w:ascii="宋体" w:hAnsi="宋体" w:cs="宋体"/>
          <w:szCs w:val="21"/>
        </w:rPr>
        <w:t>mode tcp：在客户端与服务器这间建立全双工会话，不检查第七层信息。</w:t>
      </w:r>
    </w:p>
    <w:p>
      <w:pPr/>
      <w:r>
        <w:rPr>
          <w:rFonts w:ascii="宋体" w:hAnsi="宋体" w:cs="宋体"/>
          <w:szCs w:val="21"/>
        </w:rPr>
        <w:t>mode health：仅做健康状态检查，已经不建议使用。</w:t>
      </w:r>
    </w:p>
    <w:p>
      <w:pPr/>
      <w:r>
        <w:rPr>
          <w:rFonts w:ascii="宋体" w:hAnsi="宋体" w:cs="宋体"/>
          <w:szCs w:val="21"/>
        </w:rPr>
        <w:t>2 HTTP Keep-alive事务模型的特点是什么？</w:t>
      </w:r>
    </w:p>
    <w:p>
      <w:pPr>
        <w:rPr>
          <w:rFonts w:ascii="宋体" w:hAnsi="宋体" w:cs="宋体"/>
          <w:szCs w:val="21"/>
        </w:rPr>
      </w:pPr>
    </w:p>
    <w:p>
      <w:pPr/>
      <w:r>
        <w:rPr>
          <w:rFonts w:ascii="宋体" w:hAnsi="宋体" w:cs="宋体"/>
          <w:szCs w:val="21"/>
        </w:rPr>
        <w:t>参考答案</w:t>
      </w:r>
    </w:p>
    <w:p>
      <w:pPr/>
      <w:r>
        <w:rPr>
          <w:rFonts w:ascii="宋体" w:hAnsi="宋体" w:cs="宋体"/>
          <w:szCs w:val="21"/>
        </w:rPr>
        <w:t>一次连接可以传输多个请求；</w:t>
      </w:r>
    </w:p>
    <w:p>
      <w:pPr/>
      <w:r>
        <w:rPr>
          <w:rFonts w:ascii="宋体" w:hAnsi="宋体" w:cs="宋体"/>
          <w:szCs w:val="21"/>
        </w:rPr>
        <w:t>客户端需要知道传输内容的长度，以避免无限期的等待传输结束；</w:t>
      </w:r>
    </w:p>
    <w:p>
      <w:pPr/>
      <w:r>
        <w:rPr>
          <w:rFonts w:ascii="宋体" w:hAnsi="宋体" w:cs="宋体"/>
          <w:szCs w:val="21"/>
        </w:rPr>
        <w:t>降低两个HTTP事务间的延迟；</w:t>
      </w:r>
    </w:p>
    <w:p>
      <w:pPr/>
      <w:r>
        <w:rPr>
          <w:rFonts w:ascii="宋体" w:hAnsi="宋体" w:cs="宋体"/>
          <w:szCs w:val="21"/>
        </w:rPr>
        <w:t>需要相对较少的服务器资源。</w:t>
      </w:r>
    </w:p>
    <w:p>
      <w:pPr>
        <w:pStyle w:val="5"/>
      </w:pPr>
      <w:r>
        <w:t>6 HAProxy配置文件有哪些组成部分？</w:t>
      </w:r>
    </w:p>
    <w:p>
      <w:pPr/>
      <w:r>
        <w:rPr>
          <w:rFonts w:ascii="宋体" w:hAnsi="宋体" w:cs="宋体"/>
          <w:szCs w:val="21"/>
        </w:rPr>
        <w:t>参考答案</w:t>
      </w:r>
    </w:p>
    <w:p>
      <w:pPr/>
      <w:r>
        <w:rPr>
          <w:rFonts w:ascii="宋体" w:hAnsi="宋体" w:cs="宋体"/>
          <w:szCs w:val="21"/>
        </w:rPr>
        <w:t>default：为后续的其他部分设置缺省参数，缺省参数可以被后续部分重置；</w:t>
      </w:r>
    </w:p>
    <w:p>
      <w:pPr/>
      <w:r>
        <w:rPr>
          <w:rFonts w:ascii="宋体" w:hAnsi="宋体" w:cs="宋体"/>
          <w:szCs w:val="21"/>
        </w:rPr>
        <w:t>frontend：描述集群接收客户端请求的信息集合；</w:t>
      </w:r>
    </w:p>
    <w:p>
      <w:pPr/>
      <w:r>
        <w:rPr>
          <w:rFonts w:ascii="宋体" w:hAnsi="宋体" w:cs="宋体"/>
          <w:szCs w:val="21"/>
        </w:rPr>
        <w:t>backend：描述转发链接的后端服务器集合；</w:t>
      </w:r>
    </w:p>
    <w:p>
      <w:pPr/>
      <w:r>
        <w:rPr>
          <w:rFonts w:ascii="宋体" w:hAnsi="宋体" w:cs="宋体"/>
          <w:szCs w:val="21"/>
        </w:rPr>
        <w:t>listen：把frontend和backend结合到一起的完整声明。</w:t>
      </w:r>
    </w:p>
    <w:p>
      <w:pPr>
        <w:pStyle w:val="5"/>
      </w:pPr>
      <w:r>
        <w:t>7 写出RHCS的核心组件名称？</w:t>
      </w:r>
    </w:p>
    <w:p>
      <w:pPr/>
      <w:r>
        <w:rPr>
          <w:rFonts w:ascii="宋体" w:hAnsi="宋体" w:cs="宋体"/>
          <w:szCs w:val="21"/>
        </w:rPr>
        <w:t>参考答案</w:t>
      </w:r>
    </w:p>
    <w:p>
      <w:pPr/>
      <w:r>
        <w:rPr>
          <w:rFonts w:ascii="宋体" w:hAnsi="宋体" w:cs="宋体"/>
          <w:szCs w:val="21"/>
        </w:rPr>
        <w:t>cman（cluster manager）：集群管理器；</w:t>
      </w:r>
    </w:p>
    <w:p>
      <w:pPr/>
      <w:r>
        <w:rPr>
          <w:rFonts w:ascii="宋体" w:hAnsi="宋体" w:cs="宋体"/>
          <w:szCs w:val="21"/>
        </w:rPr>
        <w:t>rgmanger（Cluster resource group manager）：集群资源管理器；</w:t>
      </w:r>
    </w:p>
    <w:p>
      <w:pPr/>
      <w:r>
        <w:rPr>
          <w:rFonts w:ascii="宋体" w:hAnsi="宋体" w:cs="宋体"/>
          <w:szCs w:val="21"/>
        </w:rPr>
        <w:t>corosync：集群间通信软件；</w:t>
      </w:r>
    </w:p>
    <w:p>
      <w:pPr/>
      <w:r>
        <w:rPr>
          <w:rFonts w:ascii="宋体" w:hAnsi="宋体" w:cs="宋体"/>
          <w:szCs w:val="21"/>
        </w:rPr>
        <w:t>rcci：集群远程管理器。</w:t>
      </w:r>
    </w:p>
    <w:p>
      <w:pPr>
        <w:pStyle w:val="5"/>
      </w:pPr>
      <w:r>
        <w:t>8 写出RHCS高可用集群配置流程</w:t>
      </w:r>
    </w:p>
    <w:p>
      <w:pPr/>
      <w:r>
        <w:rPr>
          <w:rFonts w:ascii="宋体" w:hAnsi="宋体" w:cs="宋体"/>
          <w:szCs w:val="21"/>
        </w:rPr>
        <w:t>参考答案</w:t>
      </w:r>
    </w:p>
    <w:p>
      <w:pPr/>
      <w:r>
        <w:rPr>
          <w:rFonts w:ascii="宋体" w:hAnsi="宋体" w:cs="宋体"/>
          <w:szCs w:val="21"/>
        </w:rPr>
        <w:t>配置yum服务器和客户端；</w:t>
      </w:r>
    </w:p>
    <w:p>
      <w:pPr/>
      <w:r>
        <w:rPr>
          <w:rFonts w:ascii="宋体" w:hAnsi="宋体" w:cs="宋体"/>
          <w:szCs w:val="21"/>
        </w:rPr>
        <w:t>设置iSCSI共享存储；</w:t>
      </w:r>
    </w:p>
    <w:p>
      <w:pPr/>
      <w:r>
        <w:rPr>
          <w:rFonts w:ascii="宋体" w:hAnsi="宋体" w:cs="宋体"/>
          <w:szCs w:val="21"/>
        </w:rPr>
        <w:t>节点上设置iSCSI客户端连接；</w:t>
      </w:r>
    </w:p>
    <w:p>
      <w:pPr/>
      <w:r>
        <w:rPr>
          <w:rFonts w:ascii="宋体" w:hAnsi="宋体" w:cs="宋体"/>
          <w:szCs w:val="21"/>
        </w:rPr>
        <w:t>关闭node1~3节点上的NetworkManager服务；</w:t>
      </w:r>
    </w:p>
    <w:p>
      <w:pPr/>
      <w:r>
        <w:rPr>
          <w:rFonts w:ascii="宋体" w:hAnsi="宋体" w:cs="宋体"/>
          <w:szCs w:val="21"/>
        </w:rPr>
        <w:t>节点上安装ricci通信工具；</w:t>
      </w:r>
    </w:p>
    <w:p>
      <w:pPr/>
      <w:r>
        <w:rPr>
          <w:rFonts w:ascii="宋体" w:hAnsi="宋体" w:cs="宋体"/>
          <w:szCs w:val="21"/>
        </w:rPr>
        <w:t>安装luci Web界面集群管理工具；</w:t>
      </w:r>
    </w:p>
    <w:p>
      <w:pPr/>
      <w:r>
        <w:rPr>
          <w:rFonts w:ascii="宋体" w:hAnsi="宋体" w:cs="宋体"/>
          <w:szCs w:val="21"/>
        </w:rPr>
        <w:t>通过luci安装集群；</w:t>
      </w:r>
    </w:p>
    <w:p>
      <w:pPr/>
      <w:r>
        <w:rPr>
          <w:rFonts w:ascii="宋体" w:hAnsi="宋体" w:cs="宋体"/>
          <w:szCs w:val="21"/>
        </w:rPr>
        <w:t>配置fence；</w:t>
      </w:r>
    </w:p>
    <w:p>
      <w:pPr/>
      <w:r>
        <w:rPr>
          <w:rFonts w:ascii="宋体" w:hAnsi="宋体" w:cs="宋体"/>
          <w:szCs w:val="21"/>
        </w:rPr>
        <w:t>配置apache高可用集群。</w:t>
      </w:r>
    </w:p>
    <w:p>
      <w:pPr>
        <w:rPr>
          <w:rFonts w:ascii="宋体" w:hAnsi="宋体" w:cs="宋体"/>
          <w:szCs w:val="21"/>
        </w:rPr>
      </w:pPr>
    </w:p>
    <w:p>
      <w:pPr>
        <w:pStyle w:val="5"/>
      </w:pPr>
      <w:r>
        <w:t>9 LVS 三种工作模式原理、以及优缺点比较</w:t>
      </w:r>
    </w:p>
    <w:p>
      <w:pPr/>
      <w:r>
        <w:rPr>
          <w:b/>
        </w:rPr>
        <w:t>一、NAT模式（VS-NAT）</w:t>
      </w:r>
    </w:p>
    <w:p>
      <w:pPr/>
    </w:p>
    <w:p>
      <w:pPr/>
      <w:r>
        <w:rPr>
          <w:b/>
        </w:rPr>
        <w:t>原理：</w:t>
      </w:r>
      <w:r>
        <w:t>就是把客户端发来的数据包的IP头的目的地址，在负载均衡器上换成其中一台RS的IP地址，并发至此RS来处理,RS处理完成后把数据交给经过负载均衡器,负载均衡器再把数据包的原IP地址改为自己的IP，将目的地址改为客户端IP地址即可</w:t>
      </w:r>
      <w:r>
        <w:rPr>
          <w:rFonts w:ascii="MS Mincho" w:hAnsi="MS Mincho" w:eastAsia="MS Mincho" w:cs="MS Mincho"/>
        </w:rPr>
        <w:t>｡</w:t>
      </w:r>
      <w:r>
        <w:rPr>
          <w:rFonts w:ascii="宋体" w:hAnsi="宋体" w:cs="宋体"/>
        </w:rPr>
        <w:t>期间</w:t>
      </w:r>
      <w:r>
        <w:t>,无论是进来的流量,还是出去的流量,都必须经过负载均衡器</w:t>
      </w:r>
      <w:r>
        <w:rPr>
          <w:rFonts w:ascii="MS Mincho" w:hAnsi="MS Mincho" w:eastAsia="MS Mincho" w:cs="MS Mincho"/>
        </w:rPr>
        <w:t>｡</w:t>
      </w:r>
    </w:p>
    <w:p>
      <w:pPr/>
    </w:p>
    <w:p>
      <w:pPr/>
      <w:r>
        <w:rPr>
          <w:b/>
        </w:rPr>
        <w:t>优点：</w:t>
      </w:r>
      <w:r>
        <w:t>集群中的物理服务器可以使用任何支持TCP/IP操作系统，只有负载均衡器需要一个合法的IP地址。</w:t>
      </w:r>
    </w:p>
    <w:p>
      <w:pPr/>
    </w:p>
    <w:p>
      <w:pPr/>
      <w:r>
        <w:rPr>
          <w:b/>
        </w:rPr>
        <w:t>缺点：</w:t>
      </w:r>
      <w:r>
        <w:t>扩展性有限。当服务器节点（普通PC服务器）增长过多时,负载均衡器将成为整个系统的瓶颈，因为所有的请求包和应答包的流向都经过负载均衡器。当服务器节点过多时，大量的数据包都交汇在负载均衡器那，速度就会变慢！</w:t>
      </w:r>
    </w:p>
    <w:p>
      <w:pPr>
        <w:rPr>
          <w:b/>
        </w:rPr>
      </w:pPr>
    </w:p>
    <w:p>
      <w:pPr/>
      <w:r>
        <w:rPr>
          <w:b/>
        </w:rPr>
        <w:t>二、IP隧道模式（VS-TUN）</w:t>
      </w:r>
    </w:p>
    <w:p>
      <w:pPr>
        <w:rPr>
          <w:b/>
        </w:rPr>
      </w:pPr>
    </w:p>
    <w:p>
      <w:pPr/>
      <w:r>
        <w:rPr>
          <w:b/>
        </w:rPr>
        <w:t>原理：</w:t>
      </w:r>
      <w:r>
        <w:t>首先要知道，互联网上的大多Internet服务的请求包很短小，而应答包通常很大。那么隧道模式就是，把客户端发来的数据包，封装一个新的IP头标记(仅目的IP)发给RS,RS收到后,先把数据包的头解开,还原数据包,处理后,直接返回给客户端,不需要再经过负载均衡器</w:t>
      </w:r>
      <w:r>
        <w:rPr>
          <w:rFonts w:ascii="MS Mincho" w:hAnsi="MS Mincho" w:eastAsia="MS Mincho" w:cs="MS Mincho"/>
        </w:rPr>
        <w:t>｡</w:t>
      </w:r>
      <w:r>
        <w:rPr>
          <w:rFonts w:ascii="宋体" w:hAnsi="宋体" w:cs="宋体"/>
        </w:rPr>
        <w:t>注意</w:t>
      </w:r>
      <w:r>
        <w:t>,由于RS需要对负载均衡器发过来的数据包进行还原,所以说必须支持IPTUNNEL协议</w:t>
      </w:r>
      <w:r>
        <w:rPr>
          <w:rFonts w:ascii="MS Mincho" w:hAnsi="MS Mincho" w:eastAsia="MS Mincho" w:cs="MS Mincho"/>
        </w:rPr>
        <w:t>｡</w:t>
      </w:r>
      <w:r>
        <w:rPr>
          <w:rFonts w:ascii="宋体" w:hAnsi="宋体" w:cs="宋体"/>
        </w:rPr>
        <w:t>所以</w:t>
      </w:r>
      <w:r>
        <w:t>,在RS的内核中,必须编译支持IPTUNNEL这个选项</w:t>
      </w:r>
    </w:p>
    <w:p>
      <w:pPr/>
    </w:p>
    <w:p>
      <w:pPr/>
      <w:r>
        <w:rPr>
          <w:b/>
        </w:rPr>
        <w:t>优点：</w:t>
      </w:r>
      <w:r>
        <w:t>负载均衡器只负责将请求包分发给后端节点服务器，而RS将应答包直接发给用户。所以，减少了负载均衡器的大量数据流动，负载均衡器不再是系统的瓶颈，就能处理很巨大的请求量，这种方式，一台负载均衡器能够为很多RS进行分发。而且跑在公网上就能进行不同地域的分发。</w:t>
      </w:r>
    </w:p>
    <w:p>
      <w:pPr/>
    </w:p>
    <w:p>
      <w:pPr/>
      <w:r>
        <w:rPr>
          <w:b/>
        </w:rPr>
        <w:t>缺点：</w:t>
      </w:r>
      <w:r>
        <w:t>隧道模式的RS节点需要合法IP，这种方式需要所有的服务器支持”IP Tunneling”(IP Encapsulation)协议，服务器可能只局限在部分Linux系统上。</w:t>
      </w:r>
    </w:p>
    <w:p>
      <w:pPr/>
    </w:p>
    <w:p>
      <w:pPr/>
      <w:r>
        <w:rPr>
          <w:b/>
        </w:rPr>
        <w:t>三、直接路由模式（VS-DR）</w:t>
      </w:r>
    </w:p>
    <w:p>
      <w:pPr/>
    </w:p>
    <w:p>
      <w:pPr/>
      <w:r>
        <w:rPr>
          <w:b/>
        </w:rPr>
        <w:t>原理：</w:t>
      </w:r>
      <w:r>
        <w:t>负载均衡器和RS都使用同一个IP对外服务</w:t>
      </w:r>
      <w:r>
        <w:rPr>
          <w:rFonts w:ascii="MS Mincho" w:hAnsi="MS Mincho" w:eastAsia="MS Mincho" w:cs="MS Mincho"/>
        </w:rPr>
        <w:t>｡</w:t>
      </w:r>
      <w:r>
        <w:rPr>
          <w:rFonts w:ascii="宋体" w:hAnsi="宋体" w:cs="宋体"/>
        </w:rPr>
        <w:t>但只有</w:t>
      </w:r>
      <w:r>
        <w:t>DR对ARP请求进行响应,所有RS对本身这个IP的ARP请求保持静默</w:t>
      </w:r>
      <w:r>
        <w:rPr>
          <w:rFonts w:ascii="MS Mincho" w:hAnsi="MS Mincho" w:eastAsia="MS Mincho" w:cs="MS Mincho"/>
        </w:rPr>
        <w:t>｡</w:t>
      </w:r>
      <w:r>
        <w:rPr>
          <w:rFonts w:ascii="宋体" w:hAnsi="宋体" w:cs="宋体"/>
        </w:rPr>
        <w:t>也就是说</w:t>
      </w:r>
      <w:r>
        <w:t>,网关会把对这个服务IP的请求全部定向给DR,而DR收到数据包后根据调度算法,找出对应的RS,把目的MAC地址改为RS的MAC（因为IP一致）并将请求分发给这台RS</w:t>
      </w:r>
      <w:r>
        <w:rPr>
          <w:rFonts w:ascii="MS Mincho" w:hAnsi="MS Mincho" w:eastAsia="MS Mincho" w:cs="MS Mincho"/>
        </w:rPr>
        <w:t>｡</w:t>
      </w:r>
      <w:r>
        <w:rPr>
          <w:rFonts w:ascii="宋体" w:hAnsi="宋体" w:cs="宋体"/>
        </w:rPr>
        <w:t>这时</w:t>
      </w:r>
      <w:r>
        <w:t>RS收到这个数据包,处理完成之后，由于IP一致，可以直接将数据返给客户，则等于直接从客户端收到这个数据包无异,处理后直接返回给客户端</w:t>
      </w:r>
      <w:r>
        <w:rPr>
          <w:rFonts w:ascii="MS Mincho" w:hAnsi="MS Mincho" w:eastAsia="MS Mincho" w:cs="MS Mincho"/>
        </w:rPr>
        <w:t>｡</w:t>
      </w:r>
      <w:r>
        <w:rPr>
          <w:rFonts w:ascii="宋体" w:hAnsi="宋体" w:cs="宋体"/>
        </w:rPr>
        <w:t>由于负载均衡器要对二层包头进行改换</w:t>
      </w:r>
      <w:r>
        <w:t>,所以负载均衡器和RS之间必须在一个广播域,也可以简单的理解为在同一台交换机上</w:t>
      </w:r>
      <w:r>
        <w:rPr>
          <w:rFonts w:ascii="MS Mincho" w:hAnsi="MS Mincho" w:eastAsia="MS Mincho" w:cs="MS Mincho"/>
        </w:rPr>
        <w:t>｡</w:t>
      </w:r>
    </w:p>
    <w:p>
      <w:pPr/>
    </w:p>
    <w:p>
      <w:pPr/>
      <w:r>
        <w:rPr>
          <w:b/>
        </w:rPr>
        <w:t>优点：</w:t>
      </w:r>
      <w:r>
        <w:t>和TUN（隧道模式）一样，负载均衡器也只是分发请求，应答包通过单独的路由方法返回给客户端。与VS-TUN相比，VS-DR这种实现方式不需要隧道结构，因此可以使用大多数操作系统做为物理服务器。</w:t>
      </w:r>
    </w:p>
    <w:p>
      <w:pPr/>
    </w:p>
    <w:p>
      <w:pPr/>
      <w:r>
        <w:rPr>
          <w:b/>
        </w:rPr>
        <w:t>缺点：</w:t>
      </w:r>
      <w:r>
        <w:t>（不能说缺点，只能说是不足）要求负载均衡器的网卡必须与物理网卡在一个物理段上。</w:t>
      </w:r>
    </w:p>
    <w:p>
      <w:pPr/>
    </w:p>
    <w:p>
      <w:pPr/>
    </w:p>
    <w:p>
      <w:pPr/>
      <w:r>
        <w:t>10  LVS简介？</w:t>
      </w:r>
    </w:p>
    <w:p>
      <w:pPr/>
    </w:p>
    <w:p>
      <w:pPr/>
      <w:r>
        <w:t>答案：</w:t>
      </w:r>
    </w:p>
    <w:p>
      <w:pPr>
        <w:ind w:firstLine="420"/>
      </w:pPr>
      <w:r>
        <w:t>LVS 是</w:t>
      </w:r>
      <w:r>
        <w:rPr>
          <w:rFonts w:eastAsia="Calibri" w:cs="Calibri"/>
        </w:rPr>
        <w:t xml:space="preserve"> </w:t>
      </w:r>
      <w:r>
        <w:t>Linux  Virtual Server ，Linux 虚拟服务器；是一个虚拟的服务器集群【多台机器</w:t>
      </w:r>
      <w:r>
        <w:rPr>
          <w:rFonts w:eastAsia="Calibri" w:cs="Calibri"/>
        </w:rPr>
        <w:t xml:space="preserve"> </w:t>
      </w:r>
      <w:r>
        <w:t>LB IP】。LVS 集群分为三层结构:</w:t>
      </w:r>
    </w:p>
    <w:p>
      <w:pPr/>
    </w:p>
    <w:p>
      <w:pPr/>
      <w:r>
        <w:t>负载调度器(load balancer)：它是整个LVS 集群对外的前端机器，负责将client请求发送到一组服务器[多台LB IP]上执行，而client端认为是返回来一个同一个IP【通常把这个IP 称为虚拟IP/VIP】</w:t>
      </w:r>
    </w:p>
    <w:p>
      <w:pPr/>
      <w:r>
        <w:t>服务器池(server pool)：一组真正执行client 请求的服务器，一般是我们的web服务器；除了web，还有FTP，MAIL，DNS</w:t>
      </w:r>
    </w:p>
    <w:p>
      <w:pPr/>
      <w:r>
        <w:t>共享存储(shared stored)：它为</w:t>
      </w:r>
      <w:r>
        <w:rPr>
          <w:rFonts w:eastAsia="Calibri" w:cs="Calibri"/>
        </w:rPr>
        <w:t xml:space="preserve"> </w:t>
      </w:r>
      <w:r>
        <w:t>server pool 提供了一个共享的存储区，很容易让服务器池拥有相同的内容，提供相同的服务[不是很理解]</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4"/>
      </w:pPr>
      <w:r>
        <w:t>面试问答题</w:t>
      </w:r>
    </w:p>
    <w:p>
      <w:pPr>
        <w:rPr>
          <w:rFonts w:ascii="宋体" w:hAnsi="宋体" w:cs="宋体"/>
          <w:szCs w:val="21"/>
        </w:rPr>
      </w:pPr>
    </w:p>
    <w:p>
      <w:pPr>
        <w:rPr>
          <w:rFonts w:ascii="宋体" w:hAnsi="宋体" w:cs="宋体"/>
          <w:szCs w:val="21"/>
        </w:rPr>
      </w:pPr>
    </w:p>
    <w:p>
      <w:pPr>
        <w:pStyle w:val="5"/>
      </w:pPr>
      <w:r>
        <w:t>常用服务的端口</w:t>
      </w:r>
    </w:p>
    <w:p>
      <w:pPr>
        <w:rPr>
          <w:rFonts w:ascii="宋体" w:hAnsi="宋体" w:cs="宋体"/>
          <w:color w:val="FF0000"/>
          <w:szCs w:val="21"/>
        </w:rPr>
      </w:pPr>
    </w:p>
    <w:p>
      <w:pPr/>
      <w:bookmarkStart w:id="6" w:name="OLE_LINK16"/>
      <w:bookmarkStart w:id="7" w:name="OLE_LINK15"/>
      <w:r>
        <w:rPr>
          <w:rFonts w:ascii="宋体" w:hAnsi="宋体" w:cs="宋体"/>
          <w:color w:val="FF0000"/>
          <w:szCs w:val="21"/>
        </w:rPr>
        <w:t>HTTP:</w:t>
      </w:r>
      <w:r>
        <w:rPr>
          <w:rFonts w:ascii="宋体" w:hAnsi="宋体" w:cs="宋体"/>
          <w:color w:val="FF0000"/>
          <w:szCs w:val="21"/>
        </w:rPr>
        <w:tab/>
      </w:r>
      <w:r>
        <w:rPr>
          <w:rFonts w:ascii="宋体" w:hAnsi="宋体" w:cs="宋体"/>
          <w:color w:val="FF0000"/>
          <w:szCs w:val="21"/>
        </w:rPr>
        <w:t>80</w:t>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FTP:</w:t>
      </w:r>
      <w:r>
        <w:rPr>
          <w:rFonts w:ascii="宋体" w:hAnsi="宋体" w:cs="宋体"/>
          <w:color w:val="FF0000"/>
          <w:szCs w:val="21"/>
        </w:rPr>
        <w:tab/>
      </w:r>
      <w:r>
        <w:rPr>
          <w:rFonts w:ascii="宋体" w:hAnsi="宋体" w:cs="宋体"/>
          <w:color w:val="FF0000"/>
          <w:szCs w:val="21"/>
        </w:rPr>
        <w:t>21</w:t>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DNS:</w:t>
      </w:r>
      <w:r>
        <w:rPr>
          <w:rFonts w:ascii="宋体" w:hAnsi="宋体" w:cs="宋体"/>
          <w:color w:val="FF0000"/>
          <w:szCs w:val="21"/>
        </w:rPr>
        <w:tab/>
      </w:r>
      <w:r>
        <w:rPr>
          <w:rFonts w:ascii="宋体" w:hAnsi="宋体" w:cs="宋体"/>
          <w:color w:val="FF0000"/>
          <w:szCs w:val="21"/>
        </w:rPr>
        <w:t>53</w:t>
      </w:r>
      <w:r>
        <w:rPr>
          <w:rFonts w:ascii="宋体" w:hAnsi="宋体" w:cs="宋体"/>
          <w:color w:val="FF0000"/>
          <w:szCs w:val="21"/>
        </w:rPr>
        <w:tab/>
      </w:r>
      <w:r>
        <w:rPr>
          <w:rFonts w:ascii="宋体" w:hAnsi="宋体" w:cs="宋体"/>
          <w:color w:val="FF0000"/>
          <w:szCs w:val="21"/>
        </w:rPr>
        <w:t xml:space="preserve"> POP3:110</w:t>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SMTP:</w:t>
      </w:r>
      <w:r>
        <w:rPr>
          <w:rFonts w:ascii="宋体" w:hAnsi="宋体" w:cs="宋体"/>
          <w:color w:val="FF0000"/>
          <w:szCs w:val="21"/>
        </w:rPr>
        <w:tab/>
      </w:r>
      <w:r>
        <w:rPr>
          <w:rFonts w:ascii="宋体" w:hAnsi="宋体" w:cs="宋体"/>
          <w:color w:val="FF0000"/>
          <w:szCs w:val="21"/>
        </w:rPr>
        <w:t>25</w:t>
      </w:r>
      <w:r>
        <w:rPr>
          <w:rFonts w:ascii="宋体" w:hAnsi="宋体" w:cs="宋体"/>
          <w:color w:val="FF0000"/>
          <w:szCs w:val="21"/>
        </w:rPr>
        <w:tab/>
      </w:r>
      <w:r>
        <w:rPr>
          <w:rFonts w:ascii="宋体" w:hAnsi="宋体" w:cs="宋体"/>
          <w:color w:val="FF0000"/>
          <w:szCs w:val="21"/>
        </w:rPr>
        <w:tab/>
      </w:r>
    </w:p>
    <w:p>
      <w:pPr/>
      <w:r>
        <w:rPr>
          <w:rFonts w:ascii="宋体" w:hAnsi="宋体" w:cs="宋体"/>
          <w:color w:val="FF0000"/>
          <w:szCs w:val="21"/>
        </w:rPr>
        <w:t>SSH:</w:t>
      </w:r>
      <w:r>
        <w:rPr>
          <w:rFonts w:ascii="宋体" w:hAnsi="宋体" w:cs="宋体"/>
          <w:color w:val="FF0000"/>
          <w:szCs w:val="21"/>
        </w:rPr>
        <w:tab/>
      </w:r>
      <w:r>
        <w:rPr>
          <w:rFonts w:ascii="宋体" w:hAnsi="宋体" w:cs="宋体"/>
          <w:color w:val="FF0000"/>
          <w:szCs w:val="21"/>
        </w:rPr>
        <w:t>22</w:t>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NGINX:</w:t>
      </w:r>
      <w:r>
        <w:rPr>
          <w:rFonts w:ascii="宋体" w:hAnsi="宋体" w:cs="宋体"/>
          <w:color w:val="FF0000"/>
          <w:szCs w:val="21"/>
        </w:rPr>
        <w:tab/>
      </w:r>
      <w:r>
        <w:rPr>
          <w:rFonts w:ascii="宋体" w:hAnsi="宋体" w:cs="宋体"/>
          <w:color w:val="FF0000"/>
          <w:szCs w:val="21"/>
        </w:rPr>
        <w:t>80</w:t>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SQUID:</w:t>
      </w:r>
      <w:r>
        <w:rPr>
          <w:rFonts w:ascii="宋体" w:hAnsi="宋体" w:cs="宋体"/>
          <w:color w:val="FF0000"/>
          <w:szCs w:val="21"/>
        </w:rPr>
        <w:tab/>
      </w:r>
      <w:r>
        <w:rPr>
          <w:rFonts w:ascii="宋体" w:hAnsi="宋体" w:cs="宋体"/>
          <w:color w:val="FF0000"/>
          <w:szCs w:val="21"/>
        </w:rPr>
        <w:t>3128</w:t>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NAGIOS:</w:t>
      </w:r>
      <w:r>
        <w:rPr>
          <w:rFonts w:ascii="宋体" w:hAnsi="宋体" w:cs="宋体"/>
          <w:color w:val="FF0000"/>
          <w:szCs w:val="21"/>
        </w:rPr>
        <w:tab/>
      </w:r>
      <w:r>
        <w:rPr>
          <w:rFonts w:ascii="宋体" w:hAnsi="宋体" w:cs="宋体"/>
          <w:color w:val="FF0000"/>
          <w:szCs w:val="21"/>
        </w:rPr>
        <w:t>5666</w:t>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MEMCHACHED:11211</w:t>
      </w:r>
    </w:p>
    <w:p>
      <w:pPr/>
      <w:r>
        <w:rPr>
          <w:rFonts w:ascii="宋体" w:hAnsi="宋体" w:cs="宋体"/>
          <w:color w:val="FF0000"/>
          <w:szCs w:val="21"/>
        </w:rPr>
        <w:t>MYSQL:</w:t>
      </w:r>
      <w:r>
        <w:rPr>
          <w:rFonts w:ascii="宋体" w:hAnsi="宋体" w:cs="宋体"/>
          <w:color w:val="FF0000"/>
          <w:szCs w:val="21"/>
        </w:rPr>
        <w:tab/>
      </w:r>
      <w:r>
        <w:rPr>
          <w:rFonts w:ascii="宋体" w:hAnsi="宋体" w:cs="宋体"/>
          <w:color w:val="FF0000"/>
          <w:szCs w:val="21"/>
        </w:rPr>
        <w:t>3360</w:t>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TOMCAT:</w:t>
      </w:r>
      <w:r>
        <w:rPr>
          <w:rFonts w:ascii="宋体" w:hAnsi="宋体" w:cs="宋体"/>
          <w:color w:val="FF0000"/>
          <w:szCs w:val="21"/>
        </w:rPr>
        <w:tab/>
      </w:r>
      <w:r>
        <w:rPr>
          <w:rFonts w:ascii="宋体" w:hAnsi="宋体" w:cs="宋体"/>
          <w:color w:val="FF0000"/>
          <w:szCs w:val="21"/>
        </w:rPr>
        <w:t>8080</w:t>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NFS:</w:t>
      </w:r>
      <w:r>
        <w:rPr>
          <w:rFonts w:ascii="宋体" w:hAnsi="宋体" w:cs="宋体"/>
          <w:color w:val="FF0000"/>
          <w:szCs w:val="21"/>
        </w:rPr>
        <w:tab/>
      </w:r>
      <w:r>
        <w:rPr>
          <w:rFonts w:ascii="宋体" w:hAnsi="宋体" w:cs="宋体"/>
          <w:color w:val="FF0000"/>
          <w:szCs w:val="21"/>
        </w:rPr>
        <w:t>2049</w:t>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TLENET:</w:t>
      </w:r>
      <w:r>
        <w:rPr>
          <w:rFonts w:ascii="宋体" w:hAnsi="宋体" w:cs="宋体"/>
          <w:color w:val="FF0000"/>
          <w:szCs w:val="21"/>
        </w:rPr>
        <w:tab/>
      </w:r>
      <w:r>
        <w:rPr>
          <w:rFonts w:ascii="宋体" w:hAnsi="宋体" w:cs="宋体"/>
          <w:color w:val="FF0000"/>
          <w:szCs w:val="21"/>
        </w:rPr>
        <w:t>23</w:t>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ab/>
      </w:r>
      <w:r>
        <w:rPr>
          <w:rFonts w:ascii="宋体" w:hAnsi="宋体" w:cs="宋体"/>
          <w:color w:val="FF0000"/>
          <w:szCs w:val="21"/>
        </w:rPr>
        <w:t>HTTPS:443</w:t>
      </w:r>
    </w:p>
    <w:p>
      <w:pPr/>
      <w:r>
        <w:rPr>
          <w:rFonts w:ascii="宋体" w:hAnsi="宋体" w:cs="宋体"/>
          <w:color w:val="FF0000"/>
          <w:szCs w:val="21"/>
        </w:rPr>
        <w:t>SAMBA:  UDP 138    TCP 139    POSTFIX:  25     IMAP:  143    zabbix：10051  cacti：</w:t>
      </w:r>
    </w:p>
    <w:bookmarkEnd w:id="6"/>
    <w:p>
      <w:pPr/>
      <w:r>
        <w:rPr>
          <w:rFonts w:ascii="宋体" w:hAnsi="宋体" w:cs="宋体"/>
          <w:color w:val="FF0000"/>
          <w:szCs w:val="21"/>
        </w:rPr>
        <w:t>DHCP：68</w:t>
      </w:r>
    </w:p>
    <w:bookmarkEnd w:id="7"/>
    <w:p>
      <w:pPr>
        <w:rPr>
          <w:rFonts w:ascii="宋体" w:hAnsi="宋体" w:cs="宋体"/>
          <w:szCs w:val="21"/>
        </w:rPr>
      </w:pPr>
    </w:p>
    <w:p>
      <w:pPr>
        <w:rPr>
          <w:rFonts w:ascii="宋体" w:hAnsi="宋体" w:cs="宋体"/>
          <w:szCs w:val="21"/>
        </w:rPr>
      </w:pPr>
    </w:p>
    <w:p>
      <w:pPr>
        <w:rPr>
          <w:rFonts w:ascii="宋体" w:hAnsi="宋体" w:cs="宋体"/>
          <w:szCs w:val="21"/>
        </w:rPr>
      </w:pPr>
    </w:p>
    <w:p>
      <w:pPr>
        <w:rPr>
          <w:rFonts w:ascii="宋体" w:hAnsi="宋体" w:cs="宋体"/>
          <w:szCs w:val="21"/>
        </w:rPr>
      </w:pPr>
    </w:p>
    <w:p>
      <w:pPr>
        <w:pStyle w:val="5"/>
      </w:pPr>
      <w:r>
        <w:rPr>
          <w:rFonts w:ascii="宋体" w:hAnsi="宋体" w:cs="宋体"/>
          <w:bCs/>
          <w:sz w:val="21"/>
          <w:szCs w:val="21"/>
        </w:rPr>
        <w:t>常说的1U,2U,3U,4U服务器是什么意思？</w:t>
      </w:r>
    </w:p>
    <w:p>
      <w:pPr>
        <w:rPr>
          <w:rFonts w:ascii="宋体" w:hAnsi="宋体" w:cs="宋体"/>
          <w:szCs w:val="21"/>
        </w:rPr>
      </w:pPr>
    </w:p>
    <w:p>
      <w:pPr/>
      <w:r>
        <w:rPr>
          <w:rFonts w:ascii="宋体" w:hAnsi="宋体" w:cs="宋体"/>
          <w:szCs w:val="21"/>
        </w:rPr>
        <w:t xml:space="preserve">这是指的服务器大小规格 </w:t>
      </w:r>
    </w:p>
    <w:p>
      <w:pPr/>
      <w:r>
        <w:rPr>
          <w:rFonts w:ascii="宋体" w:hAnsi="宋体" w:cs="宋体"/>
          <w:szCs w:val="21"/>
        </w:rPr>
        <w:t xml:space="preserve">1U=4.45cm </w:t>
      </w:r>
    </w:p>
    <w:p>
      <w:pPr/>
      <w:r>
        <w:rPr>
          <w:rFonts w:ascii="宋体" w:hAnsi="宋体" w:cs="宋体"/>
          <w:szCs w:val="21"/>
        </w:rPr>
        <w:t xml:space="preserve">2U=8.9cm </w:t>
      </w:r>
    </w:p>
    <w:p>
      <w:pPr/>
      <w:r>
        <w:rPr>
          <w:rFonts w:ascii="宋体" w:hAnsi="宋体" w:cs="宋体"/>
          <w:szCs w:val="21"/>
        </w:rPr>
        <w:t xml:space="preserve">3U=4.45cm * 3 </w:t>
      </w:r>
    </w:p>
    <w:p>
      <w:pPr/>
      <w:r>
        <w:rPr>
          <w:rFonts w:ascii="宋体" w:hAnsi="宋体" w:cs="宋体"/>
          <w:szCs w:val="21"/>
        </w:rPr>
        <w:t xml:space="preserve">4U=4.45cm * 4 </w:t>
      </w:r>
    </w:p>
    <w:p>
      <w:pPr/>
      <w:r>
        <w:rPr>
          <w:rFonts w:ascii="宋体" w:hAnsi="宋体" w:cs="宋体"/>
          <w:szCs w:val="21"/>
        </w:rPr>
        <w:t>这指的是服务器的高度</w:t>
      </w:r>
    </w:p>
    <w:p>
      <w:pPr>
        <w:rPr>
          <w:rFonts w:ascii="宋体" w:hAnsi="宋体" w:cs="宋体"/>
          <w:szCs w:val="21"/>
        </w:rPr>
      </w:pPr>
    </w:p>
    <w:p>
      <w:pPr>
        <w:pStyle w:val="5"/>
      </w:pPr>
      <w:r>
        <w:rPr>
          <w:rFonts w:ascii="宋体" w:hAnsi="宋体" w:cs="宋体"/>
          <w:bCs/>
          <w:sz w:val="21"/>
          <w:szCs w:val="21"/>
        </w:rPr>
        <w:t>服务器的种类有哪些？</w:t>
      </w:r>
    </w:p>
    <w:p>
      <w:pPr>
        <w:rPr>
          <w:rFonts w:ascii="宋体" w:hAnsi="宋体" w:cs="宋体"/>
          <w:szCs w:val="21"/>
        </w:rPr>
      </w:pPr>
    </w:p>
    <w:p>
      <w:pPr/>
      <w:r>
        <w:rPr>
          <w:rFonts w:ascii="宋体" w:hAnsi="宋体" w:cs="宋体"/>
          <w:szCs w:val="21"/>
        </w:rPr>
        <w:t>1，机架式服务器</w:t>
      </w:r>
    </w:p>
    <w:p>
      <w:pPr>
        <w:spacing w:line="360" w:lineRule="atLeast"/>
      </w:pPr>
      <w:r>
        <w:rPr>
          <w:rFonts w:ascii="宋体" w:hAnsi="宋体" w:cs="宋体"/>
          <w:szCs w:val="21"/>
        </w:rPr>
        <w:t>2，刀片服务器</w:t>
      </w:r>
    </w:p>
    <w:p>
      <w:pPr>
        <w:spacing w:line="360" w:lineRule="atLeast"/>
      </w:pPr>
      <w:r>
        <w:rPr>
          <w:rFonts w:ascii="宋体" w:hAnsi="宋体" w:cs="宋体"/>
          <w:szCs w:val="21"/>
        </w:rPr>
        <w:t>3，塔式服务器</w:t>
      </w:r>
    </w:p>
    <w:p>
      <w:pPr>
        <w:spacing w:line="360" w:lineRule="atLeast"/>
      </w:pPr>
      <w:r>
        <w:rPr>
          <w:rFonts w:ascii="宋体" w:hAnsi="宋体" w:cs="宋体"/>
          <w:szCs w:val="21"/>
        </w:rPr>
        <w:t>4，机柜式服务器</w:t>
      </w:r>
    </w:p>
    <w:p>
      <w:pPr>
        <w:spacing w:line="360" w:lineRule="atLeast"/>
        <w:rPr>
          <w:rFonts w:ascii="宋体" w:hAnsi="宋体" w:cs="宋体"/>
          <w:szCs w:val="21"/>
        </w:rPr>
      </w:pPr>
    </w:p>
    <w:p>
      <w:pP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rPr>
          <w:rFonts w:ascii="宋体" w:hAnsi="宋体" w:cs="宋体"/>
          <w:szCs w:val="21"/>
        </w:rPr>
      </w:pPr>
    </w:p>
    <w:p>
      <w:pPr>
        <w:rPr>
          <w:rFonts w:ascii="宋体" w:hAnsi="宋体" w:cs="宋体"/>
          <w:szCs w:val="21"/>
        </w:rPr>
      </w:pPr>
    </w:p>
    <w:p>
      <w:pPr/>
      <w:r>
        <w:rPr>
          <w:rFonts w:ascii="宋体" w:hAnsi="宋体" w:cs="宋体"/>
          <w:szCs w:val="21"/>
        </w:rPr>
        <w:t xml:space="preserve">面试题 </w:t>
      </w:r>
    </w:p>
    <w:p>
      <w:pPr>
        <w:rPr>
          <w:rFonts w:ascii="宋体" w:hAnsi="宋体" w:cs="宋体"/>
          <w:szCs w:val="21"/>
        </w:rPr>
      </w:pPr>
    </w:p>
    <w:p>
      <w:pPr>
        <w:pStyle w:val="5"/>
      </w:pPr>
      <w:r>
        <w:rPr>
          <w:rFonts w:ascii="宋体" w:hAnsi="宋体" w:cs="宋体"/>
          <w:bCs/>
          <w:sz w:val="21"/>
          <w:szCs w:val="21"/>
        </w:rPr>
        <w:t>1，双绞线的两种线序？</w:t>
      </w:r>
    </w:p>
    <w:p>
      <w:pPr/>
      <w:r>
        <w:rPr>
          <w:rFonts w:ascii="宋体" w:hAnsi="宋体" w:cs="宋体"/>
          <w:szCs w:val="21"/>
        </w:rPr>
        <w:t>答案：</w:t>
      </w:r>
    </w:p>
    <w:p>
      <w:pPr/>
      <w:r>
        <w:rPr>
          <w:rFonts w:ascii="宋体" w:hAnsi="宋体" w:cs="宋体"/>
          <w:color w:val="FF0000"/>
        </w:rPr>
        <w:t>T568A：白绿、绿、白橙、蓝、白蓝、橙、白棕、棕</w:t>
      </w:r>
    </w:p>
    <w:p>
      <w:pPr/>
      <w:r>
        <w:rPr>
          <w:rFonts w:ascii="宋体" w:hAnsi="宋体" w:cs="宋体"/>
          <w:color w:val="FF0000"/>
        </w:rPr>
        <w:t>T568B：白橙、橙、白绿、蓝、白蓝、绿、白棕、棕</w:t>
      </w:r>
    </w:p>
    <w:p>
      <w:pPr>
        <w:rPr>
          <w:rFonts w:ascii="宋体" w:hAnsi="宋体" w:cs="宋体"/>
          <w:szCs w:val="21"/>
        </w:rPr>
      </w:pPr>
    </w:p>
    <w:p>
      <w:pPr>
        <w:rPr>
          <w:rFonts w:ascii="宋体" w:hAnsi="宋体" w:cs="宋体"/>
          <w:szCs w:val="21"/>
        </w:rPr>
      </w:pPr>
    </w:p>
    <w:p>
      <w:pPr/>
      <w:r>
        <w:rPr>
          <w:rFonts w:ascii="宋体" w:hAnsi="宋体" w:cs="宋体"/>
          <w:b/>
          <w:bCs/>
          <w:szCs w:val="21"/>
        </w:rPr>
        <w:t>2，按照从高到低列出OSI七层模型？交换机主要工作在哪一层？路由器工作在哪一层？</w:t>
      </w:r>
    </w:p>
    <w:p>
      <w:pPr/>
      <w:r>
        <w:rPr>
          <w:rFonts w:ascii="宋体" w:hAnsi="宋体" w:cs="宋体"/>
          <w:szCs w:val="21"/>
        </w:rPr>
        <w:t>答案：</w:t>
      </w:r>
    </w:p>
    <w:p>
      <w:pPr/>
      <w:r>
        <w:rPr>
          <w:rFonts w:ascii="宋体" w:hAnsi="宋体" w:cs="宋体"/>
          <w:szCs w:val="21"/>
        </w:rPr>
        <w:t>物理层，数据链路层，网络层，传输层，会话层，表示层，应用层</w:t>
      </w:r>
    </w:p>
    <w:p>
      <w:pPr>
        <w:rPr>
          <w:rFonts w:ascii="宋体" w:hAnsi="宋体" w:cs="宋体"/>
          <w:szCs w:val="21"/>
        </w:rPr>
      </w:pPr>
    </w:p>
    <w:p>
      <w:pPr/>
      <w:r>
        <w:rPr>
          <w:rFonts w:ascii="宋体" w:hAnsi="宋体" w:cs="宋体"/>
          <w:szCs w:val="21"/>
        </w:rPr>
        <w:t>交换机：数据链路层</w:t>
      </w:r>
    </w:p>
    <w:p>
      <w:pPr/>
      <w:r>
        <w:rPr>
          <w:rFonts w:ascii="宋体" w:hAnsi="宋体" w:cs="宋体"/>
          <w:szCs w:val="21"/>
        </w:rPr>
        <w:t>路由器：网络层</w:t>
      </w:r>
    </w:p>
    <w:p>
      <w:pPr>
        <w:rPr>
          <w:rFonts w:ascii="宋体" w:hAnsi="宋体" w:cs="宋体"/>
          <w:szCs w:val="21"/>
        </w:rPr>
      </w:pPr>
    </w:p>
    <w:p>
      <w:pPr/>
      <w:r>
        <w:rPr>
          <w:rFonts w:ascii="宋体" w:hAnsi="宋体" w:cs="宋体"/>
          <w:b/>
          <w:bCs/>
          <w:szCs w:val="21"/>
        </w:rPr>
        <w:t>3，下列服务的默认端口是多少？SSH,TELNET,SMTP,POP3,DNS</w:t>
      </w:r>
    </w:p>
    <w:p>
      <w:pPr/>
      <w:r>
        <w:rPr>
          <w:rFonts w:ascii="宋体" w:hAnsi="宋体" w:cs="宋体"/>
          <w:szCs w:val="21"/>
        </w:rPr>
        <w:t>答案：  22、23、25、110、53</w:t>
      </w:r>
    </w:p>
    <w:p>
      <w:pPr>
        <w:rPr>
          <w:rFonts w:ascii="宋体" w:hAnsi="宋体" w:cs="宋体"/>
          <w:szCs w:val="21"/>
        </w:rPr>
      </w:pPr>
    </w:p>
    <w:p>
      <w:pPr/>
      <w:r>
        <w:rPr>
          <w:rFonts w:ascii="宋体" w:hAnsi="宋体" w:cs="宋体"/>
          <w:b/>
          <w:bCs/>
          <w:szCs w:val="21"/>
        </w:rPr>
        <w:t>4,各RAID 级别最少需要的硬盘数量：</w:t>
      </w:r>
      <w:bookmarkStart w:id="8" w:name="OLE_LINK1"/>
      <w:r>
        <w:rPr>
          <w:rFonts w:ascii="宋体" w:hAnsi="宋体" w:cs="宋体"/>
          <w:b/>
          <w:bCs/>
          <w:szCs w:val="21"/>
        </w:rPr>
        <w:t>RAID0=    RAID1=    RAID5=</w:t>
      </w:r>
    </w:p>
    <w:bookmarkEnd w:id="8"/>
    <w:p>
      <w:pPr/>
      <w:r>
        <w:rPr>
          <w:rFonts w:ascii="宋体" w:hAnsi="宋体" w:cs="宋体"/>
          <w:szCs w:val="21"/>
        </w:rPr>
        <w:t>答案：</w:t>
      </w:r>
    </w:p>
    <w:p>
      <w:pPr/>
      <w:r>
        <w:rPr>
          <w:rFonts w:ascii="宋体" w:hAnsi="宋体" w:cs="宋体"/>
          <w:szCs w:val="21"/>
        </w:rPr>
        <w:t>RAID0= 2   RAID1= 2   RAID5=3</w:t>
      </w:r>
    </w:p>
    <w:p>
      <w:pPr>
        <w:rPr>
          <w:rFonts w:ascii="宋体" w:hAnsi="宋体" w:cs="宋体"/>
          <w:szCs w:val="21"/>
        </w:rPr>
      </w:pPr>
    </w:p>
    <w:p>
      <w:pPr/>
      <w:r>
        <w:rPr>
          <w:rFonts w:ascii="宋体" w:hAnsi="宋体" w:cs="宋体"/>
          <w:b/>
          <w:bCs/>
          <w:szCs w:val="21"/>
        </w:rPr>
        <w:t>5,windows 服务器远程桌面的默认端口是多少？</w:t>
      </w:r>
    </w:p>
    <w:p>
      <w:pPr/>
      <w:r>
        <w:rPr>
          <w:rFonts w:ascii="宋体" w:hAnsi="宋体" w:cs="宋体"/>
          <w:szCs w:val="21"/>
        </w:rPr>
        <w:t>答案：3389</w:t>
      </w:r>
    </w:p>
    <w:p>
      <w:pPr>
        <w:rPr>
          <w:rFonts w:ascii="宋体" w:hAnsi="宋体" w:cs="宋体"/>
          <w:szCs w:val="21"/>
        </w:rPr>
      </w:pPr>
    </w:p>
    <w:p>
      <w:pPr/>
      <w:r>
        <w:rPr>
          <w:rFonts w:ascii="宋体" w:hAnsi="宋体" w:cs="宋体"/>
          <w:b/>
          <w:bCs/>
          <w:szCs w:val="21"/>
        </w:rPr>
        <w:t>6，在Linux 系统中 ，使用递归方式将 “/usr/src/”目录中的所有子目录及文件设置权限为“rw-r--r--”。</w:t>
      </w:r>
    </w:p>
    <w:p>
      <w:pPr/>
      <w:r>
        <w:rPr>
          <w:rFonts w:ascii="宋体" w:hAnsi="宋体" w:cs="宋体"/>
          <w:color w:val="454545"/>
          <w:szCs w:val="21"/>
          <w:highlight w:val="white"/>
        </w:rPr>
        <w:t>答案：</w:t>
      </w:r>
      <w:bookmarkStart w:id="9" w:name="OLE_LINK2"/>
    </w:p>
    <w:p>
      <w:pPr/>
      <w:r>
        <w:rPr>
          <w:rFonts w:ascii="宋体" w:hAnsi="宋体" w:cs="宋体"/>
          <w:color w:val="454545"/>
          <w:szCs w:val="21"/>
          <w:highlight w:val="white"/>
        </w:rPr>
        <w:t>chmod  -R  644  /usr/src</w:t>
      </w:r>
      <w:bookmarkEnd w:id="9"/>
    </w:p>
    <w:p>
      <w:pPr>
        <w:rPr>
          <w:rFonts w:ascii="宋体" w:hAnsi="宋体" w:cs="宋体"/>
          <w:szCs w:val="21"/>
        </w:rPr>
      </w:pPr>
    </w:p>
    <w:p>
      <w:pPr/>
      <w:r>
        <w:rPr>
          <w:rFonts w:ascii="宋体" w:hAnsi="宋体" w:cs="宋体"/>
          <w:b/>
          <w:bCs/>
          <w:szCs w:val="21"/>
        </w:rPr>
        <w:t>7，</w:t>
      </w:r>
      <w:bookmarkStart w:id="10" w:name="OLE_LINK3"/>
      <w:bookmarkStart w:id="11" w:name="OLE_LINK4"/>
      <w:r>
        <w:rPr>
          <w:rFonts w:ascii="宋体" w:hAnsi="宋体" w:cs="宋体"/>
          <w:b/>
          <w:bCs/>
          <w:szCs w:val="21"/>
        </w:rPr>
        <w:t>标准访问控制列表</w:t>
      </w:r>
      <w:bookmarkEnd w:id="10"/>
      <w:r>
        <w:rPr>
          <w:rFonts w:ascii="宋体" w:hAnsi="宋体" w:cs="宋体"/>
          <w:b/>
          <w:bCs/>
          <w:szCs w:val="21"/>
        </w:rPr>
        <w:t>和扩展访问列表的区别？</w:t>
      </w:r>
    </w:p>
    <w:bookmarkEnd w:id="11"/>
    <w:p>
      <w:pPr/>
      <w:r>
        <w:rPr>
          <w:rFonts w:ascii="宋体" w:hAnsi="宋体" w:cs="宋体"/>
          <w:szCs w:val="21"/>
        </w:rPr>
        <w:t>答案：</w:t>
      </w:r>
    </w:p>
    <w:p>
      <w:pPr/>
      <w:r>
        <w:rPr>
          <w:rFonts w:ascii="宋体" w:hAnsi="宋体" w:cs="宋体"/>
          <w:color w:val="454545"/>
          <w:szCs w:val="21"/>
          <w:shd w:val="clear" w:color="auto" w:fill="FFFFFF"/>
        </w:rPr>
        <w:t>标准访问控制列表 ：</w:t>
      </w:r>
      <w:r>
        <w:rPr>
          <w:rFonts w:ascii="宋体" w:hAnsi="宋体" w:cs="宋体"/>
          <w:color w:val="454545"/>
          <w:szCs w:val="21"/>
          <w:shd w:val="clear" w:color="auto" w:fill="FFFFFF"/>
        </w:rPr>
        <w:br w:type="textWrapping"/>
      </w:r>
      <w:r>
        <w:rPr>
          <w:rFonts w:ascii="宋体" w:hAnsi="宋体" w:cs="宋体"/>
          <w:color w:val="454545"/>
          <w:szCs w:val="21"/>
          <w:shd w:val="clear" w:color="auto" w:fill="FFFFFF"/>
        </w:rPr>
        <w:t>根据数据包的源IP地址来允许或拒绝数据包。访问控制列表号是1-99。</w:t>
      </w:r>
      <w:r>
        <w:rPr>
          <w:rFonts w:ascii="宋体" w:hAnsi="宋体" w:cs="宋体"/>
          <w:color w:val="454545"/>
          <w:szCs w:val="21"/>
          <w:shd w:val="clear" w:color="auto" w:fill="FFFFFF"/>
        </w:rPr>
        <w:br w:type="textWrapping"/>
      </w:r>
      <w:r>
        <w:rPr>
          <w:rFonts w:ascii="宋体" w:hAnsi="宋体" w:cs="宋体"/>
          <w:color w:val="454545"/>
          <w:szCs w:val="21"/>
          <w:shd w:val="clear" w:color="auto" w:fill="FFFFFF"/>
        </w:rPr>
        <w:br w:type="textWrapping"/>
      </w:r>
      <w:r>
        <w:rPr>
          <w:rFonts w:ascii="宋体" w:hAnsi="宋体" w:cs="宋体"/>
          <w:color w:val="454545"/>
          <w:szCs w:val="21"/>
          <w:shd w:val="clear" w:color="auto" w:fill="FFFFFF"/>
        </w:rPr>
        <w:t>扩展访问控制列表：</w:t>
      </w:r>
      <w:r>
        <w:rPr>
          <w:rFonts w:ascii="宋体" w:hAnsi="宋体" w:cs="宋体"/>
          <w:color w:val="454545"/>
          <w:szCs w:val="21"/>
          <w:shd w:val="clear" w:color="auto" w:fill="FFFFFF"/>
        </w:rPr>
        <w:br w:type="textWrapping"/>
      </w:r>
      <w:r>
        <w:rPr>
          <w:rFonts w:ascii="宋体" w:hAnsi="宋体" w:cs="宋体"/>
          <w:color w:val="454545"/>
          <w:szCs w:val="21"/>
          <w:shd w:val="clear" w:color="auto" w:fill="FFFFFF"/>
        </w:rPr>
        <w:t>根据数据包的源IP地址、目的IP地址、指定协议、端口和标志来允许或拒绝数据包。访问控制列表号是100-199。</w:t>
      </w:r>
    </w:p>
    <w:p>
      <w:pPr>
        <w:rPr>
          <w:rFonts w:ascii="宋体" w:hAnsi="宋体" w:cs="宋体"/>
          <w:b/>
          <w:bCs/>
          <w:szCs w:val="21"/>
        </w:rPr>
      </w:pPr>
    </w:p>
    <w:p>
      <w:pPr/>
      <w:r>
        <w:rPr>
          <w:rFonts w:ascii="宋体" w:hAnsi="宋体" w:cs="宋体"/>
          <w:b/>
          <w:bCs/>
          <w:szCs w:val="21"/>
        </w:rPr>
        <w:t>8，机柜1U 是指什么？ 数值是多少 ？</w:t>
      </w:r>
    </w:p>
    <w:p>
      <w:pPr/>
      <w:r>
        <w:rPr>
          <w:rFonts w:ascii="宋体" w:hAnsi="宋体" w:cs="宋体"/>
          <w:szCs w:val="21"/>
        </w:rPr>
        <w:t>答案： 是指服务器的厚度。  1U等于4.45厘米。</w:t>
      </w:r>
    </w:p>
    <w:p>
      <w:pPr>
        <w:rPr>
          <w:rFonts w:ascii="宋体" w:hAnsi="宋体" w:cs="宋体"/>
          <w:szCs w:val="21"/>
        </w:rPr>
      </w:pPr>
    </w:p>
    <w:p>
      <w:pPr/>
      <w:r>
        <w:rPr>
          <w:rFonts w:ascii="宋体" w:hAnsi="宋体" w:cs="宋体"/>
          <w:b/>
          <w:bCs/>
          <w:szCs w:val="21"/>
        </w:rPr>
        <w:t>9，</w:t>
      </w:r>
      <w:bookmarkStart w:id="12" w:name="OLE_LINK7"/>
      <w:bookmarkStart w:id="13" w:name="OLE_LINK9"/>
      <w:r>
        <w:rPr>
          <w:rFonts w:ascii="宋体" w:hAnsi="宋体" w:cs="宋体"/>
          <w:b/>
          <w:bCs/>
          <w:szCs w:val="21"/>
        </w:rPr>
        <w:t>一个 42U 标准， 机柜最多能放下几台 3U 服务器</w:t>
      </w:r>
      <w:bookmarkEnd w:id="12"/>
      <w:r>
        <w:rPr>
          <w:rFonts w:ascii="宋体" w:hAnsi="宋体" w:cs="宋体"/>
          <w:b/>
          <w:bCs/>
          <w:szCs w:val="21"/>
        </w:rPr>
        <w:t>？</w:t>
      </w:r>
    </w:p>
    <w:bookmarkEnd w:id="13"/>
    <w:p>
      <w:pPr/>
      <w:r>
        <w:rPr>
          <w:rFonts w:ascii="宋体" w:hAnsi="宋体" w:cs="宋体"/>
          <w:szCs w:val="21"/>
        </w:rPr>
        <w:t>答案：13台</w:t>
      </w:r>
    </w:p>
    <w:p>
      <w:pPr>
        <w:rPr>
          <w:rFonts w:ascii="宋体" w:hAnsi="宋体" w:cs="宋体"/>
          <w:szCs w:val="21"/>
        </w:rPr>
      </w:pPr>
    </w:p>
    <w:p>
      <w:pPr/>
      <w:r>
        <w:rPr>
          <w:rFonts w:ascii="宋体" w:hAnsi="宋体" w:cs="宋体"/>
          <w:b/>
          <w:bCs/>
          <w:szCs w:val="21"/>
        </w:rPr>
        <w:t>10，</w:t>
      </w:r>
      <w:bookmarkStart w:id="14" w:name="OLE_LINK5"/>
      <w:r>
        <w:rPr>
          <w:rFonts w:ascii="宋体" w:hAnsi="宋体" w:cs="宋体"/>
          <w:b/>
          <w:bCs/>
          <w:szCs w:val="21"/>
        </w:rPr>
        <w:t>辨别一个硬盘参数有那些？</w:t>
      </w:r>
    </w:p>
    <w:bookmarkEnd w:id="14"/>
    <w:p>
      <w:pPr/>
      <w:r>
        <w:rPr>
          <w:rFonts w:ascii="宋体" w:hAnsi="宋体" w:cs="宋体"/>
          <w:szCs w:val="21"/>
        </w:rPr>
        <w:t>答案：</w:t>
      </w:r>
    </w:p>
    <w:p>
      <w:pPr>
        <w:pStyle w:val="211"/>
        <w:widowControl/>
        <w:shd w:val="clear" w:color="auto" w:fill="F3FFEC"/>
        <w:spacing w:after="150" w:line="360" w:lineRule="atLeast"/>
      </w:pPr>
      <w:r>
        <w:rPr>
          <w:rFonts w:ascii="Arial" w:hAnsi="Arial" w:cs="Arial"/>
          <w:color w:val="333333"/>
          <w:sz w:val="21"/>
          <w:szCs w:val="21"/>
          <w:shd w:val="clear" w:color="auto" w:fill="F3FFEC"/>
        </w:rPr>
        <w:t>一个看</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硬盘转速！</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转速越高</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读写速度越快！</w:t>
      </w:r>
      <w:r>
        <w:rPr>
          <w:rFonts w:ascii="Arial" w:hAnsi="Arial" w:cs="Arial"/>
          <w:color w:val="333333"/>
          <w:sz w:val="21"/>
          <w:szCs w:val="21"/>
          <w:shd w:val="clear" w:color="auto" w:fill="F3FFEC"/>
        </w:rPr>
        <w:br w:type="textWrapping"/>
      </w:r>
      <w:r>
        <w:rPr>
          <w:rFonts w:ascii="Arial" w:hAnsi="Arial" w:cs="Arial"/>
          <w:color w:val="333333"/>
          <w:sz w:val="21"/>
          <w:szCs w:val="21"/>
          <w:shd w:val="clear" w:color="auto" w:fill="F3FFEC"/>
        </w:rPr>
        <w:t>二个看</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硬盘</w:t>
      </w:r>
      <w:r>
        <w:fldChar w:fldCharType="begin"/>
      </w:r>
      <w:r>
        <w:instrText xml:space="preserve"> HYPERLINK "https://www.baidu.com/s?wd=显存&amp;tn=44039180_cpr&amp;fenlei=mv6quAkxTZn0IZRqIHckPjm4nH00T1d9mW9buWDzmvDLnvRzm17B0ZwV5Hcvrjm3rH6sPfKWUMw85HfYnjn4nH6sgvPsT6KdThsqpZwYTjCEQLGCpyw9Uz4Bmy-bIi4WUvYETgN-TLwGUv3EnWfknjDLrjTs" </w:instrText>
      </w:r>
      <w:r>
        <w:fldChar w:fldCharType="separate"/>
      </w:r>
      <w:r>
        <w:rPr>
          <w:rStyle w:val="12"/>
          <w:rFonts w:ascii="Arial" w:hAnsi="Arial" w:cs="Arial"/>
          <w:color w:val="2D64B3"/>
          <w:sz w:val="21"/>
          <w:szCs w:val="21"/>
          <w:u w:val="none"/>
          <w:shd w:val="clear" w:color="auto" w:fill="F3FFEC"/>
        </w:rPr>
        <w:t>显存</w:t>
      </w:r>
      <w:r>
        <w:rPr>
          <w:rStyle w:val="12"/>
          <w:rFonts w:ascii="Arial" w:hAnsi="Arial" w:cs="Arial"/>
          <w:color w:val="2D64B3"/>
          <w:sz w:val="21"/>
          <w:szCs w:val="21"/>
          <w:u w:val="none"/>
          <w:shd w:val="clear" w:color="auto" w:fill="F3FFEC"/>
        </w:rPr>
        <w:fldChar w:fldCharType="end"/>
      </w:r>
      <w:r>
        <w:rPr>
          <w:rFonts w:ascii="Arial" w:hAnsi="Arial" w:eastAsia="Arial" w:cs="Arial"/>
          <w:color w:val="333333"/>
          <w:sz w:val="21"/>
          <w:szCs w:val="21"/>
          <w:shd w:val="clear" w:color="auto" w:fill="F3FFEC"/>
        </w:rPr>
        <w:t xml:space="preserve">  </w:t>
      </w:r>
      <w:r>
        <w:fldChar w:fldCharType="begin"/>
      </w:r>
      <w:r>
        <w:instrText xml:space="preserve"> HYPERLINK "https://www.baidu.com/s?wd=显存&amp;tn=44039180_cpr&amp;fenlei=mv6quAkxTZn0IZRqIHckPjm4nH00T1d9mW9buWDzmvDLnvRzm17B0ZwV5Hcvrjm3rH6sPfKWUMw85HfYnjn4nH6sgvPsT6KdThsqpZwYTjCEQLGCpyw9Uz4Bmy-bIi4WUvYETgN-TLwGUv3EnWfknjDLrjTs" </w:instrText>
      </w:r>
      <w:r>
        <w:fldChar w:fldCharType="separate"/>
      </w:r>
      <w:r>
        <w:rPr>
          <w:rStyle w:val="12"/>
          <w:rFonts w:ascii="Arial" w:hAnsi="Arial" w:cs="Arial"/>
          <w:color w:val="2D64B3"/>
          <w:sz w:val="21"/>
          <w:szCs w:val="21"/>
          <w:u w:val="none"/>
          <w:shd w:val="clear" w:color="auto" w:fill="F3FFEC"/>
        </w:rPr>
        <w:t>显存</w:t>
      </w:r>
      <w:r>
        <w:rPr>
          <w:rStyle w:val="12"/>
          <w:rFonts w:ascii="Arial" w:hAnsi="Arial" w:cs="Arial"/>
          <w:color w:val="2D64B3"/>
          <w:sz w:val="21"/>
          <w:szCs w:val="21"/>
          <w:u w:val="none"/>
          <w:shd w:val="clear" w:color="auto" w:fill="F3FFEC"/>
        </w:rPr>
        <w:fldChar w:fldCharType="end"/>
      </w:r>
      <w:r>
        <w:rPr>
          <w:rFonts w:ascii="Arial" w:hAnsi="Arial" w:cs="Arial"/>
          <w:color w:val="333333"/>
          <w:sz w:val="21"/>
          <w:szCs w:val="21"/>
          <w:shd w:val="clear" w:color="auto" w:fill="F3FFEC"/>
        </w:rPr>
        <w:t>大小</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都会影响硬盘读写速度！</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 xml:space="preserve">一般最小为2M 最大可以到32M </w:t>
      </w:r>
      <w:r>
        <w:rPr>
          <w:rFonts w:ascii="Arial" w:hAnsi="Arial" w:cs="Arial"/>
          <w:color w:val="333333"/>
          <w:sz w:val="21"/>
          <w:szCs w:val="21"/>
          <w:shd w:val="clear" w:color="auto" w:fill="F3FFEC"/>
        </w:rPr>
        <w:br w:type="textWrapping"/>
      </w:r>
      <w:r>
        <w:rPr>
          <w:rFonts w:ascii="Arial" w:hAnsi="Arial" w:cs="Arial"/>
          <w:color w:val="333333"/>
          <w:sz w:val="21"/>
          <w:szCs w:val="21"/>
          <w:shd w:val="clear" w:color="auto" w:fill="F3FFEC"/>
        </w:rPr>
        <w:t>三个看</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硬盘的存储量！</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更具你自己需要</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选择</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最小80G 最大到10T  10000G</w:t>
      </w:r>
      <w:r>
        <w:rPr>
          <w:rFonts w:ascii="Arial" w:hAnsi="Arial" w:cs="Arial"/>
          <w:color w:val="333333"/>
          <w:sz w:val="21"/>
          <w:szCs w:val="21"/>
          <w:shd w:val="clear" w:color="auto" w:fill="F3FFEC"/>
        </w:rPr>
        <w:br w:type="textWrapping"/>
      </w:r>
      <w:r>
        <w:rPr>
          <w:rFonts w:ascii="Arial" w:hAnsi="Arial" w:cs="Arial"/>
          <w:color w:val="333333"/>
          <w:sz w:val="21"/>
          <w:szCs w:val="21"/>
          <w:shd w:val="clear" w:color="auto" w:fill="F3FFEC"/>
        </w:rPr>
        <w:t>三个看</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硬盘的接口</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IDE  sata 前者俗称</w:t>
      </w:r>
      <w:r>
        <w:fldChar w:fldCharType="begin"/>
      </w:r>
      <w:r>
        <w:instrText xml:space="preserve"> HYPERLINK "https://www.baidu.com/s?wd=并口硬盘&amp;tn=44039180_cpr&amp;fenlei=mv6quAkxTZn0IZRqIHckPjm4nH00T1d9mW9buWDzmvDLnvRzm17B0ZwV5Hcvrjm3rH6sPfKWUMw85HfYnjn4nH6sgvPsT6KdThsqpZwYTjCEQLGCpyw9Uz4Bmy-bIi4WUvYETgN-TLwGUv3EnWfknjDLrjTs" </w:instrText>
      </w:r>
      <w:r>
        <w:fldChar w:fldCharType="separate"/>
      </w:r>
      <w:r>
        <w:rPr>
          <w:rStyle w:val="12"/>
          <w:rFonts w:ascii="Arial" w:hAnsi="Arial" w:cs="Arial"/>
          <w:color w:val="2D64B3"/>
          <w:sz w:val="21"/>
          <w:szCs w:val="21"/>
          <w:u w:val="none"/>
          <w:shd w:val="clear" w:color="auto" w:fill="F3FFEC"/>
        </w:rPr>
        <w:t>并口硬盘</w:t>
      </w:r>
      <w:r>
        <w:rPr>
          <w:rStyle w:val="12"/>
          <w:rFonts w:ascii="Arial" w:hAnsi="Arial" w:cs="Arial"/>
          <w:color w:val="2D64B3"/>
          <w:sz w:val="21"/>
          <w:szCs w:val="21"/>
          <w:u w:val="none"/>
          <w:shd w:val="clear" w:color="auto" w:fill="F3FFEC"/>
        </w:rPr>
        <w:fldChar w:fldCharType="end"/>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后者为串口</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一般来说前者比后者稳定</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但是</w:t>
      </w:r>
      <w:r>
        <w:fldChar w:fldCharType="begin"/>
      </w:r>
      <w:r>
        <w:instrText xml:space="preserve"> HYPERLINK "https://www.baidu.com/s?wd=传输速度&amp;tn=44039180_cpr&amp;fenlei=mv6quAkxTZn0IZRqIHckPjm4nH00T1d9mW9buWDzmvDLnvRzm17B0ZwV5Hcvrjm3rH6sPfKWUMw85HfYnjn4nH6sgvPsT6KdThsqpZwYTjCEQLGCpyw9Uz4Bmy-bIi4WUvYETgN-TLwGUv3EnWfknjDLrjTs" </w:instrText>
      </w:r>
      <w:r>
        <w:fldChar w:fldCharType="separate"/>
      </w:r>
      <w:r>
        <w:rPr>
          <w:rStyle w:val="12"/>
          <w:rFonts w:ascii="Arial" w:hAnsi="Arial" w:cs="Arial"/>
          <w:color w:val="2D64B3"/>
          <w:sz w:val="21"/>
          <w:szCs w:val="21"/>
          <w:u w:val="none"/>
          <w:shd w:val="clear" w:color="auto" w:fill="F3FFEC"/>
        </w:rPr>
        <w:t>传输速度</w:t>
      </w:r>
      <w:r>
        <w:rPr>
          <w:rStyle w:val="12"/>
          <w:rFonts w:ascii="Arial" w:hAnsi="Arial" w:cs="Arial"/>
          <w:color w:val="2D64B3"/>
          <w:sz w:val="21"/>
          <w:szCs w:val="21"/>
          <w:u w:val="none"/>
          <w:shd w:val="clear" w:color="auto" w:fill="F3FFEC"/>
        </w:rPr>
        <w:fldChar w:fldCharType="end"/>
      </w:r>
      <w:r>
        <w:rPr>
          <w:rFonts w:ascii="Arial" w:hAnsi="Arial" w:cs="Arial"/>
          <w:color w:val="333333"/>
          <w:sz w:val="21"/>
          <w:szCs w:val="21"/>
          <w:shd w:val="clear" w:color="auto" w:fill="F3FFEC"/>
        </w:rPr>
        <w:t>没有后者快</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后者速度很理想</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但是</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不是很稳定</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往往出现坏道的时间</w:t>
      </w:r>
      <w:r>
        <w:rPr>
          <w:rFonts w:ascii="Arial" w:hAnsi="Arial" w:eastAsia="Arial" w:cs="Arial"/>
          <w:color w:val="333333"/>
          <w:sz w:val="21"/>
          <w:szCs w:val="21"/>
          <w:shd w:val="clear" w:color="auto" w:fill="F3FFEC"/>
        </w:rPr>
        <w:t xml:space="preserve"> </w:t>
      </w:r>
      <w:r>
        <w:rPr>
          <w:rFonts w:ascii="Arial" w:hAnsi="Arial" w:cs="Arial"/>
          <w:color w:val="333333"/>
          <w:sz w:val="21"/>
          <w:szCs w:val="21"/>
          <w:shd w:val="clear" w:color="auto" w:fill="F3FFEC"/>
        </w:rPr>
        <w:t>比IDE 的要快</w:t>
      </w:r>
    </w:p>
    <w:p>
      <w:pPr>
        <w:rPr>
          <w:rFonts w:ascii="宋体" w:hAnsi="宋体" w:cs="宋体"/>
          <w:szCs w:val="21"/>
        </w:rPr>
      </w:pPr>
    </w:p>
    <w:p>
      <w:pPr/>
      <w:r>
        <w:rPr>
          <w:rFonts w:ascii="宋体" w:hAnsi="宋体" w:cs="宋体"/>
          <w:b/>
          <w:bCs/>
          <w:szCs w:val="21"/>
        </w:rPr>
        <w:t>11，</w:t>
      </w:r>
      <w:bookmarkStart w:id="15" w:name="OLE_LINK6"/>
      <w:r>
        <w:rPr>
          <w:rFonts w:ascii="宋体" w:hAnsi="宋体" w:cs="宋体"/>
          <w:b/>
          <w:bCs/>
          <w:szCs w:val="21"/>
        </w:rPr>
        <w:t xml:space="preserve">简述 </w:t>
      </w:r>
      <w:bookmarkEnd w:id="15"/>
      <w:r>
        <w:rPr>
          <w:rFonts w:ascii="宋体" w:hAnsi="宋体" w:cs="宋体"/>
          <w:b/>
          <w:bCs/>
          <w:szCs w:val="21"/>
        </w:rPr>
        <w:t>More 和less 命令的区别？</w:t>
      </w:r>
    </w:p>
    <w:p>
      <w:pPr/>
      <w:r>
        <w:rPr>
          <w:rFonts w:ascii="宋体" w:hAnsi="宋体" w:cs="宋体"/>
          <w:szCs w:val="21"/>
        </w:rPr>
        <w:t>答案：</w:t>
      </w:r>
    </w:p>
    <w:p>
      <w:pPr/>
      <w:r>
        <w:rPr>
          <w:rFonts w:ascii="宋体" w:hAnsi="宋体" w:cs="宋体"/>
          <w:szCs w:val="21"/>
        </w:rPr>
        <w:t>More  不能往前翻页，less  可以往前翻页</w:t>
      </w:r>
    </w:p>
    <w:p>
      <w:pPr>
        <w:rPr>
          <w:rFonts w:ascii="宋体" w:hAnsi="宋体" w:cs="宋体"/>
          <w:szCs w:val="21"/>
        </w:rPr>
      </w:pPr>
    </w:p>
    <w:p>
      <w:pPr/>
      <w:r>
        <w:rPr>
          <w:rFonts w:ascii="宋体" w:hAnsi="宋体" w:cs="宋体"/>
          <w:b/>
          <w:bCs/>
          <w:szCs w:val="21"/>
        </w:rPr>
        <w:t>12，热备硬盘的概念？</w:t>
      </w:r>
    </w:p>
    <w:p>
      <w:pPr/>
      <w:r>
        <w:rPr>
          <w:rFonts w:ascii="宋体" w:hAnsi="宋体" w:cs="宋体"/>
          <w:szCs w:val="21"/>
        </w:rPr>
        <w:t>答案：</w:t>
      </w:r>
    </w:p>
    <w:p>
      <w:pPr/>
      <w:r>
        <w:rPr>
          <w:rFonts w:ascii="Arial" w:hAnsi="Arial" w:cs="Arial"/>
          <w:color w:val="000000"/>
          <w:szCs w:val="21"/>
          <w:shd w:val="clear" w:color="auto" w:fill="FFFFFF"/>
        </w:rPr>
        <w:t>热备盘的作用相当于是在</w:t>
      </w:r>
      <w:r>
        <w:fldChar w:fldCharType="begin"/>
      </w:r>
      <w:r>
        <w:instrText xml:space="preserve"> HYPERLINK "http://baike.baidu.com/subview/7102/8096735.htm" </w:instrText>
      </w:r>
      <w:r>
        <w:fldChar w:fldCharType="separate"/>
      </w:r>
      <w:r>
        <w:rPr>
          <w:rStyle w:val="12"/>
          <w:rFonts w:ascii="Arial" w:hAnsi="Arial" w:cs="Arial"/>
          <w:color w:val="000000"/>
          <w:szCs w:val="21"/>
          <w:u w:val="none"/>
          <w:shd w:val="clear" w:color="auto" w:fill="FFFFFF"/>
        </w:rPr>
        <w:t>raid</w:t>
      </w:r>
      <w:r>
        <w:rPr>
          <w:rStyle w:val="12"/>
          <w:rFonts w:ascii="Arial" w:hAnsi="Arial" w:cs="Arial"/>
          <w:color w:val="000000"/>
          <w:szCs w:val="21"/>
          <w:u w:val="none"/>
          <w:shd w:val="clear" w:color="auto" w:fill="FFFFFF"/>
        </w:rPr>
        <w:fldChar w:fldCharType="end"/>
      </w:r>
      <w:r>
        <w:rPr>
          <w:rFonts w:ascii="Arial" w:hAnsi="Arial" w:cs="Arial"/>
          <w:color w:val="000000"/>
          <w:szCs w:val="21"/>
          <w:shd w:val="clear" w:color="auto" w:fill="FFFFFF"/>
        </w:rPr>
        <w:t>里面再做一个</w:t>
      </w:r>
      <w:r>
        <w:fldChar w:fldCharType="begin"/>
      </w:r>
      <w:r>
        <w:instrText xml:space="preserve"> HYPERLINK "http://baike.baidu.com/view/235162.htm" </w:instrText>
      </w:r>
      <w:r>
        <w:fldChar w:fldCharType="separate"/>
      </w:r>
      <w:r>
        <w:rPr>
          <w:rStyle w:val="12"/>
          <w:rFonts w:ascii="Arial" w:hAnsi="Arial" w:cs="Arial"/>
          <w:color w:val="000000"/>
          <w:szCs w:val="21"/>
          <w:u w:val="none"/>
          <w:shd w:val="clear" w:color="auto" w:fill="FFFFFF"/>
        </w:rPr>
        <w:t>备份</w:t>
      </w:r>
      <w:r>
        <w:rPr>
          <w:rStyle w:val="12"/>
          <w:rFonts w:ascii="Arial" w:hAnsi="Arial" w:cs="Arial"/>
          <w:color w:val="000000"/>
          <w:szCs w:val="21"/>
          <w:u w:val="none"/>
          <w:shd w:val="clear" w:color="auto" w:fill="FFFFFF"/>
        </w:rPr>
        <w:fldChar w:fldCharType="end"/>
      </w:r>
      <w:r>
        <w:rPr>
          <w:rFonts w:ascii="Arial" w:hAnsi="Arial" w:cs="Arial"/>
          <w:color w:val="000000"/>
          <w:szCs w:val="21"/>
          <w:shd w:val="clear" w:color="auto" w:fill="FFFFFF"/>
        </w:rPr>
        <w:t>，比如说本来Raid里面是只允许坏一个盘的情况下系统和数据依然正常运行，但是坏两个就不行了，但是加了热备之后就可以同时坏两个盘都没问题，就多了个保险。</w:t>
      </w:r>
    </w:p>
    <w:p>
      <w:pPr>
        <w:rPr>
          <w:rFonts w:ascii="Arial" w:hAnsi="Arial" w:cs="Arial"/>
          <w:color w:val="000000"/>
          <w:szCs w:val="21"/>
          <w:shd w:val="clear" w:color="auto" w:fill="FFFFFF"/>
        </w:rPr>
      </w:pPr>
    </w:p>
    <w:p>
      <w:pPr>
        <w:widowControl/>
        <w:shd w:val="clear" w:color="auto" w:fill="FFFFFF"/>
        <w:spacing w:after="225" w:line="360" w:lineRule="atLeast"/>
        <w:ind w:firstLine="420"/>
        <w:jc w:val="left"/>
      </w:pPr>
      <w:r>
        <w:rPr>
          <w:rFonts w:ascii="Arial" w:hAnsi="Arial" w:cs="Arial"/>
          <w:color w:val="000000"/>
          <w:kern w:val="0"/>
          <w:szCs w:val="21"/>
          <w:highlight w:val="white"/>
          <w:lang w:bidi="ar"/>
        </w:rPr>
        <w:t>原理：</w:t>
      </w:r>
    </w:p>
    <w:p>
      <w:pPr>
        <w:widowControl/>
        <w:shd w:val="clear" w:color="auto" w:fill="FFFFFF"/>
        <w:spacing w:after="225" w:line="360" w:lineRule="atLeast"/>
        <w:ind w:firstLine="420"/>
        <w:jc w:val="left"/>
      </w:pPr>
      <w:r>
        <w:rPr>
          <w:rFonts w:ascii="Arial" w:hAnsi="Arial" w:cs="Arial"/>
          <w:color w:val="000000"/>
          <w:kern w:val="0"/>
          <w:szCs w:val="21"/>
          <w:shd w:val="clear" w:color="auto" w:fill="FFFFFF"/>
          <w:lang w:bidi="ar"/>
        </w:rPr>
        <w:t>那个热备盘相当于帮Raid阵列多做多个备份，如果Raid陈列里其中一个盘坏了，这个热备盘就会顶替Raid里的那个坏盘，同时利用异或校验算法，把坏盘上面的数据原样做出来并存储在热备盘中。这样一来就等于Raid没受到损坏，然后你再找个一个同样的盘把坏盘替换掉，Raid和热备盘的状态又正常了！</w:t>
      </w:r>
    </w:p>
    <w:p>
      <w:pPr>
        <w:rPr>
          <w:rFonts w:ascii="宋体" w:hAnsi="宋体" w:cs="宋体"/>
          <w:szCs w:val="21"/>
        </w:rPr>
      </w:pPr>
    </w:p>
    <w:p>
      <w:pPr/>
      <w:r>
        <w:rPr>
          <w:rFonts w:ascii="宋体" w:hAnsi="宋体" w:cs="宋体"/>
          <w:b/>
          <w:bCs/>
          <w:szCs w:val="21"/>
        </w:rPr>
        <w:t>13，如何在 Linux 中永久设置网络信息， IP:192.168.1.10  ,子网掩码：255.255.255.0  网关：192.168.1.1</w:t>
      </w:r>
    </w:p>
    <w:p>
      <w:pPr/>
      <w:r>
        <w:rPr>
          <w:rFonts w:ascii="宋体" w:hAnsi="宋体" w:cs="宋体"/>
          <w:szCs w:val="21"/>
        </w:rPr>
        <w:t>答案：</w:t>
      </w:r>
    </w:p>
    <w:p>
      <w:pPr>
        <w:ind w:firstLine="420"/>
      </w:pPr>
      <w:r>
        <w:rPr>
          <w:rFonts w:ascii="宋体" w:hAnsi="宋体" w:cs="宋体"/>
          <w:szCs w:val="21"/>
        </w:rPr>
        <w:t xml:space="preserve">vim  /etc/sysconfig/network-scripts/ifcfg-eth0 </w:t>
      </w:r>
    </w:p>
    <w:p>
      <w:pPr>
        <w:ind w:firstLine="420"/>
      </w:pPr>
      <w:r>
        <w:rPr>
          <w:rFonts w:ascii="宋体" w:hAnsi="宋体" w:cs="宋体"/>
          <w:szCs w:val="21"/>
        </w:rPr>
        <w:t>IPADDR=192.168.1.10</w:t>
      </w:r>
    </w:p>
    <w:p>
      <w:pPr>
        <w:ind w:firstLine="420"/>
      </w:pPr>
      <w:r>
        <w:rPr>
          <w:rFonts w:ascii="宋体" w:hAnsi="宋体" w:cs="宋体"/>
          <w:szCs w:val="21"/>
        </w:rPr>
        <w:t>NETMASK=255.255.255.0</w:t>
      </w:r>
    </w:p>
    <w:p>
      <w:pPr>
        <w:ind w:firstLine="420"/>
      </w:pPr>
      <w:r>
        <w:rPr>
          <w:rFonts w:ascii="宋体" w:hAnsi="宋体" w:cs="宋体"/>
          <w:szCs w:val="21"/>
        </w:rPr>
        <w:t>GATEWAY=192.168.1.1</w:t>
      </w:r>
    </w:p>
    <w:p>
      <w:pPr>
        <w:ind w:firstLine="420"/>
        <w:rPr>
          <w:rFonts w:ascii="宋体" w:hAnsi="宋体" w:cs="宋体"/>
          <w:szCs w:val="21"/>
        </w:rPr>
      </w:pPr>
    </w:p>
    <w:p>
      <w:pPr/>
      <w:r>
        <w:rPr>
          <w:rFonts w:ascii="宋体" w:hAnsi="宋体" w:cs="宋体"/>
          <w:b/>
          <w:bCs/>
          <w:szCs w:val="21"/>
        </w:rPr>
        <w:t>14，如何关闭防火墙？</w:t>
      </w:r>
    </w:p>
    <w:p>
      <w:pPr/>
      <w:r>
        <w:rPr>
          <w:rFonts w:ascii="宋体" w:hAnsi="宋体" w:cs="宋体"/>
          <w:szCs w:val="21"/>
        </w:rPr>
        <w:t>答案：/etc/init.d/iptables   stop</w:t>
      </w:r>
    </w:p>
    <w:p>
      <w:pPr>
        <w:ind w:firstLine="420"/>
      </w:pPr>
      <w:r>
        <w:rPr>
          <w:rFonts w:ascii="宋体" w:hAnsi="宋体" w:cs="宋体"/>
          <w:szCs w:val="21"/>
        </w:rPr>
        <w:t xml:space="preserve">  永久关闭</w:t>
      </w:r>
    </w:p>
    <w:p>
      <w:pPr>
        <w:ind w:firstLine="420"/>
      </w:pPr>
      <w:r>
        <w:rPr>
          <w:rFonts w:ascii="宋体" w:hAnsi="宋体" w:cs="宋体"/>
          <w:szCs w:val="21"/>
        </w:rPr>
        <w:t xml:space="preserve">  Chkconfig</w:t>
      </w:r>
      <w:r>
        <w:rPr>
          <w:rFonts w:ascii="宋体" w:hAnsi="宋体" w:cs="宋体"/>
          <w:szCs w:val="21"/>
        </w:rPr>
        <w:tab/>
      </w:r>
      <w:r>
        <w:rPr>
          <w:rFonts w:ascii="宋体" w:hAnsi="宋体" w:cs="宋体"/>
          <w:szCs w:val="21"/>
        </w:rPr>
        <w:t>iptables  on</w:t>
      </w:r>
    </w:p>
    <w:p>
      <w:pPr>
        <w:ind w:firstLine="420"/>
        <w:rPr>
          <w:rFonts w:ascii="宋体" w:hAnsi="宋体" w:cs="宋体"/>
          <w:szCs w:val="21"/>
        </w:rPr>
      </w:pPr>
    </w:p>
    <w:p>
      <w:pPr/>
      <w:r>
        <w:rPr>
          <w:rFonts w:ascii="宋体" w:hAnsi="宋体" w:cs="宋体"/>
          <w:b/>
          <w:bCs/>
          <w:szCs w:val="21"/>
        </w:rPr>
        <w:t>15，查看内存运行状态的命令是什么？</w:t>
      </w:r>
    </w:p>
    <w:p>
      <w:pPr/>
      <w:r>
        <w:rPr>
          <w:rFonts w:ascii="宋体" w:hAnsi="宋体" w:cs="宋体"/>
          <w:szCs w:val="21"/>
        </w:rPr>
        <w:t xml:space="preserve">答案：free  </w:t>
      </w:r>
    </w:p>
    <w:p>
      <w:pPr>
        <w:rPr>
          <w:rFonts w:ascii="宋体" w:hAnsi="宋体" w:cs="宋体"/>
          <w:szCs w:val="21"/>
        </w:rPr>
      </w:pPr>
    </w:p>
    <w:p>
      <w:pPr/>
      <w:r>
        <w:rPr>
          <w:rFonts w:ascii="宋体" w:hAnsi="宋体" w:cs="宋体"/>
          <w:b/>
          <w:bCs/>
          <w:szCs w:val="21"/>
        </w:rPr>
        <w:t>16，RAID的含义及优势？RAID0、RAID1、RAID5分别指什么、各自的特点？</w:t>
      </w:r>
    </w:p>
    <w:p>
      <w:pPr/>
      <w:r>
        <w:rPr>
          <w:rFonts w:ascii="宋体" w:hAnsi="宋体" w:cs="宋体"/>
          <w:color w:val="000000"/>
        </w:rPr>
        <w:t>参考答案</w:t>
      </w:r>
    </w:p>
    <w:p>
      <w:pPr/>
      <w:r>
        <w:rPr>
          <w:rFonts w:ascii="宋体" w:hAnsi="宋体" w:cs="宋体"/>
          <w:color w:val="000000"/>
        </w:rPr>
        <w:t>1）RAID：廉价冗余磁盘阵列，指通过硬件/软件技术将多个较小/低速的磁盘整合成一个大磁盘使用的一种存储技术，其不仅可存储数据，还可以实现一定程度的冗余保障，具有“速度快、安全性高”的优势。</w:t>
      </w:r>
    </w:p>
    <w:p>
      <w:pPr/>
      <w:r>
        <w:rPr>
          <w:rFonts w:ascii="宋体" w:hAnsi="宋体" w:cs="宋体"/>
          <w:color w:val="000000"/>
        </w:rPr>
        <w:t>2）RAID0、RAID1、RAID5的含义及特点如下：</w:t>
      </w:r>
    </w:p>
    <w:p>
      <w:pPr/>
      <w:r>
        <w:rPr>
          <w:rFonts w:ascii="宋体" w:hAnsi="宋体" w:cs="宋体"/>
          <w:color w:val="000000"/>
        </w:rPr>
        <w:t>RAID0：条带模式，由两个或两个以上的磁盘组成，同一份文档分散在不同的磁盘中，并行写入，提高写效率。</w:t>
      </w:r>
    </w:p>
    <w:p>
      <w:pPr/>
      <w:r>
        <w:rPr>
          <w:rFonts w:ascii="宋体" w:hAnsi="宋体" w:cs="宋体"/>
          <w:color w:val="000000"/>
        </w:rPr>
        <w:t>RAID1：镜像模式，由至少两个磁盘组成，同一份文件被分别写入到不同的磁盘中，每份磁盘数据一样，实现容错，提高读效率。</w:t>
      </w:r>
    </w:p>
    <w:p>
      <w:pPr/>
      <w:r>
        <w:rPr>
          <w:rFonts w:ascii="宋体" w:hAnsi="宋体" w:cs="宋体"/>
          <w:color w:val="000000"/>
        </w:rPr>
        <w:t>RAID5：分布式奇偶校验的独立磁盘模式，结合RAID0和RAID1的好处，同时避免它们的缺点。由至少3块以上大小相同的磁盘组成，实现冗余。</w:t>
      </w:r>
    </w:p>
    <w:p>
      <w:pPr>
        <w:rPr>
          <w:rFonts w:ascii="宋体" w:hAnsi="宋体" w:cs="宋体"/>
          <w:color w:val="000000"/>
        </w:rPr>
      </w:pPr>
    </w:p>
    <w:p>
      <w:pPr>
        <w:rPr>
          <w:rFonts w:ascii="宋体" w:hAnsi="宋体" w:cs="宋体"/>
          <w:b/>
          <w:bCs/>
          <w:color w:val="000000"/>
          <w:szCs w:val="21"/>
        </w:rPr>
      </w:pPr>
    </w:p>
    <w:p>
      <w:pPr/>
      <w:bookmarkStart w:id="16" w:name="OLE_LINK14"/>
      <w:r>
        <w:rPr>
          <w:rFonts w:ascii="宋体" w:hAnsi="宋体" w:cs="宋体"/>
          <w:b/>
          <w:bCs/>
          <w:szCs w:val="21"/>
        </w:rPr>
        <w:t>17，每天晚上00：00 执行mysql 数据备份，请写出 crontab 配置项</w:t>
      </w:r>
    </w:p>
    <w:p>
      <w:pPr/>
      <w:r>
        <w:rPr>
          <w:rFonts w:ascii="宋体" w:hAnsi="宋体" w:cs="宋体"/>
          <w:b/>
          <w:bCs/>
          <w:szCs w:val="21"/>
        </w:rPr>
        <w:t xml:space="preserve">答案：  </w:t>
      </w:r>
      <w:r>
        <w:rPr>
          <w:rFonts w:ascii="宋体" w:hAnsi="宋体" w:cs="宋体"/>
          <w:szCs w:val="21"/>
        </w:rPr>
        <w:t>0 0 * * * mysqldump -uroot -p123456 --flush-logs 数据库名 &gt;  备份文件名</w:t>
      </w:r>
    </w:p>
    <w:bookmarkEnd w:id="16"/>
    <w:p>
      <w:pPr>
        <w:rPr>
          <w:rFonts w:ascii="宋体" w:hAnsi="宋体" w:cs="宋体"/>
          <w:b/>
          <w:bCs/>
          <w:szCs w:val="21"/>
        </w:rPr>
      </w:pPr>
    </w:p>
    <w:p>
      <w:pPr/>
      <w:r>
        <w:rPr>
          <w:rFonts w:ascii="宋体" w:hAnsi="宋体" w:cs="宋体"/>
          <w:b/>
          <w:bCs/>
          <w:szCs w:val="21"/>
        </w:rPr>
        <w:t>18，写一个mysql 管理启动停止的脚本，mysql 安装路径 /opt/mysql</w:t>
      </w:r>
    </w:p>
    <w:p>
      <w:pPr/>
      <w:r>
        <w:rPr>
          <w:rFonts w:ascii="宋体" w:hAnsi="宋体" w:cs="宋体"/>
          <w:b/>
          <w:bCs/>
          <w:szCs w:val="21"/>
        </w:rPr>
        <w:t>答案：</w:t>
      </w:r>
    </w:p>
    <w:p>
      <w:pPr>
        <w:rPr>
          <w:rFonts w:ascii="宋体" w:hAnsi="宋体" w:cs="宋体"/>
          <w:b/>
          <w:bCs/>
          <w:szCs w:val="21"/>
        </w:rPr>
      </w:pPr>
    </w:p>
    <w:p>
      <w:pPr/>
      <w:r>
        <w:rPr>
          <w:rFonts w:ascii="宋体" w:hAnsi="宋体" w:cs="宋体"/>
          <w:b/>
          <w:bCs/>
          <w:szCs w:val="21"/>
        </w:rPr>
        <w:t>19, 查看iptables 默认策略的指令是什么？</w:t>
      </w:r>
    </w:p>
    <w:p>
      <w:pPr/>
      <w:r>
        <w:rPr>
          <w:rFonts w:ascii="宋体" w:hAnsi="宋体" w:cs="宋体"/>
          <w:b/>
          <w:bCs/>
          <w:szCs w:val="21"/>
        </w:rPr>
        <w:t xml:space="preserve">答案： </w:t>
      </w:r>
      <w:r>
        <w:rPr>
          <w:rFonts w:ascii="宋体" w:hAnsi="宋体" w:cs="宋体"/>
          <w:szCs w:val="21"/>
        </w:rPr>
        <w:t xml:space="preserve"> iptables   -L</w:t>
      </w:r>
    </w:p>
    <w:p>
      <w:pPr>
        <w:rPr>
          <w:rFonts w:ascii="宋体" w:hAnsi="宋体" w:cs="宋体"/>
          <w:b/>
          <w:bCs/>
          <w:szCs w:val="21"/>
        </w:rPr>
      </w:pPr>
    </w:p>
    <w:p>
      <w:pPr/>
      <w:bookmarkStart w:id="17" w:name="OLE_LINK13"/>
      <w:r>
        <w:rPr>
          <w:rFonts w:ascii="宋体" w:hAnsi="宋体" w:cs="宋体"/>
          <w:b/>
          <w:bCs/>
          <w:szCs w:val="21"/>
        </w:rPr>
        <w:t>20，iptables 开放端口 80 端口的语句怎么写？</w:t>
      </w:r>
    </w:p>
    <w:p>
      <w:pPr/>
      <w:r>
        <w:rPr>
          <w:rFonts w:ascii="宋体" w:hAnsi="宋体" w:cs="宋体"/>
          <w:b/>
          <w:bCs/>
          <w:szCs w:val="21"/>
        </w:rPr>
        <w:t xml:space="preserve">答案： </w:t>
      </w:r>
      <w:r>
        <w:rPr>
          <w:rFonts w:ascii="宋体" w:hAnsi="宋体" w:cs="宋体"/>
          <w:szCs w:val="21"/>
        </w:rPr>
        <w:t>iptables -I INPUT -p tcp --dport 80 -j ACCEPT</w:t>
      </w:r>
    </w:p>
    <w:bookmarkEnd w:id="17"/>
    <w:p>
      <w:pPr>
        <w:rPr>
          <w:rFonts w:ascii="宋体" w:hAnsi="宋体" w:cs="宋体"/>
          <w:b/>
          <w:bCs/>
          <w:szCs w:val="21"/>
        </w:rPr>
      </w:pPr>
    </w:p>
    <w:p>
      <w:pPr/>
      <w:r>
        <w:rPr>
          <w:rFonts w:ascii="宋体" w:hAnsi="宋体" w:cs="宋体"/>
          <w:b/>
          <w:bCs/>
          <w:szCs w:val="21"/>
        </w:rPr>
        <w:t>21，TCP和 UDP  的区别是什么 ？</w:t>
      </w:r>
    </w:p>
    <w:p>
      <w:pPr/>
      <w:r>
        <w:rPr>
          <w:rFonts w:ascii="宋体" w:hAnsi="宋体" w:cs="宋体"/>
          <w:b/>
          <w:bCs/>
          <w:szCs w:val="21"/>
        </w:rPr>
        <w:t>答案：</w:t>
      </w:r>
    </w:p>
    <w:p>
      <w:pPr/>
      <w:r>
        <w:rPr>
          <w:rFonts w:ascii="宋体" w:hAnsi="宋体" w:cs="宋体"/>
          <w:color w:val="464646"/>
          <w:szCs w:val="21"/>
          <w:shd w:val="clear" w:color="auto" w:fill="F8F8F8"/>
        </w:rPr>
        <w:t>TCP---传输控制协议,提供的是面向连接、可靠的字节流服务。当客户和服务器彼此交换数据前，必须先在双方之间建立一个TCP连接，之后才能传输数据。TCP提供超时重发，丢弃重复数据，检验数据，流量控制等功能，保证数据能从一端传到另一端。</w:t>
      </w:r>
      <w:r>
        <w:rPr>
          <w:rFonts w:ascii="宋体" w:hAnsi="宋体" w:cs="宋体"/>
          <w:color w:val="464646"/>
          <w:szCs w:val="21"/>
          <w:shd w:val="clear" w:color="auto" w:fill="F8F8F8"/>
        </w:rPr>
        <w:br w:type="textWrapping"/>
      </w:r>
      <w:r>
        <w:rPr>
          <w:rFonts w:ascii="宋体" w:hAnsi="宋体" w:cs="宋体"/>
          <w:color w:val="464646"/>
          <w:szCs w:val="21"/>
          <w:shd w:val="clear" w:color="auto" w:fill="F8F8F8"/>
        </w:rPr>
        <w:t>UDP---用户数据报协议，是一个简单的面向数据报的运输层协议。UDP不提供可靠性，它只是把应用程序传给IP层的数据报发送出去，但是并不能保证它们能到达目的地。由于UDP在传输数据报前不用在客户和服务器之间建立一个连接，且没有超时重发等机制，故而传输速度很快</w:t>
      </w:r>
    </w:p>
    <w:p>
      <w:pPr/>
      <w:r>
        <w:rPr>
          <w:rFonts w:ascii="宋体" w:hAnsi="宋体" w:cs="宋体"/>
          <w:b/>
          <w:bCs/>
          <w:szCs w:val="21"/>
        </w:rPr>
        <w:t>22，Linux主机需要上网，有那几个必须的网络项设置？分别是什么？</w:t>
      </w:r>
    </w:p>
    <w:p>
      <w:pPr/>
      <w:r>
        <w:rPr>
          <w:rFonts w:ascii="宋体" w:hAnsi="宋体" w:cs="宋体"/>
          <w:b/>
          <w:bCs/>
          <w:szCs w:val="21"/>
        </w:rPr>
        <w:t>答案：</w:t>
      </w:r>
      <w:r>
        <w:rPr>
          <w:rFonts w:ascii="宋体" w:hAnsi="宋体" w:cs="宋体"/>
          <w:szCs w:val="21"/>
        </w:rPr>
        <w:t>4  个 DNS,IP地址,子网掩码，网关，</w:t>
      </w:r>
    </w:p>
    <w:p>
      <w:pPr>
        <w:rPr>
          <w:rFonts w:ascii="宋体" w:hAnsi="宋体" w:cs="宋体"/>
          <w:b/>
          <w:bCs/>
          <w:szCs w:val="21"/>
        </w:rPr>
      </w:pPr>
    </w:p>
    <w:p>
      <w:pPr/>
      <w:r>
        <w:rPr>
          <w:rFonts w:ascii="宋体" w:hAnsi="宋体" w:cs="宋体"/>
          <w:b/>
          <w:bCs/>
          <w:szCs w:val="21"/>
        </w:rPr>
        <w:t xml:space="preserve">23，Apache 配置基于端口的虚拟主机，需要配置那几个项？ </w:t>
      </w:r>
    </w:p>
    <w:p>
      <w:pPr/>
      <w:r>
        <w:rPr>
          <w:rFonts w:ascii="宋体" w:hAnsi="宋体" w:cs="宋体"/>
          <w:b/>
          <w:bCs/>
          <w:szCs w:val="21"/>
        </w:rPr>
        <w:t>答案：</w:t>
      </w:r>
    </w:p>
    <w:p>
      <w:pPr>
        <w:rPr>
          <w:rFonts w:ascii="宋体" w:hAnsi="宋体" w:cs="宋体"/>
          <w:b/>
          <w:bCs/>
          <w:szCs w:val="21"/>
        </w:rPr>
      </w:pPr>
    </w:p>
    <w:p>
      <w:pPr>
        <w:rPr>
          <w:rFonts w:ascii="宋体" w:hAnsi="宋体" w:cs="宋体"/>
          <w:b/>
          <w:bCs/>
          <w:szCs w:val="21"/>
        </w:rPr>
      </w:pPr>
    </w:p>
    <w:p>
      <w:pPr/>
      <w:r>
        <w:rPr>
          <w:rFonts w:ascii="宋体" w:hAnsi="宋体" w:cs="宋体"/>
          <w:b/>
          <w:bCs/>
          <w:szCs w:val="21"/>
        </w:rPr>
        <w:t>24，简要描述 Linux 的启动过程？</w:t>
      </w:r>
    </w:p>
    <w:p>
      <w:pPr/>
      <w:r>
        <w:rPr>
          <w:rFonts w:ascii="宋体" w:hAnsi="宋体" w:cs="宋体"/>
          <w:b/>
          <w:bCs/>
          <w:szCs w:val="21"/>
        </w:rPr>
        <w:t>答案：</w:t>
      </w:r>
    </w:p>
    <w:p>
      <w:pPr>
        <w:pStyle w:val="212"/>
        <w:widowControl/>
        <w:spacing w:before="45" w:after="45" w:line="375" w:lineRule="atLeast"/>
        <w:ind w:left="45" w:right="45" w:firstLine="420"/>
      </w:pPr>
      <w:r>
        <w:rPr>
          <w:rFonts w:ascii="微软雅黑" w:hAnsi="微软雅黑" w:eastAsia="微软雅黑" w:cs="微软雅黑"/>
          <w:b/>
          <w:color w:val="000000"/>
        </w:rPr>
        <w:t>参考答案</w:t>
      </w:r>
    </w:p>
    <w:p>
      <w:pPr>
        <w:widowControl/>
        <w:numPr>
          <w:ilvl w:val="0"/>
          <w:numId w:val="8"/>
        </w:numPr>
        <w:tabs>
          <w:tab w:val="left" w:pos="720"/>
        </w:tabs>
        <w:spacing w:before="280" w:after="280"/>
        <w:ind w:left="450"/>
      </w:pPr>
      <w:r>
        <w:rPr>
          <w:rFonts w:ascii="宋体" w:hAnsi="宋体" w:cs="宋体"/>
          <w:color w:val="000000"/>
          <w:szCs w:val="21"/>
        </w:rPr>
        <w:t>加载BIOS，检查硬件信息</w:t>
      </w:r>
    </w:p>
    <w:p>
      <w:pPr>
        <w:widowControl/>
        <w:numPr>
          <w:ilvl w:val="0"/>
          <w:numId w:val="8"/>
        </w:numPr>
        <w:tabs>
          <w:tab w:val="left" w:pos="720"/>
        </w:tabs>
        <w:spacing w:before="280" w:after="280"/>
        <w:ind w:left="450"/>
      </w:pPr>
      <w:r>
        <w:rPr>
          <w:rFonts w:ascii="宋体" w:hAnsi="宋体" w:cs="宋体"/>
          <w:color w:val="000000"/>
          <w:szCs w:val="21"/>
        </w:rPr>
        <w:t>读取并执行第一个开机设备内MBR</w:t>
      </w:r>
    </w:p>
    <w:p>
      <w:pPr>
        <w:widowControl/>
        <w:numPr>
          <w:ilvl w:val="0"/>
          <w:numId w:val="8"/>
        </w:numPr>
        <w:tabs>
          <w:tab w:val="left" w:pos="720"/>
        </w:tabs>
        <w:spacing w:before="280" w:after="280"/>
        <w:ind w:left="450"/>
      </w:pPr>
      <w:r>
        <w:rPr>
          <w:rFonts w:ascii="宋体" w:hAnsi="宋体" w:cs="宋体"/>
          <w:color w:val="000000"/>
          <w:szCs w:val="21"/>
        </w:rPr>
        <w:t>运行grub引导加载 kernel</w:t>
      </w:r>
    </w:p>
    <w:p>
      <w:pPr>
        <w:widowControl/>
        <w:numPr>
          <w:ilvl w:val="0"/>
          <w:numId w:val="8"/>
        </w:numPr>
        <w:tabs>
          <w:tab w:val="left" w:pos="720"/>
        </w:tabs>
        <w:spacing w:before="280" w:after="280"/>
        <w:ind w:left="450"/>
      </w:pPr>
      <w:r>
        <w:rPr>
          <w:rFonts w:ascii="宋体" w:hAnsi="宋体" w:cs="宋体"/>
          <w:color w:val="000000"/>
          <w:szCs w:val="21"/>
        </w:rPr>
        <w:t>内核启动/sbin/init程序</w:t>
      </w:r>
    </w:p>
    <w:p>
      <w:pPr>
        <w:widowControl/>
        <w:numPr>
          <w:ilvl w:val="0"/>
          <w:numId w:val="8"/>
        </w:numPr>
        <w:tabs>
          <w:tab w:val="left" w:pos="720"/>
        </w:tabs>
        <w:spacing w:before="280" w:after="280"/>
        <w:ind w:left="450"/>
      </w:pPr>
      <w:r>
        <w:rPr>
          <w:rFonts w:ascii="宋体" w:hAnsi="宋体" w:cs="宋体"/>
          <w:color w:val="000000"/>
          <w:szCs w:val="21"/>
        </w:rPr>
        <w:t>init 系统初始化</w:t>
      </w:r>
    </w:p>
    <w:p>
      <w:pPr>
        <w:widowControl/>
        <w:numPr>
          <w:ilvl w:val="0"/>
          <w:numId w:val="8"/>
        </w:numPr>
        <w:tabs>
          <w:tab w:val="left" w:pos="720"/>
        </w:tabs>
        <w:spacing w:before="280" w:after="280"/>
        <w:ind w:left="450"/>
      </w:pPr>
      <w:r>
        <w:rPr>
          <w:rFonts w:ascii="宋体" w:hAnsi="宋体" w:cs="宋体"/>
          <w:color w:val="000000"/>
          <w:szCs w:val="21"/>
        </w:rPr>
        <w:t>确定默认的运行级别</w:t>
      </w:r>
    </w:p>
    <w:p>
      <w:pPr>
        <w:widowControl/>
        <w:numPr>
          <w:ilvl w:val="0"/>
          <w:numId w:val="8"/>
        </w:numPr>
        <w:tabs>
          <w:tab w:val="left" w:pos="720"/>
        </w:tabs>
        <w:spacing w:before="280" w:after="280"/>
        <w:ind w:left="450"/>
      </w:pPr>
      <w:r>
        <w:rPr>
          <w:rFonts w:ascii="宋体" w:hAnsi="宋体" w:cs="宋体"/>
          <w:color w:val="000000"/>
          <w:szCs w:val="21"/>
        </w:rPr>
        <w:t>触发runlevel事件，运行/etc/rc.d/rc</w:t>
      </w:r>
    </w:p>
    <w:p>
      <w:pPr>
        <w:widowControl/>
        <w:numPr>
          <w:ilvl w:val="0"/>
          <w:numId w:val="8"/>
        </w:numPr>
        <w:tabs>
          <w:tab w:val="left" w:pos="720"/>
        </w:tabs>
        <w:spacing w:before="280" w:after="280"/>
        <w:ind w:left="450"/>
      </w:pPr>
      <w:r>
        <w:rPr>
          <w:rFonts w:ascii="宋体" w:hAnsi="宋体" w:cs="宋体"/>
          <w:color w:val="000000"/>
          <w:szCs w:val="21"/>
        </w:rPr>
        <w:t>最后执行/etc/rc.d/rc.local</w:t>
      </w:r>
    </w:p>
    <w:p>
      <w:pPr>
        <w:widowControl/>
        <w:numPr>
          <w:ilvl w:val="0"/>
          <w:numId w:val="8"/>
        </w:numPr>
        <w:tabs>
          <w:tab w:val="left" w:pos="720"/>
        </w:tabs>
        <w:spacing w:before="280" w:after="280"/>
        <w:ind w:left="450"/>
      </w:pPr>
      <w:r>
        <w:rPr>
          <w:rFonts w:ascii="宋体" w:hAnsi="宋体" w:cs="宋体"/>
          <w:color w:val="000000"/>
          <w:szCs w:val="21"/>
        </w:rPr>
        <w:t>加载终端或X-Window接口</w:t>
      </w:r>
    </w:p>
    <w:p>
      <w:pPr>
        <w:rPr>
          <w:rFonts w:ascii="宋体" w:hAnsi="宋体" w:cs="宋体"/>
          <w:b/>
          <w:bCs/>
          <w:szCs w:val="21"/>
        </w:rPr>
      </w:pPr>
    </w:p>
    <w:p>
      <w:pPr/>
      <w:r>
        <w:rPr>
          <w:rFonts w:ascii="宋体" w:hAnsi="宋体" w:cs="宋体"/>
          <w:b/>
          <w:bCs/>
          <w:szCs w:val="21"/>
        </w:rPr>
        <w:t>25，简述你所理解的虚拟化？</w:t>
      </w:r>
    </w:p>
    <w:p>
      <w:pPr/>
      <w:r>
        <w:rPr>
          <w:rFonts w:ascii="宋体" w:hAnsi="宋体" w:cs="宋体"/>
          <w:b/>
          <w:bCs/>
          <w:szCs w:val="21"/>
        </w:rPr>
        <w:t>答案：</w:t>
      </w:r>
    </w:p>
    <w:p>
      <w:pPr>
        <w:rPr>
          <w:rFonts w:ascii="宋体" w:hAnsi="宋体" w:cs="宋体"/>
          <w:b/>
          <w:bCs/>
          <w:szCs w:val="21"/>
        </w:rPr>
      </w:pPr>
    </w:p>
    <w:p>
      <w:pPr/>
      <w:r>
        <w:rPr>
          <w:rFonts w:ascii="宋体" w:hAnsi="宋体" w:cs="宋体"/>
          <w:b/>
          <w:bCs/>
          <w:szCs w:val="21"/>
        </w:rPr>
        <w:t>26，简述TCP 三次握手的过程？</w:t>
      </w:r>
    </w:p>
    <w:p>
      <w:pPr/>
      <w:r>
        <w:rPr>
          <w:rFonts w:ascii="宋体" w:hAnsi="宋体" w:cs="宋体"/>
          <w:b/>
          <w:bCs/>
          <w:szCs w:val="21"/>
        </w:rPr>
        <w:t>答案：</w:t>
      </w:r>
    </w:p>
    <w:p>
      <w:pPr>
        <w:widowControl/>
        <w:shd w:val="clear" w:color="auto" w:fill="FFFFFF"/>
        <w:spacing w:line="390" w:lineRule="atLeast"/>
        <w:jc w:val="left"/>
      </w:pPr>
      <w:r>
        <w:rPr>
          <w:rFonts w:ascii="宋体" w:hAnsi="宋体" w:cs="宋体"/>
          <w:color w:val="000102"/>
          <w:kern w:val="0"/>
          <w:sz w:val="20"/>
          <w:szCs w:val="20"/>
          <w:shd w:val="clear" w:color="auto" w:fill="FFFFFF"/>
          <w:lang w:bidi="ar"/>
        </w:rPr>
        <w:t>TCP 连接是通过三次握手进行初始化的。三次握手的目的是同步连接双方的序列号和确认号并交换 TCP 窗口大小信息。以下步骤概述了通常情况下客户端计算机联系服务器计算机的过程：</w:t>
      </w:r>
    </w:p>
    <w:p>
      <w:pPr>
        <w:widowControl/>
        <w:shd w:val="clear" w:color="auto" w:fill="FFFFFF"/>
        <w:spacing w:line="390" w:lineRule="atLeast"/>
        <w:jc w:val="left"/>
      </w:pPr>
      <w:r>
        <w:rPr>
          <w:rFonts w:ascii="宋体" w:hAnsi="宋体" w:cs="宋体"/>
          <w:color w:val="000102"/>
          <w:kern w:val="0"/>
          <w:sz w:val="20"/>
          <w:szCs w:val="20"/>
          <w:shd w:val="clear" w:color="auto" w:fill="FFFFFF"/>
          <w:lang w:bidi="ar"/>
        </w:rPr>
        <w:t>1. 客户端向服务器发送一个SYN置位的TCP报文，其中包含连接的初始序列号x和一个窗口大小（表示客户端上用来存储从服务器发送来的传入段的缓冲区的大小）。</w:t>
      </w:r>
    </w:p>
    <w:p>
      <w:pPr>
        <w:widowControl/>
        <w:shd w:val="clear" w:color="auto" w:fill="FFFFFF"/>
        <w:spacing w:line="390" w:lineRule="atLeast"/>
        <w:jc w:val="left"/>
      </w:pPr>
      <w:r>
        <w:rPr>
          <w:rFonts w:ascii="宋体" w:hAnsi="宋体" w:cs="宋体"/>
          <w:color w:val="000102"/>
          <w:kern w:val="0"/>
          <w:sz w:val="20"/>
          <w:szCs w:val="20"/>
          <w:shd w:val="clear" w:color="auto" w:fill="FFFFFF"/>
          <w:lang w:bidi="ar"/>
        </w:rPr>
        <w:t>2. 服务器收到客户端发送过来的SYN报文后，向客户端发送一个SYN和ACK都置位的TCP报文，其中包含它选择的初始序列号y、对客户端的序列号的确认x+1和一个窗口大小（表示服务器上用来存储从客户端发送来的传入段的缓冲区的大小）。</w:t>
      </w:r>
    </w:p>
    <w:p>
      <w:pPr>
        <w:widowControl/>
        <w:shd w:val="clear" w:color="auto" w:fill="FFFFFF"/>
        <w:spacing w:line="390" w:lineRule="atLeast"/>
        <w:jc w:val="left"/>
      </w:pPr>
      <w:r>
        <w:rPr>
          <w:rFonts w:ascii="宋体" w:hAnsi="宋体" w:cs="宋体"/>
          <w:color w:val="000102"/>
          <w:kern w:val="0"/>
          <w:sz w:val="20"/>
          <w:szCs w:val="20"/>
          <w:shd w:val="clear" w:color="auto" w:fill="FFFFFF"/>
          <w:lang w:bidi="ar"/>
        </w:rPr>
        <w:t>3. .客户端接收到服务器端返回的SYN+ACK报文后，向服务器端返回一个确认号y+1和序号x+1的ACK报文，一个标准的TCP连接完成。</w:t>
      </w:r>
    </w:p>
    <w:p>
      <w:pPr>
        <w:widowControl/>
        <w:shd w:val="clear" w:color="auto" w:fill="FFFFFF"/>
        <w:spacing w:line="390" w:lineRule="atLeast"/>
        <w:jc w:val="left"/>
      </w:pPr>
      <w:r>
        <w:rPr>
          <w:rFonts w:ascii="宋体" w:hAnsi="宋体" w:cs="宋体"/>
          <w:color w:val="000102"/>
          <w:kern w:val="0"/>
          <w:sz w:val="20"/>
          <w:szCs w:val="20"/>
          <w:shd w:val="clear" w:color="auto" w:fill="FFFFFF"/>
          <w:lang w:bidi="ar"/>
        </w:rPr>
        <w:t>TCP 使用类似的握手过程来结束连接。这可确保两个主机均能完成传输并确保所有的数据均得以接收</w:t>
      </w:r>
    </w:p>
    <w:p>
      <w:pPr>
        <w:rPr>
          <w:rFonts w:ascii="宋体" w:hAnsi="宋体" w:cs="宋体"/>
          <w:b/>
          <w:bCs/>
          <w:szCs w:val="21"/>
        </w:rPr>
      </w:pPr>
    </w:p>
    <w:p>
      <w:pPr>
        <w:rPr>
          <w:rFonts w:ascii="宋体" w:hAnsi="宋体" w:cs="宋体"/>
          <w:b/>
          <w:bCs/>
          <w:szCs w:val="21"/>
        </w:rPr>
      </w:pPr>
    </w:p>
    <w:p>
      <w:pPr/>
      <w:r>
        <w:rPr>
          <w:rFonts w:ascii="宋体" w:hAnsi="宋体" w:cs="宋体"/>
          <w:b/>
          <w:bCs/>
          <w:szCs w:val="21"/>
        </w:rPr>
        <w:t>27，简述 RAID0  RAID1  RAID5 三种工作原理及特点？</w:t>
      </w:r>
    </w:p>
    <w:p>
      <w:pPr/>
      <w:r>
        <w:rPr>
          <w:rFonts w:ascii="宋体" w:hAnsi="宋体" w:cs="宋体"/>
          <w:b/>
          <w:bCs/>
          <w:szCs w:val="21"/>
        </w:rPr>
        <w:t>答案：</w:t>
      </w:r>
    </w:p>
    <w:p>
      <w:pPr>
        <w:widowControl/>
        <w:shd w:val="clear" w:color="auto" w:fill="FFFFFF"/>
        <w:spacing w:line="360" w:lineRule="atLeast"/>
        <w:jc w:val="left"/>
      </w:pPr>
      <w:r>
        <w:rPr>
          <w:rFonts w:ascii="宋体" w:hAnsi="宋体" w:cs="宋体"/>
          <w:color w:val="2E2E2E"/>
          <w:kern w:val="0"/>
          <w:sz w:val="20"/>
          <w:szCs w:val="20"/>
          <w:shd w:val="clear" w:color="auto" w:fill="FFFFFF"/>
          <w:lang w:bidi="ar"/>
        </w:rPr>
        <w:t>RAID 0：连续以位或字节为单位分割数据，并行读/写于多个磁盘上，因此具有很高的数据传输率，但它没有数据冗余，因此并不能算是真正的RAID结构。RAID 0只是单纯地提高性能，并没有为数据的可靠性提供保证，而且其中的一个磁盘失效将影响到所有数据。因此，RAID 0不能应用于数据安全性要求高的场合。</w:t>
      </w:r>
    </w:p>
    <w:p>
      <w:pPr>
        <w:widowControl/>
        <w:shd w:val="clear" w:color="auto" w:fill="FFFFFF"/>
        <w:spacing w:line="360" w:lineRule="atLeast"/>
        <w:jc w:val="left"/>
      </w:pPr>
      <w:r>
        <w:rPr>
          <w:rFonts w:ascii="宋体" w:hAnsi="宋体" w:cs="宋体"/>
          <w:color w:val="2E2E2E"/>
          <w:kern w:val="0"/>
          <w:sz w:val="20"/>
          <w:szCs w:val="20"/>
          <w:shd w:val="clear" w:color="auto" w:fill="FFFFFF"/>
          <w:lang w:bidi="ar"/>
        </w:rPr>
        <w:t>RAID 1：它是通过磁盘数据镜像实现数据冗余，在成对的独立磁盘上产生互为备份的数据。当原始数据繁忙时，可直接从镜像拷贝中读取数据，因此RAID 1可以提高读取性能。RAID 1是磁盘阵列中单位成本最高的，但提供了很高的数据安全性和可用性。当一个磁盘失效时，系统可以自动切换到镜像磁盘上读写 ，而不需要重组失效的数据。简单来说就是：镜象结构，类似于备份模式，一个数据被复制到两块硬盘上。</w:t>
      </w:r>
    </w:p>
    <w:p>
      <w:pPr>
        <w:widowControl/>
        <w:shd w:val="clear" w:color="auto" w:fill="FFFFFF"/>
        <w:spacing w:line="360" w:lineRule="atLeast"/>
        <w:jc w:val="left"/>
      </w:pPr>
      <w:r>
        <w:rPr>
          <w:rFonts w:ascii="宋体" w:hAnsi="宋体" w:cs="宋体"/>
          <w:color w:val="2E2E2E"/>
          <w:kern w:val="0"/>
          <w:sz w:val="20"/>
          <w:szCs w:val="20"/>
          <w:shd w:val="clear" w:color="auto" w:fill="FFFFFF"/>
          <w:lang w:bidi="ar"/>
        </w:rPr>
        <w:t>RAID5：分布式奇偶校验的独立磁盘结构，它的奇偶校验码存在于所有磁盘上，任何一个硬盘损坏，都可以根据其它硬盘上的校验位来重建损坏的数据。支持一块盘掉线后仍然正常运行</w:t>
      </w:r>
    </w:p>
    <w:p>
      <w:pPr>
        <w:rPr>
          <w:rFonts w:ascii="宋体" w:hAnsi="宋体" w:cs="宋体"/>
          <w:b/>
          <w:bCs/>
          <w:szCs w:val="21"/>
        </w:rPr>
      </w:pPr>
    </w:p>
    <w:p>
      <w:pPr/>
      <w:r>
        <w:rPr>
          <w:rFonts w:ascii="宋体" w:hAnsi="宋体" w:cs="宋体"/>
          <w:b/>
          <w:bCs/>
          <w:szCs w:val="21"/>
        </w:rPr>
        <w:t>28，tail 命令输出文件abc 最后 20行</w:t>
      </w:r>
    </w:p>
    <w:p>
      <w:pPr/>
      <w:r>
        <w:rPr>
          <w:rFonts w:ascii="宋体" w:hAnsi="宋体" w:cs="宋体"/>
          <w:b/>
          <w:bCs/>
          <w:szCs w:val="21"/>
        </w:rPr>
        <w:t xml:space="preserve">答案：  </w:t>
      </w:r>
      <w:r>
        <w:rPr>
          <w:rFonts w:ascii="宋体" w:hAnsi="宋体" w:cs="宋体"/>
          <w:szCs w:val="21"/>
        </w:rPr>
        <w:t xml:space="preserve">tail -20 2bc </w:t>
      </w:r>
    </w:p>
    <w:p>
      <w:pPr>
        <w:rPr>
          <w:rFonts w:ascii="宋体" w:hAnsi="宋体" w:cs="宋体"/>
          <w:b/>
          <w:bCs/>
          <w:szCs w:val="21"/>
        </w:rPr>
      </w:pPr>
    </w:p>
    <w:p>
      <w:pPr/>
      <w:bookmarkStart w:id="18" w:name="OLE_LINK12"/>
      <w:r>
        <w:rPr>
          <w:rFonts w:ascii="宋体" w:hAnsi="宋体" w:cs="宋体"/>
          <w:b/>
          <w:bCs/>
          <w:szCs w:val="21"/>
        </w:rPr>
        <w:t>29，在 /var/log/  目录下查找文件名以 vmker 开头的文件并打印路径？</w:t>
      </w:r>
    </w:p>
    <w:p>
      <w:pPr/>
      <w:r>
        <w:rPr>
          <w:rFonts w:ascii="宋体" w:hAnsi="宋体" w:cs="宋体"/>
          <w:b/>
          <w:bCs/>
          <w:szCs w:val="21"/>
        </w:rPr>
        <w:t xml:space="preserve">答案：  </w:t>
      </w:r>
      <w:r>
        <w:rPr>
          <w:rFonts w:ascii="宋体" w:hAnsi="宋体" w:cs="宋体"/>
          <w:szCs w:val="21"/>
        </w:rPr>
        <w:t>ls  ar/log/ | grep ^vmker</w:t>
      </w:r>
    </w:p>
    <w:bookmarkEnd w:id="18"/>
    <w:p>
      <w:pPr>
        <w:rPr>
          <w:rFonts w:ascii="宋体" w:hAnsi="宋体" w:cs="宋体"/>
          <w:b/>
          <w:bCs/>
          <w:szCs w:val="21"/>
        </w:rPr>
      </w:pPr>
    </w:p>
    <w:p>
      <w:pPr/>
      <w:r>
        <w:rPr>
          <w:rFonts w:ascii="宋体" w:hAnsi="宋体" w:cs="宋体"/>
          <w:b/>
          <w:bCs/>
          <w:szCs w:val="21"/>
        </w:rPr>
        <w:t>30，写一个脚本查找最后创建时间是 3天前，后缀是 *.log 的文件并删除。</w:t>
      </w:r>
    </w:p>
    <w:p>
      <w:pPr/>
      <w:r>
        <w:rPr>
          <w:rFonts w:ascii="宋体" w:hAnsi="宋体" w:cs="宋体"/>
          <w:b/>
          <w:bCs/>
          <w:szCs w:val="21"/>
        </w:rPr>
        <w:t xml:space="preserve">答案：    </w:t>
      </w:r>
      <w:r>
        <w:rPr>
          <w:rFonts w:ascii="宋体" w:hAnsi="宋体" w:cs="宋体"/>
          <w:szCs w:val="21"/>
        </w:rPr>
        <w:t>find   /  -name  ".log" -ctime +3 -exec rm -f {} \;</w:t>
      </w:r>
    </w:p>
    <w:p>
      <w:pPr>
        <w:rPr>
          <w:rFonts w:ascii="宋体" w:hAnsi="宋体" w:cs="宋体"/>
          <w:b/>
          <w:bCs/>
          <w:szCs w:val="21"/>
        </w:rPr>
      </w:pPr>
    </w:p>
    <w:p>
      <w:pPr/>
      <w:r>
        <w:rPr>
          <w:rFonts w:ascii="宋体" w:hAnsi="宋体" w:cs="宋体"/>
          <w:b/>
          <w:bCs/>
          <w:szCs w:val="21"/>
        </w:rPr>
        <w:t>31，写一个脚本将目录下大于 100K 的文件移动至 /tmp 下？</w:t>
      </w:r>
    </w:p>
    <w:p>
      <w:pPr/>
      <w:r>
        <w:rPr>
          <w:rFonts w:ascii="宋体" w:hAnsi="宋体" w:cs="宋体"/>
          <w:b/>
          <w:bCs/>
          <w:szCs w:val="21"/>
        </w:rPr>
        <w:t>答案：</w:t>
      </w:r>
    </w:p>
    <w:p>
      <w:pPr/>
      <w:r>
        <w:rPr>
          <w:rFonts w:ascii="宋体" w:hAnsi="宋体" w:cs="宋体"/>
          <w:color w:val="2E2E2E"/>
          <w:sz w:val="24"/>
          <w:highlight w:val="white"/>
        </w:rPr>
        <w:t>#!/bin/bash</w:t>
      </w:r>
      <w:r>
        <w:rPr>
          <w:rFonts w:ascii="宋体" w:hAnsi="宋体" w:cs="宋体"/>
          <w:color w:val="2E2E2E"/>
          <w:sz w:val="24"/>
          <w:highlight w:val="white"/>
        </w:rPr>
        <w:br w:type="textWrapping"/>
      </w:r>
      <w:r>
        <w:rPr>
          <w:rFonts w:ascii="宋体" w:hAnsi="宋体" w:cs="宋体"/>
          <w:color w:val="2E2E2E"/>
          <w:sz w:val="24"/>
          <w:highlight w:val="white"/>
        </w:rPr>
        <w:t>for file in `ls /root`</w:t>
      </w:r>
      <w:r>
        <w:rPr>
          <w:rFonts w:ascii="宋体" w:hAnsi="宋体" w:cs="宋体"/>
          <w:color w:val="2E2E2E"/>
          <w:sz w:val="24"/>
          <w:highlight w:val="white"/>
        </w:rPr>
        <w:br w:type="textWrapping"/>
      </w:r>
      <w:r>
        <w:rPr>
          <w:rFonts w:ascii="宋体" w:hAnsi="宋体" w:cs="宋体"/>
          <w:color w:val="2E2E2E"/>
          <w:sz w:val="24"/>
          <w:highlight w:val="white"/>
        </w:rPr>
        <w:t>do</w:t>
      </w:r>
      <w:r>
        <w:rPr>
          <w:rFonts w:ascii="宋体" w:hAnsi="宋体" w:cs="宋体"/>
          <w:color w:val="2E2E2E"/>
          <w:sz w:val="24"/>
          <w:highlight w:val="white"/>
        </w:rPr>
        <w:br w:type="textWrapping"/>
      </w:r>
      <w:r>
        <w:rPr>
          <w:rFonts w:ascii="宋体" w:hAnsi="宋体" w:cs="宋体"/>
          <w:color w:val="2E2E2E"/>
          <w:sz w:val="24"/>
          <w:highlight w:val="white"/>
        </w:rPr>
        <w:t>       if [ -f $file ]; then</w:t>
      </w:r>
      <w:r>
        <w:rPr>
          <w:rFonts w:ascii="宋体" w:hAnsi="宋体" w:cs="宋体"/>
          <w:color w:val="2E2E2E"/>
          <w:sz w:val="24"/>
          <w:highlight w:val="white"/>
        </w:rPr>
        <w:br w:type="textWrapping"/>
      </w:r>
      <w:r>
        <w:rPr>
          <w:rFonts w:ascii="宋体" w:hAnsi="宋体" w:cs="宋体"/>
          <w:color w:val="2E2E2E"/>
          <w:sz w:val="24"/>
          <w:highlight w:val="white"/>
        </w:rPr>
        <w:t>              if [ `ls -l $file|awk '{print $5}'` -gt 10000 ];  then</w:t>
      </w:r>
      <w:r>
        <w:rPr>
          <w:rFonts w:ascii="宋体" w:hAnsi="宋体" w:cs="宋体"/>
          <w:color w:val="2E2E2E"/>
          <w:sz w:val="24"/>
          <w:highlight w:val="white"/>
        </w:rPr>
        <w:br w:type="textWrapping"/>
      </w:r>
      <w:r>
        <w:rPr>
          <w:rFonts w:ascii="宋体" w:hAnsi="宋体" w:cs="宋体"/>
          <w:color w:val="2E2E2E"/>
          <w:sz w:val="24"/>
          <w:highlight w:val="white"/>
        </w:rPr>
        <w:t>                     mv $file /tmp/</w:t>
      </w:r>
      <w:r>
        <w:rPr>
          <w:rFonts w:ascii="宋体" w:hAnsi="宋体" w:cs="宋体"/>
          <w:color w:val="2E2E2E"/>
          <w:sz w:val="24"/>
          <w:highlight w:val="white"/>
        </w:rPr>
        <w:br w:type="textWrapping"/>
      </w:r>
      <w:r>
        <w:rPr>
          <w:rFonts w:ascii="宋体" w:hAnsi="宋体" w:cs="宋体"/>
          <w:color w:val="2E2E2E"/>
          <w:sz w:val="24"/>
          <w:highlight w:val="white"/>
        </w:rPr>
        <w:t>              fi</w:t>
      </w:r>
      <w:r>
        <w:rPr>
          <w:rFonts w:ascii="宋体" w:hAnsi="宋体" w:cs="宋体"/>
          <w:color w:val="2E2E2E"/>
          <w:sz w:val="24"/>
          <w:highlight w:val="white"/>
        </w:rPr>
        <w:br w:type="textWrapping"/>
      </w:r>
      <w:r>
        <w:rPr>
          <w:rFonts w:ascii="宋体" w:hAnsi="宋体" w:cs="宋体"/>
          <w:color w:val="2E2E2E"/>
          <w:sz w:val="24"/>
          <w:highlight w:val="white"/>
        </w:rPr>
        <w:t>       fi</w:t>
      </w:r>
      <w:r>
        <w:rPr>
          <w:rFonts w:ascii="宋体" w:hAnsi="宋体" w:cs="宋体"/>
          <w:color w:val="2E2E2E"/>
          <w:sz w:val="24"/>
          <w:highlight w:val="white"/>
        </w:rPr>
        <w:br w:type="textWrapping"/>
      </w:r>
      <w:r>
        <w:rPr>
          <w:rFonts w:ascii="宋体" w:hAnsi="宋体" w:cs="宋体"/>
          <w:color w:val="2E2E2E"/>
          <w:sz w:val="24"/>
          <w:highlight w:val="white"/>
        </w:rPr>
        <w:t>done</w:t>
      </w:r>
    </w:p>
    <w:p>
      <w:pPr>
        <w:rPr>
          <w:rFonts w:ascii="宋体" w:hAnsi="宋体" w:cs="宋体"/>
          <w:b/>
          <w:bCs/>
          <w:szCs w:val="21"/>
        </w:rPr>
      </w:pPr>
    </w:p>
    <w:p>
      <w:pPr/>
      <w:r>
        <w:rPr>
          <w:rFonts w:ascii="宋体" w:hAnsi="宋体" w:cs="宋体"/>
          <w:b/>
          <w:bCs/>
          <w:szCs w:val="21"/>
        </w:rPr>
        <w:t>32，将本地 80 端口的请求转发到 8080 端口， 当前主机 IP 为 192.168.10.1</w:t>
      </w:r>
    </w:p>
    <w:p>
      <w:pPr/>
      <w:r>
        <w:rPr>
          <w:rFonts w:ascii="宋体" w:hAnsi="宋体" w:cs="宋体"/>
          <w:b/>
          <w:bCs/>
          <w:szCs w:val="21"/>
        </w:rPr>
        <w:t>答案:</w:t>
      </w:r>
    </w:p>
    <w:p>
      <w:pPr/>
      <w:r>
        <w:rPr>
          <w:rFonts w:ascii="宋体" w:hAnsi="宋体" w:cs="宋体"/>
          <w:szCs w:val="21"/>
        </w:rPr>
        <w:t>Iptables</w:t>
      </w:r>
      <w:r>
        <w:rPr>
          <w:rFonts w:ascii="宋体" w:hAnsi="宋体" w:cs="宋体"/>
          <w:b/>
          <w:bCs/>
          <w:szCs w:val="21"/>
        </w:rPr>
        <w:t xml:space="preserve"> </w:t>
      </w:r>
      <w:r>
        <w:rPr>
          <w:rFonts w:ascii="宋体" w:hAnsi="宋体" w:cs="宋体"/>
          <w:color w:val="2E2E2E"/>
          <w:sz w:val="24"/>
          <w:shd w:val="clear" w:color="auto" w:fill="FFFFFF"/>
        </w:rPr>
        <w:t>-A PREROUTING  -d 124.42.60.109 -p tcp -m tcp –dport 80 -j DNAT –to-destination 10.0.0.18:9000</w:t>
      </w:r>
    </w:p>
    <w:p>
      <w:pPr/>
      <w:r>
        <w:rPr>
          <w:rFonts w:ascii="宋体" w:hAnsi="宋体" w:cs="宋体"/>
          <w:b/>
          <w:bCs/>
          <w:szCs w:val="21"/>
        </w:rPr>
        <w:t>33, 除了 FAT32 和 ext3 ，还有那些文件系统格式 ？</w:t>
      </w:r>
    </w:p>
    <w:p>
      <w:pPr/>
      <w:r>
        <w:rPr>
          <w:rFonts w:ascii="宋体" w:hAnsi="宋体" w:cs="宋体"/>
          <w:b/>
          <w:bCs/>
          <w:szCs w:val="21"/>
        </w:rPr>
        <w:t>答案：</w:t>
      </w:r>
      <w:r>
        <w:rPr>
          <w:rFonts w:ascii="宋体" w:hAnsi="宋体" w:cs="宋体"/>
          <w:szCs w:val="21"/>
        </w:rPr>
        <w:t xml:space="preserve">ext4 ,  xfs  </w:t>
      </w:r>
    </w:p>
    <w:p>
      <w:pPr>
        <w:rPr>
          <w:rFonts w:ascii="宋体" w:hAnsi="宋体" w:cs="宋体"/>
          <w:b/>
          <w:bCs/>
          <w:szCs w:val="21"/>
        </w:rPr>
      </w:pPr>
    </w:p>
    <w:p>
      <w:pPr/>
      <w:bookmarkStart w:id="19" w:name="OLE_LINK11"/>
      <w:r>
        <w:rPr>
          <w:rFonts w:ascii="宋体" w:hAnsi="宋体" w:cs="宋体"/>
          <w:b/>
          <w:bCs/>
          <w:szCs w:val="21"/>
        </w:rPr>
        <w:t>34，Linux 中每周六的 04点 20 分删除 /tmp/log_* 文件，怎样实现？</w:t>
      </w:r>
    </w:p>
    <w:p>
      <w:pPr/>
      <w:r>
        <w:rPr>
          <w:rFonts w:ascii="宋体" w:hAnsi="宋体" w:cs="宋体"/>
          <w:b/>
          <w:bCs/>
          <w:szCs w:val="21"/>
        </w:rPr>
        <w:t>答案：</w:t>
      </w:r>
      <w:r>
        <w:rPr>
          <w:rFonts w:ascii="宋体" w:hAnsi="宋体" w:cs="宋体"/>
          <w:szCs w:val="21"/>
        </w:rPr>
        <w:t>20 04 * * 6 rm -rf /tmp/log_*</w:t>
      </w:r>
    </w:p>
    <w:bookmarkEnd w:id="19"/>
    <w:p>
      <w:pPr>
        <w:rPr>
          <w:rFonts w:ascii="宋体" w:hAnsi="宋体" w:cs="宋体"/>
          <w:b/>
          <w:bCs/>
          <w:szCs w:val="21"/>
        </w:rPr>
      </w:pPr>
    </w:p>
    <w:p>
      <w:pPr/>
      <w:r>
        <w:rPr>
          <w:rFonts w:ascii="宋体" w:hAnsi="宋体" w:cs="宋体"/>
          <w:b/>
          <w:bCs/>
          <w:szCs w:val="21"/>
        </w:rPr>
        <w:t>35，服务器除了 CPU 负载外， 还可能会在哪方面产生瓶颈？</w:t>
      </w:r>
    </w:p>
    <w:p>
      <w:pPr/>
      <w:r>
        <w:rPr>
          <w:rFonts w:ascii="宋体" w:hAnsi="宋体" w:cs="宋体"/>
          <w:b/>
          <w:bCs/>
          <w:szCs w:val="21"/>
        </w:rPr>
        <w:t>答案：  内存，硬盘。宽带。</w:t>
      </w:r>
    </w:p>
    <w:p>
      <w:pPr>
        <w:rPr>
          <w:rFonts w:ascii="宋体" w:hAnsi="宋体" w:cs="宋体"/>
          <w:b/>
          <w:bCs/>
          <w:szCs w:val="21"/>
        </w:rPr>
      </w:pPr>
    </w:p>
    <w:p>
      <w:pPr/>
      <w:bookmarkStart w:id="20" w:name="OLE_LINK10"/>
      <w:r>
        <w:rPr>
          <w:rFonts w:ascii="宋体" w:hAnsi="宋体" w:cs="宋体"/>
          <w:b/>
          <w:bCs/>
          <w:szCs w:val="21"/>
        </w:rPr>
        <w:t>36，用什么命令可以立即查处服务器在昨天有没有被别人重启过系统？</w:t>
      </w:r>
    </w:p>
    <w:p>
      <w:pPr/>
      <w:r>
        <w:rPr>
          <w:rFonts w:ascii="宋体" w:hAnsi="宋体" w:cs="宋体"/>
          <w:b/>
          <w:bCs/>
          <w:szCs w:val="21"/>
        </w:rPr>
        <w:t>答案:</w:t>
      </w:r>
    </w:p>
    <w:bookmarkEnd w:id="20"/>
    <w:p>
      <w:pPr>
        <w:rPr>
          <w:rFonts w:ascii="宋体" w:hAnsi="宋体" w:cs="宋体"/>
          <w:b/>
          <w:bCs/>
          <w:szCs w:val="21"/>
        </w:rPr>
      </w:pPr>
    </w:p>
    <w:p>
      <w:pPr/>
      <w:r>
        <w:rPr>
          <w:rFonts w:ascii="宋体" w:hAnsi="宋体" w:cs="宋体"/>
          <w:b/>
          <w:bCs/>
          <w:szCs w:val="21"/>
        </w:rPr>
        <w:t>37，怎么查询某 rpm 中包含那些文件？</w:t>
      </w:r>
    </w:p>
    <w:p>
      <w:pPr/>
      <w:r>
        <w:rPr>
          <w:rFonts w:ascii="宋体" w:hAnsi="宋体" w:cs="宋体"/>
          <w:b/>
          <w:bCs/>
          <w:szCs w:val="21"/>
        </w:rPr>
        <w:t>答案：</w:t>
      </w:r>
      <w:r>
        <w:rPr>
          <w:rFonts w:ascii="宋体" w:hAnsi="宋体" w:cs="宋体"/>
          <w:szCs w:val="21"/>
        </w:rPr>
        <w:t xml:space="preserve">rpm  -qpl    </w:t>
      </w:r>
    </w:p>
    <w:p>
      <w:pPr/>
      <w:r>
        <w:rPr>
          <w:rFonts w:ascii="宋体" w:hAnsi="宋体" w:cs="宋体"/>
          <w:szCs w:val="21"/>
        </w:rPr>
        <w:t xml:space="preserve">      Rpm  -qpc  </w:t>
      </w:r>
    </w:p>
    <w:p>
      <w:pPr>
        <w:rPr>
          <w:rFonts w:ascii="宋体" w:hAnsi="宋体" w:cs="宋体"/>
          <w:b/>
          <w:bCs/>
          <w:szCs w:val="21"/>
        </w:rPr>
      </w:pPr>
    </w:p>
    <w:p>
      <w:pPr/>
      <w:r>
        <w:rPr>
          <w:rFonts w:ascii="宋体" w:hAnsi="宋体" w:cs="宋体"/>
          <w:b/>
          <w:bCs/>
          <w:szCs w:val="21"/>
        </w:rPr>
        <w:t>38，Linux 引导加载的先后排序是？ 请标序号</w:t>
      </w:r>
    </w:p>
    <w:p>
      <w:pPr/>
      <w:r>
        <w:rPr>
          <w:rFonts w:ascii="宋体" w:hAnsi="宋体" w:cs="宋体"/>
          <w:szCs w:val="21"/>
        </w:rPr>
        <w:t xml:space="preserve">BIOS （ 1 ） </w:t>
      </w:r>
      <w:r>
        <w:rPr>
          <w:rFonts w:ascii="宋体" w:hAnsi="宋体" w:cs="宋体"/>
          <w:szCs w:val="21"/>
        </w:rPr>
        <w:tab/>
      </w:r>
      <w:r>
        <w:rPr>
          <w:rFonts w:ascii="宋体" w:hAnsi="宋体" w:cs="宋体"/>
          <w:szCs w:val="21"/>
        </w:rPr>
        <w:t>Kernel （ 5 ）</w:t>
      </w:r>
      <w:r>
        <w:rPr>
          <w:rFonts w:ascii="宋体" w:hAnsi="宋体" w:cs="宋体"/>
          <w:szCs w:val="21"/>
        </w:rPr>
        <w:tab/>
      </w:r>
      <w:r>
        <w:rPr>
          <w:rFonts w:ascii="宋体" w:hAnsi="宋体" w:cs="宋体"/>
          <w:szCs w:val="21"/>
        </w:rPr>
        <w:t>GRUB （4 ）</w:t>
      </w:r>
      <w:r>
        <w:rPr>
          <w:rFonts w:ascii="宋体" w:hAnsi="宋体" w:cs="宋体"/>
          <w:szCs w:val="21"/>
        </w:rPr>
        <w:tab/>
      </w:r>
      <w:r>
        <w:rPr>
          <w:rFonts w:ascii="宋体" w:hAnsi="宋体" w:cs="宋体"/>
          <w:szCs w:val="21"/>
        </w:rPr>
        <w:t>MBR （ 3 ）</w:t>
      </w:r>
      <w:r>
        <w:rPr>
          <w:rFonts w:ascii="宋体" w:hAnsi="宋体" w:cs="宋体"/>
          <w:szCs w:val="21"/>
        </w:rPr>
        <w:tab/>
      </w:r>
      <w:r>
        <w:rPr>
          <w:rFonts w:ascii="宋体" w:hAnsi="宋体" w:cs="宋体"/>
          <w:szCs w:val="21"/>
        </w:rPr>
        <w:tab/>
      </w:r>
      <w:r>
        <w:rPr>
          <w:rFonts w:ascii="宋体" w:hAnsi="宋体" w:cs="宋体"/>
          <w:szCs w:val="21"/>
        </w:rPr>
        <w:t>RAID （ 2 ）</w:t>
      </w:r>
      <w:r>
        <w:rPr>
          <w:rFonts w:ascii="宋体" w:hAnsi="宋体" w:cs="宋体"/>
          <w:szCs w:val="21"/>
        </w:rPr>
        <w:tab/>
      </w:r>
    </w:p>
    <w:p>
      <w:pPr>
        <w:rPr>
          <w:rFonts w:ascii="宋体" w:hAnsi="宋体" w:cs="宋体"/>
          <w:b/>
          <w:bCs/>
          <w:szCs w:val="21"/>
        </w:rPr>
      </w:pPr>
    </w:p>
    <w:p>
      <w:pPr/>
      <w:r>
        <w:rPr>
          <w:rFonts w:ascii="宋体" w:hAnsi="宋体" w:cs="宋体"/>
          <w:b/>
          <w:bCs/>
          <w:szCs w:val="21"/>
        </w:rPr>
        <w:t>39，在 BASH  shell 中 2&gt;&amp;1 的作用？</w:t>
      </w:r>
    </w:p>
    <w:p>
      <w:pPr/>
      <w:r>
        <w:rPr>
          <w:rFonts w:ascii="宋体" w:hAnsi="宋体" w:cs="宋体"/>
          <w:b/>
          <w:bCs/>
          <w:szCs w:val="21"/>
        </w:rPr>
        <w:t>答案：</w:t>
      </w:r>
    </w:p>
    <w:p>
      <w:pPr>
        <w:pStyle w:val="212"/>
        <w:widowControl/>
        <w:spacing w:line="357" w:lineRule="atLeast"/>
      </w:pPr>
      <w:r>
        <w:rPr>
          <w:rFonts w:ascii="宋体" w:hAnsi="宋体" w:cs="宋体"/>
          <w:color w:val="333333"/>
          <w:sz w:val="21"/>
          <w:szCs w:val="21"/>
        </w:rPr>
        <w:t>是将标准出错重定向到标准输出，这里的标准输出已经重定向到了out.file文件，即将标准出错也输出到out.file文件中。最后一个&amp;， 是让该命令在后台执行。</w:t>
      </w:r>
    </w:p>
    <w:p>
      <w:pPr>
        <w:rPr>
          <w:rFonts w:ascii="宋体" w:hAnsi="宋体" w:cs="宋体"/>
          <w:b/>
          <w:bCs/>
          <w:szCs w:val="21"/>
        </w:rPr>
      </w:pPr>
    </w:p>
    <w:p>
      <w:pPr/>
      <w:r>
        <w:rPr>
          <w:rFonts w:ascii="宋体" w:hAnsi="宋体" w:cs="宋体"/>
          <w:b/>
          <w:bCs/>
          <w:szCs w:val="21"/>
        </w:rPr>
        <w:t>40，如何在 Linux 中创建 /users 目录 ，并将目录赋予 775 权限？</w:t>
      </w:r>
    </w:p>
    <w:p>
      <w:pPr/>
      <w:r>
        <w:rPr>
          <w:rFonts w:ascii="宋体" w:hAnsi="宋体" w:cs="宋体"/>
          <w:b/>
          <w:bCs/>
          <w:szCs w:val="21"/>
        </w:rPr>
        <w:t>答案 ：</w:t>
      </w:r>
      <w:r>
        <w:rPr>
          <w:rFonts w:ascii="宋体" w:hAnsi="宋体" w:cs="宋体"/>
          <w:szCs w:val="21"/>
        </w:rPr>
        <w:t>mkdir  -m   755   /users</w:t>
      </w:r>
    </w:p>
    <w:p>
      <w:pPr>
        <w:rPr>
          <w:rFonts w:ascii="宋体" w:hAnsi="宋体" w:cs="宋体"/>
          <w:b/>
          <w:bCs/>
          <w:szCs w:val="21"/>
        </w:rPr>
      </w:pPr>
    </w:p>
    <w:p>
      <w:pPr/>
      <w:r>
        <w:rPr>
          <w:rFonts w:ascii="宋体" w:hAnsi="宋体" w:cs="宋体"/>
          <w:b/>
          <w:bCs/>
          <w:szCs w:val="21"/>
        </w:rPr>
        <w:t>41，Linux 系统中 /etc/hosts  文件的作用？</w:t>
      </w:r>
    </w:p>
    <w:p>
      <w:pPr/>
      <w:r>
        <w:rPr>
          <w:rFonts w:ascii="宋体" w:hAnsi="宋体" w:cs="宋体"/>
          <w:b/>
          <w:bCs/>
          <w:szCs w:val="21"/>
        </w:rPr>
        <w:t>答案 :</w:t>
      </w:r>
    </w:p>
    <w:p>
      <w:pPr/>
      <w:r>
        <w:rPr>
          <w:rFonts w:ascii="宋体" w:hAnsi="宋体" w:cs="宋体"/>
          <w:color w:val="333333"/>
          <w:szCs w:val="21"/>
          <w:shd w:val="clear" w:color="auto" w:fill="F9F9F9"/>
        </w:rPr>
        <w:t>Linux 的/etc/hosts是配置ip地址和其对应主机名的文件，这里可以记录本机的或其他主机的ip及其对应主机名。不同的linux版本，这个配置文件也可能不同。比如Debian的对应文件是/etc/hostname。</w:t>
      </w:r>
    </w:p>
    <w:p>
      <w:pPr>
        <w:rPr>
          <w:rFonts w:ascii="宋体" w:hAnsi="宋体" w:cs="宋体"/>
          <w:b/>
          <w:bCs/>
          <w:szCs w:val="21"/>
        </w:rPr>
      </w:pPr>
    </w:p>
    <w:p>
      <w:pPr/>
      <w:r>
        <w:rPr>
          <w:rFonts w:ascii="宋体" w:hAnsi="宋体" w:cs="宋体"/>
          <w:b/>
          <w:bCs/>
          <w:szCs w:val="21"/>
        </w:rPr>
        <w:t>42， 每天凌晨 1点在 /data  目录新建当天日期文件夹？</w:t>
      </w:r>
    </w:p>
    <w:p>
      <w:pPr/>
      <w:r>
        <w:rPr>
          <w:rFonts w:ascii="宋体" w:hAnsi="宋体" w:cs="宋体"/>
          <w:b/>
          <w:bCs/>
          <w:szCs w:val="21"/>
        </w:rPr>
        <w:t xml:space="preserve">答案：   </w:t>
      </w:r>
      <w:r>
        <w:rPr>
          <w:rFonts w:ascii="宋体" w:hAnsi="宋体" w:cs="宋体"/>
          <w:szCs w:val="21"/>
        </w:rPr>
        <w:t>0 1 * * *  mkdir  /data/$(date "+%Y%m%d")</w:t>
      </w:r>
    </w:p>
    <w:p>
      <w:pPr>
        <w:rPr>
          <w:rFonts w:ascii="宋体" w:hAnsi="宋体" w:cs="宋体"/>
          <w:b/>
          <w:bCs/>
          <w:szCs w:val="21"/>
        </w:rPr>
      </w:pPr>
    </w:p>
    <w:p>
      <w:pPr>
        <w:rPr>
          <w:rFonts w:ascii="宋体" w:hAnsi="宋体" w:cs="宋体"/>
          <w:b/>
          <w:bCs/>
          <w:szCs w:val="21"/>
        </w:rPr>
      </w:pPr>
    </w:p>
    <w:p>
      <w:pPr/>
      <w:r>
        <w:rPr>
          <w:rFonts w:ascii="宋体" w:hAnsi="宋体" w:cs="宋体"/>
          <w:b/>
          <w:bCs/>
          <w:szCs w:val="21"/>
        </w:rPr>
        <w:t>43，如何查看占用端口 8080 的进程？</w:t>
      </w:r>
    </w:p>
    <w:p>
      <w:pPr/>
      <w:r>
        <w:rPr>
          <w:rFonts w:ascii="宋体" w:hAnsi="宋体" w:cs="宋体"/>
          <w:b/>
          <w:bCs/>
          <w:szCs w:val="21"/>
        </w:rPr>
        <w:t>答案 ：</w:t>
      </w:r>
      <w:r>
        <w:rPr>
          <w:rFonts w:ascii="宋体" w:hAnsi="宋体" w:cs="宋体"/>
          <w:szCs w:val="21"/>
        </w:rPr>
        <w:t>netstat  -anutp    |  grep  :8080</w:t>
      </w:r>
    </w:p>
    <w:p>
      <w:pPr/>
      <w:r>
        <w:rPr>
          <w:rFonts w:ascii="宋体" w:hAnsi="宋体" w:cs="宋体"/>
          <w:color w:val="2E2E2E"/>
          <w:sz w:val="24"/>
          <w:shd w:val="clear" w:color="auto" w:fill="FFFFFF"/>
        </w:rPr>
        <w:t xml:space="preserve">      lsof -i:8080</w:t>
      </w:r>
    </w:p>
    <w:p>
      <w:pPr>
        <w:rPr>
          <w:rFonts w:ascii="宋体" w:hAnsi="宋体" w:cs="宋体"/>
          <w:b/>
          <w:bCs/>
          <w:szCs w:val="21"/>
        </w:rPr>
      </w:pPr>
    </w:p>
    <w:p>
      <w:pPr/>
      <w:r>
        <w:rPr>
          <w:rFonts w:ascii="宋体" w:hAnsi="宋体" w:cs="宋体"/>
          <w:b/>
          <w:bCs/>
          <w:szCs w:val="21"/>
        </w:rPr>
        <w:t>44，查看系统启动的服务列表，并新添  mysqld 服务随系统启动、</w:t>
      </w:r>
    </w:p>
    <w:p>
      <w:pPr/>
      <w:r>
        <w:rPr>
          <w:rFonts w:ascii="宋体" w:hAnsi="宋体" w:cs="宋体"/>
          <w:b/>
          <w:bCs/>
          <w:szCs w:val="21"/>
        </w:rPr>
        <w:t>答案：</w:t>
      </w:r>
      <w:r>
        <w:rPr>
          <w:rFonts w:ascii="宋体" w:hAnsi="宋体" w:cs="宋体"/>
          <w:b/>
          <w:bCs/>
          <w:szCs w:val="21"/>
        </w:rPr>
        <w:tab/>
      </w:r>
      <w:r>
        <w:rPr>
          <w:rFonts w:ascii="宋体" w:hAnsi="宋体" w:cs="宋体"/>
          <w:szCs w:val="21"/>
        </w:rPr>
        <w:t>chkconfig    --list</w:t>
      </w:r>
    </w:p>
    <w:p>
      <w:pPr>
        <w:ind w:firstLine="420"/>
      </w:pPr>
      <w:r>
        <w:rPr>
          <w:rFonts w:ascii="宋体" w:hAnsi="宋体" w:cs="宋体"/>
          <w:szCs w:val="21"/>
        </w:rPr>
        <w:t xml:space="preserve">    chkconfig   mysql   on</w:t>
      </w:r>
    </w:p>
    <w:p>
      <w:pPr>
        <w:rPr>
          <w:rFonts w:ascii="宋体" w:hAnsi="宋体" w:cs="宋体"/>
          <w:b/>
          <w:bCs/>
          <w:szCs w:val="21"/>
        </w:rPr>
      </w:pPr>
    </w:p>
    <w:p>
      <w:pPr>
        <w:rPr>
          <w:rFonts w:ascii="宋体" w:hAnsi="宋体" w:cs="宋体"/>
          <w:b/>
          <w:bCs/>
          <w:szCs w:val="21"/>
        </w:rPr>
      </w:pPr>
    </w:p>
    <w:p>
      <w:pPr/>
      <w:r>
        <w:rPr>
          <w:rFonts w:ascii="宋体" w:hAnsi="宋体" w:cs="宋体"/>
          <w:b/>
          <w:bCs/>
          <w:szCs w:val="21"/>
        </w:rPr>
        <w:t>45，httpd 有几种工作模式，每种模式的简单区别？</w:t>
      </w:r>
    </w:p>
    <w:p>
      <w:pPr/>
      <w:r>
        <w:rPr>
          <w:rFonts w:ascii="宋体" w:hAnsi="宋体" w:cs="宋体"/>
          <w:b/>
          <w:bCs/>
          <w:szCs w:val="21"/>
        </w:rPr>
        <w:t xml:space="preserve">答案：2中  </w:t>
      </w:r>
    </w:p>
    <w:p>
      <w:pPr/>
      <w:r>
        <w:rPr>
          <w:rStyle w:val="198"/>
          <w:rFonts w:ascii="宋体" w:hAnsi="宋体" w:cs="宋体"/>
          <w:b w:val="0"/>
          <w:bCs/>
          <w:color w:val="2C2C2C"/>
          <w:kern w:val="0"/>
          <w:szCs w:val="21"/>
          <w:shd w:val="clear" w:color="auto" w:fill="FFFFFF"/>
          <w:lang w:bidi="ar"/>
        </w:rPr>
        <w:t>最主要的两种模式是prefork 模式与worker 模式。prefork 每个子进程只有一个线 </w:t>
      </w:r>
    </w:p>
    <w:p>
      <w:pPr/>
      <w:r>
        <w:rPr>
          <w:rStyle w:val="198"/>
          <w:rFonts w:ascii="宋体" w:hAnsi="宋体" w:cs="宋体"/>
          <w:b w:val="0"/>
          <w:bCs/>
          <w:color w:val="2C2C2C"/>
          <w:kern w:val="0"/>
          <w:szCs w:val="21"/>
          <w:shd w:val="clear" w:color="auto" w:fill="FFFFFF"/>
          <w:lang w:bidi="ar"/>
        </w:rPr>
        <w:t>程，效率高但消耗内存大，是unix 下默认的模式；worker 模式每个子进程有多个线程， 内存消耗低，但一个线程崩溃会牵连其它同子进程的线程。</w:t>
      </w:r>
      <w:r>
        <w:rPr>
          <w:rStyle w:val="198"/>
          <w:rFonts w:ascii="宋体" w:hAnsi="宋体" w:cs="宋体"/>
          <w:color w:val="2C2C2C"/>
          <w:kern w:val="0"/>
          <w:szCs w:val="21"/>
          <w:shd w:val="clear" w:color="auto" w:fill="FFFFFF"/>
          <w:lang w:bidi="ar"/>
        </w:rPr>
        <w:t> </w:t>
      </w:r>
    </w:p>
    <w:p>
      <w:pPr>
        <w:rPr>
          <w:rFonts w:ascii="宋体" w:hAnsi="宋体" w:cs="宋体"/>
          <w:b/>
          <w:bCs/>
          <w:szCs w:val="21"/>
        </w:rPr>
      </w:pPr>
    </w:p>
    <w:p>
      <w:pPr>
        <w:rPr>
          <w:rFonts w:ascii="宋体" w:hAnsi="宋体" w:cs="宋体"/>
          <w:b/>
          <w:bCs/>
          <w:szCs w:val="21"/>
        </w:rPr>
      </w:pPr>
    </w:p>
    <w:p>
      <w:pPr/>
      <w:r>
        <w:rPr>
          <w:rFonts w:ascii="宋体" w:hAnsi="宋体" w:cs="宋体"/>
          <w:b/>
          <w:bCs/>
          <w:szCs w:val="21"/>
        </w:rPr>
        <w:t>46，MySQL 如何给testuser 用户对 testdb 数据库所有表授权访问，密码为 testpwd，请写出命令？</w:t>
      </w:r>
    </w:p>
    <w:p>
      <w:pPr/>
      <w:r>
        <w:rPr>
          <w:rFonts w:ascii="宋体" w:hAnsi="宋体" w:cs="宋体"/>
          <w:b/>
          <w:bCs/>
          <w:szCs w:val="21"/>
        </w:rPr>
        <w:t xml:space="preserve">答案：   </w:t>
      </w:r>
      <w:r>
        <w:rPr>
          <w:rFonts w:ascii="宋体" w:hAnsi="宋体" w:cs="宋体"/>
          <w:szCs w:val="21"/>
        </w:rPr>
        <w:t>grant all on testdb.* to testuser@"localhost" identified by "testpwd"</w:t>
      </w:r>
    </w:p>
    <w:p>
      <w:pPr>
        <w:rPr>
          <w:rFonts w:ascii="宋体" w:hAnsi="宋体" w:cs="宋体"/>
          <w:b/>
          <w:bCs/>
          <w:szCs w:val="21"/>
        </w:rPr>
      </w:pPr>
    </w:p>
    <w:p>
      <w:pPr>
        <w:rPr>
          <w:rFonts w:ascii="宋体" w:hAnsi="宋体" w:cs="宋体"/>
          <w:b/>
          <w:bCs/>
          <w:szCs w:val="21"/>
        </w:rPr>
      </w:pPr>
    </w:p>
    <w:p>
      <w:pPr/>
      <w:r>
        <w:rPr>
          <w:rFonts w:ascii="宋体" w:hAnsi="宋体" w:cs="宋体"/>
          <w:b/>
          <w:bCs/>
          <w:szCs w:val="21"/>
        </w:rPr>
        <w:t>47、设置数据库管理员从本机登录的密码为999</w:t>
      </w:r>
    </w:p>
    <w:p>
      <w:pPr/>
      <w:r>
        <w:rPr>
          <w:rFonts w:ascii="宋体" w:hAnsi="宋体" w:cs="宋体"/>
          <w:szCs w:val="21"/>
        </w:rPr>
        <w:t>答案：mysqladmin  -hlocalhost  -uroot  -p  password  "999"</w:t>
      </w:r>
    </w:p>
    <w:p>
      <w:pPr>
        <w:rPr>
          <w:rFonts w:ascii="宋体" w:hAnsi="宋体" w:cs="宋体"/>
          <w:b/>
          <w:bCs/>
          <w:szCs w:val="21"/>
        </w:rPr>
      </w:pPr>
    </w:p>
    <w:p>
      <w:pPr>
        <w:rPr>
          <w:rFonts w:ascii="宋体" w:hAnsi="宋体" w:cs="宋体"/>
          <w:b/>
          <w:bCs/>
          <w:szCs w:val="21"/>
        </w:rPr>
      </w:pPr>
    </w:p>
    <w:p>
      <w:pPr/>
      <w:r>
        <w:rPr>
          <w:rFonts w:ascii="宋体" w:hAnsi="宋体" w:cs="宋体"/>
          <w:b/>
          <w:bCs/>
          <w:szCs w:val="21"/>
        </w:rPr>
        <w:t>48、授权管理员用户可以在网络中的所有主机登录，对所有库     、表有完全权限且有授权的权限、 登陆密码tarena</w:t>
      </w:r>
    </w:p>
    <w:p>
      <w:pPr/>
      <w:r>
        <w:rPr>
          <w:rFonts w:ascii="宋体" w:hAnsi="宋体" w:cs="宋体"/>
          <w:b/>
          <w:bCs/>
          <w:szCs w:val="21"/>
        </w:rPr>
        <w:t>答案：</w:t>
      </w:r>
    </w:p>
    <w:p>
      <w:pPr/>
      <w:r>
        <w:rPr>
          <w:rFonts w:ascii="宋体" w:hAnsi="宋体" w:cs="宋体"/>
          <w:szCs w:val="21"/>
        </w:rPr>
        <w:t>mysql  -hlocalhost  -uroot  -p999</w:t>
      </w:r>
    </w:p>
    <w:p>
      <w:pPr/>
      <w:r>
        <w:rPr>
          <w:rFonts w:ascii="宋体" w:hAnsi="宋体" w:cs="宋体"/>
          <w:szCs w:val="21"/>
        </w:rPr>
        <w:t xml:space="preserve">grant  all  on  *.*  to  root@"%"  identified by  "tarena" </w:t>
      </w:r>
    </w:p>
    <w:p>
      <w:pPr/>
      <w:r>
        <w:rPr>
          <w:rFonts w:ascii="宋体" w:hAnsi="宋体" w:cs="宋体"/>
          <w:szCs w:val="21"/>
        </w:rPr>
        <w:t>with  grant   option;</w:t>
      </w:r>
    </w:p>
    <w:p>
      <w:pPr>
        <w:rPr>
          <w:rFonts w:ascii="宋体" w:hAnsi="宋体" w:cs="宋体"/>
          <w:b/>
          <w:bCs/>
          <w:szCs w:val="21"/>
        </w:rPr>
      </w:pPr>
    </w:p>
    <w:p>
      <w:pPr/>
      <w:r>
        <w:rPr>
          <w:rFonts w:ascii="宋体" w:hAnsi="宋体" w:cs="宋体"/>
          <w:b/>
          <w:bCs/>
          <w:szCs w:val="21"/>
        </w:rPr>
        <w:t>49、查看当前登陆数据库服务器的用户是谁？</w:t>
      </w:r>
    </w:p>
    <w:p>
      <w:pPr/>
      <w:r>
        <w:rPr>
          <w:rFonts w:ascii="宋体" w:hAnsi="宋体" w:cs="宋体"/>
          <w:b/>
          <w:bCs/>
          <w:szCs w:val="21"/>
        </w:rPr>
        <w:t>答案：</w:t>
      </w:r>
      <w:r>
        <w:rPr>
          <w:rFonts w:ascii="宋体" w:hAnsi="宋体" w:cs="宋体"/>
          <w:szCs w:val="21"/>
        </w:rPr>
        <w:t xml:space="preserve">   select user();</w:t>
      </w:r>
    </w:p>
    <w:p>
      <w:pPr>
        <w:rPr>
          <w:rFonts w:ascii="宋体" w:hAnsi="宋体" w:cs="宋体"/>
          <w:b/>
          <w:bCs/>
          <w:szCs w:val="21"/>
        </w:rPr>
      </w:pPr>
    </w:p>
    <w:p>
      <w:pPr/>
      <w:r>
        <w:rPr>
          <w:rFonts w:ascii="宋体" w:hAnsi="宋体" w:cs="宋体"/>
          <w:b/>
          <w:bCs/>
          <w:szCs w:val="21"/>
        </w:rPr>
        <w:t>50、查看当前登陆数据库服务器用户的权限？</w:t>
      </w:r>
    </w:p>
    <w:p>
      <w:pPr/>
      <w:r>
        <w:rPr>
          <w:rFonts w:ascii="宋体" w:hAnsi="宋体" w:cs="宋体"/>
          <w:b/>
          <w:bCs/>
          <w:szCs w:val="21"/>
        </w:rPr>
        <w:t>答案：</w:t>
      </w:r>
      <w:r>
        <w:rPr>
          <w:rFonts w:ascii="宋体" w:hAnsi="宋体" w:cs="宋体"/>
          <w:szCs w:val="21"/>
        </w:rPr>
        <w:t xml:space="preserve"> show  grants;</w:t>
      </w:r>
    </w:p>
    <w:p>
      <w:pPr>
        <w:rPr>
          <w:rFonts w:ascii="宋体" w:hAnsi="宋体" w:cs="宋体"/>
          <w:b/>
          <w:bCs/>
          <w:szCs w:val="21"/>
        </w:rPr>
      </w:pPr>
    </w:p>
    <w:p>
      <w:pPr/>
      <w:r>
        <w:rPr>
          <w:rFonts w:ascii="宋体" w:hAnsi="宋体" w:cs="宋体"/>
          <w:b/>
          <w:bCs/>
          <w:szCs w:val="21"/>
        </w:rPr>
        <w:t>51、查看当前数据库服务器有哪些授权用户。</w:t>
      </w:r>
    </w:p>
    <w:p>
      <w:pPr/>
      <w:r>
        <w:rPr>
          <w:rFonts w:ascii="宋体" w:hAnsi="宋体" w:cs="宋体"/>
          <w:b/>
          <w:bCs/>
          <w:szCs w:val="21"/>
        </w:rPr>
        <w:t xml:space="preserve">答案： </w:t>
      </w:r>
      <w:r>
        <w:rPr>
          <w:rFonts w:ascii="宋体" w:hAnsi="宋体" w:cs="宋体"/>
          <w:szCs w:val="21"/>
        </w:rPr>
        <w:t>select  user,host  from  mysql.user;</w:t>
      </w:r>
    </w:p>
    <w:p>
      <w:pPr>
        <w:rPr>
          <w:rFonts w:ascii="宋体" w:hAnsi="宋体" w:cs="宋体"/>
          <w:b/>
          <w:bCs/>
          <w:szCs w:val="21"/>
        </w:rPr>
      </w:pPr>
    </w:p>
    <w:p>
      <w:pPr/>
      <w:r>
        <w:rPr>
          <w:rFonts w:ascii="宋体" w:hAnsi="宋体" w:cs="宋体"/>
          <w:b/>
          <w:bCs/>
          <w:szCs w:val="21"/>
        </w:rPr>
        <w:t>52、不允许数据库管理员在数据库服务器本机登录。</w:t>
      </w:r>
    </w:p>
    <w:p>
      <w:pPr/>
      <w:r>
        <w:rPr>
          <w:rFonts w:ascii="宋体" w:hAnsi="宋体" w:cs="宋体"/>
          <w:b/>
          <w:bCs/>
          <w:szCs w:val="21"/>
        </w:rPr>
        <w:t>答案：</w:t>
      </w:r>
    </w:p>
    <w:p>
      <w:pPr/>
      <w:r>
        <w:rPr>
          <w:rFonts w:ascii="宋体" w:hAnsi="宋体" w:cs="宋体"/>
          <w:szCs w:val="21"/>
        </w:rPr>
        <w:t xml:space="preserve"> delete  from  mysql.user where host in ("127.0.0.1","::1","localhost","svr5.tarena.com");</w:t>
      </w:r>
    </w:p>
    <w:p>
      <w:pPr/>
      <w:r>
        <w:rPr>
          <w:rFonts w:ascii="宋体" w:hAnsi="宋体" w:cs="宋体"/>
          <w:szCs w:val="21"/>
        </w:rPr>
        <w:t xml:space="preserve"> flush  privileges;</w:t>
      </w:r>
    </w:p>
    <w:p>
      <w:pPr>
        <w:rPr>
          <w:rFonts w:ascii="宋体" w:hAnsi="宋体" w:cs="宋体"/>
          <w:b/>
          <w:bCs/>
          <w:szCs w:val="21"/>
        </w:rPr>
      </w:pPr>
    </w:p>
    <w:p>
      <w:pPr/>
      <w:r>
        <w:rPr>
          <w:rFonts w:ascii="宋体" w:hAnsi="宋体" w:cs="宋体"/>
          <w:b/>
          <w:bCs/>
          <w:szCs w:val="21"/>
        </w:rPr>
        <w:t>53、授权userweb用户可以从网络中的任意主机访问数据库服务器，对studb库下的tuser表有查看、更新username字段和age字段的权限   登录密码userweb888。</w:t>
      </w:r>
    </w:p>
    <w:p>
      <w:pPr/>
      <w:r>
        <w:rPr>
          <w:rFonts w:ascii="宋体" w:hAnsi="宋体" w:cs="宋体"/>
          <w:b/>
          <w:bCs/>
          <w:szCs w:val="21"/>
        </w:rPr>
        <w:t>答案：</w:t>
      </w:r>
    </w:p>
    <w:p>
      <w:pPr/>
      <w:r>
        <w:rPr>
          <w:rFonts w:ascii="宋体" w:hAnsi="宋体" w:cs="宋体"/>
          <w:szCs w:val="21"/>
        </w:rPr>
        <w:t>grant    select,update(username,age) on studb.tuser  to  userweb@"%"  identified by  "userweb888";</w:t>
      </w:r>
    </w:p>
    <w:p>
      <w:pPr/>
      <w:r>
        <w:rPr>
          <w:rFonts w:ascii="宋体" w:hAnsi="宋体" w:cs="宋体"/>
          <w:szCs w:val="21"/>
        </w:rPr>
        <w:t>mysql -h192.168.4.5  -uuserweb  -puserweb888</w:t>
      </w:r>
    </w:p>
    <w:p>
      <w:pPr>
        <w:rPr>
          <w:rFonts w:ascii="宋体" w:hAnsi="宋体" w:cs="宋体"/>
          <w:b/>
          <w:bCs/>
          <w:szCs w:val="21"/>
        </w:rPr>
      </w:pPr>
    </w:p>
    <w:p>
      <w:pPr/>
      <w:r>
        <w:rPr>
          <w:rFonts w:ascii="宋体" w:hAnsi="宋体" w:cs="宋体"/>
          <w:b/>
          <w:bCs/>
          <w:szCs w:val="21"/>
        </w:rPr>
        <w:t>54、授权用户userweb 重置自己的登陆密码为123456,并验证能否使用新密码登陆</w:t>
      </w:r>
    </w:p>
    <w:p>
      <w:pPr/>
      <w:r>
        <w:rPr>
          <w:rFonts w:ascii="宋体" w:hAnsi="宋体" w:cs="宋体"/>
          <w:b/>
          <w:bCs/>
          <w:szCs w:val="21"/>
        </w:rPr>
        <w:t xml:space="preserve">答案： </w:t>
      </w:r>
      <w:r>
        <w:rPr>
          <w:rFonts w:ascii="宋体" w:hAnsi="宋体" w:cs="宋体"/>
          <w:szCs w:val="21"/>
        </w:rPr>
        <w:t xml:space="preserve">set  password=password("123456");  </w:t>
      </w:r>
    </w:p>
    <w:p>
      <w:pPr>
        <w:rPr>
          <w:rFonts w:ascii="宋体" w:hAnsi="宋体" w:cs="宋体"/>
          <w:b/>
          <w:bCs/>
          <w:szCs w:val="21"/>
        </w:rPr>
      </w:pPr>
    </w:p>
    <w:p>
      <w:pPr>
        <w:numPr>
          <w:ilvl w:val="0"/>
          <w:numId w:val="9"/>
        </w:numPr>
        <w:tabs>
          <w:tab w:val="left" w:pos="0"/>
        </w:tabs>
      </w:pPr>
      <w:r>
        <w:rPr>
          <w:rFonts w:ascii="宋体" w:hAnsi="宋体" w:cs="宋体"/>
          <w:b/>
          <w:bCs/>
          <w:szCs w:val="21"/>
        </w:rPr>
        <w:t>数据库管理员修改授权用户userweb的登录密码为654321，让授权用户userweb 使用新密码登陆数据库服务器。</w:t>
      </w:r>
    </w:p>
    <w:p>
      <w:pPr/>
      <w:r>
        <w:rPr>
          <w:rFonts w:ascii="宋体" w:hAnsi="宋体" w:cs="宋体"/>
          <w:b/>
          <w:bCs/>
          <w:szCs w:val="21"/>
        </w:rPr>
        <w:t>答案：</w:t>
      </w:r>
    </w:p>
    <w:p>
      <w:pPr/>
      <w:r>
        <w:rPr>
          <w:rFonts w:ascii="宋体" w:hAnsi="宋体" w:cs="宋体"/>
          <w:szCs w:val="21"/>
        </w:rPr>
        <w:t>mysql -h192.168.4.5  -uroot  -ptarena</w:t>
      </w:r>
    </w:p>
    <w:p>
      <w:pPr/>
      <w:r>
        <w:rPr>
          <w:rFonts w:ascii="宋体" w:hAnsi="宋体" w:cs="宋体"/>
          <w:szCs w:val="21"/>
        </w:rPr>
        <w:t xml:space="preserve"> set  password   for   userweb@"%"=password("654321");</w:t>
      </w:r>
    </w:p>
    <w:p>
      <w:pPr/>
      <w:r>
        <w:rPr>
          <w:rFonts w:ascii="宋体" w:hAnsi="宋体" w:cs="宋体"/>
          <w:szCs w:val="21"/>
        </w:rPr>
        <w:t>mysql -h192.168.4.5  -uuserweb  -p654321</w:t>
      </w:r>
    </w:p>
    <w:p>
      <w:pPr>
        <w:rPr>
          <w:rFonts w:ascii="宋体" w:hAnsi="宋体" w:cs="宋体"/>
          <w:b/>
          <w:bCs/>
          <w:szCs w:val="21"/>
        </w:rPr>
      </w:pPr>
    </w:p>
    <w:p>
      <w:pPr/>
      <w:r>
        <w:rPr>
          <w:rFonts w:ascii="宋体" w:hAnsi="宋体" w:cs="宋体"/>
          <w:b/>
          <w:bCs/>
          <w:szCs w:val="21"/>
        </w:rPr>
        <w:t>56、撤销授权用户userweb 的所有授权并 使其不再能使用此用户连接数据库服务器。</w:t>
      </w:r>
    </w:p>
    <w:p>
      <w:pPr/>
      <w:r>
        <w:rPr>
          <w:rFonts w:ascii="宋体" w:hAnsi="宋体" w:cs="宋体"/>
          <w:b/>
          <w:bCs/>
          <w:szCs w:val="21"/>
        </w:rPr>
        <w:t>答案：</w:t>
      </w:r>
    </w:p>
    <w:p>
      <w:pPr/>
      <w:r>
        <w:rPr>
          <w:rFonts w:ascii="宋体" w:hAnsi="宋体" w:cs="宋体"/>
          <w:szCs w:val="21"/>
        </w:rPr>
        <w:t>mysql -h192.168.4.5  -uroot  -ptarena</w:t>
      </w:r>
    </w:p>
    <w:p>
      <w:pPr/>
      <w:r>
        <w:rPr>
          <w:rFonts w:ascii="宋体" w:hAnsi="宋体" w:cs="宋体"/>
          <w:szCs w:val="21"/>
        </w:rPr>
        <w:t>revoke  all on   studb.tuser    from  userweb@"%";</w:t>
      </w:r>
    </w:p>
    <w:p>
      <w:pPr/>
      <w:r>
        <w:rPr>
          <w:rFonts w:ascii="宋体" w:hAnsi="宋体" w:cs="宋体"/>
          <w:szCs w:val="21"/>
        </w:rPr>
        <w:t>delete  from mysql.user  where  user="userweb"  and  host="%";</w:t>
      </w:r>
    </w:p>
    <w:p>
      <w:pPr/>
      <w:r>
        <w:rPr>
          <w:rFonts w:ascii="宋体" w:hAnsi="宋体" w:cs="宋体"/>
          <w:szCs w:val="21"/>
        </w:rPr>
        <w:t>flush  privileges;</w:t>
      </w:r>
    </w:p>
    <w:p>
      <w:pPr>
        <w:rPr>
          <w:rFonts w:ascii="宋体" w:hAnsi="宋体" w:cs="宋体"/>
          <w:b/>
          <w:bCs/>
          <w:szCs w:val="21"/>
        </w:rPr>
      </w:pPr>
    </w:p>
    <w:p>
      <w:pPr/>
      <w:r>
        <w:rPr>
          <w:rFonts w:ascii="宋体" w:hAnsi="宋体" w:cs="宋体"/>
          <w:b/>
          <w:bCs/>
          <w:szCs w:val="21"/>
        </w:rPr>
        <w:t>57、授权webadmin用户可以从网络中的所有主机登录，对bbsdb库拥有完全权限，且有授权权限，登录密码为webadmin</w:t>
      </w:r>
    </w:p>
    <w:p>
      <w:pPr/>
      <w:r>
        <w:rPr>
          <w:rFonts w:ascii="宋体" w:hAnsi="宋体" w:cs="宋体"/>
          <w:b/>
          <w:bCs/>
          <w:szCs w:val="21"/>
        </w:rPr>
        <w:t>答案：</w:t>
      </w:r>
    </w:p>
    <w:p>
      <w:pPr/>
      <w:r>
        <w:rPr>
          <w:rFonts w:ascii="宋体" w:hAnsi="宋体" w:cs="宋体"/>
          <w:szCs w:val="21"/>
        </w:rPr>
        <w:t>grant     all     on  bbsdb.*     to    webadmin@"%"   identified by "webadmin"   with  grant  option;</w:t>
      </w:r>
    </w:p>
    <w:p>
      <w:pPr/>
      <w:r>
        <w:rPr>
          <w:rFonts w:ascii="宋体" w:hAnsi="宋体" w:cs="宋体"/>
          <w:szCs w:val="21"/>
        </w:rPr>
        <w:t>grant    insert     on  mysql.*     to    webadmin@"%" ；</w:t>
      </w:r>
    </w:p>
    <w:p>
      <w:pPr>
        <w:rPr>
          <w:rFonts w:ascii="宋体" w:hAnsi="宋体" w:cs="宋体"/>
          <w:b/>
          <w:bCs/>
          <w:szCs w:val="21"/>
        </w:rPr>
      </w:pPr>
    </w:p>
    <w:p>
      <w:pPr>
        <w:numPr>
          <w:ilvl w:val="0"/>
          <w:numId w:val="10"/>
        </w:numPr>
        <w:tabs>
          <w:tab w:val="left" w:pos="0"/>
        </w:tabs>
      </w:pPr>
      <w:r>
        <w:rPr>
          <w:rFonts w:ascii="宋体" w:hAnsi="宋体" w:cs="宋体"/>
          <w:b/>
          <w:bCs/>
          <w:szCs w:val="21"/>
        </w:rPr>
        <w:t>在客户端使用授权用户webadmin登录，把自己的权限授权给userone 用户  登录密码是  userone。</w:t>
      </w:r>
    </w:p>
    <w:p>
      <w:pPr/>
      <w:r>
        <w:rPr>
          <w:rFonts w:ascii="宋体" w:hAnsi="宋体" w:cs="宋体"/>
          <w:b/>
          <w:bCs/>
          <w:szCs w:val="21"/>
        </w:rPr>
        <w:t>答案：</w:t>
      </w:r>
    </w:p>
    <w:p>
      <w:pPr/>
      <w:r>
        <w:rPr>
          <w:rFonts w:ascii="宋体" w:hAnsi="宋体" w:cs="宋体"/>
          <w:szCs w:val="21"/>
        </w:rPr>
        <w:t>mysql  -h192.168.4.5  -uwebadmin  -pwebadmin</w:t>
      </w:r>
    </w:p>
    <w:p>
      <w:pPr/>
      <w:r>
        <w:rPr>
          <w:rFonts w:ascii="宋体" w:hAnsi="宋体" w:cs="宋体"/>
          <w:szCs w:val="21"/>
        </w:rPr>
        <w:t>grant     all     on  bbsdb.*     to  userone@"%"   identified by  "userone";</w:t>
      </w:r>
    </w:p>
    <w:p>
      <w:pPr>
        <w:rPr>
          <w:rFonts w:ascii="宋体" w:hAnsi="宋体" w:cs="宋体"/>
          <w:szCs w:val="21"/>
        </w:rPr>
      </w:pPr>
    </w:p>
    <w:p>
      <w:pPr>
        <w:numPr>
          <w:ilvl w:val="0"/>
          <w:numId w:val="10"/>
        </w:numPr>
        <w:tabs>
          <w:tab w:val="left" w:pos="0"/>
        </w:tabs>
      </w:pPr>
      <w:r>
        <w:rPr>
          <w:rFonts w:ascii="宋体" w:hAnsi="宋体" w:cs="宋体"/>
          <w:b/>
          <w:bCs/>
          <w:szCs w:val="21"/>
        </w:rPr>
        <w:t>撤销webadmin用户的授权权限。</w:t>
      </w:r>
    </w:p>
    <w:p>
      <w:pPr/>
      <w:r>
        <w:rPr>
          <w:rFonts w:ascii="宋体" w:hAnsi="宋体" w:cs="宋体"/>
          <w:b/>
          <w:bCs/>
          <w:szCs w:val="21"/>
        </w:rPr>
        <w:t>答案：</w:t>
      </w:r>
    </w:p>
    <w:p>
      <w:pPr/>
      <w:r>
        <w:rPr>
          <w:rFonts w:ascii="宋体" w:hAnsi="宋体" w:cs="宋体"/>
          <w:szCs w:val="21"/>
        </w:rPr>
        <w:t>mysql -h192.168.4.5  -uroot  -ptarena</w:t>
      </w:r>
    </w:p>
    <w:p>
      <w:pPr/>
      <w:r>
        <w:rPr>
          <w:rFonts w:ascii="宋体" w:hAnsi="宋体" w:cs="宋体"/>
          <w:szCs w:val="21"/>
        </w:rPr>
        <w:t xml:space="preserve"> revoke   grant  option   on  bbsdb.*     to  webadmin@"%" ;</w:t>
      </w:r>
    </w:p>
    <w:p>
      <w:pPr>
        <w:rPr>
          <w:rFonts w:ascii="宋体" w:hAnsi="宋体" w:cs="宋体"/>
          <w:b/>
          <w:bCs/>
          <w:szCs w:val="21"/>
        </w:rPr>
      </w:pPr>
    </w:p>
    <w:p>
      <w:pPr>
        <w:numPr>
          <w:ilvl w:val="0"/>
          <w:numId w:val="10"/>
        </w:numPr>
        <w:tabs>
          <w:tab w:val="left" w:pos="0"/>
        </w:tabs>
      </w:pPr>
      <w:r>
        <w:rPr>
          <w:rFonts w:ascii="宋体" w:hAnsi="宋体" w:cs="宋体"/>
          <w:b/>
          <w:bCs/>
          <w:szCs w:val="21"/>
        </w:rPr>
        <w:t>让所有授权用户连接数据库服务器后，对test库无任何权限</w:t>
      </w:r>
    </w:p>
    <w:p>
      <w:pPr/>
      <w:r>
        <w:rPr>
          <w:rFonts w:ascii="宋体" w:hAnsi="宋体" w:cs="宋体"/>
          <w:b/>
          <w:bCs/>
          <w:szCs w:val="21"/>
        </w:rPr>
        <w:t>答案：</w:t>
      </w:r>
    </w:p>
    <w:p>
      <w:pPr/>
      <w:r>
        <w:rPr>
          <w:rFonts w:ascii="宋体" w:hAnsi="宋体" w:cs="宋体"/>
          <w:szCs w:val="21"/>
        </w:rPr>
        <w:t>delete  from  mysql.db  where  user="";</w:t>
      </w:r>
    </w:p>
    <w:p>
      <w:pPr/>
      <w:r>
        <w:rPr>
          <w:rFonts w:ascii="宋体" w:hAnsi="宋体" w:cs="宋体"/>
          <w:szCs w:val="21"/>
        </w:rPr>
        <w:t>flush privileges;</w:t>
      </w:r>
    </w:p>
    <w:p>
      <w:pPr>
        <w:rPr>
          <w:rFonts w:ascii="宋体" w:hAnsi="宋体" w:cs="宋体"/>
          <w:b/>
          <w:bCs/>
          <w:szCs w:val="21"/>
        </w:rPr>
      </w:pPr>
    </w:p>
    <w:p>
      <w:pPr>
        <w:numPr>
          <w:ilvl w:val="0"/>
          <w:numId w:val="10"/>
        </w:numPr>
        <w:tabs>
          <w:tab w:val="left" w:pos="0"/>
        </w:tabs>
      </w:pPr>
      <w:r>
        <w:rPr>
          <w:rFonts w:ascii="宋体" w:hAnsi="宋体" w:cs="宋体"/>
          <w:b/>
          <w:bCs/>
          <w:szCs w:val="21"/>
        </w:rPr>
        <w:t>只允许数据库管理员从数据库服务器本机登录且有授权的权限 , 登录的密码123plj456。</w:t>
      </w:r>
    </w:p>
    <w:p>
      <w:pPr/>
      <w:r>
        <w:rPr>
          <w:rFonts w:ascii="宋体" w:hAnsi="宋体" w:cs="宋体"/>
          <w:b/>
          <w:bCs/>
          <w:szCs w:val="21"/>
        </w:rPr>
        <w:t>答案：</w:t>
      </w:r>
    </w:p>
    <w:p>
      <w:pPr/>
      <w:r>
        <w:rPr>
          <w:rFonts w:ascii="宋体" w:hAnsi="宋体" w:cs="宋体"/>
          <w:szCs w:val="21"/>
        </w:rPr>
        <w:t>mysql -h192.168.4.5  -uroot  -ptarena</w:t>
      </w:r>
    </w:p>
    <w:p>
      <w:pPr/>
      <w:r>
        <w:rPr>
          <w:rFonts w:ascii="宋体" w:hAnsi="宋体" w:cs="宋体"/>
          <w:szCs w:val="21"/>
        </w:rPr>
        <w:t>grant   all  on *.*  to  root@"localhost"  identified by  "123plj456"  with  grant option;</w:t>
      </w:r>
    </w:p>
    <w:p>
      <w:pPr/>
      <w:r>
        <w:rPr>
          <w:rFonts w:ascii="宋体" w:hAnsi="宋体" w:cs="宋体"/>
          <w:szCs w:val="21"/>
        </w:rPr>
        <w:t>quit</w:t>
      </w:r>
    </w:p>
    <w:p>
      <w:pPr/>
      <w:r>
        <w:rPr>
          <w:rFonts w:ascii="宋体" w:hAnsi="宋体" w:cs="宋体"/>
          <w:szCs w:val="21"/>
        </w:rPr>
        <w:t>mysql  -hlocalhost  -uroot -p123plj456</w:t>
      </w:r>
    </w:p>
    <w:p>
      <w:pPr/>
      <w:r>
        <w:rPr>
          <w:rFonts w:ascii="宋体" w:hAnsi="宋体" w:cs="宋体"/>
          <w:szCs w:val="21"/>
        </w:rPr>
        <w:t>delete from mysql.user where host!="localhost";</w:t>
      </w:r>
    </w:p>
    <w:p>
      <w:pPr/>
      <w:r>
        <w:rPr>
          <w:rFonts w:ascii="宋体" w:hAnsi="宋体" w:cs="宋体"/>
          <w:szCs w:val="21"/>
        </w:rPr>
        <w:t xml:space="preserve"> flush privileges;</w:t>
      </w:r>
    </w:p>
    <w:p>
      <w:pPr>
        <w:rPr>
          <w:rFonts w:ascii="宋体" w:hAnsi="宋体" w:cs="宋体"/>
          <w:szCs w:val="21"/>
        </w:rPr>
      </w:pPr>
    </w:p>
    <w:p>
      <w:pPr>
        <w:pStyle w:val="212"/>
        <w:widowControl/>
        <w:spacing w:after="436" w:line="23" w:lineRule="atLeast"/>
        <w:ind w:right="300" w:firstLine="420"/>
      </w:pPr>
      <w:r>
        <w:rPr>
          <w:rFonts w:ascii="Verdana" w:hAnsi="Verdana" w:cs="Verdana"/>
          <w:color w:val="000000"/>
          <w:sz w:val="21"/>
          <w:szCs w:val="21"/>
          <w:shd w:val="clear" w:color="auto" w:fill="FFFFFF"/>
        </w:rPr>
        <w:br w:type="textWrapping"/>
      </w:r>
      <w:r>
        <w:rPr>
          <w:rFonts w:ascii="Verdana" w:hAnsi="Verdana" w:cs="Verdana"/>
          <w:b/>
          <w:bCs/>
          <w:color w:val="000000"/>
          <w:sz w:val="21"/>
          <w:szCs w:val="21"/>
          <w:shd w:val="clear" w:color="auto" w:fill="FFFFFF"/>
        </w:rPr>
        <w:t>62，简述Linux文件系统通过i节点把文件的逻辑结构和物理结构转换的工作过程。</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00FFFF"/>
        </w:rPr>
        <w:t>参考答案：</w:t>
      </w:r>
      <w:r>
        <w:rPr>
          <w:rFonts w:ascii="Verdana" w:hAnsi="Verdana" w:cs="Verdana"/>
          <w:color w:val="000000"/>
          <w:sz w:val="21"/>
          <w:szCs w:val="21"/>
          <w:shd w:val="clear" w:color="auto" w:fill="00FFFF"/>
        </w:rPr>
        <w:br w:type="textWrapping"/>
      </w:r>
      <w:r>
        <w:rPr>
          <w:rFonts w:ascii="Verdana" w:hAnsi="Verdana" w:cs="Verdana"/>
          <w:color w:val="000000"/>
          <w:sz w:val="21"/>
          <w:szCs w:val="21"/>
          <w:shd w:val="clear" w:color="auto" w:fill="FFFFFF"/>
        </w:rPr>
        <w:t>Linux通过i节点表将文件的逻辑结构和物理结构进行转换。</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i 节点是一个64字节长的表，表中包含了文件的相关信息，其中有文件的大小、文件所有者、文件的存取许可方式以及文件的类型等重要信息。在i节点表中最重要</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的内容是磁盘地址表。在磁盘地址表中有13个块号，文件将以块号在磁盘地址表中出现的顺序依次读取相应的块。Linux文件系统通过把i节点和文件名进行</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连接，当需要读取该文件时，文件系统在当前目录表中查找该文件名对应的项，由此得到该文件相对应的i节点号，通过该i节点的磁盘地址表把分散存放的文件物</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理块连接成文件的逻辑结构。</w:t>
      </w:r>
    </w:p>
    <w:p>
      <w:pPr>
        <w:pStyle w:val="212"/>
        <w:widowControl/>
        <w:spacing w:after="436" w:line="23" w:lineRule="atLeast"/>
        <w:ind w:right="300"/>
      </w:pPr>
      <w:r>
        <w:rPr>
          <w:rFonts w:ascii="宋体" w:hAnsi="宋体" w:cs="宋体"/>
          <w:b/>
          <w:bCs/>
          <w:color w:val="000000"/>
          <w:sz w:val="21"/>
          <w:szCs w:val="21"/>
          <w:shd w:val="clear" w:color="auto" w:fill="FFFFFF"/>
        </w:rPr>
        <w:t>63．简述进程的启动、终止的方式以及如何进行进程的查看。</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99CC"/>
        </w:rPr>
        <w:t>参考答案：</w:t>
      </w:r>
      <w:r>
        <w:rPr>
          <w:rFonts w:ascii="Verdana" w:hAnsi="Verdana" w:cs="Verdana"/>
          <w:color w:val="000000"/>
          <w:sz w:val="21"/>
          <w:szCs w:val="21"/>
          <w:shd w:val="clear" w:color="auto" w:fill="FF99CC"/>
        </w:rPr>
        <w:br w:type="textWrapping"/>
      </w:r>
      <w:r>
        <w:rPr>
          <w:rFonts w:ascii="Verdana" w:hAnsi="Verdana" w:cs="Verdana"/>
          <w:color w:val="000000"/>
          <w:sz w:val="21"/>
          <w:szCs w:val="21"/>
          <w:shd w:val="clear" w:color="auto" w:fill="FFFFFF"/>
        </w:rPr>
        <w:t>在Linux中启动一个进程有手工启动和调度启动两种方式：</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（1）手工启动</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用户在输入端发出命令，直接启动一个进程的启动方式。可以分为：</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①前台启动：直接在SHELL中输入命令进行启动。</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②后台启动：启动一个目前并不紧急的进程，如打印进程。</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（2）调度启动</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系统管理员根据系统资源和进程占用资源的情况，事先进行调度安排，指定任务运行的时间和场合，到时候系统会自动完成该任务。</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经常使用的进程调度命令为：at、batch、crontab。</w:t>
      </w:r>
      <w:r>
        <w:rPr>
          <w:rFonts w:ascii="Verdana" w:hAnsi="Verdana" w:cs="Verdana"/>
          <w:color w:val="000000"/>
          <w:sz w:val="21"/>
          <w:szCs w:val="21"/>
          <w:shd w:val="clear" w:color="auto" w:fill="FFFFFF"/>
        </w:rPr>
        <w:br w:type="textWrapping"/>
      </w:r>
      <w:r>
        <w:rPr>
          <w:rFonts w:ascii="宋体" w:hAnsi="宋体" w:cs="宋体"/>
          <w:b/>
          <w:bCs/>
          <w:color w:val="000000"/>
          <w:sz w:val="21"/>
          <w:szCs w:val="21"/>
          <w:shd w:val="clear" w:color="auto" w:fill="FFFFFF"/>
        </w:rPr>
        <w:t>64. 简述DNS进行域名解析的过程。</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00FFFF"/>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首先，客户端发出DNS请求翻译IP地址或主机名。DNS服务器在收到客户机的请求后：</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（1）检查DNS服务器的缓存，若查到请求的地址或名字，即向客户机发出应答信息；</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（2）若没有查到，则在数据库中查找，若查到请求的地址或名字，即向客户机发出应答信息；</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3）若没有查到，则将请求发给根域DNS服务器，并依序从根域查找顶级域，由顶级查找二级域，二级域查找三级，直至找到要解析的地址或名字，即向客户机所在网络的DNS服务器发出应答信息，DNS服务器收到应答后现在缓存中存储，然后，将解析结果发给客户机。</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（4）若没有找到，则返回错误信息。</w:t>
      </w:r>
    </w:p>
    <w:p>
      <w:pPr>
        <w:pStyle w:val="212"/>
        <w:widowControl/>
        <w:spacing w:after="436" w:line="23" w:lineRule="atLeast"/>
        <w:ind w:right="300"/>
      </w:pPr>
      <w:r>
        <w:rPr>
          <w:rFonts w:ascii="宋体" w:hAnsi="宋体" w:cs="宋体"/>
          <w:b/>
          <w:bCs/>
          <w:color w:val="000000"/>
          <w:sz w:val="21"/>
          <w:szCs w:val="21"/>
          <w:shd w:val="clear" w:color="auto" w:fill="FFFFFF"/>
        </w:rPr>
        <w:t>65．系统管理员的职责包括那些？管理的对象是什么？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99CC"/>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系统管理员的职责是进行系统资源管理、设备管理、系统性能管理、安全管理和系统性能监测。管理的对象是服务器、用户、服务器的进程及系统的各种资源等。</w:t>
      </w:r>
      <w:r>
        <w:rPr>
          <w:rFonts w:ascii="Verdana" w:hAnsi="Verdana" w:cs="Verdana"/>
          <w:color w:val="000000"/>
          <w:sz w:val="21"/>
          <w:szCs w:val="21"/>
          <w:shd w:val="clear" w:color="auto" w:fill="FFFFFF"/>
        </w:rPr>
        <w:br w:type="textWrapping"/>
      </w:r>
      <w:r>
        <w:rPr>
          <w:rFonts w:ascii="宋体" w:hAnsi="宋体" w:cs="宋体"/>
          <w:b/>
          <w:bCs/>
          <w:color w:val="000000"/>
          <w:sz w:val="21"/>
          <w:szCs w:val="21"/>
          <w:shd w:val="clear" w:color="auto" w:fill="FFFFFF"/>
        </w:rPr>
        <w:t>66．简述安装Slackware Linux系统的过程。</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00FFFF"/>
        </w:rPr>
        <w:t>参考答案：</w:t>
      </w:r>
      <w:r>
        <w:rPr>
          <w:rFonts w:ascii="Verdana" w:hAnsi="Verdana" w:eastAsia="Verdana" w:cs="Verdana"/>
          <w:color w:val="000000"/>
          <w:sz w:val="21"/>
          <w:szCs w:val="21"/>
          <w:shd w:val="clear" w:color="auto" w:fill="00FFFF"/>
        </w:rPr>
        <w:t xml:space="preserve"> </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（1）对硬盘重新分区。</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（2）启动Linux系统（用光盘、软盘等）。</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（3）建立Linux主分区和交换分区。（4）用setup命令安装Linux系统。</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（5）格式化Linux主分区和交换分区（6）安装Linux软件包</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（7）安装完毕，建立从硬盘启动Linux系统的LILO启动程序，或者制作一张启动Linux系统的软盘。重新启动Linux系统。</w:t>
      </w:r>
      <w:r>
        <w:rPr>
          <w:rFonts w:ascii="Verdana" w:hAnsi="Verdana" w:cs="Verdana"/>
          <w:color w:val="000000"/>
          <w:sz w:val="21"/>
          <w:szCs w:val="21"/>
          <w:shd w:val="clear" w:color="auto" w:fill="FFFFFF"/>
        </w:rPr>
        <w:br w:type="textWrapping"/>
      </w:r>
      <w:r>
        <w:rPr>
          <w:rFonts w:ascii="宋体" w:hAnsi="宋体" w:cs="宋体"/>
          <w:b/>
          <w:bCs/>
          <w:color w:val="000000"/>
          <w:sz w:val="21"/>
          <w:szCs w:val="21"/>
          <w:shd w:val="clear" w:color="auto" w:fill="FFFFFF"/>
        </w:rPr>
        <w:t>67．什么是静态路由，其特点是什么？什么是动态路由，其特点是什么？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99CC"/>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静态路由是由系统管理员设计与构建的路由表规定的路由。适用于网关数量有限的场合，且网络拓朴结构不经常变化的网络。其缺点是不能动态地适用网络状况的变化，当网络状况变化后必须由网络管理员修改路由表。</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动态路由是由路由选择协议而动态构建的，路由协议之间通过交换各自所拥有的路由信息实时更新路由表的内容。动态路由可以自动学习网络的拓朴结构，并更新路由表。其缺点是路由广播更新信息将占据大量的网络带宽。</w:t>
      </w:r>
      <w:r>
        <w:rPr>
          <w:rFonts w:ascii="Verdana" w:hAnsi="Verdana" w:cs="Verdana"/>
          <w:color w:val="000000"/>
          <w:sz w:val="21"/>
          <w:szCs w:val="21"/>
          <w:shd w:val="clear" w:color="auto" w:fill="FFFFFF"/>
        </w:rPr>
        <w:br w:type="textWrapping"/>
      </w:r>
      <w:r>
        <w:rPr>
          <w:rFonts w:ascii="宋体" w:hAnsi="宋体" w:cs="宋体"/>
          <w:b/>
          <w:bCs/>
          <w:color w:val="000000"/>
          <w:sz w:val="21"/>
          <w:szCs w:val="21"/>
          <w:shd w:val="clear" w:color="auto" w:fill="FFFFFF"/>
        </w:rPr>
        <w:t>68．进程的查看和调度分别使用什么命令？</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00FFFF"/>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进程查看的命令是ps和top。</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进程调度的命令有at，crontab，batch，kill。</w:t>
      </w:r>
      <w:r>
        <w:rPr>
          <w:rFonts w:ascii="Verdana" w:hAnsi="Verdana" w:cs="Verdana"/>
          <w:color w:val="000000"/>
          <w:sz w:val="21"/>
          <w:szCs w:val="21"/>
          <w:shd w:val="clear" w:color="auto" w:fill="FFFFFF"/>
        </w:rPr>
        <w:br w:type="textWrapping"/>
      </w:r>
      <w:r>
        <w:rPr>
          <w:rFonts w:ascii="宋体" w:hAnsi="宋体" w:cs="宋体"/>
          <w:b/>
          <w:bCs/>
          <w:color w:val="000000"/>
          <w:sz w:val="21"/>
          <w:szCs w:val="21"/>
          <w:shd w:val="clear" w:color="auto" w:fill="FFFFFF"/>
        </w:rPr>
        <w:t>69．当文件系统受到破坏时，如何检查和修复系统？</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99CC"/>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成功修复文件系统的前提是要有两个以上的主文件系统，并保证在修复之前首先卸载将被修复的文件系统。</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使用命令fsck对受到破坏的文件系统进行修复。fsck检查文件系统分为5步，每一步检查系统不同部分的连接特性并对上一步进行验证和修改。在执行</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fsck命令时，检查首先从超级块开始，然后是分配的磁盘块、路径名、目录的连接性、链接数目以及空闲块链表、i-node。</w:t>
      </w:r>
      <w:r>
        <w:rPr>
          <w:rFonts w:ascii="Verdana" w:hAnsi="Verdana" w:cs="Verdana"/>
          <w:color w:val="000000"/>
          <w:sz w:val="21"/>
          <w:szCs w:val="21"/>
          <w:shd w:val="clear" w:color="auto" w:fill="FFFFFF"/>
        </w:rPr>
        <w:br w:type="textWrapping"/>
      </w:r>
      <w:r>
        <w:rPr>
          <w:rFonts w:ascii="宋体" w:hAnsi="宋体" w:cs="宋体"/>
          <w:b/>
          <w:bCs/>
          <w:color w:val="000000"/>
          <w:sz w:val="21"/>
          <w:szCs w:val="21"/>
          <w:shd w:val="clear" w:color="auto" w:fill="FFFFFF"/>
        </w:rPr>
        <w:t>70．解释i节点在文件系统中的作用。</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00FFFF"/>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在linux文件系统中，是以块为单位存储信息的，为了找到某一个文件在存储空间中存放的位置，用i节点对一个文件进行索引。I节点包含了描述一个文件所必须的全部信息。所以i节点是文件系统管理的一个数据结构。</w:t>
      </w:r>
      <w:r>
        <w:rPr>
          <w:rFonts w:ascii="Verdana" w:hAnsi="Verdana" w:cs="Verdana"/>
          <w:color w:val="000000"/>
          <w:sz w:val="21"/>
          <w:szCs w:val="21"/>
          <w:shd w:val="clear" w:color="auto" w:fill="FFFFFF"/>
        </w:rPr>
        <w:br w:type="textWrapping"/>
      </w:r>
      <w:r>
        <w:rPr>
          <w:rFonts w:ascii="宋体" w:hAnsi="宋体" w:cs="宋体"/>
          <w:b/>
          <w:bCs/>
          <w:color w:val="000000"/>
          <w:sz w:val="21"/>
          <w:szCs w:val="21"/>
          <w:shd w:val="clear" w:color="auto" w:fill="FFFFFF"/>
        </w:rPr>
        <w:t>71．什么是符号链接，什么是硬链接？符号链接与硬链接的区别是什么？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99CC"/>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链接分硬链接和符号链接。</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符号链接可以建立对于文件和目录的链接。符号链接可以跨文件系统，即可以跨磁盘分区。符号链接的文件类型位是l，链接文件具有新的i节点。</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硬链接不可以跨文件系统。它只能建立对文件的链接，硬链接的文件类型位是－，且硬链接文件的i节点同被链接文件的i节点相同。</w:t>
      </w:r>
      <w:r>
        <w:rPr>
          <w:rFonts w:ascii="Verdana" w:hAnsi="Verdana" w:cs="Verdana"/>
          <w:color w:val="000000"/>
          <w:sz w:val="21"/>
          <w:szCs w:val="21"/>
          <w:shd w:val="clear" w:color="auto" w:fill="FFFFFF"/>
        </w:rPr>
        <w:br w:type="textWrapping"/>
      </w:r>
      <w:r>
        <w:rPr>
          <w:rFonts w:ascii="宋体" w:hAnsi="宋体" w:cs="宋体"/>
          <w:b/>
          <w:bCs/>
          <w:color w:val="000000"/>
          <w:sz w:val="21"/>
          <w:szCs w:val="21"/>
          <w:shd w:val="clear" w:color="auto" w:fill="FFFFFF"/>
        </w:rPr>
        <w:t>72．在对linux系统分区进行格式化时需要对磁盘簇（或i节点密度）的大小进行选择，请说明选择的原则。</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00FFFF"/>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磁盘簇（或i节点密度）是文件系统调度文件的基本单元。磁盘簇的大小，直接影响系统调度磁盘空间效率。当磁盘分区较大时，磁盘簇也应选得大些；当分区较小时，磁盘簇应选得小些。通常使用经验值。</w:t>
      </w:r>
      <w:r>
        <w:rPr>
          <w:rFonts w:ascii="Verdana" w:hAnsi="Verdana" w:cs="Verdana"/>
          <w:color w:val="000000"/>
          <w:sz w:val="21"/>
          <w:szCs w:val="21"/>
          <w:shd w:val="clear" w:color="auto" w:fill="FFFFFF"/>
        </w:rPr>
        <w:br w:type="textWrapping"/>
      </w:r>
      <w:r>
        <w:rPr>
          <w:rFonts w:ascii="宋体" w:hAnsi="宋体" w:cs="宋体"/>
          <w:b/>
          <w:bCs/>
          <w:color w:val="000000"/>
          <w:sz w:val="21"/>
          <w:szCs w:val="21"/>
          <w:shd w:val="clear" w:color="auto" w:fill="FFFFFF"/>
        </w:rPr>
        <w:t>73．简述网络文件系统NFS，并说明其作用。</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99CC"/>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网络文件系统是应用层的一种应用服务，它主要应用于Linux和Linux系统、Linux和Unix系统之间的文件或目录的共享。对于用户而言可以通过</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NFS方便的访问远地的文件系统，使之成为本地文件系统的一部分。采用NFS之后省去了登录的过程，方便了用户访问系统资源。</w:t>
      </w:r>
    </w:p>
    <w:p>
      <w:pPr>
        <w:pStyle w:val="212"/>
        <w:widowControl/>
        <w:spacing w:after="436" w:line="23" w:lineRule="atLeast"/>
        <w:ind w:right="300"/>
      </w:pPr>
      <w:r>
        <w:rPr>
          <w:rFonts w:ascii="宋体" w:hAnsi="宋体" w:cs="宋体"/>
          <w:b/>
          <w:bCs/>
          <w:color w:val="000000"/>
          <w:sz w:val="21"/>
          <w:szCs w:val="21"/>
          <w:shd w:val="clear" w:color="auto" w:fill="FFFFFF"/>
        </w:rPr>
        <w:t>74．某/etc/fstab文件中的某行如下：</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/dev/had5 /mnt/dosdata msdos defaults,usrquota 1 2</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请解释其含义。</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00FFFF"/>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（1）第一列：将被加载的文件系统名；（2）第二列：该文件系统的安装点；</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（3）第三列：文件系统的类型；（4）第四列：设置参数；</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（5）第五列：供备份程序确定上次备份距现在的天数；</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（6）第六列：在系统引导时检测文件系统的顺序。</w:t>
      </w:r>
      <w:r>
        <w:rPr>
          <w:rFonts w:ascii="Verdana" w:hAnsi="Verdana" w:cs="Verdana"/>
          <w:color w:val="000000"/>
          <w:sz w:val="21"/>
          <w:szCs w:val="21"/>
          <w:shd w:val="clear" w:color="auto" w:fill="FFFFFF"/>
        </w:rPr>
        <w:br w:type="textWrapping"/>
      </w:r>
      <w:r>
        <w:rPr>
          <w:rFonts w:ascii="宋体" w:hAnsi="宋体" w:cs="宋体"/>
          <w:b/>
          <w:bCs/>
          <w:color w:val="000000"/>
          <w:sz w:val="21"/>
          <w:szCs w:val="21"/>
          <w:shd w:val="clear" w:color="auto" w:fill="FFFFFF"/>
        </w:rPr>
        <w:t>75．Apache服务器的配置文件httpd.conf中有很多内容，请解释如下配置项：</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（1）MaxKeepAliveRequests 200 （2）UserDir public_html</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（3）DefaultType text/plain （4）AddLanguare en.en</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（5）DocumentRoot“/usr/local/httpd/htdocs”</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（6）AddType application/x-httpd-php.php.php.php4</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99CC"/>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（1）允许每次连接的最大请求数目，此为200；（2）设定用户放置网页的目录；</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（3）设置服务器对于不认识的文件类型的预设格式；</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（4）设置可传送语言的文件给浏览器；（5）该目录为Apache放置网页的地方；</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（6）服务器选择使用php4。</w:t>
      </w:r>
      <w:r>
        <w:rPr>
          <w:rFonts w:ascii="Verdana" w:hAnsi="Verdana" w:cs="Verdana"/>
          <w:color w:val="000000"/>
          <w:sz w:val="21"/>
          <w:szCs w:val="21"/>
          <w:shd w:val="clear" w:color="auto" w:fill="FFFFFF"/>
        </w:rPr>
        <w:br w:type="textWrapping"/>
      </w:r>
      <w:r>
        <w:rPr>
          <w:rFonts w:ascii="宋体" w:hAnsi="宋体" w:cs="宋体"/>
          <w:b/>
          <w:bCs/>
          <w:color w:val="000000"/>
          <w:sz w:val="21"/>
          <w:szCs w:val="21"/>
          <w:shd w:val="clear" w:color="auto" w:fill="FFFFFF"/>
        </w:rPr>
        <w:t>76．某Linux主机的/etc/rc.d/rc.inet1文件中有如下语句，请修正错误，并解释其内容。</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/etc/rc.d/rc.inet1：</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ROUTE add –net default gw 192.168.0.101 netmask 255.255.0.0 metric 1</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ROUTE add –net 192.168.1.0 gw 192.168.0.250 netmask 255.255.0.0 metric 1</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00FFFF"/>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修正错误:</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（1）ROUTE应改为小写：route；（2）netmask 255.255.0.0应改为:netmask 255.255.255.0；</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（3）缺省路由的子网掩码应改为:netmask 0.0.0.0；</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（4）缺省路由必须在最后设定,否则其后的路由将无效。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解释内容:</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（1）route：建立静态路由表的命令；（2）add：增加一条新路由；</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（3）-net 192.168.1.0：到达一个目标网络的网络地址；</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（4）default：建立一条缺省路由；（5）gw 192.168.0.101：网关地址；</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（6）metric 1：到达目标网络经过的路由器数（跳数）。</w:t>
      </w:r>
    </w:p>
    <w:p>
      <w:pPr>
        <w:pStyle w:val="212"/>
        <w:widowControl/>
        <w:spacing w:after="436" w:line="23" w:lineRule="atLeast"/>
        <w:ind w:right="300"/>
      </w:pPr>
      <w:r>
        <w:rPr>
          <w:rFonts w:ascii="宋体" w:hAnsi="宋体" w:cs="宋体"/>
          <w:b/>
          <w:bCs/>
          <w:color w:val="000000"/>
          <w:sz w:val="21"/>
          <w:szCs w:val="21"/>
          <w:shd w:val="clear" w:color="auto" w:fill="FFFFFF"/>
        </w:rPr>
        <w:t>77．试解释apache服务器以下配置的含义：</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（1）port 1080 （2）UserDir userdoc</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（3）DocumentRoot “/home/htdocs”</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（4）&lt;Directory /home/htdocs/inside&gt;;</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Options Indexes FollowSymLinks</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AllowOverride None</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Order deny,allow</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deny from all</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allow from 192.168.1.5</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&lt;/Directory&gt;;</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（5）Server Type Standlone</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99CC"/>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Apache服务器配置行含义如下：</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（1）将apache服务器的端口号设定为1080；</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（2）设定用户网页目录为userdoc；</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（3）设定apache服务器的网页根目录:/home/htdocs；</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（4）在此apache服务器上设定一个目录/home/htdocs/inside，且此目录只允许IP地址为192.168.1.5的主机访问；</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（5）定义apache服务器以独立进程的方式运行。</w:t>
      </w:r>
      <w:r>
        <w:rPr>
          <w:rFonts w:ascii="Verdana" w:hAnsi="Verdana" w:cs="Verdana"/>
          <w:color w:val="000000"/>
          <w:sz w:val="21"/>
          <w:szCs w:val="21"/>
          <w:shd w:val="clear" w:color="auto" w:fill="FFFFFF"/>
        </w:rPr>
        <w:br w:type="textWrapping"/>
      </w:r>
      <w:r>
        <w:rPr>
          <w:rFonts w:ascii="宋体" w:hAnsi="宋体" w:cs="宋体"/>
          <w:b/>
          <w:bCs/>
          <w:color w:val="000000"/>
          <w:sz w:val="21"/>
          <w:szCs w:val="21"/>
          <w:shd w:val="clear" w:color="auto" w:fill="FFFFFF"/>
        </w:rPr>
        <w:t xml:space="preserve">78．简述使用ftp进行文件传输时的两种登录方式？它们的区别是什么？常用的ftp文件传输命令是什么？ </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00FFFF"/>
        </w:rPr>
        <w:t>参考答案：</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1）ftp有两种登录方式：匿名登录和授权登录。使用匿名登录时，用户名为：anonymous，密码为：任何合法email地址；使用授权登录时，用户名为用户在远程系统中的用户帐号，密码为用户在远程系统中的用户密码。</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区别：使用匿名登录只能访问ftp目录下的资源，默认配置下只能下载；而授权登录访问的权限大于匿名登录，且上载、下载均可。</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（2）ftp文件传输有两种文件传输模式：ASCII模式和binary模式。ASCII模式用来传输文本文件，其他文件的传输使用binary模式。</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（3）常用的ftp文件传输命令为：bin、asc、put、get、mput、mget、prompt、bye</w:t>
      </w:r>
    </w:p>
    <w:p>
      <w:pPr/>
      <w:r>
        <w:rPr>
          <w:rFonts w:ascii="宋体" w:hAnsi="宋体" w:cs="宋体"/>
          <w:b/>
          <w:bCs/>
          <w:szCs w:val="21"/>
        </w:rPr>
        <w:t>79．编写shell程序，实现自动删除50个账号的功能。账号名为stud1至stud50。</w:t>
      </w:r>
    </w:p>
    <w:p>
      <w:pPr/>
      <w:r>
        <w:rPr>
          <w:rFonts w:ascii="宋体" w:hAnsi="宋体" w:cs="宋体"/>
          <w:szCs w:val="21"/>
        </w:rPr>
        <w:t xml:space="preserve">    参考程序：</w:t>
      </w:r>
    </w:p>
    <w:p>
      <w:pPr/>
      <w:r>
        <w:rPr>
          <w:rFonts w:ascii="宋体" w:hAnsi="宋体" w:cs="宋体"/>
          <w:szCs w:val="21"/>
        </w:rPr>
        <w:t xml:space="preserve">    #!/bin/sh</w:t>
      </w:r>
    </w:p>
    <w:p>
      <w:pPr/>
      <w:r>
        <w:rPr>
          <w:rFonts w:ascii="宋体" w:hAnsi="宋体" w:cs="宋体"/>
          <w:szCs w:val="21"/>
        </w:rPr>
        <w:t xml:space="preserve">    i=1</w:t>
      </w:r>
    </w:p>
    <w:p>
      <w:pPr/>
      <w:r>
        <w:rPr>
          <w:rFonts w:ascii="宋体" w:hAnsi="宋体" w:cs="宋体"/>
          <w:szCs w:val="21"/>
        </w:rPr>
        <w:t xml:space="preserve">    while [ $i -le 50 ]</w:t>
      </w:r>
    </w:p>
    <w:p>
      <w:pPr/>
      <w:r>
        <w:rPr>
          <w:rFonts w:ascii="宋体" w:hAnsi="宋体" w:cs="宋体"/>
          <w:szCs w:val="21"/>
        </w:rPr>
        <w:t xml:space="preserve">    do</w:t>
      </w:r>
    </w:p>
    <w:p>
      <w:pPr/>
      <w:r>
        <w:rPr>
          <w:rFonts w:ascii="宋体" w:hAnsi="宋体" w:cs="宋体"/>
          <w:szCs w:val="21"/>
        </w:rPr>
        <w:t xml:space="preserve">    userdel -r stud${i}</w:t>
      </w:r>
    </w:p>
    <w:p>
      <w:pPr/>
      <w:r>
        <w:rPr>
          <w:rFonts w:ascii="宋体" w:hAnsi="宋体" w:cs="宋体"/>
          <w:szCs w:val="21"/>
        </w:rPr>
        <w:t xml:space="preserve">    i=$(($i+1 ))</w:t>
      </w:r>
    </w:p>
    <w:p>
      <w:pPr>
        <w:ind w:firstLine="420"/>
      </w:pPr>
      <w:r>
        <w:rPr>
          <w:rFonts w:ascii="宋体" w:hAnsi="宋体" w:cs="宋体"/>
          <w:szCs w:val="21"/>
        </w:rPr>
        <w:t>Done</w:t>
      </w:r>
    </w:p>
    <w:p>
      <w:pPr>
        <w:ind w:firstLine="420"/>
        <w:rPr>
          <w:rFonts w:ascii="宋体" w:hAnsi="宋体" w:cs="宋体"/>
          <w:szCs w:val="21"/>
        </w:rPr>
      </w:pPr>
    </w:p>
    <w:p>
      <w:pPr>
        <w:widowControl/>
        <w:shd w:val="clear" w:color="auto" w:fill="FFFFFF"/>
        <w:spacing w:line="360" w:lineRule="atLeast"/>
        <w:jc w:val="left"/>
      </w:pPr>
      <w:r>
        <w:rPr>
          <w:rFonts w:ascii="宋体" w:hAnsi="宋体" w:cs="宋体"/>
          <w:b/>
          <w:bCs/>
          <w:color w:val="2E2E2E"/>
          <w:kern w:val="0"/>
          <w:sz w:val="24"/>
          <w:shd w:val="clear" w:color="auto" w:fill="FFFFFF"/>
          <w:lang w:bidi="ar"/>
        </w:rPr>
        <w:t>80、查询file1里面空行的所在行号</w:t>
      </w:r>
    </w:p>
    <w:p>
      <w:pPr>
        <w:widowControl/>
        <w:shd w:val="clear" w:color="auto" w:fill="FFFFFF"/>
        <w:spacing w:line="360" w:lineRule="atLeast"/>
        <w:jc w:val="left"/>
      </w:pPr>
      <w:r>
        <w:rPr>
          <w:rFonts w:ascii="宋体" w:hAnsi="宋体" w:cs="宋体"/>
          <w:color w:val="2E2E2E"/>
          <w:kern w:val="0"/>
          <w:sz w:val="24"/>
          <w:highlight w:val="white"/>
          <w:lang w:bidi="ar"/>
        </w:rPr>
        <w:t>awk ‘{if($0~/^$/)print NR}’ file</w:t>
      </w:r>
      <w:r>
        <w:rPr>
          <w:rFonts w:ascii="宋体" w:hAnsi="宋体" w:cs="宋体"/>
          <w:color w:val="2E2E2E"/>
          <w:kern w:val="0"/>
          <w:sz w:val="24"/>
          <w:highlight w:val="white"/>
          <w:lang w:bidi="ar"/>
        </w:rPr>
        <w:br w:type="textWrapping"/>
      </w:r>
      <w:r>
        <w:rPr>
          <w:rFonts w:ascii="宋体" w:hAnsi="宋体" w:cs="宋体"/>
          <w:color w:val="2E2E2E"/>
          <w:kern w:val="0"/>
          <w:sz w:val="24"/>
          <w:highlight w:val="white"/>
          <w:lang w:bidi="ar"/>
        </w:rPr>
        <w:t>or</w:t>
      </w:r>
      <w:r>
        <w:rPr>
          <w:rFonts w:ascii="宋体" w:hAnsi="宋体" w:cs="宋体"/>
          <w:color w:val="2E2E2E"/>
          <w:kern w:val="0"/>
          <w:sz w:val="24"/>
          <w:highlight w:val="white"/>
          <w:lang w:bidi="ar"/>
        </w:rPr>
        <w:br w:type="textWrapping"/>
      </w:r>
      <w:r>
        <w:rPr>
          <w:rFonts w:ascii="宋体" w:hAnsi="宋体" w:cs="宋体"/>
          <w:color w:val="2E2E2E"/>
          <w:kern w:val="0"/>
          <w:sz w:val="24"/>
          <w:highlight w:val="white"/>
          <w:lang w:bidi="ar"/>
        </w:rPr>
        <w:t>grep -n ^$ file |awk ‘BEGIN{FS=”:”}{print $1}’</w:t>
      </w:r>
    </w:p>
    <w:p>
      <w:pPr>
        <w:widowControl/>
        <w:shd w:val="clear" w:color="auto" w:fill="FFFFFF"/>
        <w:spacing w:line="360" w:lineRule="atLeast"/>
        <w:jc w:val="left"/>
      </w:pPr>
      <w:r>
        <w:rPr>
          <w:rFonts w:ascii="宋体" w:hAnsi="宋体" w:cs="宋体"/>
          <w:b/>
          <w:bCs/>
          <w:color w:val="2E2E2E"/>
          <w:kern w:val="0"/>
          <w:sz w:val="24"/>
          <w:shd w:val="clear" w:color="auto" w:fill="FFFFFF"/>
          <w:lang w:bidi="ar"/>
        </w:rPr>
        <w:t>81、查询file1以abc结尾的行</w:t>
      </w:r>
      <w:r>
        <w:rPr>
          <w:rFonts w:ascii="宋体" w:hAnsi="宋体" w:cs="宋体"/>
          <w:color w:val="2E2E2E"/>
          <w:kern w:val="0"/>
          <w:sz w:val="24"/>
          <w:shd w:val="clear" w:color="auto" w:fill="FFFFFF"/>
          <w:lang w:bidi="ar"/>
        </w:rPr>
        <w:br w:type="textWrapping"/>
      </w:r>
      <w:r>
        <w:rPr>
          <w:rFonts w:ascii="宋体" w:hAnsi="宋体" w:cs="宋体"/>
          <w:color w:val="2E2E2E"/>
          <w:kern w:val="0"/>
          <w:sz w:val="24"/>
          <w:shd w:val="clear" w:color="auto" w:fill="FFFFFF"/>
          <w:lang w:bidi="ar"/>
        </w:rPr>
        <w:t>grep abc$ file1</w:t>
      </w:r>
    </w:p>
    <w:p>
      <w:pPr>
        <w:widowControl/>
        <w:shd w:val="clear" w:color="auto" w:fill="FFFFFF"/>
        <w:spacing w:line="360" w:lineRule="atLeast"/>
        <w:jc w:val="left"/>
      </w:pPr>
      <w:r>
        <w:rPr>
          <w:rFonts w:ascii="宋体" w:hAnsi="宋体" w:cs="宋体"/>
          <w:color w:val="2E2E2E"/>
          <w:kern w:val="0"/>
          <w:sz w:val="24"/>
          <w:shd w:val="clear" w:color="auto" w:fill="FFFFFF"/>
          <w:lang w:bidi="ar"/>
        </w:rPr>
        <w:br w:type="textWrapping"/>
      </w:r>
      <w:r>
        <w:rPr>
          <w:rFonts w:ascii="宋体" w:hAnsi="宋体" w:cs="宋体"/>
          <w:color w:val="2E2E2E"/>
          <w:kern w:val="0"/>
          <w:sz w:val="24"/>
          <w:shd w:val="clear" w:color="auto" w:fill="FFFFFF"/>
          <w:lang w:bidi="ar"/>
        </w:rPr>
        <w:t>82</w:t>
      </w:r>
      <w:r>
        <w:rPr>
          <w:rFonts w:ascii="宋体" w:hAnsi="宋体" w:cs="宋体"/>
          <w:b/>
          <w:bCs/>
          <w:color w:val="2E2E2E"/>
          <w:kern w:val="0"/>
          <w:sz w:val="24"/>
          <w:shd w:val="clear" w:color="auto" w:fill="FFFFFF"/>
          <w:lang w:bidi="ar"/>
        </w:rPr>
        <w:t>、打印出file1文件第1到第3行</w:t>
      </w:r>
      <w:r>
        <w:rPr>
          <w:rFonts w:ascii="宋体" w:hAnsi="宋体" w:cs="宋体"/>
          <w:color w:val="2E2E2E"/>
          <w:kern w:val="0"/>
          <w:sz w:val="24"/>
          <w:shd w:val="clear" w:color="auto" w:fill="FFFFFF"/>
          <w:lang w:bidi="ar"/>
        </w:rPr>
        <w:br w:type="textWrapping"/>
      </w:r>
      <w:r>
        <w:rPr>
          <w:rFonts w:ascii="宋体" w:hAnsi="宋体" w:cs="宋体"/>
          <w:color w:val="2E2E2E"/>
          <w:kern w:val="0"/>
          <w:sz w:val="24"/>
          <w:shd w:val="clear" w:color="auto" w:fill="FFFFFF"/>
          <w:lang w:bidi="ar"/>
        </w:rPr>
        <w:t>sed -n ’1,3p’ file1</w:t>
      </w:r>
      <w:r>
        <w:rPr>
          <w:rFonts w:ascii="宋体" w:hAnsi="宋体" w:cs="宋体"/>
          <w:color w:val="2E2E2E"/>
          <w:kern w:val="0"/>
          <w:sz w:val="24"/>
          <w:shd w:val="clear" w:color="auto" w:fill="FFFFFF"/>
          <w:lang w:bidi="ar"/>
        </w:rPr>
        <w:br w:type="textWrapping"/>
      </w:r>
      <w:r>
        <w:rPr>
          <w:rFonts w:ascii="宋体" w:hAnsi="宋体" w:cs="宋体"/>
          <w:color w:val="2E2E2E"/>
          <w:kern w:val="0"/>
          <w:sz w:val="24"/>
          <w:shd w:val="clear" w:color="auto" w:fill="FFFFFF"/>
          <w:lang w:bidi="ar"/>
        </w:rPr>
        <w:t>head -3 file1</w:t>
      </w:r>
    </w:p>
    <w:p>
      <w:pPr>
        <w:rPr>
          <w:rFonts w:ascii="宋体" w:hAnsi="宋体" w:cs="宋体"/>
          <w:szCs w:val="21"/>
        </w:rPr>
      </w:pPr>
    </w:p>
    <w:p>
      <w:pPr>
        <w:widowControl/>
        <w:shd w:val="clear" w:color="auto" w:fill="FFFFFF"/>
        <w:spacing w:line="360" w:lineRule="atLeast"/>
        <w:jc w:val="left"/>
      </w:pPr>
      <w:r>
        <w:rPr>
          <w:rFonts w:ascii="宋体" w:hAnsi="宋体" w:cs="宋体"/>
          <w:b/>
          <w:bCs/>
          <w:color w:val="2E2E2E"/>
          <w:kern w:val="0"/>
          <w:sz w:val="24"/>
          <w:shd w:val="clear" w:color="auto" w:fill="FFFFFF"/>
          <w:lang w:bidi="ar"/>
        </w:rPr>
        <w:t>83、你对现在运维工程师的理解和以及对其工作的认识</w:t>
      </w:r>
    </w:p>
    <w:p>
      <w:pPr>
        <w:widowControl/>
        <w:shd w:val="clear" w:color="auto" w:fill="FFFFFF"/>
        <w:spacing w:line="360" w:lineRule="atLeast"/>
        <w:jc w:val="left"/>
      </w:pPr>
      <w:r>
        <w:rPr>
          <w:rFonts w:ascii="宋体" w:hAnsi="宋体" w:cs="宋体"/>
          <w:color w:val="2E2E2E"/>
          <w:kern w:val="0"/>
          <w:sz w:val="24"/>
          <w:highlight w:val="white"/>
          <w:lang w:bidi="ar"/>
        </w:rPr>
        <w:t>运维工程师在公司当中责任重大，需要保证时刻为公司及客户提供最高、最快、最稳定、最安全的服务。运维工程师的一个小小的失误，很有可能会对公司及客户造成重大损失，因此运维工程师的工作需要严谨及富有创新精神。</w:t>
      </w:r>
    </w:p>
    <w:p>
      <w:pPr>
        <w:rPr>
          <w:rFonts w:ascii="宋体" w:hAnsi="宋体" w:cs="宋体"/>
          <w:szCs w:val="21"/>
        </w:rPr>
      </w:pPr>
    </w:p>
    <w:p>
      <w:pPr/>
      <w:r>
        <w:rPr>
          <w:rFonts w:ascii="宋体" w:hAnsi="宋体" w:cs="宋体"/>
          <w:b/>
          <w:bCs/>
          <w:szCs w:val="21"/>
        </w:rPr>
        <w:t>84、linux下常用的DNS服务软件是什么，举出几种常用的DNS记录，如果域名abc.com配置好了一台邮件服务器,IP地址为202.106.0.20，我该如何做相关的解析？是否了解bind的智能解析，如果了解请简述一下其原理</w:t>
      </w:r>
    </w:p>
    <w:p>
      <w:pPr/>
      <w:r>
        <w:rPr>
          <w:rFonts w:ascii="宋体" w:hAnsi="宋体" w:cs="宋体"/>
          <w:szCs w:val="21"/>
        </w:rPr>
        <w:t>答案：</w:t>
      </w:r>
    </w:p>
    <w:p>
      <w:pPr/>
      <w:r>
        <w:rPr>
          <w:rFonts w:ascii="宋体" w:hAnsi="宋体" w:cs="宋体"/>
          <w:szCs w:val="21"/>
        </w:rPr>
        <w:t>1)常用的DNS软件是bind</w:t>
      </w:r>
    </w:p>
    <w:p>
      <w:pPr/>
      <w:r>
        <w:rPr>
          <w:rFonts w:ascii="宋体" w:hAnsi="宋体" w:cs="宋体"/>
          <w:szCs w:val="21"/>
        </w:rPr>
        <w:t>2)A记录 地址记录</w:t>
      </w:r>
    </w:p>
    <w:p>
      <w:pPr/>
      <w:r>
        <w:rPr>
          <w:rFonts w:ascii="宋体" w:hAnsi="宋体" w:cs="宋体"/>
          <w:szCs w:val="21"/>
        </w:rPr>
        <w:t>MX记录 邮件交换记录</w:t>
      </w:r>
    </w:p>
    <w:p>
      <w:pPr/>
      <w:r>
        <w:rPr>
          <w:rFonts w:ascii="宋体" w:hAnsi="宋体" w:cs="宋体"/>
          <w:szCs w:val="21"/>
        </w:rPr>
        <w:t>CNAME记录 别名域记录</w:t>
      </w:r>
    </w:p>
    <w:p>
      <w:pPr/>
      <w:r>
        <w:rPr>
          <w:rFonts w:ascii="宋体" w:hAnsi="宋体" w:cs="宋体"/>
          <w:szCs w:val="21"/>
        </w:rPr>
        <w:t>3)修改abc.com域名的配置文件，增加以下记录</w:t>
      </w:r>
    </w:p>
    <w:p>
      <w:pPr/>
      <w:r>
        <w:rPr>
          <w:rFonts w:ascii="宋体" w:hAnsi="宋体" w:cs="宋体"/>
          <w:szCs w:val="21"/>
        </w:rPr>
        <w:t xml:space="preserve">   IN      MX      10      mail.abc.com.</w:t>
      </w:r>
    </w:p>
    <w:p>
      <w:pPr/>
      <w:r>
        <w:rPr>
          <w:rFonts w:ascii="宋体" w:hAnsi="宋体" w:cs="宋体"/>
          <w:szCs w:val="21"/>
        </w:rPr>
        <w:t>mail  IN   A        202.106.0.20</w:t>
      </w:r>
    </w:p>
    <w:p>
      <w:pPr/>
      <w:r>
        <w:rPr>
          <w:rFonts w:ascii="宋体" w:hAnsi="宋体" w:cs="宋体"/>
          <w:szCs w:val="21"/>
        </w:rPr>
        <w:t>4)bind根据请求解析客户端的IP地址，做出不同的解析，其原理是在配置文件中，设定了view，在每个view都有客户端的IP地址段，bind服务器根据请求解析客户端的IP地址，匹配不同的view,再根据该view的配置，到相应的配置文件进行查询，将结果返回给请求的客户端。</w:t>
      </w:r>
    </w:p>
    <w:p>
      <w:pPr>
        <w:rPr>
          <w:rFonts w:ascii="宋体" w:hAnsi="宋体" w:cs="宋体"/>
          <w:szCs w:val="21"/>
        </w:rPr>
      </w:pPr>
    </w:p>
    <w:p>
      <w:pPr/>
      <w:r>
        <w:rPr>
          <w:rFonts w:ascii="宋体" w:hAnsi="宋体" w:cs="宋体"/>
          <w:b/>
          <w:bCs/>
          <w:szCs w:val="21"/>
        </w:rPr>
        <w:t>85、通过apache访问日志access.log统计IP和每个地址访问的次数，按访问量列出前10名。</w:t>
      </w:r>
    </w:p>
    <w:p>
      <w:pPr/>
      <w:r>
        <w:rPr>
          <w:rFonts w:ascii="宋体" w:hAnsi="宋体" w:cs="宋体"/>
          <w:b/>
          <w:bCs/>
          <w:szCs w:val="21"/>
        </w:rPr>
        <w:t>日志格式样例如下</w:t>
      </w:r>
    </w:p>
    <w:p>
      <w:pPr/>
      <w:r>
        <w:rPr>
          <w:rFonts w:ascii="宋体" w:hAnsi="宋体" w:cs="宋体"/>
          <w:b/>
          <w:bCs/>
          <w:szCs w:val="21"/>
        </w:rPr>
        <w:t>192.168.1.247 – - [02/Jul/2010:23:44:59 +0800] “GET / HTTP/1.1″ 200 19</w:t>
      </w:r>
    </w:p>
    <w:p>
      <w:pPr/>
      <w:r>
        <w:rPr>
          <w:rFonts w:ascii="宋体" w:hAnsi="宋体" w:cs="宋体"/>
          <w:szCs w:val="21"/>
        </w:rPr>
        <w:t>答案：</w:t>
      </w:r>
    </w:p>
    <w:p>
      <w:pPr/>
      <w:r>
        <w:rPr>
          <w:rFonts w:ascii="宋体" w:hAnsi="宋体" w:cs="宋体"/>
          <w:szCs w:val="21"/>
        </w:rPr>
        <w:t>cat access_log | awk ‘{print $1}’ | uniq -c|sort -rn|head -10</w:t>
      </w:r>
    </w:p>
    <w:p>
      <w:pPr/>
      <w:r>
        <w:rPr>
          <w:rFonts w:ascii="宋体" w:hAnsi="宋体" w:cs="宋体"/>
          <w:szCs w:val="21"/>
        </w:rPr>
        <w:t>//这个别的方法也能统计,但有些命令是必要的 awk , sort,uniq ,主要看是否这些命令都使用了。</w:t>
      </w:r>
    </w:p>
    <w:p>
      <w:pPr>
        <w:rPr>
          <w:rFonts w:ascii="宋体" w:hAnsi="宋体" w:cs="宋体"/>
          <w:szCs w:val="21"/>
        </w:rPr>
      </w:pPr>
    </w:p>
    <w:p>
      <w:pPr/>
      <w:r>
        <w:rPr>
          <w:rFonts w:ascii="宋体" w:hAnsi="宋体" w:cs="宋体"/>
          <w:b/>
          <w:bCs/>
          <w:szCs w:val="21"/>
        </w:rPr>
        <w:t>86，在11 月份内，每天的早上6 点到12 点中，每隔2 小时执行一次/usr/bin/httpd.sh 怎么实现</w:t>
      </w:r>
    </w:p>
    <w:p>
      <w:pPr/>
      <w:r>
        <w:rPr>
          <w:rFonts w:ascii="宋体" w:hAnsi="宋体" w:cs="宋体"/>
          <w:szCs w:val="21"/>
        </w:rPr>
        <w:t>答案：  06-12/2 * 11 * /usr/bin/httpd.sh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bCs/>
          <w:szCs w:val="21"/>
        </w:rPr>
        <w:t>87，oracle 数据库备份方式 </w:t>
      </w:r>
    </w:p>
    <w:p>
      <w:pPr>
        <w:pBdr>
          <w:top w:val="none" w:color="000000" w:sz="0" w:space="0"/>
          <w:left w:val="none" w:color="000000" w:sz="0" w:space="0"/>
          <w:bottom w:val="single" w:color="00000A" w:sz="4" w:space="0"/>
          <w:right w:val="none" w:color="000000" w:sz="0" w:space="0"/>
        </w:pBdr>
      </w:pPr>
      <w:r>
        <w:rPr>
          <w:rFonts w:ascii="宋体" w:hAnsi="宋体" w:cs="宋体"/>
          <w:szCs w:val="21"/>
        </w:rPr>
        <w:t>答案：</w:t>
      </w:r>
    </w:p>
    <w:p>
      <w:pPr>
        <w:pBdr>
          <w:top w:val="none" w:color="000000" w:sz="0" w:space="0"/>
          <w:left w:val="none" w:color="000000" w:sz="0" w:space="0"/>
          <w:bottom w:val="single" w:color="00000A" w:sz="4" w:space="0"/>
          <w:right w:val="none" w:color="000000" w:sz="0" w:space="0"/>
        </w:pBdr>
      </w:pPr>
      <w:r>
        <w:rPr>
          <w:rFonts w:ascii="宋体" w:hAnsi="宋体" w:cs="宋体"/>
          <w:szCs w:val="21"/>
        </w:rPr>
        <w:t>物理备份：开启网络监听，备份数据库文件。 </w:t>
      </w:r>
    </w:p>
    <w:p>
      <w:pPr>
        <w:pBdr>
          <w:top w:val="none" w:color="000000" w:sz="0" w:space="0"/>
          <w:left w:val="none" w:color="000000" w:sz="0" w:space="0"/>
          <w:bottom w:val="single" w:color="00000A" w:sz="4" w:space="0"/>
          <w:right w:val="none" w:color="000000" w:sz="0" w:space="0"/>
        </w:pBdr>
      </w:pPr>
      <w:r>
        <w:rPr>
          <w:rFonts w:ascii="宋体" w:hAnsi="宋体" w:cs="宋体"/>
          <w:szCs w:val="21"/>
        </w:rPr>
        <w:t>RMAN 备份：通过表空间文件在RMAN 模式对ORACLE 数据备份。</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bCs/>
          <w:szCs w:val="21"/>
        </w:rPr>
        <w:t>88，写出常见的服务对应端口的对照表至少10个。如:FTP 21</w:t>
      </w:r>
    </w:p>
    <w:p>
      <w:pPr>
        <w:pBdr>
          <w:top w:val="none" w:color="000000" w:sz="0" w:space="0"/>
          <w:left w:val="none" w:color="000000" w:sz="0" w:space="0"/>
          <w:bottom w:val="single" w:color="00000A" w:sz="4" w:space="0"/>
          <w:right w:val="none" w:color="000000" w:sz="0" w:space="0"/>
        </w:pBdr>
      </w:pPr>
      <w:r>
        <w:rPr>
          <w:rFonts w:ascii="微软雅黑" w:hAnsi="微软雅黑" w:eastAsia="微软雅黑" w:cs="微软雅黑"/>
          <w:b/>
          <w:bCs/>
          <w:sz w:val="24"/>
        </w:rPr>
        <w:t>答案：</w:t>
      </w:r>
    </w:p>
    <w:p>
      <w:pPr>
        <w:pBdr>
          <w:top w:val="none" w:color="000000" w:sz="0" w:space="0"/>
          <w:left w:val="none" w:color="000000" w:sz="0" w:space="0"/>
          <w:bottom w:val="single" w:color="00000A" w:sz="4" w:space="0"/>
          <w:right w:val="none" w:color="000000" w:sz="0" w:space="0"/>
        </w:pBdr>
      </w:pPr>
      <w:bookmarkStart w:id="21" w:name="OLE_LINK17"/>
      <w:r>
        <w:rPr>
          <w:rFonts w:ascii="宋体" w:hAnsi="宋体" w:cs="宋体"/>
          <w:szCs w:val="21"/>
        </w:rPr>
        <w:t>HTTP:</w:t>
      </w:r>
      <w:r>
        <w:rPr>
          <w:rFonts w:ascii="宋体" w:hAnsi="宋体" w:cs="宋体"/>
          <w:szCs w:val="21"/>
        </w:rPr>
        <w:tab/>
      </w:r>
      <w:r>
        <w:rPr>
          <w:rFonts w:ascii="宋体" w:hAnsi="宋体" w:cs="宋体"/>
          <w:szCs w:val="21"/>
        </w:rPr>
        <w:t>80</w:t>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FTP:</w:t>
      </w:r>
      <w:r>
        <w:rPr>
          <w:rFonts w:ascii="宋体" w:hAnsi="宋体" w:cs="宋体"/>
          <w:szCs w:val="21"/>
        </w:rPr>
        <w:tab/>
      </w:r>
      <w:r>
        <w:rPr>
          <w:rFonts w:ascii="宋体" w:hAnsi="宋体" w:cs="宋体"/>
          <w:szCs w:val="21"/>
        </w:rPr>
        <w:t>21</w:t>
      </w:r>
      <w:r>
        <w:rPr>
          <w:rFonts w:ascii="宋体" w:hAnsi="宋体" w:cs="宋体"/>
          <w:szCs w:val="21"/>
        </w:rPr>
        <w:tab/>
      </w:r>
      <w:r>
        <w:rPr>
          <w:rFonts w:ascii="宋体" w:hAnsi="宋体" w:cs="宋体"/>
          <w:szCs w:val="21"/>
        </w:rPr>
        <w:tab/>
      </w:r>
      <w:r>
        <w:rPr>
          <w:rFonts w:ascii="宋体" w:hAnsi="宋体" w:cs="宋体"/>
          <w:szCs w:val="21"/>
        </w:rPr>
        <w:t>DNS:</w:t>
      </w:r>
      <w:r>
        <w:rPr>
          <w:rFonts w:ascii="宋体" w:hAnsi="宋体" w:cs="宋体"/>
          <w:szCs w:val="21"/>
        </w:rPr>
        <w:tab/>
      </w:r>
      <w:r>
        <w:rPr>
          <w:rFonts w:ascii="宋体" w:hAnsi="宋体" w:cs="宋体"/>
          <w:szCs w:val="21"/>
        </w:rPr>
        <w:t>53</w:t>
      </w:r>
      <w:r>
        <w:rPr>
          <w:rFonts w:ascii="宋体" w:hAnsi="宋体" w:cs="宋体"/>
          <w:szCs w:val="21"/>
        </w:rPr>
        <w:tab/>
      </w:r>
      <w:r>
        <w:rPr>
          <w:rFonts w:ascii="宋体" w:hAnsi="宋体" w:cs="宋体"/>
          <w:szCs w:val="21"/>
        </w:rPr>
        <w:t xml:space="preserve"> POP3:110</w:t>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SMTP:</w:t>
      </w:r>
      <w:r>
        <w:rPr>
          <w:rFonts w:ascii="宋体" w:hAnsi="宋体" w:cs="宋体"/>
          <w:szCs w:val="21"/>
        </w:rPr>
        <w:tab/>
      </w:r>
      <w:r>
        <w:rPr>
          <w:rFonts w:ascii="宋体" w:hAnsi="宋体" w:cs="宋体"/>
          <w:szCs w:val="21"/>
        </w:rPr>
        <w:t>25</w:t>
      </w:r>
      <w:r>
        <w:rPr>
          <w:rFonts w:ascii="宋体" w:hAnsi="宋体" w:cs="宋体"/>
          <w:szCs w:val="21"/>
        </w:rPr>
        <w:tab/>
      </w:r>
      <w:r>
        <w:rPr>
          <w:rFonts w:ascii="宋体" w:hAnsi="宋体" w:cs="宋体"/>
          <w:szCs w:val="21"/>
        </w:rPr>
        <w:tab/>
      </w:r>
    </w:p>
    <w:p>
      <w:pPr>
        <w:pBdr>
          <w:top w:val="none" w:color="000000" w:sz="0" w:space="0"/>
          <w:left w:val="none" w:color="000000" w:sz="0" w:space="0"/>
          <w:bottom w:val="single" w:color="00000A" w:sz="4" w:space="0"/>
          <w:right w:val="none" w:color="000000" w:sz="0" w:space="0"/>
        </w:pBdr>
      </w:pPr>
      <w:r>
        <w:rPr>
          <w:rFonts w:ascii="宋体" w:hAnsi="宋体" w:cs="宋体"/>
          <w:szCs w:val="21"/>
        </w:rPr>
        <w:t>SSH:</w:t>
      </w:r>
      <w:r>
        <w:rPr>
          <w:rFonts w:ascii="宋体" w:hAnsi="宋体" w:cs="宋体"/>
          <w:szCs w:val="21"/>
        </w:rPr>
        <w:tab/>
      </w:r>
      <w:r>
        <w:rPr>
          <w:rFonts w:ascii="宋体" w:hAnsi="宋体" w:cs="宋体"/>
          <w:szCs w:val="21"/>
        </w:rPr>
        <w:t>22</w:t>
      </w:r>
      <w:r>
        <w:rPr>
          <w:rFonts w:ascii="宋体" w:hAnsi="宋体" w:cs="宋体"/>
          <w:szCs w:val="21"/>
        </w:rPr>
        <w:tab/>
      </w:r>
      <w:r>
        <w:rPr>
          <w:rFonts w:ascii="宋体" w:hAnsi="宋体" w:cs="宋体"/>
          <w:szCs w:val="21"/>
        </w:rPr>
        <w:tab/>
      </w:r>
      <w:r>
        <w:rPr>
          <w:rFonts w:ascii="宋体" w:hAnsi="宋体" w:cs="宋体"/>
          <w:szCs w:val="21"/>
        </w:rPr>
        <w:t>NGINX:</w:t>
      </w:r>
      <w:r>
        <w:rPr>
          <w:rFonts w:ascii="宋体" w:hAnsi="宋体" w:cs="宋体"/>
          <w:szCs w:val="21"/>
        </w:rPr>
        <w:tab/>
      </w:r>
      <w:r>
        <w:rPr>
          <w:rFonts w:ascii="宋体" w:hAnsi="宋体" w:cs="宋体"/>
          <w:szCs w:val="21"/>
        </w:rPr>
        <w:t>80</w:t>
      </w:r>
      <w:r>
        <w:rPr>
          <w:rFonts w:ascii="宋体" w:hAnsi="宋体" w:cs="宋体"/>
          <w:szCs w:val="21"/>
        </w:rPr>
        <w:tab/>
      </w:r>
      <w:r>
        <w:rPr>
          <w:rFonts w:ascii="宋体" w:hAnsi="宋体" w:cs="宋体"/>
          <w:szCs w:val="21"/>
        </w:rPr>
        <w:tab/>
      </w:r>
      <w:r>
        <w:rPr>
          <w:rFonts w:ascii="宋体" w:hAnsi="宋体" w:cs="宋体"/>
          <w:szCs w:val="21"/>
        </w:rPr>
        <w:t>SQUID:</w:t>
      </w:r>
      <w:r>
        <w:rPr>
          <w:rFonts w:ascii="宋体" w:hAnsi="宋体" w:cs="宋体"/>
          <w:szCs w:val="21"/>
        </w:rPr>
        <w:tab/>
      </w:r>
      <w:r>
        <w:rPr>
          <w:rFonts w:ascii="宋体" w:hAnsi="宋体" w:cs="宋体"/>
          <w:szCs w:val="21"/>
        </w:rPr>
        <w:t>3128</w:t>
      </w:r>
      <w:r>
        <w:rPr>
          <w:rFonts w:ascii="宋体" w:hAnsi="宋体" w:cs="宋体"/>
          <w:szCs w:val="21"/>
        </w:rPr>
        <w:tab/>
      </w:r>
      <w:r>
        <w:rPr>
          <w:rFonts w:ascii="宋体" w:hAnsi="宋体" w:cs="宋体"/>
          <w:szCs w:val="21"/>
        </w:rPr>
        <w:tab/>
      </w:r>
      <w:r>
        <w:rPr>
          <w:rFonts w:ascii="宋体" w:hAnsi="宋体" w:cs="宋体"/>
          <w:szCs w:val="21"/>
        </w:rPr>
        <w:t>NAGIOS:</w:t>
      </w:r>
      <w:r>
        <w:rPr>
          <w:rFonts w:ascii="宋体" w:hAnsi="宋体" w:cs="宋体"/>
          <w:szCs w:val="21"/>
        </w:rPr>
        <w:tab/>
      </w:r>
      <w:r>
        <w:rPr>
          <w:rFonts w:ascii="宋体" w:hAnsi="宋体" w:cs="宋体"/>
          <w:szCs w:val="21"/>
        </w:rPr>
        <w:t>5666</w:t>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MEMCHACHED:11211</w:t>
      </w:r>
    </w:p>
    <w:p>
      <w:pPr>
        <w:pBdr>
          <w:top w:val="none" w:color="000000" w:sz="0" w:space="0"/>
          <w:left w:val="none" w:color="000000" w:sz="0" w:space="0"/>
          <w:bottom w:val="single" w:color="00000A" w:sz="4" w:space="0"/>
          <w:right w:val="none" w:color="000000" w:sz="0" w:space="0"/>
        </w:pBdr>
      </w:pPr>
      <w:r>
        <w:rPr>
          <w:rFonts w:ascii="宋体" w:hAnsi="宋体" w:cs="宋体"/>
          <w:szCs w:val="21"/>
        </w:rPr>
        <w:t>MYSQL:</w:t>
      </w:r>
      <w:r>
        <w:rPr>
          <w:rFonts w:ascii="宋体" w:hAnsi="宋体" w:cs="宋体"/>
          <w:szCs w:val="21"/>
        </w:rPr>
        <w:tab/>
      </w:r>
      <w:r>
        <w:rPr>
          <w:rFonts w:ascii="宋体" w:hAnsi="宋体" w:cs="宋体"/>
          <w:szCs w:val="21"/>
        </w:rPr>
        <w:t>3360</w:t>
      </w:r>
      <w:r>
        <w:rPr>
          <w:rFonts w:ascii="宋体" w:hAnsi="宋体" w:cs="宋体"/>
          <w:szCs w:val="21"/>
        </w:rPr>
        <w:tab/>
      </w:r>
      <w:r>
        <w:rPr>
          <w:rFonts w:ascii="宋体" w:hAnsi="宋体" w:cs="宋体"/>
          <w:szCs w:val="21"/>
        </w:rPr>
        <w:tab/>
      </w:r>
      <w:r>
        <w:rPr>
          <w:rFonts w:ascii="宋体" w:hAnsi="宋体" w:cs="宋体"/>
          <w:szCs w:val="21"/>
        </w:rPr>
        <w:t>TOMCAT:</w:t>
      </w:r>
      <w:r>
        <w:rPr>
          <w:rFonts w:ascii="宋体" w:hAnsi="宋体" w:cs="宋体"/>
          <w:szCs w:val="21"/>
        </w:rPr>
        <w:tab/>
      </w:r>
      <w:r>
        <w:rPr>
          <w:rFonts w:ascii="宋体" w:hAnsi="宋体" w:cs="宋体"/>
          <w:szCs w:val="21"/>
        </w:rPr>
        <w:t>8080</w:t>
      </w:r>
      <w:r>
        <w:rPr>
          <w:rFonts w:ascii="宋体" w:hAnsi="宋体" w:cs="宋体"/>
          <w:szCs w:val="21"/>
        </w:rPr>
        <w:tab/>
      </w:r>
      <w:r>
        <w:rPr>
          <w:rFonts w:ascii="宋体" w:hAnsi="宋体" w:cs="宋体"/>
          <w:szCs w:val="21"/>
        </w:rPr>
        <w:tab/>
      </w:r>
      <w:r>
        <w:rPr>
          <w:rFonts w:ascii="宋体" w:hAnsi="宋体" w:cs="宋体"/>
          <w:szCs w:val="21"/>
        </w:rPr>
        <w:t>NFS:</w:t>
      </w:r>
      <w:r>
        <w:rPr>
          <w:rFonts w:ascii="宋体" w:hAnsi="宋体" w:cs="宋体"/>
          <w:szCs w:val="21"/>
        </w:rPr>
        <w:tab/>
      </w:r>
      <w:r>
        <w:rPr>
          <w:rFonts w:ascii="宋体" w:hAnsi="宋体" w:cs="宋体"/>
          <w:szCs w:val="21"/>
        </w:rPr>
        <w:t>2049</w:t>
      </w:r>
      <w:r>
        <w:rPr>
          <w:rFonts w:ascii="宋体" w:hAnsi="宋体" w:cs="宋体"/>
          <w:szCs w:val="21"/>
        </w:rPr>
        <w:tab/>
      </w:r>
      <w:r>
        <w:rPr>
          <w:rFonts w:ascii="宋体" w:hAnsi="宋体" w:cs="宋体"/>
          <w:szCs w:val="21"/>
        </w:rPr>
        <w:tab/>
      </w:r>
      <w:r>
        <w:rPr>
          <w:rFonts w:ascii="宋体" w:hAnsi="宋体" w:cs="宋体"/>
          <w:szCs w:val="21"/>
        </w:rPr>
        <w:t>TLENET:</w:t>
      </w:r>
      <w:r>
        <w:rPr>
          <w:rFonts w:ascii="宋体" w:hAnsi="宋体" w:cs="宋体"/>
          <w:szCs w:val="21"/>
        </w:rPr>
        <w:tab/>
      </w:r>
      <w:r>
        <w:rPr>
          <w:rFonts w:ascii="宋体" w:hAnsi="宋体" w:cs="宋体"/>
          <w:szCs w:val="21"/>
        </w:rPr>
        <w:t>23</w:t>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HTTPS:443</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SAMBA:  UDP 138    TCP 139    POSTFIX:  25     IMAP:  143    zabbix：10051  </w:t>
      </w:r>
    </w:p>
    <w:bookmarkEnd w:id="21"/>
    <w:p>
      <w:pPr>
        <w:pBdr>
          <w:top w:val="none" w:color="000000" w:sz="0" w:space="0"/>
          <w:left w:val="none" w:color="000000" w:sz="0" w:space="0"/>
          <w:bottom w:val="single" w:color="00000A" w:sz="4" w:space="0"/>
          <w:right w:val="none" w:color="000000" w:sz="0" w:space="0"/>
        </w:pBdr>
        <w:rPr>
          <w:rFonts w:ascii="微软雅黑" w:hAnsi="微软雅黑" w:eastAsia="微软雅黑" w:cs="微软雅黑"/>
          <w:b/>
          <w:bCs/>
          <w:sz w:val="24"/>
        </w:rPr>
      </w:pPr>
    </w:p>
    <w:p>
      <w:pPr>
        <w:pBdr>
          <w:top w:val="none" w:color="000000" w:sz="0" w:space="0"/>
          <w:left w:val="none" w:color="000000" w:sz="0" w:space="0"/>
          <w:bottom w:val="single" w:color="00000A" w:sz="4" w:space="0"/>
          <w:right w:val="none" w:color="000000" w:sz="0" w:space="0"/>
        </w:pBdr>
      </w:pPr>
      <w:r>
        <w:rPr>
          <w:rFonts w:ascii="宋体" w:hAnsi="宋体" w:cs="宋体"/>
          <w:b/>
          <w:bCs/>
          <w:sz w:val="24"/>
        </w:rPr>
        <w:t>89.简述安装Linux至少需要哪两个分区?还有哪些常用分区?Windows与linux的主要区别是</w:t>
      </w:r>
      <w:r>
        <w:rPr>
          <w:rFonts w:ascii="宋体" w:hAnsi="宋体" w:cs="宋体"/>
          <w:b/>
          <w:bCs/>
          <w:sz w:val="24"/>
        </w:rPr>
        <w:tab/>
      </w:r>
      <w:r>
        <w:rPr>
          <w:rFonts w:ascii="宋体" w:hAnsi="宋体" w:cs="宋体"/>
          <w:b/>
          <w:bCs/>
          <w:sz w:val="24"/>
        </w:rPr>
        <w:t>什么?</w:t>
      </w:r>
    </w:p>
    <w:p>
      <w:pPr>
        <w:pBdr>
          <w:top w:val="none" w:color="000000" w:sz="0" w:space="0"/>
          <w:left w:val="none" w:color="000000" w:sz="0" w:space="0"/>
          <w:bottom w:val="single" w:color="00000A" w:sz="4" w:space="0"/>
          <w:right w:val="none" w:color="000000" w:sz="0" w:space="0"/>
        </w:pBdr>
      </w:pPr>
      <w:r>
        <w:rPr>
          <w:rFonts w:ascii="微软雅黑" w:hAnsi="微软雅黑" w:eastAsia="微软雅黑" w:cs="微软雅黑"/>
          <w:b/>
          <w:bCs/>
          <w:sz w:val="24"/>
        </w:rPr>
        <w:t>答案：</w:t>
      </w:r>
      <w:r>
        <w:rPr>
          <w:rFonts w:ascii="微软雅黑" w:hAnsi="微软雅黑" w:eastAsia="微软雅黑" w:cs="微软雅黑"/>
          <w:sz w:val="24"/>
        </w:rPr>
        <w:t xml:space="preserve">  </w:t>
      </w:r>
      <w:r>
        <w:rPr>
          <w:rFonts w:ascii="宋体" w:hAnsi="宋体" w:cs="宋体"/>
          <w:szCs w:val="21"/>
        </w:rPr>
        <w:t>/ 跟  、swap  、/boot、   /home      主要区别是Linux主要是在服务器领域，Windows主要是用在客户端。</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rPr>
          <w:rFonts w:ascii="宋体" w:hAnsi="宋体" w:cs="宋体"/>
          <w:b/>
          <w:bCs/>
          <w:szCs w:val="21"/>
        </w:rPr>
      </w:pPr>
    </w:p>
    <w:p>
      <w:pPr/>
      <w:r>
        <w:rPr>
          <w:rFonts w:ascii="宋体" w:hAnsi="宋体" w:cs="宋体"/>
          <w:b/>
          <w:bCs/>
          <w:szCs w:val="21"/>
        </w:rPr>
        <w:t>97.试解释apache服务器以下配置的含义</w:t>
      </w:r>
    </w:p>
    <w:p>
      <w:pPr/>
      <w:r>
        <w:rPr>
          <w:rFonts w:ascii="宋体" w:hAnsi="宋体" w:cs="宋体"/>
          <w:b/>
          <w:bCs/>
          <w:szCs w:val="21"/>
        </w:rPr>
        <w:t>(1)  port 1080</w:t>
      </w:r>
    </w:p>
    <w:p>
      <w:pPr/>
      <w:r>
        <w:rPr>
          <w:rFonts w:ascii="宋体" w:hAnsi="宋体" w:cs="宋体"/>
          <w:b/>
          <w:bCs/>
          <w:szCs w:val="21"/>
        </w:rPr>
        <w:t>(2)  UserDir userdoc</w:t>
      </w:r>
    </w:p>
    <w:p>
      <w:pPr/>
      <w:r>
        <w:rPr>
          <w:rFonts w:ascii="宋体" w:hAnsi="宋体" w:cs="宋体"/>
          <w:b/>
          <w:bCs/>
          <w:szCs w:val="21"/>
        </w:rPr>
        <w:t>(3)  DocumentRoot  /home/htdocs</w:t>
      </w:r>
    </w:p>
    <w:p>
      <w:pPr/>
      <w:r>
        <w:rPr>
          <w:rFonts w:ascii="宋体" w:hAnsi="宋体" w:cs="宋体"/>
          <w:b/>
          <w:bCs/>
          <w:szCs w:val="21"/>
        </w:rPr>
        <w:t>(4)&lt;Directory /home/htdocs/inside&gt;;</w:t>
      </w:r>
    </w:p>
    <w:p>
      <w:pPr/>
      <w:r>
        <w:rPr>
          <w:rFonts w:ascii="宋体" w:hAnsi="宋体" w:cs="宋体"/>
          <w:b/>
          <w:bCs/>
          <w:szCs w:val="21"/>
        </w:rPr>
        <w:t xml:space="preserve">      Options Indexes FollowSymLinks</w:t>
      </w:r>
    </w:p>
    <w:p>
      <w:pPr/>
      <w:r>
        <w:rPr>
          <w:rFonts w:ascii="宋体" w:hAnsi="宋体" w:cs="宋体"/>
          <w:b/>
          <w:bCs/>
          <w:szCs w:val="21"/>
        </w:rPr>
        <w:t xml:space="preserve">      AllowOverride None</w:t>
      </w:r>
    </w:p>
    <w:p>
      <w:pPr/>
      <w:r>
        <w:rPr>
          <w:rFonts w:ascii="宋体" w:hAnsi="宋体" w:cs="宋体"/>
          <w:b/>
          <w:bCs/>
          <w:szCs w:val="21"/>
        </w:rPr>
        <w:t xml:space="preserve">      Order deny,allow</w:t>
      </w:r>
    </w:p>
    <w:p>
      <w:pPr/>
      <w:r>
        <w:rPr>
          <w:rFonts w:ascii="宋体" w:hAnsi="宋体" w:cs="宋体"/>
          <w:b/>
          <w:bCs/>
          <w:szCs w:val="21"/>
        </w:rPr>
        <w:t xml:space="preserve">      deny from all</w:t>
      </w:r>
    </w:p>
    <w:p>
      <w:pPr/>
      <w:r>
        <w:rPr>
          <w:rFonts w:ascii="宋体" w:hAnsi="宋体" w:cs="宋体"/>
          <w:b/>
          <w:bCs/>
          <w:szCs w:val="21"/>
        </w:rPr>
        <w:t xml:space="preserve">      allow from 192.168.1.5</w:t>
      </w:r>
    </w:p>
    <w:p>
      <w:pPr/>
      <w:r>
        <w:rPr>
          <w:rFonts w:ascii="宋体" w:hAnsi="宋体" w:cs="宋体"/>
          <w:b/>
          <w:bCs/>
          <w:szCs w:val="21"/>
        </w:rPr>
        <w:t>&lt;/Directory&gt;;</w:t>
      </w:r>
    </w:p>
    <w:p>
      <w:pPr/>
      <w:r>
        <w:rPr>
          <w:rFonts w:ascii="宋体" w:hAnsi="宋体" w:cs="宋体"/>
          <w:b/>
          <w:bCs/>
          <w:szCs w:val="21"/>
        </w:rPr>
        <w:t>（5）Server Type Standlone</w:t>
      </w:r>
    </w:p>
    <w:p>
      <w:pPr/>
      <w:r>
        <w:rPr>
          <w:rFonts w:ascii="宋体" w:hAnsi="宋体" w:cs="宋体"/>
          <w:b/>
          <w:bCs/>
          <w:szCs w:val="21"/>
        </w:rPr>
        <w:t>答案：</w:t>
      </w:r>
    </w:p>
    <w:p>
      <w:pPr/>
      <w:r>
        <w:rPr>
          <w:rFonts w:ascii="宋体" w:hAnsi="宋体" w:cs="宋体"/>
          <w:szCs w:val="21"/>
        </w:rPr>
        <w:t xml:space="preserve">Apache 服务器配置行含义如下： </w:t>
      </w:r>
    </w:p>
    <w:p>
      <w:pPr/>
      <w:r>
        <w:rPr>
          <w:rFonts w:ascii="宋体" w:hAnsi="宋体" w:cs="宋体"/>
          <w:szCs w:val="21"/>
        </w:rPr>
        <w:t xml:space="preserve">（1）将apache 服务器的端口号设定为1080； </w:t>
      </w:r>
    </w:p>
    <w:p>
      <w:pPr/>
      <w:r>
        <w:rPr>
          <w:rFonts w:ascii="宋体" w:hAnsi="宋体" w:cs="宋体"/>
          <w:szCs w:val="21"/>
        </w:rPr>
        <w:t xml:space="preserve">（2）设定用户网页目录为userdoc；  </w:t>
      </w:r>
    </w:p>
    <w:p>
      <w:pPr/>
      <w:r>
        <w:rPr>
          <w:rFonts w:ascii="宋体" w:hAnsi="宋体" w:cs="宋体"/>
          <w:szCs w:val="21"/>
        </w:rPr>
        <w:t xml:space="preserve">（3）设定apache 服务器的网页根目录:/home/htdocs；  </w:t>
      </w:r>
    </w:p>
    <w:p>
      <w:pPr/>
      <w:r>
        <w:rPr>
          <w:rFonts w:ascii="宋体" w:hAnsi="宋体" w:cs="宋体"/>
          <w:szCs w:val="21"/>
        </w:rPr>
        <w:t xml:space="preserve">（4）在此apache 服务器上设定一个目录/home/htdocs/inside，且此目录只允许IP 地 址为192.168.1.5 的主机访问；  </w:t>
      </w:r>
    </w:p>
    <w:p>
      <w:pPr/>
      <w:r>
        <w:rPr>
          <w:rFonts w:ascii="宋体" w:hAnsi="宋体" w:cs="宋体"/>
          <w:szCs w:val="21"/>
        </w:rPr>
        <w:t>（5）定义apache 服务器以独立进程的方式运行</w:t>
      </w:r>
    </w:p>
    <w:p>
      <w:pPr>
        <w:rPr>
          <w:rFonts w:ascii="宋体" w:hAnsi="宋体" w:cs="宋体"/>
          <w:b/>
          <w:bCs/>
          <w:szCs w:val="21"/>
        </w:rPr>
      </w:pPr>
    </w:p>
    <w:p>
      <w:pPr>
        <w:pBdr>
          <w:top w:val="none" w:color="000000" w:sz="0" w:space="0"/>
          <w:left w:val="none" w:color="000000" w:sz="0" w:space="0"/>
          <w:bottom w:val="single" w:color="00000A" w:sz="4" w:space="0"/>
          <w:right w:val="none" w:color="000000" w:sz="0" w:space="0"/>
        </w:pBdr>
      </w:pPr>
      <w:r>
        <w:rPr>
          <w:rFonts w:ascii="宋体" w:hAnsi="宋体" w:cs="宋体"/>
          <w:b/>
          <w:bCs/>
          <w:szCs w:val="21"/>
        </w:rPr>
        <w:t>98，列出你常用的10个linux命令</w:t>
      </w:r>
    </w:p>
    <w:p>
      <w:pPr>
        <w:pBdr>
          <w:top w:val="none" w:color="000000" w:sz="0" w:space="0"/>
          <w:left w:val="none" w:color="000000" w:sz="0" w:space="0"/>
          <w:bottom w:val="single" w:color="00000A" w:sz="4" w:space="0"/>
          <w:right w:val="none" w:color="000000" w:sz="0" w:space="0"/>
        </w:pBdr>
      </w:pPr>
      <w:r>
        <w:rPr>
          <w:rFonts w:ascii="宋体" w:hAnsi="宋体" w:cs="宋体"/>
          <w:szCs w:val="21"/>
        </w:rPr>
        <w:t>答案：  cd 、ls 、pwd、du 、free、less、mkdir、touch、vim 、useradd</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bCs/>
          <w:szCs w:val="21"/>
        </w:rPr>
        <w:t>99,linux下面有关查找的命令有哪些</w:t>
      </w:r>
    </w:p>
    <w:p>
      <w:pPr>
        <w:pBdr>
          <w:top w:val="none" w:color="000000" w:sz="0" w:space="0"/>
          <w:left w:val="none" w:color="000000" w:sz="0" w:space="0"/>
          <w:bottom w:val="single" w:color="00000A" w:sz="4" w:space="0"/>
          <w:right w:val="none" w:color="000000" w:sz="0" w:space="0"/>
        </w:pBdr>
      </w:pPr>
      <w:r>
        <w:rPr>
          <w:rFonts w:ascii="宋体" w:hAnsi="宋体" w:cs="宋体"/>
          <w:szCs w:val="21"/>
        </w:rPr>
        <w:t>答案：  grep  find  which</w:t>
      </w:r>
    </w:p>
    <w:p>
      <w:pPr>
        <w:pBdr>
          <w:top w:val="none" w:color="000000" w:sz="0" w:space="0"/>
          <w:left w:val="none" w:color="000000" w:sz="0" w:space="0"/>
          <w:bottom w:val="single" w:color="00000A" w:sz="4" w:space="0"/>
          <w:right w:val="none" w:color="000000" w:sz="0" w:space="0"/>
        </w:pBdr>
        <w:rPr>
          <w:rFonts w:ascii="宋体" w:hAnsi="宋体" w:cs="宋体"/>
          <w:b/>
          <w:bCs/>
          <w:szCs w:val="21"/>
        </w:rPr>
      </w:pPr>
    </w:p>
    <w:p>
      <w:pPr>
        <w:pBdr>
          <w:top w:val="none" w:color="000000" w:sz="0" w:space="0"/>
          <w:left w:val="none" w:color="000000" w:sz="0" w:space="0"/>
          <w:bottom w:val="single" w:color="00000A" w:sz="4" w:space="0"/>
          <w:right w:val="none" w:color="000000" w:sz="0" w:space="0"/>
        </w:pBdr>
      </w:pPr>
      <w:r>
        <w:rPr>
          <w:rFonts w:ascii="宋体" w:hAnsi="宋体" w:cs="宋体"/>
          <w:b/>
          <w:bCs/>
          <w:szCs w:val="21"/>
        </w:rPr>
        <w:t>100,linux下面压缩的命令有哪些</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答案： tar  gzip  bzip2  zip air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bCs/>
          <w:szCs w:val="21"/>
        </w:rPr>
        <w:t>101,Linux下格式化/dev/sdc1为ext3文件系统，并挂载到/tmp下。</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答案： mkfs.ext3   /dev/sdc1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Mount   /dev/sc1  /tpm</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bCs/>
          <w:szCs w:val="21"/>
        </w:rPr>
        <w:t>102，在LINUX系统下，要删除某一个目录下的所有目录，用什么命令来执行</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答案： rm -rf  目录/*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bCs/>
          <w:szCs w:val="21"/>
        </w:rPr>
        <w:t>103，Linux中权限最大的帐户是什么</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答案： root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bCs/>
          <w:szCs w:val="21"/>
        </w:rPr>
        <w:t>104，在linux系统中如何重新启动网络服务</w:t>
      </w:r>
    </w:p>
    <w:p>
      <w:pPr>
        <w:pBdr>
          <w:top w:val="none" w:color="000000" w:sz="0" w:space="0"/>
          <w:left w:val="none" w:color="000000" w:sz="0" w:space="0"/>
          <w:bottom w:val="single" w:color="00000A" w:sz="4" w:space="0"/>
          <w:right w:val="none" w:color="000000" w:sz="0" w:space="0"/>
        </w:pBdr>
      </w:pPr>
      <w:r>
        <w:rPr>
          <w:rFonts w:ascii="宋体" w:hAnsi="宋体" w:cs="宋体"/>
          <w:szCs w:val="21"/>
        </w:rPr>
        <w:t>答案：</w:t>
      </w:r>
      <w:r>
        <w:rPr>
          <w:rFonts w:ascii="宋体" w:hAnsi="宋体" w:cs="宋体"/>
          <w:szCs w:val="21"/>
        </w:rPr>
        <w:tab/>
      </w:r>
      <w:r>
        <w:rPr>
          <w:rFonts w:ascii="宋体" w:hAnsi="宋体" w:cs="宋体"/>
          <w:szCs w:val="21"/>
        </w:rPr>
        <w:t xml:space="preserve">/etc/init.d/network   restart </w:t>
      </w:r>
    </w:p>
    <w:p>
      <w:pPr>
        <w:pBdr>
          <w:top w:val="none" w:color="000000" w:sz="0" w:space="0"/>
          <w:left w:val="none" w:color="000000" w:sz="0" w:space="0"/>
          <w:bottom w:val="single" w:color="00000A" w:sz="4" w:space="0"/>
          <w:right w:val="none" w:color="000000" w:sz="0" w:space="0"/>
        </w:pBdr>
        <w:ind w:firstLine="420"/>
      </w:pPr>
      <w:r>
        <w:rPr>
          <w:rFonts w:ascii="宋体" w:hAnsi="宋体" w:cs="宋体"/>
          <w:szCs w:val="21"/>
        </w:rPr>
        <w:t xml:space="preserve">    service  network   restart</w:t>
      </w:r>
    </w:p>
    <w:p>
      <w:pPr>
        <w:pBdr>
          <w:top w:val="none" w:color="000000" w:sz="0" w:space="0"/>
          <w:left w:val="none" w:color="000000" w:sz="0" w:space="0"/>
          <w:bottom w:val="single" w:color="00000A" w:sz="4" w:space="0"/>
          <w:right w:val="none" w:color="000000" w:sz="0" w:space="0"/>
        </w:pBdr>
        <w:ind w:firstLine="420"/>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bCs/>
          <w:szCs w:val="21"/>
        </w:rPr>
        <w:t>105，在VI编辑器中，末行模式下保存修改并退出的命令是什么</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答案：  x  、 wq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bCs/>
          <w:szCs w:val="21"/>
        </w:rPr>
        <w:t>106，说明下列Raid技术至少需要几块树盘</w:t>
      </w:r>
    </w:p>
    <w:p>
      <w:pPr>
        <w:pBdr>
          <w:top w:val="none" w:color="000000" w:sz="0" w:space="0"/>
          <w:left w:val="none" w:color="000000" w:sz="0" w:space="0"/>
          <w:bottom w:val="single" w:color="00000A" w:sz="4" w:space="0"/>
          <w:right w:val="none" w:color="000000" w:sz="0" w:space="0"/>
        </w:pBdr>
      </w:pPr>
      <w:r>
        <w:rPr>
          <w:rFonts w:ascii="宋体" w:hAnsi="宋体" w:cs="宋体"/>
          <w:b/>
          <w:bCs/>
          <w:szCs w:val="21"/>
        </w:rPr>
        <w:t>答案：</w:t>
      </w:r>
    </w:p>
    <w:p>
      <w:pPr>
        <w:pBdr>
          <w:top w:val="none" w:color="000000" w:sz="0" w:space="0"/>
          <w:left w:val="none" w:color="000000" w:sz="0" w:space="0"/>
          <w:bottom w:val="single" w:color="00000A" w:sz="4" w:space="0"/>
          <w:right w:val="none" w:color="000000" w:sz="0" w:space="0"/>
        </w:pBdr>
      </w:pPr>
      <w:r>
        <w:rPr>
          <w:rFonts w:ascii="宋体" w:hAnsi="宋体" w:cs="宋体"/>
          <w:szCs w:val="21"/>
        </w:rPr>
        <w:t>Raid 0</w:t>
      </w:r>
      <w:r>
        <w:rPr>
          <w:rFonts w:ascii="宋体" w:hAnsi="宋体" w:cs="宋体"/>
          <w:szCs w:val="21"/>
        </w:rPr>
        <w:tab/>
      </w:r>
      <w:r>
        <w:rPr>
          <w:rFonts w:ascii="宋体" w:hAnsi="宋体" w:cs="宋体"/>
          <w:szCs w:val="21"/>
        </w:rPr>
        <w:tab/>
      </w:r>
      <w:r>
        <w:rPr>
          <w:rFonts w:ascii="宋体" w:hAnsi="宋体" w:cs="宋体"/>
          <w:szCs w:val="21"/>
        </w:rPr>
        <w:t>2块</w:t>
      </w:r>
    </w:p>
    <w:p>
      <w:pPr>
        <w:pBdr>
          <w:top w:val="none" w:color="000000" w:sz="0" w:space="0"/>
          <w:left w:val="none" w:color="000000" w:sz="0" w:space="0"/>
          <w:bottom w:val="single" w:color="00000A" w:sz="4" w:space="0"/>
          <w:right w:val="none" w:color="000000" w:sz="0" w:space="0"/>
        </w:pBdr>
      </w:pPr>
      <w:r>
        <w:rPr>
          <w:rFonts w:ascii="宋体" w:hAnsi="宋体" w:cs="宋体"/>
          <w:szCs w:val="21"/>
        </w:rPr>
        <w:t>Raid 1</w:t>
      </w:r>
      <w:r>
        <w:rPr>
          <w:rFonts w:ascii="宋体" w:hAnsi="宋体" w:cs="宋体"/>
          <w:szCs w:val="21"/>
        </w:rPr>
        <w:tab/>
      </w:r>
      <w:r>
        <w:rPr>
          <w:rFonts w:ascii="宋体" w:hAnsi="宋体" w:cs="宋体"/>
          <w:szCs w:val="21"/>
        </w:rPr>
        <w:tab/>
      </w:r>
      <w:r>
        <w:rPr>
          <w:rFonts w:ascii="宋体" w:hAnsi="宋体" w:cs="宋体"/>
          <w:szCs w:val="21"/>
        </w:rPr>
        <w:t>2块</w:t>
      </w:r>
    </w:p>
    <w:p>
      <w:pPr>
        <w:pBdr>
          <w:top w:val="none" w:color="000000" w:sz="0" w:space="0"/>
          <w:left w:val="none" w:color="000000" w:sz="0" w:space="0"/>
          <w:bottom w:val="single" w:color="00000A" w:sz="4" w:space="0"/>
          <w:right w:val="none" w:color="000000" w:sz="0" w:space="0"/>
        </w:pBdr>
      </w:pPr>
      <w:r>
        <w:rPr>
          <w:rFonts w:ascii="宋体" w:hAnsi="宋体" w:cs="宋体"/>
          <w:szCs w:val="21"/>
        </w:rPr>
        <w:t>Raid 5</w:t>
      </w:r>
      <w:r>
        <w:rPr>
          <w:rFonts w:ascii="宋体" w:hAnsi="宋体" w:cs="宋体"/>
          <w:szCs w:val="21"/>
        </w:rPr>
        <w:tab/>
      </w:r>
      <w:r>
        <w:rPr>
          <w:rFonts w:ascii="宋体" w:hAnsi="宋体" w:cs="宋体"/>
          <w:szCs w:val="21"/>
        </w:rPr>
        <w:tab/>
      </w:r>
      <w:r>
        <w:rPr>
          <w:rFonts w:ascii="宋体" w:hAnsi="宋体" w:cs="宋体"/>
          <w:szCs w:val="21"/>
        </w:rPr>
        <w:t>3块</w:t>
      </w:r>
    </w:p>
    <w:p>
      <w:pPr>
        <w:pBdr>
          <w:top w:val="none" w:color="000000" w:sz="0" w:space="0"/>
          <w:left w:val="none" w:color="000000" w:sz="0" w:space="0"/>
          <w:bottom w:val="single" w:color="00000A" w:sz="4" w:space="0"/>
          <w:right w:val="none" w:color="000000" w:sz="0" w:space="0"/>
        </w:pBdr>
      </w:pPr>
      <w:r>
        <w:rPr>
          <w:rFonts w:ascii="宋体" w:hAnsi="宋体" w:cs="宋体"/>
          <w:szCs w:val="21"/>
        </w:rPr>
        <w:t>Raid 0+1</w:t>
      </w:r>
      <w:r>
        <w:rPr>
          <w:rFonts w:ascii="宋体" w:hAnsi="宋体" w:cs="宋体"/>
          <w:szCs w:val="21"/>
        </w:rPr>
        <w:tab/>
      </w:r>
      <w:r>
        <w:rPr>
          <w:rFonts w:ascii="宋体" w:hAnsi="宋体" w:cs="宋体"/>
          <w:szCs w:val="21"/>
        </w:rPr>
        <w:t>4块</w:t>
      </w:r>
    </w:p>
    <w:p>
      <w:pPr>
        <w:pBdr>
          <w:top w:val="none" w:color="000000" w:sz="0" w:space="0"/>
          <w:left w:val="none" w:color="000000" w:sz="0" w:space="0"/>
          <w:bottom w:val="single" w:color="00000A" w:sz="4" w:space="0"/>
          <w:right w:val="none" w:color="000000" w:sz="0" w:space="0"/>
        </w:pBdr>
      </w:pPr>
      <w:r>
        <w:rPr>
          <w:rFonts w:ascii="宋体" w:hAnsi="宋体" w:cs="宋体"/>
          <w:szCs w:val="21"/>
        </w:rPr>
        <w:t>Raid 1+0</w:t>
      </w:r>
      <w:r>
        <w:rPr>
          <w:rFonts w:ascii="宋体" w:hAnsi="宋体" w:cs="宋体"/>
          <w:szCs w:val="21"/>
        </w:rPr>
        <w:tab/>
      </w:r>
      <w:r>
        <w:rPr>
          <w:rFonts w:ascii="宋体" w:hAnsi="宋体" w:cs="宋体"/>
          <w:szCs w:val="21"/>
        </w:rPr>
        <w:t>4块</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4"/>
      </w:pPr>
      <w:r>
        <w:t>Linux运维工程师面试题第一套</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1)Linux启动大致过程？</w:t>
      </w:r>
    </w:p>
    <w:p>
      <w:pPr>
        <w:pBdr>
          <w:top w:val="none" w:color="000000" w:sz="0" w:space="0"/>
          <w:left w:val="none" w:color="000000" w:sz="0" w:space="0"/>
          <w:bottom w:val="single" w:color="00000A" w:sz="4" w:space="0"/>
          <w:right w:val="none" w:color="000000" w:sz="0" w:space="0"/>
        </w:pBdr>
      </w:pPr>
      <w:r>
        <w:rPr>
          <w:rFonts w:ascii="宋体" w:hAnsi="宋体" w:cs="宋体"/>
          <w:szCs w:val="21"/>
        </w:rPr>
        <w:t>加载BIOS–&gt;读取MBR–&gt;Boot Loader–&gt;加载内核–&gt;用户层init依据inittab文件来设定系统运行的等级(一般3或者5，3是多用户命令行，5是界面)–&gt;init进程执行rc.syninit–&gt;启动内核模块–&gt;执行不同级别运行的脚本程序–&gt;执行/etc/rc.d/rc.local(本地运行服务)–&gt;执行/bin/login,就可以登录了。</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【评析】基本看过《鸟哥私房菜》的目录就能知道，这是第五章管理员的第一个内容。这道题可以扩展一下：init系统运行等级一共有几种，每一种都是什么？</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0：关机，只要是0就不能开机   </w:t>
      </w:r>
    </w:p>
    <w:p>
      <w:pPr>
        <w:pBdr>
          <w:top w:val="none" w:color="000000" w:sz="0" w:space="0"/>
          <w:left w:val="none" w:color="000000" w:sz="0" w:space="0"/>
          <w:bottom w:val="single" w:color="00000A" w:sz="4" w:space="0"/>
          <w:right w:val="none" w:color="000000" w:sz="0" w:space="0"/>
        </w:pBdr>
      </w:pPr>
      <w:r>
        <w:rPr>
          <w:rFonts w:ascii="宋体" w:hAnsi="宋体" w:cs="宋体"/>
          <w:szCs w:val="21"/>
        </w:rPr>
        <w:t>1：单用户模式，不能被远程登陆</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2：多用户不能上网模式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3：多用户可以上网模式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4：未使用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5：有图形的linux  </w:t>
      </w:r>
    </w:p>
    <w:p>
      <w:pPr>
        <w:pBdr>
          <w:top w:val="none" w:color="000000" w:sz="0" w:space="0"/>
          <w:left w:val="none" w:color="000000" w:sz="0" w:space="0"/>
          <w:bottom w:val="single" w:color="00000A" w:sz="4" w:space="0"/>
          <w:right w:val="none" w:color="000000" w:sz="0" w:space="0"/>
        </w:pBdr>
      </w:pPr>
      <w:r>
        <w:rPr>
          <w:rFonts w:ascii="宋体" w:hAnsi="宋体" w:cs="宋体"/>
          <w:szCs w:val="21"/>
        </w:rPr>
        <w:t>6：重启，只要是6就会不断的重启,子子孙孙无穷匮焉的重启</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2)Linux系统是由那些部分组成？</w:t>
      </w:r>
    </w:p>
    <w:p>
      <w:pPr>
        <w:pBdr>
          <w:top w:val="none" w:color="000000" w:sz="0" w:space="0"/>
          <w:left w:val="none" w:color="000000" w:sz="0" w:space="0"/>
          <w:bottom w:val="single" w:color="00000A" w:sz="4" w:space="0"/>
          <w:right w:val="none" w:color="000000" w:sz="0" w:space="0"/>
        </w:pBdr>
      </w:pPr>
      <w:r>
        <w:rPr>
          <w:rFonts w:ascii="宋体" w:hAnsi="宋体" w:cs="宋体"/>
          <w:szCs w:val="21"/>
        </w:rPr>
        <w:t>Linux系统内核，shell，文件系统和应用程序四部分组成。</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3)apache有几种工作模式，分别简述两种工作模式及其优缺点？</w:t>
      </w:r>
    </w:p>
    <w:p>
      <w:pPr>
        <w:pBdr>
          <w:top w:val="none" w:color="000000" w:sz="0" w:space="0"/>
          <w:left w:val="none" w:color="000000" w:sz="0" w:space="0"/>
          <w:bottom w:val="single" w:color="00000A" w:sz="4" w:space="0"/>
          <w:right w:val="none" w:color="000000" w:sz="0" w:space="0"/>
        </w:pBdr>
      </w:pPr>
      <w:r>
        <w:rPr>
          <w:rFonts w:ascii="宋体" w:hAnsi="宋体" w:cs="宋体"/>
          <w:szCs w:val="21"/>
        </w:rPr>
        <w:t>apache主要有两种工作模式：prefork(apache的默认安装模式)和worker(可以在编译的时候添加--with-mpm=worker选项)</w:t>
      </w:r>
    </w:p>
    <w:p>
      <w:pPr>
        <w:pBdr>
          <w:top w:val="none" w:color="000000" w:sz="0" w:space="0"/>
          <w:left w:val="none" w:color="000000" w:sz="0" w:space="0"/>
          <w:bottom w:val="single" w:color="00000A" w:sz="4" w:space="0"/>
          <w:right w:val="none" w:color="000000" w:sz="0" w:space="0"/>
        </w:pBdr>
      </w:pPr>
      <w:r>
        <w:rPr>
          <w:rFonts w:ascii="宋体" w:hAnsi="宋体" w:cs="宋体"/>
          <w:szCs w:val="21"/>
        </w:rPr>
        <w:t>prefork的特点是：(预派生)</w:t>
      </w:r>
    </w:p>
    <w:p>
      <w:pPr>
        <w:pBdr>
          <w:top w:val="none" w:color="000000" w:sz="0" w:space="0"/>
          <w:left w:val="none" w:color="000000" w:sz="0" w:space="0"/>
          <w:bottom w:val="single" w:color="00000A" w:sz="4" w:space="0"/>
          <w:right w:val="none" w:color="000000" w:sz="0" w:space="0"/>
        </w:pBdr>
      </w:pPr>
      <w:r>
        <w:rPr>
          <w:rFonts w:ascii="宋体" w:hAnsi="宋体" w:cs="宋体"/>
          <w:szCs w:val="21"/>
        </w:rPr>
        <w:t>1.这种模式可以不必在请求到来时再产生新的进程，从而减小了系统开销</w:t>
      </w:r>
    </w:p>
    <w:p>
      <w:pPr>
        <w:pBdr>
          <w:top w:val="none" w:color="000000" w:sz="0" w:space="0"/>
          <w:left w:val="none" w:color="000000" w:sz="0" w:space="0"/>
          <w:bottom w:val="single" w:color="00000A" w:sz="4" w:space="0"/>
          <w:right w:val="none" w:color="000000" w:sz="0" w:space="0"/>
        </w:pBdr>
      </w:pPr>
      <w:r>
        <w:rPr>
          <w:rFonts w:ascii="宋体" w:hAnsi="宋体" w:cs="宋体"/>
          <w:szCs w:val="21"/>
        </w:rPr>
        <w:t>2.可以防止意外的内存泄漏</w:t>
      </w:r>
    </w:p>
    <w:p>
      <w:pPr>
        <w:pBdr>
          <w:top w:val="none" w:color="000000" w:sz="0" w:space="0"/>
          <w:left w:val="none" w:color="000000" w:sz="0" w:space="0"/>
          <w:bottom w:val="single" w:color="00000A" w:sz="4" w:space="0"/>
          <w:right w:val="none" w:color="000000" w:sz="0" w:space="0"/>
        </w:pBdr>
      </w:pPr>
      <w:r>
        <w:rPr>
          <w:rFonts w:ascii="宋体" w:hAnsi="宋体" w:cs="宋体"/>
          <w:szCs w:val="21"/>
        </w:rPr>
        <w:t>3.在服务器负载下降的时候会自动减少子进程数</w:t>
      </w:r>
    </w:p>
    <w:p>
      <w:pPr>
        <w:pBdr>
          <w:top w:val="none" w:color="000000" w:sz="0" w:space="0"/>
          <w:left w:val="none" w:color="000000" w:sz="0" w:space="0"/>
          <w:bottom w:val="single" w:color="00000A" w:sz="4" w:space="0"/>
          <w:right w:val="none" w:color="000000" w:sz="0" w:space="0"/>
        </w:pBdr>
      </w:pPr>
      <w:r>
        <w:rPr>
          <w:rFonts w:ascii="宋体" w:hAnsi="宋体" w:cs="宋体"/>
          <w:szCs w:val="21"/>
        </w:rPr>
        <w:t>worker的特点是：支持混合的多线程多进程的多路处理模块</w:t>
      </w:r>
    </w:p>
    <w:p>
      <w:pPr>
        <w:pBdr>
          <w:top w:val="none" w:color="000000" w:sz="0" w:space="0"/>
          <w:left w:val="none" w:color="000000" w:sz="0" w:space="0"/>
          <w:bottom w:val="single" w:color="00000A" w:sz="4" w:space="0"/>
          <w:right w:val="none" w:color="000000" w:sz="0" w:space="0"/>
        </w:pBdr>
      </w:pPr>
      <w:r>
        <w:rPr>
          <w:rFonts w:ascii="宋体" w:hAnsi="宋体" w:cs="宋体"/>
          <w:szCs w:val="21"/>
        </w:rPr>
        <w:t>如果对于一个高流量的HTTP服务器，worker MPM是一个比较好的选择，因为worker MPM占用的内存要比prefork要小。</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【评析】我没有怎么深入的接触apache，我是半路出家，接触的是nignx，于是这道题就那么回事吧。</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4）LVS三种模式的工作过程？</w:t>
      </w:r>
    </w:p>
    <w:p>
      <w:pPr>
        <w:pBdr>
          <w:top w:val="none" w:color="000000" w:sz="0" w:space="0"/>
          <w:left w:val="none" w:color="000000" w:sz="0" w:space="0"/>
          <w:bottom w:val="single" w:color="00000A" w:sz="4" w:space="0"/>
          <w:right w:val="none" w:color="000000" w:sz="0" w:space="0"/>
        </w:pBdr>
      </w:pPr>
      <w:r>
        <w:rPr>
          <w:rFonts w:ascii="宋体" w:hAnsi="宋体" w:cs="宋体"/>
          <w:szCs w:val="21"/>
        </w:rPr>
        <w:t>NAT (Network Address Translation)模式。LB收到用户请求包后，LB将请求包中虚拟服务器的IP地址转换为某个选定RS的IP地址，转发给RS；RS将应答包发给 LB，LB将应答包中RS的IP转为虚拟服务器的IP地址，回送给用户。</w:t>
      </w:r>
    </w:p>
    <w:p>
      <w:pPr>
        <w:pBdr>
          <w:top w:val="none" w:color="000000" w:sz="0" w:space="0"/>
          <w:left w:val="none" w:color="000000" w:sz="0" w:space="0"/>
          <w:bottom w:val="single" w:color="00000A" w:sz="4" w:space="0"/>
          <w:right w:val="none" w:color="000000" w:sz="0" w:space="0"/>
        </w:pBdr>
      </w:pPr>
      <w:r>
        <w:rPr>
          <w:rFonts w:ascii="宋体" w:hAnsi="宋体" w:cs="宋体"/>
          <w:szCs w:val="21"/>
        </w:rPr>
        <w:t>IP隧道 (IP Tunneling)模式。LB收到用户请求包后，根据IP隧道协议封装该包，然后传给某个选定的RS；RS解出请求信息，直接将应答内容传给用户。此时要求RS和LB都要支持IP隧道协议。</w:t>
      </w:r>
    </w:p>
    <w:p>
      <w:pPr>
        <w:pBdr>
          <w:top w:val="none" w:color="000000" w:sz="0" w:space="0"/>
          <w:left w:val="none" w:color="000000" w:sz="0" w:space="0"/>
          <w:bottom w:val="single" w:color="00000A" w:sz="4" w:space="0"/>
          <w:right w:val="none" w:color="000000" w:sz="0" w:space="0"/>
        </w:pBdr>
      </w:pPr>
      <w:r>
        <w:rPr>
          <w:rFonts w:ascii="宋体" w:hAnsi="宋体" w:cs="宋体"/>
          <w:szCs w:val="21"/>
        </w:rPr>
        <w:t>DR(Direct Routing)模式。LB收到请求包后，将请求包中目标MAC地址转换为某个选定RS的MAC地址后将包转发出去，RS收到请求包后 ,可直接将应答内容传给用户。此时要求LB和所有RS都必须在一个物理段内,且LB与RS群共享一个虚拟IP。</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【评析】LVS就是Linux Virtual Server，linux虚拟服务器，这道题要是不明白就记下来，详细内容可以看看http://www.it165.net/admin/html/201401/2248.html  和 http://edu.51cto.com/course/course_id-5787.html?edu_recommend_adid=99</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5）列出linux常见打包工具并写相应解压缩参数(至少三种)？</w:t>
      </w:r>
    </w:p>
    <w:p>
      <w:pPr>
        <w:pBdr>
          <w:top w:val="none" w:color="000000" w:sz="0" w:space="0"/>
          <w:left w:val="none" w:color="000000" w:sz="0" w:space="0"/>
          <w:bottom w:val="single" w:color="00000A" w:sz="4" w:space="0"/>
          <w:right w:val="none" w:color="000000" w:sz="0" w:space="0"/>
        </w:pBdr>
      </w:pPr>
      <w:r>
        <w:rPr>
          <w:rFonts w:ascii="宋体" w:hAnsi="宋体" w:cs="宋体"/>
          <w:szCs w:val="21"/>
        </w:rPr>
        <w:t>这个没啥说的，tar命令就是打包工具，对应的解压缩参数 tar -cvf、 tar -zcvf、 tar -jcvf是对应拆包解压什么文件的要对应记住，不要记混。</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6）一个EXT3的文件分区，当用touch新建文件时报错，错误信息是磁盘已满，但是使用df -H查看分区信息时只使用了50%，请分析具体原因？</w:t>
      </w:r>
    </w:p>
    <w:p>
      <w:pPr>
        <w:pBdr>
          <w:top w:val="none" w:color="000000" w:sz="0" w:space="0"/>
          <w:left w:val="none" w:color="000000" w:sz="0" w:space="0"/>
          <w:bottom w:val="single" w:color="00000A" w:sz="4" w:space="0"/>
          <w:right w:val="none" w:color="000000" w:sz="0" w:space="0"/>
        </w:pBdr>
      </w:pPr>
      <w:r>
        <w:rPr>
          <w:rFonts w:ascii="宋体" w:hAnsi="宋体" w:cs="宋体"/>
          <w:szCs w:val="21"/>
        </w:rPr>
        <w:t>答：两种情况，一种是磁盘配额问题，另外一种就是EXT3文件系统的设计不适合很多小文件跟大文件的一种文件格式，出现很多小文件时，容易导致inode耗尽了。</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7）请使用Linux系统命令统计出establish状态的连接数有多少?</w:t>
      </w:r>
    </w:p>
    <w:p>
      <w:pPr>
        <w:pBdr>
          <w:top w:val="none" w:color="000000" w:sz="0" w:space="0"/>
          <w:left w:val="none" w:color="000000" w:sz="0" w:space="0"/>
          <w:bottom w:val="single" w:color="00000A" w:sz="4" w:space="0"/>
          <w:right w:val="none" w:color="000000" w:sz="0" w:space="0"/>
        </w:pBdr>
      </w:pPr>
      <w:r>
        <w:rPr>
          <w:rFonts w:ascii="宋体" w:hAnsi="宋体" w:cs="宋体"/>
          <w:szCs w:val="21"/>
        </w:rPr>
        <w:t>netstat -an |grep ESTABLISHED |wc -l</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【评析】netstat命令-a参数是“显示所有链接”(all)，-n是不要域名解析，即都是以数字IP的显示。这俩是高频参数。</w:t>
      </w:r>
    </w:p>
    <w:p>
      <w:pPr>
        <w:pBdr>
          <w:top w:val="none" w:color="000000" w:sz="0" w:space="0"/>
          <w:left w:val="none" w:color="000000" w:sz="0" w:space="0"/>
          <w:bottom w:val="single" w:color="00000A" w:sz="4" w:space="0"/>
          <w:right w:val="none" w:color="000000" w:sz="0" w:space="0"/>
        </w:pBdr>
      </w:pPr>
      <w:r>
        <w:rPr>
          <w:rFonts w:ascii="宋体" w:hAnsi="宋体" w:cs="宋体"/>
          <w:szCs w:val="21"/>
        </w:rPr>
        <w:t>这里要用大写的ESTABLISHED,因为小写的established显示出来的东西是不对的，可以自己动手试试，所以这里的大小写是一个隐藏点。</w:t>
      </w:r>
    </w:p>
    <w:p>
      <w:pPr>
        <w:pBdr>
          <w:top w:val="none" w:color="000000" w:sz="0" w:space="0"/>
          <w:left w:val="none" w:color="000000" w:sz="0" w:space="0"/>
          <w:bottom w:val="single" w:color="00000A" w:sz="4" w:space="0"/>
          <w:right w:val="none" w:color="000000" w:sz="0" w:space="0"/>
        </w:pBdr>
      </w:pPr>
      <w:r>
        <w:rPr>
          <w:rFonts w:ascii="宋体" w:hAnsi="宋体" w:cs="宋体"/>
          <w:szCs w:val="21"/>
        </w:rPr>
        <w:t>然后再用wc -l来统计数。如果这道题要再多补充“查80端口的establish”，那么就是netstat -an|grep 80 |grep ESTABLISHED |wc -l</w:t>
      </w:r>
    </w:p>
    <w:p>
      <w:pPr>
        <w:pBdr>
          <w:top w:val="none" w:color="000000" w:sz="0" w:space="0"/>
          <w:left w:val="none" w:color="000000" w:sz="0" w:space="0"/>
          <w:bottom w:val="single" w:color="00000A" w:sz="4" w:space="0"/>
          <w:right w:val="none" w:color="000000" w:sz="0" w:space="0"/>
        </w:pBdr>
      </w:pPr>
      <w:r>
        <w:rPr>
          <w:rFonts w:ascii="宋体" w:hAnsi="宋体" w:cs="宋体"/>
          <w:szCs w:val="21"/>
        </w:rPr>
        <w:t>补充一句，现实生产的时候，如果服务器维持的链接是成千上万的话，少用netstat，多用ss。不过ss命令面试的时候考的不多，有个大概了解即可。</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8)统计出一台web server上的各个状态（ESTABLISHED/SYN_SENT/SYN_RECV等）的个数？</w:t>
      </w:r>
    </w:p>
    <w:p>
      <w:pPr>
        <w:pBdr>
          <w:top w:val="none" w:color="000000" w:sz="0" w:space="0"/>
          <w:left w:val="none" w:color="000000" w:sz="0" w:space="0"/>
          <w:bottom w:val="single" w:color="00000A" w:sz="4" w:space="0"/>
          <w:right w:val="none" w:color="000000" w:sz="0" w:space="0"/>
        </w:pBdr>
      </w:pPr>
      <w:r>
        <w:rPr>
          <w:rFonts w:ascii="宋体" w:hAnsi="宋体" w:cs="宋体"/>
          <w:szCs w:val="21"/>
        </w:rPr>
        <w:t>netstat -antl|grep ESTABLISTHED|wc -l</w:t>
      </w:r>
    </w:p>
    <w:p>
      <w:pPr>
        <w:pBdr>
          <w:top w:val="none" w:color="000000" w:sz="0" w:space="0"/>
          <w:left w:val="none" w:color="000000" w:sz="0" w:space="0"/>
          <w:bottom w:val="single" w:color="00000A" w:sz="4" w:space="0"/>
          <w:right w:val="none" w:color="000000" w:sz="0" w:space="0"/>
        </w:pBdr>
      </w:pPr>
      <w:r>
        <w:rPr>
          <w:rFonts w:ascii="宋体" w:hAnsi="宋体" w:cs="宋体"/>
          <w:szCs w:val="21"/>
        </w:rPr>
        <w:t>netstat -antl|grep SYN_SENT|wc -l</w:t>
      </w:r>
    </w:p>
    <w:p>
      <w:pPr>
        <w:pBdr>
          <w:top w:val="none" w:color="000000" w:sz="0" w:space="0"/>
          <w:left w:val="none" w:color="000000" w:sz="0" w:space="0"/>
          <w:bottom w:val="single" w:color="00000A" w:sz="4" w:space="0"/>
          <w:right w:val="none" w:color="000000" w:sz="0" w:space="0"/>
        </w:pBdr>
      </w:pPr>
      <w:r>
        <w:rPr>
          <w:rFonts w:ascii="宋体" w:hAnsi="宋体" w:cs="宋体"/>
          <w:szCs w:val="21"/>
        </w:rPr>
        <w:t>netstat -antl|grep SYN_RECV|wc -l</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【评析】这道题跟上一道题的相似度很高，netstat命令的-t参数是查询tcp协议的链接,-l参数是查询listen状态下的链接。netstat -an的话会出现大概三个部分的内容，一部分是tcp协议内容，一部分是udp协议的内容，还有一部分是unix socket方面的链接，Active UNIX domain sockets (servers and established)。unix那部分内容很多，如果用了-t /-u的参数，那么后面的unix内容就会不显示。</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9)查找/usr/local/apache/logs目录最后修改时间大于30天的文件并删除</w:t>
      </w:r>
    </w:p>
    <w:p>
      <w:pPr>
        <w:pBdr>
          <w:top w:val="none" w:color="000000" w:sz="0" w:space="0"/>
          <w:left w:val="none" w:color="000000" w:sz="0" w:space="0"/>
          <w:bottom w:val="single" w:color="00000A" w:sz="4" w:space="0"/>
          <w:right w:val="none" w:color="000000" w:sz="0" w:space="0"/>
        </w:pBdr>
      </w:pPr>
      <w:r>
        <w:rPr>
          <w:rFonts w:ascii="宋体" w:hAnsi="宋体" w:cs="宋体"/>
          <w:szCs w:val="21"/>
        </w:rPr>
        <w:t>find /usr/local/apache/logs -type f -mtime +30 -ok rm {} \;</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【评析】find命令以及相关搭配命令是笔试中的重点，因为在现实中运用的情况最多，所以必考必考必考！！！</w:t>
      </w:r>
    </w:p>
    <w:p>
      <w:pPr>
        <w:pBdr>
          <w:top w:val="none" w:color="000000" w:sz="0" w:space="0"/>
          <w:left w:val="none" w:color="000000" w:sz="0" w:space="0"/>
          <w:bottom w:val="single" w:color="00000A" w:sz="4" w:space="0"/>
          <w:right w:val="none" w:color="000000" w:sz="0" w:space="0"/>
        </w:pBdr>
      </w:pPr>
      <w:r>
        <w:rPr>
          <w:rFonts w:ascii="宋体" w:hAnsi="宋体" w:cs="宋体"/>
          <w:szCs w:val="21"/>
        </w:rPr>
        <w:t>使用mtime +30来描述“修改时间大于30天”，使用-type -f来描述“文件”，然后使用-ok命令将所有满足的文件都执行下一步操作。这里是删除文件，所以比较人性化的用ok，删之前询问一下，如果简单暴力就可以直接-exec，直接枪毙掉。用了-exec 的话是不用-f的，多此一举。</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10)编写个shell脚本将/usr/local/test 目录下大于100K的文件转移到/tmp目录</w:t>
      </w:r>
    </w:p>
    <w:p>
      <w:pPr>
        <w:pBdr>
          <w:top w:val="none" w:color="000000" w:sz="0" w:space="0"/>
          <w:left w:val="none" w:color="000000" w:sz="0" w:space="0"/>
          <w:bottom w:val="single" w:color="00000A" w:sz="4" w:space="0"/>
          <w:right w:val="none" w:color="000000" w:sz="0" w:space="0"/>
        </w:pBdr>
      </w:pPr>
      <w:r>
        <w:rPr>
          <w:rFonts w:ascii="宋体" w:hAnsi="宋体" w:cs="宋体"/>
          <w:szCs w:val="21"/>
        </w:rPr>
        <w:t>touch AAA.sh</w:t>
      </w:r>
    </w:p>
    <w:p>
      <w:pPr>
        <w:pBdr>
          <w:top w:val="none" w:color="000000" w:sz="0" w:space="0"/>
          <w:left w:val="none" w:color="000000" w:sz="0" w:space="0"/>
          <w:bottom w:val="single" w:color="00000A" w:sz="4" w:space="0"/>
          <w:right w:val="none" w:color="000000" w:sz="0" w:space="0"/>
        </w:pBdr>
      </w:pPr>
      <w:r>
        <w:rPr>
          <w:rFonts w:ascii="宋体" w:hAnsi="宋体" w:cs="宋体"/>
          <w:szCs w:val="21"/>
        </w:rPr>
        <w:t>#!/bin/bash</w:t>
      </w:r>
    </w:p>
    <w:p>
      <w:pPr>
        <w:pBdr>
          <w:top w:val="none" w:color="000000" w:sz="0" w:space="0"/>
          <w:left w:val="none" w:color="000000" w:sz="0" w:space="0"/>
          <w:bottom w:val="single" w:color="00000A" w:sz="4" w:space="0"/>
          <w:right w:val="none" w:color="000000" w:sz="0" w:space="0"/>
        </w:pBdr>
      </w:pPr>
      <w:r>
        <w:rPr>
          <w:rFonts w:ascii="宋体" w:hAnsi="宋体" w:cs="宋体"/>
          <w:szCs w:val="21"/>
        </w:rPr>
        <w:t>find /usr/local/test/ -size +100K -exec mv {} /tmp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【评析】-exec and -ok后面的花括号里面的内容就是使用find命令查找出来的文件名。</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11)添加一条到192.168.3.0/24的路由，网关为192.168.1.254？</w:t>
      </w:r>
    </w:p>
    <w:p>
      <w:pPr>
        <w:pBdr>
          <w:top w:val="none" w:color="000000" w:sz="0" w:space="0"/>
          <w:left w:val="none" w:color="000000" w:sz="0" w:space="0"/>
          <w:bottom w:val="single" w:color="00000A" w:sz="4" w:space="0"/>
          <w:right w:val="none" w:color="000000" w:sz="0" w:space="0"/>
        </w:pBdr>
      </w:pPr>
      <w:r>
        <w:rPr>
          <w:rFonts w:ascii="宋体" w:hAnsi="宋体" w:cs="宋体"/>
          <w:szCs w:val="21"/>
        </w:rPr>
        <w:t>route add  -net 192.168.3.0 netmask 255.255.255.0 gw 192.168.1.254  或者  route add -net 192.168.3.0/24 gw 192.168.1.254</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【评析】route命令是临时性的增加路由，如果需要永久性的添加路由，方法一，#vim etc/rc.local，在文件里加上 route add -net 192.168.3.0/24 gw 192.168.1.254。方法二，#vim etc/sysconfig/network 在后面加上GATEWAY=192.168.1.254,用这个方法来增加网关。然后# route -n检查一下。</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12)在每周6的凌晨3:15执行/home/shell/collect.pl，并将标准输出和标准错误输出到/dev/null设备，请写出crontab中的语句？</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15 3 * * 6 sh /home/shell/collect.pl  &gt; /dev/null  2&gt;&amp;1  </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每一个命令的执行肯定都会有“成功”or“失败”，系统默认1是“stdout标准输出”，2是“stderr标准错误”，&amp;的含义是“等同”，2&gt;&amp;1的意思就是“将错误的信息重定向输出的地方跟1一样，都是去空设备文件”。</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13)在11月份内，每天的早上6点到12点中，每隔2小时执行一次/usr/bin/httpd.sh 怎么实现 ?</w:t>
      </w:r>
    </w:p>
    <w:p>
      <w:pPr>
        <w:pBdr>
          <w:top w:val="none" w:color="000000" w:sz="0" w:space="0"/>
          <w:left w:val="none" w:color="000000" w:sz="0" w:space="0"/>
          <w:bottom w:val="single" w:color="00000A" w:sz="4" w:space="0"/>
          <w:right w:val="none" w:color="000000" w:sz="0" w:space="0"/>
        </w:pBdr>
      </w:pPr>
      <w:r>
        <w:rPr>
          <w:rFonts w:ascii="宋体" w:hAnsi="宋体" w:cs="宋体"/>
          <w:szCs w:val="21"/>
        </w:rPr>
        <w:t>crontab -e</w:t>
      </w:r>
    </w:p>
    <w:p>
      <w:pPr>
        <w:pBdr>
          <w:top w:val="none" w:color="000000" w:sz="0" w:space="0"/>
          <w:left w:val="none" w:color="000000" w:sz="0" w:space="0"/>
          <w:bottom w:val="single" w:color="00000A" w:sz="4" w:space="0"/>
          <w:right w:val="none" w:color="000000" w:sz="0" w:space="0"/>
        </w:pBdr>
      </w:pPr>
      <w:r>
        <w:rPr>
          <w:rFonts w:ascii="宋体" w:hAnsi="宋体" w:cs="宋体"/>
          <w:szCs w:val="21"/>
        </w:rPr>
        <w:t>1 6-12/2 * 11 *  bash /usr/bin/httpd.sh</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crontab、at这种计划任务命令也是面试高频题目，crontab一共有5个*，分别表示“分钟”、“小时”，“日期”、“月份”、“星期几”。基本的结构要明白，而且“当大数有条件，小数任意”的情况下，小数不要用*，用0or 1，如果这道题写成“* 6-12/2 * 11 * bash /usr/bin/httpd.sh”，你的apache会很爽，它会在满足条件的情况下每一分钟都启动一下。</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14)匹配AAA文本中的key并打印出该行及下面的5行？</w:t>
      </w:r>
    </w:p>
    <w:p>
      <w:pPr>
        <w:pBdr>
          <w:top w:val="none" w:color="000000" w:sz="0" w:space="0"/>
          <w:left w:val="none" w:color="000000" w:sz="0" w:space="0"/>
          <w:bottom w:val="single" w:color="00000A" w:sz="4" w:space="0"/>
          <w:right w:val="none" w:color="000000" w:sz="0" w:space="0"/>
        </w:pBdr>
      </w:pPr>
      <w:r>
        <w:rPr>
          <w:rFonts w:ascii="宋体" w:hAnsi="宋体" w:cs="宋体"/>
          <w:szCs w:val="21"/>
        </w:rPr>
        <w:t>grep -A 5 key AAA</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【评析】-A是查找关键词下面的行，-B是查找关键词上面的行，-C是上下的行，注意这里是grep，而不是find。</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15)查询AAA文件里以abc结尾的行？</w:t>
      </w:r>
    </w:p>
    <w:p>
      <w:pPr>
        <w:pBdr>
          <w:top w:val="none" w:color="000000" w:sz="0" w:space="0"/>
          <w:left w:val="none" w:color="000000" w:sz="0" w:space="0"/>
          <w:bottom w:val="single" w:color="00000A" w:sz="4" w:space="0"/>
          <w:right w:val="none" w:color="000000" w:sz="0" w:space="0"/>
        </w:pBdr>
      </w:pPr>
      <w:r>
        <w:rPr>
          <w:rFonts w:ascii="宋体" w:hAnsi="宋体" w:cs="宋体"/>
          <w:szCs w:val="21"/>
        </w:rPr>
        <w:t>grep "abc$" AAA</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【评析】这里不是grep "abc$" | AAA!，这里没有“|”的，要注意。</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16)打印出AAA文件第1到第3行？</w:t>
      </w:r>
    </w:p>
    <w:p>
      <w:pPr>
        <w:pBdr>
          <w:top w:val="none" w:color="000000" w:sz="0" w:space="0"/>
          <w:left w:val="none" w:color="000000" w:sz="0" w:space="0"/>
          <w:bottom w:val="single" w:color="00000A" w:sz="4" w:space="0"/>
          <w:right w:val="none" w:color="000000" w:sz="0" w:space="0"/>
        </w:pBdr>
      </w:pPr>
      <w:r>
        <w:rPr>
          <w:rFonts w:ascii="宋体" w:hAnsi="宋体" w:cs="宋体"/>
          <w:szCs w:val="21"/>
        </w:rPr>
        <w:t>head -3 AAA</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【评析】没啥说的，太基础了。用sed -n '1,3p' AAA更稍微的有一点技术含量。但是用sed命令，要注意搭配-n，要是不搭配-n，你可以试试。</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17)查询AAA里面空行的所在行号？</w:t>
      </w:r>
    </w:p>
    <w:p>
      <w:pPr>
        <w:pBdr>
          <w:top w:val="none" w:color="000000" w:sz="0" w:space="0"/>
          <w:left w:val="none" w:color="000000" w:sz="0" w:space="0"/>
          <w:bottom w:val="single" w:color="00000A" w:sz="4" w:space="0"/>
          <w:right w:val="none" w:color="000000" w:sz="0" w:space="0"/>
        </w:pBdr>
      </w:pPr>
      <w:r>
        <w:rPr>
          <w:rFonts w:ascii="宋体" w:hAnsi="宋体" w:cs="宋体"/>
          <w:szCs w:val="21"/>
        </w:rPr>
        <w:t>grep -n "^$" AAA</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【评析】同样这是基础中的基础，送分中的送分。但是要注意grep -n和cat -n这两个输出结果的区别。</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18)利用sed命令将test.txt中所有的回车替换成空格？</w:t>
      </w:r>
    </w:p>
    <w:p>
      <w:pPr>
        <w:pBdr>
          <w:top w:val="none" w:color="000000" w:sz="0" w:space="0"/>
          <w:left w:val="none" w:color="000000" w:sz="0" w:space="0"/>
          <w:bottom w:val="single" w:color="00000A" w:sz="4" w:space="0"/>
          <w:right w:val="none" w:color="000000" w:sz="0" w:space="0"/>
        </w:pBdr>
      </w:pPr>
      <w:r>
        <w:rPr>
          <w:rFonts w:ascii="宋体" w:hAnsi="宋体" w:cs="宋体"/>
          <w:szCs w:val="21"/>
        </w:rPr>
        <w:t>sed -e "s/\n/ /g" test.txt</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【评析】sed的-e参数是指多重编辑，也就是说可以sed -e ... -e .... -e....一次性完成三个动作。</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 xml:space="preserve">19)使用ab命令进行100000次请求，同时每秒40次并发的频率访问http://www.123.com/AAA.txt </w:t>
      </w:r>
    </w:p>
    <w:p>
      <w:pPr>
        <w:pBdr>
          <w:top w:val="none" w:color="000000" w:sz="0" w:space="0"/>
          <w:left w:val="none" w:color="000000" w:sz="0" w:space="0"/>
          <w:bottom w:val="single" w:color="00000A" w:sz="4" w:space="0"/>
          <w:right w:val="none" w:color="000000" w:sz="0" w:space="0"/>
        </w:pBdr>
      </w:pPr>
      <w:r>
        <w:rPr>
          <w:rFonts w:ascii="宋体" w:hAnsi="宋体" w:cs="宋体"/>
          <w:szCs w:val="21"/>
        </w:rPr>
        <w:t>ab -n 100000 -c 40 http://www.123.com/AAA.txt</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ab命令好像是apache自带的，同一个IP地址并发的访问网站的同一个内容其实是一个隐患，但是现在用路由器上网的情况满地走，所以优化网页的内容是码农的责任，但是适当的缩小准许并发范围是运维人员应该掌握的。</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b/>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20)按照以下要求配置一个防火墙规则</w:t>
      </w:r>
    </w:p>
    <w:p>
      <w:pPr>
        <w:pBdr>
          <w:top w:val="none" w:color="000000" w:sz="0" w:space="0"/>
          <w:left w:val="none" w:color="000000" w:sz="0" w:space="0"/>
          <w:bottom w:val="single" w:color="00000A" w:sz="4" w:space="0"/>
          <w:right w:val="none" w:color="000000" w:sz="0" w:space="0"/>
        </w:pBdr>
      </w:pPr>
      <w:r>
        <w:rPr>
          <w:rFonts w:ascii="宋体" w:hAnsi="宋体" w:cs="宋体"/>
          <w:szCs w:val="21"/>
        </w:rPr>
        <w:t>1.对所有地址开放本服务器的80端口、22端口、10~21端口。</w:t>
      </w:r>
    </w:p>
    <w:p>
      <w:pPr>
        <w:pBdr>
          <w:top w:val="none" w:color="000000" w:sz="0" w:space="0"/>
          <w:left w:val="none" w:color="000000" w:sz="0" w:space="0"/>
          <w:bottom w:val="single" w:color="00000A" w:sz="4" w:space="0"/>
          <w:right w:val="none" w:color="000000" w:sz="0" w:space="0"/>
        </w:pBdr>
      </w:pPr>
      <w:r>
        <w:rPr>
          <w:rFonts w:ascii="宋体" w:hAnsi="宋体" w:cs="宋体"/>
          <w:szCs w:val="21"/>
        </w:rPr>
        <w:t>2.其他机器可以用ping命令来探测本服务器的链接情况</w:t>
      </w:r>
    </w:p>
    <w:p>
      <w:pPr>
        <w:pBdr>
          <w:top w:val="none" w:color="000000" w:sz="0" w:space="0"/>
          <w:left w:val="none" w:color="000000" w:sz="0" w:space="0"/>
          <w:bottom w:val="single" w:color="00000A" w:sz="4" w:space="0"/>
          <w:right w:val="none" w:color="000000" w:sz="0" w:space="0"/>
        </w:pBdr>
      </w:pPr>
      <w:r>
        <w:rPr>
          <w:rFonts w:ascii="宋体" w:hAnsi="宋体" w:cs="宋体"/>
          <w:szCs w:val="21"/>
        </w:rPr>
        <w:t>3.其他没有被准许的端口将禁止访问</w:t>
      </w:r>
    </w:p>
    <w:p>
      <w:pPr>
        <w:pBdr>
          <w:top w:val="none" w:color="000000" w:sz="0" w:space="0"/>
          <w:left w:val="none" w:color="000000" w:sz="0" w:space="0"/>
          <w:bottom w:val="single" w:color="00000A" w:sz="4" w:space="0"/>
          <w:right w:val="none" w:color="000000" w:sz="0" w:space="0"/>
        </w:pBdr>
      </w:pPr>
      <w:r>
        <w:rPr>
          <w:rFonts w:ascii="宋体" w:hAnsi="宋体" w:cs="宋体"/>
          <w:szCs w:val="21"/>
        </w:rPr>
        <w:t>iptables -I INPUT -p tcp -dport 80 -j ACCEPT</w:t>
      </w:r>
    </w:p>
    <w:p>
      <w:pPr>
        <w:pBdr>
          <w:top w:val="none" w:color="000000" w:sz="0" w:space="0"/>
          <w:left w:val="none" w:color="000000" w:sz="0" w:space="0"/>
          <w:bottom w:val="single" w:color="00000A" w:sz="4" w:space="0"/>
          <w:right w:val="none" w:color="000000" w:sz="0" w:space="0"/>
        </w:pBdr>
      </w:pPr>
      <w:r>
        <w:rPr>
          <w:rFonts w:ascii="宋体" w:hAnsi="宋体" w:cs="宋体"/>
          <w:szCs w:val="21"/>
        </w:rPr>
        <w:t>iptables -I INPUT -p tcp -dport 22 -j ACCEPT</w:t>
      </w:r>
    </w:p>
    <w:p>
      <w:pPr>
        <w:pBdr>
          <w:top w:val="none" w:color="000000" w:sz="0" w:space="0"/>
          <w:left w:val="none" w:color="000000" w:sz="0" w:space="0"/>
          <w:bottom w:val="single" w:color="00000A" w:sz="4" w:space="0"/>
          <w:right w:val="none" w:color="000000" w:sz="0" w:space="0"/>
        </w:pBdr>
      </w:pPr>
      <w:r>
        <w:rPr>
          <w:rFonts w:ascii="宋体" w:hAnsi="宋体" w:cs="宋体"/>
          <w:szCs w:val="21"/>
        </w:rPr>
        <w:t>iptables -I INPUT -P tcp -dport 10:21 -i ACCEPT</w:t>
      </w:r>
    </w:p>
    <w:p>
      <w:pPr>
        <w:pBdr>
          <w:top w:val="none" w:color="000000" w:sz="0" w:space="0"/>
          <w:left w:val="none" w:color="000000" w:sz="0" w:space="0"/>
          <w:bottom w:val="single" w:color="00000A" w:sz="4" w:space="0"/>
          <w:right w:val="none" w:color="000000" w:sz="0" w:space="0"/>
        </w:pBdr>
      </w:pPr>
      <w:r>
        <w:rPr>
          <w:rFonts w:ascii="宋体" w:hAnsi="宋体" w:cs="宋体"/>
          <w:szCs w:val="21"/>
        </w:rPr>
        <w:t>iptables -I INPUT -p icmp -j ACCEPT</w:t>
      </w:r>
    </w:p>
    <w:p>
      <w:pPr>
        <w:pBdr>
          <w:top w:val="none" w:color="000000" w:sz="0" w:space="0"/>
          <w:left w:val="none" w:color="000000" w:sz="0" w:space="0"/>
          <w:bottom w:val="single" w:color="00000A" w:sz="4" w:space="0"/>
          <w:right w:val="none" w:color="000000" w:sz="0" w:space="0"/>
        </w:pBdr>
      </w:pPr>
      <w:r>
        <w:rPr>
          <w:rFonts w:ascii="宋体" w:hAnsi="宋体" w:cs="宋体"/>
          <w:szCs w:val="21"/>
        </w:rPr>
        <w:t>iptables -I INPUT -j REJECT</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iptables也是面试考察的一个重点内容。iptables的内容主要包括“四表+五链”，不过具体问道哪四表哪五链的可能性很小，倒是这种结合实际情况直接让写一连串的规则考题蛮常见的。这道题很基础，写iptables有点在CCNP里写acl 控制访问列表的意思。</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4"/>
      </w:pPr>
      <w:r>
        <w:t>Linux运维工程师面试题第二套</w:t>
      </w:r>
    </w:p>
    <w:p>
      <w:pPr>
        <w:pBdr>
          <w:top w:val="none" w:color="000000" w:sz="0" w:space="0"/>
          <w:left w:val="none" w:color="000000" w:sz="0" w:space="0"/>
          <w:bottom w:val="single" w:color="00000A" w:sz="4" w:space="0"/>
          <w:right w:val="none" w:color="000000" w:sz="0" w:space="0"/>
        </w:pBdr>
      </w:pPr>
      <w:r>
        <w:rPr>
          <w:rFonts w:ascii="宋体" w:hAnsi="宋体" w:cs="宋体"/>
          <w:szCs w:val="21"/>
        </w:rPr>
        <w:t>python</w:t>
      </w:r>
    </w:p>
    <w:p>
      <w:pPr>
        <w:pBdr>
          <w:top w:val="none" w:color="000000" w:sz="0" w:space="0"/>
          <w:left w:val="none" w:color="000000" w:sz="0" w:space="0"/>
          <w:bottom w:val="single" w:color="00000A" w:sz="4" w:space="0"/>
          <w:right w:val="none" w:color="000000" w:sz="0" w:space="0"/>
        </w:pBdr>
      </w:pPr>
      <w:r>
        <w:rPr>
          <w:rFonts w:ascii="宋体" w:hAnsi="宋体" w:cs="宋体"/>
          <w:b/>
          <w:szCs w:val="21"/>
        </w:rPr>
        <w:t>1、python是强类型还是弱类型的语言？</w:t>
      </w:r>
    </w:p>
    <w:p>
      <w:pPr>
        <w:pBdr>
          <w:top w:val="none" w:color="000000" w:sz="0" w:space="0"/>
          <w:left w:val="none" w:color="000000" w:sz="0" w:space="0"/>
          <w:bottom w:val="single" w:color="00000A" w:sz="4" w:space="0"/>
          <w:right w:val="none" w:color="000000" w:sz="0" w:space="0"/>
        </w:pBdr>
      </w:pPr>
      <w:r>
        <w:rPr>
          <w:rFonts w:ascii="宋体" w:hAnsi="宋体" w:cs="宋体"/>
          <w:szCs w:val="21"/>
        </w:rPr>
        <w:t>强类型</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这种问题其实面试出来很没意思，因为太过理论，而且业界对于这个东西的定义没有一个统一的说法。所以这个题问出来挺无语的。记住，目前阳光面的说法：python是动态强类型语言。其中动态静态是针对变量的绑定方式，静态是指在编译的时候绑定变量，而动态是指在运行的时候可以绑定变量。</w:t>
      </w:r>
    </w:p>
    <w:p>
      <w:pPr>
        <w:pBdr>
          <w:top w:val="none" w:color="000000" w:sz="0" w:space="0"/>
          <w:left w:val="none" w:color="000000" w:sz="0" w:space="0"/>
          <w:bottom w:val="single" w:color="00000A" w:sz="4" w:space="0"/>
          <w:right w:val="none" w:color="000000" w:sz="0" w:space="0"/>
        </w:pBdr>
      </w:pPr>
      <w:r>
        <w:rPr>
          <w:rFonts w:ascii="宋体" w:hAnsi="宋体" w:cs="宋体"/>
          <w:szCs w:val="21"/>
        </w:rPr>
        <w:t>强弱类型是指变量的类型一旦一个变量被指定了某个数据类型，如果不经过强制转换，那么它就永远是这个数据类型了。而弱类型语言，一个数字类型的变量即可以是字符串也可以是数字类型，可以容忍隐式类型转换。 python是一个比较严谨的语言，所以它是强类型语言，而不是弱类型语言。</w:t>
      </w:r>
    </w:p>
    <w:p>
      <w:pPr>
        <w:pBdr>
          <w:top w:val="none" w:color="000000" w:sz="0" w:space="0"/>
          <w:left w:val="none" w:color="000000" w:sz="0" w:space="0"/>
          <w:bottom w:val="single" w:color="00000A" w:sz="4" w:space="0"/>
          <w:right w:val="none" w:color="000000" w:sz="0" w:space="0"/>
        </w:pBdr>
      </w:pPr>
      <w:r>
        <w:rPr>
          <w:rFonts w:ascii="宋体" w:hAnsi="宋体" w:cs="宋体"/>
          <w:szCs w:val="21"/>
        </w:rPr>
        <w:t>弱类型语言的话，“1”+2=12，而强类型的话，“1”+2=“大哥，你输入的语法有毛病，你知道不？”</w:t>
      </w:r>
    </w:p>
    <w:p>
      <w:pPr>
        <w:pBdr>
          <w:top w:val="none" w:color="000000" w:sz="0" w:space="0"/>
          <w:left w:val="none" w:color="000000" w:sz="0" w:space="0"/>
          <w:bottom w:val="single" w:color="00000A" w:sz="4" w:space="0"/>
          <w:right w:val="none" w:color="000000" w:sz="0" w:space="0"/>
        </w:pBdr>
      </w:pPr>
      <w:r>
        <w:rPr>
          <w:rFonts w:ascii="宋体" w:hAnsi="宋体" w:cs="宋体"/>
          <w:szCs w:val="21"/>
        </w:rPr>
        <w:t>补充一下，perl和php是弱类型动态语言，c和c++是弱类型静态语言。</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2、python的动态性体现在哪？</w:t>
      </w:r>
    </w:p>
    <w:p>
      <w:pPr>
        <w:pBdr>
          <w:top w:val="none" w:color="000000" w:sz="0" w:space="0"/>
          <w:left w:val="none" w:color="000000" w:sz="0" w:space="0"/>
          <w:bottom w:val="single" w:color="00000A" w:sz="4" w:space="0"/>
          <w:right w:val="none" w:color="000000" w:sz="0" w:space="0"/>
        </w:pBdr>
      </w:pPr>
      <w:r>
        <w:rPr>
          <w:rFonts w:ascii="宋体" w:hAnsi="宋体" w:cs="宋体"/>
          <w:szCs w:val="21"/>
        </w:rPr>
        <w:t>动态性体现在：python在运行的时候可以改变原来的函数定义，也可以引进新的代码和对象。</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【评析】首先C和C++不是动态语言。然后，python是可以动态的给实例绑定属性，比如</w:t>
      </w:r>
    </w:p>
    <w:p>
      <w:pPr>
        <w:pBdr>
          <w:top w:val="none" w:color="000000" w:sz="0" w:space="0"/>
          <w:left w:val="none" w:color="000000" w:sz="0" w:space="0"/>
          <w:bottom w:val="single" w:color="00000A" w:sz="4" w:space="0"/>
          <w:right w:val="none" w:color="000000" w:sz="0" w:space="0"/>
        </w:pBdr>
      </w:pPr>
      <w:r>
        <w:rPr>
          <w:rFonts w:ascii="宋体" w:hAnsi="宋体" w:cs="宋体"/>
          <w:szCs w:val="21"/>
        </w:rPr>
        <w:t>class undead：    #先class一个“不死族”</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def __init_(self,name=None,attitude=None)：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#设定一个类，这个类就是不死族的类.init是初始属性、默认属性</w:t>
      </w:r>
    </w:p>
    <w:p>
      <w:pPr>
        <w:pBdr>
          <w:top w:val="none" w:color="000000" w:sz="0" w:space="0"/>
          <w:left w:val="none" w:color="000000" w:sz="0" w:space="0"/>
          <w:bottom w:val="single" w:color="00000A" w:sz="4" w:space="0"/>
          <w:right w:val="none" w:color="000000" w:sz="0" w:space="0"/>
        </w:pBdr>
      </w:pPr>
      <w:r>
        <w:rPr>
          <w:rFonts w:ascii="宋体" w:hAnsi="宋体" w:cs="宋体"/>
          <w:szCs w:val="21"/>
        </w:rPr>
        <w:t>name=name               #这里设定名字是名字，态度是态度</w:t>
      </w:r>
    </w:p>
    <w:p>
      <w:pPr>
        <w:pBdr>
          <w:top w:val="none" w:color="000000" w:sz="0" w:space="0"/>
          <w:left w:val="none" w:color="000000" w:sz="0" w:space="0"/>
          <w:bottom w:val="single" w:color="00000A" w:sz="4" w:space="0"/>
          <w:right w:val="none" w:color="000000" w:sz="0" w:space="0"/>
        </w:pBdr>
      </w:pPr>
      <w:r>
        <w:rPr>
          <w:rFonts w:ascii="宋体" w:hAnsi="宋体" w:cs="宋体"/>
          <w:szCs w:val="21"/>
        </w:rPr>
        <w:t>attitude=attitude</w:t>
      </w:r>
    </w:p>
    <w:p>
      <w:pPr>
        <w:pBdr>
          <w:top w:val="none" w:color="000000" w:sz="0" w:space="0"/>
          <w:left w:val="none" w:color="000000" w:sz="0" w:space="0"/>
          <w:bottom w:val="single" w:color="00000A" w:sz="4" w:space="0"/>
          <w:right w:val="none" w:color="000000" w:sz="0" w:space="0"/>
        </w:pBdr>
      </w:pPr>
      <w:r>
        <w:rPr>
          <w:rFonts w:ascii="宋体" w:hAnsi="宋体" w:cs="宋体"/>
          <w:szCs w:val="21"/>
        </w:rPr>
        <w:t>P=undead("食尸鬼","hostile")      #将类实例化，食尸鬼是不死族的一员，他的态度是敌对的</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但是这个时候已知设定了name和attitude这两个属性，但是我们可以后补新的属性。</w:t>
      </w:r>
    </w:p>
    <w:p>
      <w:pPr>
        <w:pBdr>
          <w:top w:val="none" w:color="000000" w:sz="0" w:space="0"/>
          <w:left w:val="none" w:color="000000" w:sz="0" w:space="0"/>
          <w:bottom w:val="single" w:color="00000A" w:sz="4" w:space="0"/>
          <w:right w:val="none" w:color="000000" w:sz="0" w:space="0"/>
        </w:pBdr>
      </w:pPr>
      <w:r>
        <w:rPr>
          <w:rFonts w:ascii="宋体" w:hAnsi="宋体" w:cs="宋体"/>
          <w:szCs w:val="21"/>
        </w:rPr>
        <w:t>P.attack="爪击"      #设定食尸鬼的攻击方式</w:t>
      </w:r>
    </w:p>
    <w:p>
      <w:pPr>
        <w:pBdr>
          <w:top w:val="none" w:color="000000" w:sz="0" w:space="0"/>
          <w:left w:val="none" w:color="000000" w:sz="0" w:space="0"/>
          <w:bottom w:val="single" w:color="00000A" w:sz="4" w:space="0"/>
          <w:right w:val="none" w:color="000000" w:sz="0" w:space="0"/>
        </w:pBdr>
      </w:pPr>
      <w:r>
        <w:rPr>
          <w:rFonts w:ascii="宋体" w:hAnsi="宋体" w:cs="宋体"/>
          <w:szCs w:val="21"/>
        </w:rPr>
        <w:t>然后我们就可以访问attack这个属性了，虽然它并没有在最原始的时候被设定。</w:t>
      </w:r>
    </w:p>
    <w:p>
      <w:pPr>
        <w:pBdr>
          <w:top w:val="none" w:color="000000" w:sz="0" w:space="0"/>
          <w:left w:val="none" w:color="000000" w:sz="0" w:space="0"/>
          <w:bottom w:val="single" w:color="00000A" w:sz="4" w:space="0"/>
          <w:right w:val="none" w:color="000000" w:sz="0" w:space="0"/>
        </w:pBdr>
      </w:pPr>
      <w:r>
        <w:rPr>
          <w:rFonts w:ascii="宋体" w:hAnsi="宋体" w:cs="宋体"/>
          <w:szCs w:val="21"/>
        </w:rPr>
        <w:t>P.attack回车一下就可以看到结果。这就是可以动态的补充变量的属性，即一次没有整明白，可以后续补齐。</w:t>
      </w:r>
    </w:p>
    <w:p>
      <w:pPr>
        <w:pBdr>
          <w:top w:val="none" w:color="000000" w:sz="0" w:space="0"/>
          <w:left w:val="none" w:color="000000" w:sz="0" w:space="0"/>
          <w:bottom w:val="single" w:color="00000A" w:sz="4" w:space="0"/>
          <w:right w:val="none" w:color="000000" w:sz="0" w:space="0"/>
        </w:pBdr>
      </w:pPr>
      <w:r>
        <w:rPr>
          <w:rFonts w:ascii="宋体" w:hAnsi="宋体" w:cs="宋体"/>
          <w:szCs w:val="21"/>
        </w:rPr>
        <w:t>在实际生产的时候注意一下，在上面的例子里P.name回车的结果和print (P.name)的结果是有那么一点不同的，可以自己动手试试。</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3、python的namespace：四种；len()等函数的命名空间</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【评析】命名空间就是名字和对象的映射。也就是可以把一个namespace理解为一个字典，实际上很多当前的Python实现namespace就是用的字典。那么哪些可以是一个namespace呢，比如Python的built-in names（包括内置函数，内置常量，内置类型）；一个模块的global names（这个模块定义的函数，类，变量）；一个函数的所有local names；还有一个类对象的所有属性（数据成员，成员函数）都组成一个命名空间。</w:t>
      </w:r>
    </w:p>
    <w:p>
      <w:pPr>
        <w:pBdr>
          <w:top w:val="none" w:color="000000" w:sz="0" w:space="0"/>
          <w:left w:val="none" w:color="000000" w:sz="0" w:space="0"/>
          <w:bottom w:val="single" w:color="00000A" w:sz="4" w:space="0"/>
          <w:right w:val="none" w:color="000000" w:sz="0" w:space="0"/>
        </w:pBdr>
      </w:pPr>
      <w:r>
        <w:rPr>
          <w:rFonts w:ascii="宋体" w:hAnsi="宋体" w:cs="宋体"/>
          <w:szCs w:val="21"/>
        </w:rPr>
        <w:t>len()等函数的命名空间这玩意自己查一下就好。</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4、range和xrange的区别</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我找的这个面试题挺新的，2015年10月份左右的试题，但是不得不说搞python就是这一点不好：版本之间不兼容。3.5的版本里xrange已经被枪毙了，range的功能就是xrange。所以在面试的时候大家要注意python2.7和3.5的差别，一旦面试官问你没听过的语句或者是命令，第一反应别说不知道，而是要说“这丫是2.7的吧”。</w:t>
      </w:r>
    </w:p>
    <w:p>
      <w:pPr>
        <w:pBdr>
          <w:top w:val="none" w:color="000000" w:sz="0" w:space="0"/>
          <w:left w:val="none" w:color="000000" w:sz="0" w:space="0"/>
          <w:bottom w:val="single" w:color="00000A" w:sz="4" w:space="0"/>
          <w:right w:val="none" w:color="000000" w:sz="0" w:space="0"/>
        </w:pBdr>
      </w:pPr>
      <w:r>
        <w:rPr>
          <w:rFonts w:ascii="宋体" w:hAnsi="宋体" w:cs="宋体"/>
          <w:szCs w:val="21"/>
        </w:rPr>
        <w:t>继续说，在python 2.7版本里：xrange能用就多用，这玩意比range更好，因为在生成一个大数字序列的时候，xrange的性能更优秀。虽然他俩在for in语句里的输出效果是一样的，但是主要区别是xrange会返回一个整体，这个比较类似于人类的思维，而range返回的是list。比如：</w:t>
      </w:r>
    </w:p>
    <w:p>
      <w:pPr>
        <w:pBdr>
          <w:top w:val="none" w:color="000000" w:sz="0" w:space="0"/>
          <w:left w:val="none" w:color="000000" w:sz="0" w:space="0"/>
          <w:bottom w:val="single" w:color="00000A" w:sz="4" w:space="0"/>
          <w:right w:val="none" w:color="000000" w:sz="0" w:space="0"/>
        </w:pBdr>
      </w:pPr>
      <w:r>
        <w:rPr>
          <w:rFonts w:ascii="宋体" w:hAnsi="宋体" w:cs="宋体"/>
          <w:szCs w:val="21"/>
        </w:rPr>
        <w:t>a=range(10)</w:t>
      </w:r>
    </w:p>
    <w:p>
      <w:pPr>
        <w:pBdr>
          <w:top w:val="none" w:color="000000" w:sz="0" w:space="0"/>
          <w:left w:val="none" w:color="000000" w:sz="0" w:space="0"/>
          <w:bottom w:val="single" w:color="00000A" w:sz="4" w:space="0"/>
          <w:right w:val="none" w:color="000000" w:sz="0" w:space="0"/>
        </w:pBdr>
      </w:pPr>
      <w:r>
        <w:rPr>
          <w:rFonts w:ascii="宋体" w:hAnsi="宋体" w:cs="宋体"/>
          <w:szCs w:val="21"/>
        </w:rPr>
        <w:t>type a 回车的结果是“list”，print a回车的结果是一个list，（1，2，3。。。9，10）。</w:t>
      </w:r>
    </w:p>
    <w:p>
      <w:pPr>
        <w:pBdr>
          <w:top w:val="none" w:color="000000" w:sz="0" w:space="0"/>
          <w:left w:val="none" w:color="000000" w:sz="0" w:space="0"/>
          <w:bottom w:val="single" w:color="00000A" w:sz="4" w:space="0"/>
          <w:right w:val="none" w:color="000000" w:sz="0" w:space="0"/>
        </w:pBdr>
      </w:pPr>
      <w:r>
        <w:rPr>
          <w:rFonts w:ascii="宋体" w:hAnsi="宋体" w:cs="宋体"/>
          <w:szCs w:val="21"/>
        </w:rPr>
        <w:t>a=xrange(10)</w:t>
      </w:r>
    </w:p>
    <w:p>
      <w:pPr>
        <w:pBdr>
          <w:top w:val="none" w:color="000000" w:sz="0" w:space="0"/>
          <w:left w:val="none" w:color="000000" w:sz="0" w:space="0"/>
          <w:bottom w:val="single" w:color="00000A" w:sz="4" w:space="0"/>
          <w:right w:val="none" w:color="000000" w:sz="0" w:space="0"/>
        </w:pBdr>
      </w:pPr>
      <w:r>
        <w:rPr>
          <w:rFonts w:ascii="宋体" w:hAnsi="宋体" w:cs="宋体"/>
          <w:szCs w:val="21"/>
        </w:rPr>
        <w:t>type (a)回车的结果是"xrange"，print(a)回车的结果是一个xrange(10)</w:t>
      </w:r>
    </w:p>
    <w:p>
      <w:pPr>
        <w:pBdr>
          <w:top w:val="none" w:color="000000" w:sz="0" w:space="0"/>
          <w:left w:val="none" w:color="000000" w:sz="0" w:space="0"/>
          <w:bottom w:val="single" w:color="00000A" w:sz="4" w:space="0"/>
          <w:right w:val="none" w:color="000000" w:sz="0" w:space="0"/>
        </w:pBdr>
      </w:pPr>
      <w:r>
        <w:rPr>
          <w:rFonts w:ascii="宋体" w:hAnsi="宋体" w:cs="宋体"/>
          <w:szCs w:val="21"/>
        </w:rPr>
        <w:t>而且xrange的效率比range更快，用timeit一下效果更加明显，本机是3.5，range就是xrange，使用timeit.timeit('for i in range(100000000):pass',number=1),看一下查一亿个数用xrange消耗时间仅仅是5秒左右。如果在2.7的环境下，用真实的range试一下上面的命令，估计要20多分钟。</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5、于是问怎么实现迭代器，然后又问了生成器，yield语句</w:t>
      </w:r>
    </w:p>
    <w:p>
      <w:pPr>
        <w:pBdr>
          <w:top w:val="none" w:color="000000" w:sz="0" w:space="0"/>
          <w:left w:val="none" w:color="000000" w:sz="0" w:space="0"/>
          <w:bottom w:val="single" w:color="00000A" w:sz="4" w:space="0"/>
          <w:right w:val="none" w:color="000000" w:sz="0" w:space="0"/>
        </w:pBdr>
      </w:pPr>
      <w:r>
        <w:rPr>
          <w:rFonts w:ascii="宋体" w:hAnsi="宋体" w:cs="宋体"/>
          <w:szCs w:val="21"/>
        </w:rPr>
        <w:t>迭代器是一种访问集合元素的方式，从第一个元素开始访问直至到最后一个元素访问完毕，迭代器的访问只能前进不能后退。迭代器主要用于数学里面不断地“后项加前项”的场合里。</w:t>
      </w:r>
    </w:p>
    <w:p>
      <w:pPr>
        <w:pBdr>
          <w:top w:val="none" w:color="000000" w:sz="0" w:space="0"/>
          <w:left w:val="none" w:color="000000" w:sz="0" w:space="0"/>
          <w:bottom w:val="single" w:color="00000A" w:sz="4" w:space="0"/>
          <w:right w:val="none" w:color="000000" w:sz="0" w:space="0"/>
        </w:pBdr>
      </w:pPr>
      <w:r>
        <w:rPr>
          <w:rFonts w:ascii="宋体" w:hAnsi="宋体" w:cs="宋体"/>
          <w:szCs w:val="21"/>
        </w:rPr>
        <w:t>定义__init__()对象就可以使用迭代器访问。</w:t>
      </w:r>
    </w:p>
    <w:p>
      <w:pPr>
        <w:pBdr>
          <w:top w:val="none" w:color="000000" w:sz="0" w:space="0"/>
          <w:left w:val="none" w:color="000000" w:sz="0" w:space="0"/>
          <w:bottom w:val="single" w:color="00000A" w:sz="4" w:space="0"/>
          <w:right w:val="none" w:color="000000" w:sz="0" w:space="0"/>
        </w:pBdr>
      </w:pPr>
      <w:r>
        <w:rPr>
          <w:rFonts w:ascii="宋体" w:hAnsi="宋体" w:cs="宋体"/>
          <w:szCs w:val="21"/>
        </w:rPr>
        <w:t>带有yield的函数在python里就被叫做生成器,或者（n for n in aaa if n &gt;0)这种类型的列表生成式也是生成器。它准许停止函数并且立即返回结果。</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【评析】这里又是一个python 2.7与python 3.5的不同，py2.7里是可以调用.next函数的，但是在py3.5里调用的是next()函数，举个例子，在py2.7里：</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AAA="秦时明月汉时关"      </w:t>
      </w:r>
    </w:p>
    <w:p>
      <w:pPr>
        <w:pBdr>
          <w:top w:val="none" w:color="000000" w:sz="0" w:space="0"/>
          <w:left w:val="none" w:color="000000" w:sz="0" w:space="0"/>
          <w:bottom w:val="single" w:color="00000A" w:sz="4" w:space="0"/>
          <w:right w:val="none" w:color="000000" w:sz="0" w:space="0"/>
        </w:pBdr>
      </w:pPr>
      <w:r>
        <w:rPr>
          <w:rFonts w:ascii="宋体" w:hAnsi="宋体" w:cs="宋体"/>
          <w:szCs w:val="21"/>
        </w:rPr>
        <w:t>AAA.next  回车的话，会把上面的诗句每个字都显示一遍</w:t>
      </w:r>
    </w:p>
    <w:p>
      <w:pPr>
        <w:pBdr>
          <w:top w:val="none" w:color="000000" w:sz="0" w:space="0"/>
          <w:left w:val="none" w:color="000000" w:sz="0" w:space="0"/>
          <w:bottom w:val="single" w:color="00000A" w:sz="4" w:space="0"/>
          <w:right w:val="none" w:color="000000" w:sz="0" w:space="0"/>
        </w:pBdr>
      </w:pPr>
      <w:r>
        <w:rPr>
          <w:rFonts w:ascii="宋体" w:hAnsi="宋体" w:cs="宋体"/>
          <w:szCs w:val="21"/>
        </w:rPr>
        <w:t>也可以next（AAA）,效果同样。但是在python 3.5里只能使用next(AAA)，用.next的话，会报错。</w:t>
      </w:r>
    </w:p>
    <w:p>
      <w:pPr>
        <w:pBdr>
          <w:top w:val="none" w:color="000000" w:sz="0" w:space="0"/>
          <w:left w:val="none" w:color="000000" w:sz="0" w:space="0"/>
          <w:bottom w:val="single" w:color="00000A" w:sz="4" w:space="0"/>
          <w:right w:val="none" w:color="000000" w:sz="0" w:space="0"/>
        </w:pBdr>
      </w:pPr>
      <w:r>
        <w:rPr>
          <w:rFonts w:ascii="宋体" w:hAnsi="宋体" w:cs="宋体"/>
          <w:szCs w:val="21"/>
        </w:rPr>
        <w:t>而且在实际生产中，宁可有大量可迭代的简单参数，也不要有一个超大量的最后返回一个值的函数。</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6、将list的中的一万条字符串合成一条字符串的方法</w:t>
      </w:r>
    </w:p>
    <w:p>
      <w:pPr>
        <w:pBdr>
          <w:top w:val="none" w:color="000000" w:sz="0" w:space="0"/>
          <w:left w:val="none" w:color="000000" w:sz="0" w:space="0"/>
          <w:bottom w:val="single" w:color="00000A" w:sz="4" w:space="0"/>
          <w:right w:val="none" w:color="000000" w:sz="0" w:space="0"/>
        </w:pBdr>
      </w:pPr>
      <w:r>
        <w:rPr>
          <w:rFonts w:ascii="宋体" w:hAnsi="宋体" w:cs="宋体"/>
          <w:szCs w:val="21"/>
        </w:rPr>
        <w:t>可以使用string里的join函数，举个例子</w:t>
      </w:r>
    </w:p>
    <w:p>
      <w:pPr>
        <w:pBdr>
          <w:top w:val="none" w:color="000000" w:sz="0" w:space="0"/>
          <w:left w:val="none" w:color="000000" w:sz="0" w:space="0"/>
          <w:bottom w:val="single" w:color="00000A" w:sz="4" w:space="0"/>
          <w:right w:val="none" w:color="000000" w:sz="0" w:space="0"/>
        </w:pBdr>
      </w:pPr>
      <w:r>
        <w:rPr>
          <w:rFonts w:ascii="宋体" w:hAnsi="宋体" w:cs="宋体"/>
          <w:szCs w:val="21"/>
        </w:rPr>
        <w:t>AAA=["zabbix","ngnix","python","Apache","nocchi"]</w:t>
      </w:r>
    </w:p>
    <w:p>
      <w:pPr>
        <w:pBdr>
          <w:top w:val="none" w:color="000000" w:sz="0" w:space="0"/>
          <w:left w:val="none" w:color="000000" w:sz="0" w:space="0"/>
          <w:bottom w:val="single" w:color="00000A" w:sz="4" w:space="0"/>
          <w:right w:val="none" w:color="000000" w:sz="0" w:space="0"/>
        </w:pBdr>
      </w:pPr>
      <w:r>
        <w:rPr>
          <w:rFonts w:ascii="宋体" w:hAnsi="宋体" w:cs="宋体"/>
          <w:szCs w:val="21"/>
        </w:rPr>
        <w:t>BBB="".join(AAA)</w:t>
      </w:r>
    </w:p>
    <w:p>
      <w:pPr>
        <w:pBdr>
          <w:top w:val="none" w:color="000000" w:sz="0" w:space="0"/>
          <w:left w:val="none" w:color="000000" w:sz="0" w:space="0"/>
          <w:bottom w:val="single" w:color="00000A" w:sz="4" w:space="0"/>
          <w:right w:val="none" w:color="000000" w:sz="0" w:space="0"/>
        </w:pBdr>
      </w:pPr>
      <w:r>
        <w:rPr>
          <w:rFonts w:ascii="宋体" w:hAnsi="宋体" w:cs="宋体"/>
          <w:szCs w:val="21"/>
        </w:rPr>
        <w:t>print (BBB)</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【评析】刚才的例子显示出来的结果是无缝连接AAA里的元素。如果BBB="￥￥￥".join(AAA),这时候再print一下，效果就是"zabbix￥￥￥ngnix￥￥￥python￥￥￥Apache￥￥￥nocchi"</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7、python的三目运算符有吗？ 怎么用一行代码实现三目运算？</w:t>
      </w:r>
    </w:p>
    <w:p>
      <w:pPr>
        <w:pBdr>
          <w:top w:val="none" w:color="000000" w:sz="0" w:space="0"/>
          <w:left w:val="none" w:color="000000" w:sz="0" w:space="0"/>
          <w:bottom w:val="single" w:color="00000A" w:sz="4" w:space="0"/>
          <w:right w:val="none" w:color="000000" w:sz="0" w:space="0"/>
        </w:pBdr>
      </w:pPr>
      <w:r>
        <w:rPr>
          <w:rFonts w:ascii="宋体" w:hAnsi="宋体" w:cs="宋体"/>
          <w:szCs w:val="21"/>
        </w:rPr>
        <w:t>三目运算符是c的东西，python里是没有的，但是可以用判断语句来模拟达到这个效果。</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【评析】and前后如果有一个值是假，那么返回第一个假值，如果都是真，那么返回最后一个真值。or只要接一个真值，就返回真值，否则返回最后一个假值。</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result = XX if True/False else result = YY   当True的时候是XX，如果是False的时候是YY。</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w:t>
      </w:r>
    </w:p>
    <w:p>
      <w:pPr>
        <w:pBdr>
          <w:top w:val="none" w:color="000000" w:sz="0" w:space="0"/>
          <w:left w:val="none" w:color="000000" w:sz="0" w:space="0"/>
          <w:bottom w:val="single" w:color="00000A" w:sz="4" w:space="0"/>
          <w:right w:val="none" w:color="000000" w:sz="0" w:space="0"/>
        </w:pBdr>
      </w:pPr>
      <w:r>
        <w:rPr>
          <w:rFonts w:ascii="宋体" w:hAnsi="宋体" w:cs="宋体"/>
          <w:szCs w:val="21"/>
        </w:rPr>
        <w:t>linux</w:t>
      </w:r>
    </w:p>
    <w:p>
      <w:pPr>
        <w:pBdr>
          <w:top w:val="none" w:color="000000" w:sz="0" w:space="0"/>
          <w:left w:val="none" w:color="000000" w:sz="0" w:space="0"/>
          <w:bottom w:val="single" w:color="00000A" w:sz="4" w:space="0"/>
          <w:right w:val="none" w:color="000000" w:sz="0" w:space="0"/>
        </w:pBdr>
      </w:pPr>
      <w:r>
        <w:rPr>
          <w:rFonts w:ascii="宋体" w:hAnsi="宋体" w:cs="宋体"/>
          <w:b/>
          <w:szCs w:val="21"/>
        </w:rPr>
        <w:t>1、top和ps在进程占有资源率的统计方式有什么不同？</w:t>
      </w:r>
    </w:p>
    <w:p>
      <w:pPr>
        <w:pBdr>
          <w:top w:val="none" w:color="000000" w:sz="0" w:space="0"/>
          <w:left w:val="none" w:color="000000" w:sz="0" w:space="0"/>
          <w:bottom w:val="single" w:color="00000A" w:sz="4" w:space="0"/>
          <w:right w:val="none" w:color="000000" w:sz="0" w:space="0"/>
        </w:pBdr>
      </w:pPr>
      <w:r>
        <w:rPr>
          <w:rFonts w:ascii="宋体" w:hAnsi="宋体" w:cs="宋体"/>
          <w:szCs w:val="21"/>
        </w:rPr>
        <w:t>ps是显示在执行ps这个命令时刻所有进程的情况，而top是动态的监控进程的情况（windows的任务管理器）。</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top显示系统总的统计信息，比如时间，CPU情况，内存状态和分区信息等等。ps没有这么个功能。</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【评析】ps -ef这个是一个比较常见的搭配方式，-e是“所有进程”，-f是文件之间的关系；ps -aux也是很常用的，意思是“显示包含其他使用者的进程”。ps命令也可以搭配 -more和管道符使用，也可以搭配输出重定向。</w:t>
      </w:r>
    </w:p>
    <w:p>
      <w:pPr>
        <w:pBdr>
          <w:top w:val="none" w:color="000000" w:sz="0" w:space="0"/>
          <w:left w:val="none" w:color="000000" w:sz="0" w:space="0"/>
          <w:bottom w:val="single" w:color="00000A" w:sz="4" w:space="0"/>
          <w:right w:val="none" w:color="000000" w:sz="0" w:space="0"/>
        </w:pBdr>
      </w:pPr>
      <w:r>
        <w:rPr>
          <w:rFonts w:ascii="宋体" w:hAnsi="宋体" w:cs="宋体"/>
          <w:szCs w:val="21"/>
        </w:rPr>
        <w:t>top -n 2指的是更新两次之后就停；top -d 3指的是更新周期是三秒；top -p 574 指的是显示pid为574的进程。top状态下按b是显示高亮。</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2、谈谈/proc目录</w:t>
      </w:r>
    </w:p>
    <w:p>
      <w:pPr>
        <w:pBdr>
          <w:top w:val="none" w:color="000000" w:sz="0" w:space="0"/>
          <w:left w:val="none" w:color="000000" w:sz="0" w:space="0"/>
          <w:bottom w:val="single" w:color="00000A" w:sz="4" w:space="0"/>
          <w:right w:val="none" w:color="000000" w:sz="0" w:space="0"/>
        </w:pBdr>
      </w:pPr>
      <w:r>
        <w:rPr>
          <w:rFonts w:ascii="宋体" w:hAnsi="宋体" w:cs="宋体"/>
          <w:szCs w:val="21"/>
        </w:rPr>
        <w:t>Linux 内核提供了一种通过 /proc 文件系统，在运行时访问内核内部数据结构、改变内核设置的机制。proc文件系统是一个伪文件系统，它只存在内存当中，而不占用外存空间。它以文件系统的方式为访问系统内核数据的操作提供接口。</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【评析】更多信息在http://blog.csdn.net/zdwzzu2006/article/details/7747977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3、/proc存在哪里?</w:t>
      </w:r>
    </w:p>
    <w:p>
      <w:pPr>
        <w:pBdr>
          <w:top w:val="none" w:color="000000" w:sz="0" w:space="0"/>
          <w:left w:val="none" w:color="000000" w:sz="0" w:space="0"/>
          <w:bottom w:val="single" w:color="00000A" w:sz="4" w:space="0"/>
          <w:right w:val="none" w:color="000000" w:sz="0" w:space="0"/>
        </w:pBdr>
      </w:pPr>
      <w:r>
        <w:rPr>
          <w:rFonts w:ascii="宋体" w:hAnsi="宋体" w:cs="宋体"/>
          <w:szCs w:val="21"/>
        </w:rPr>
        <w:t>上面已经说了，存在内存里。</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4、谈谈页表，内存管理，TLB</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【评析】这道题蛮难的，几句话很难说明白，估计面试官主要想看看你的语言组织能力和沟通能力。答案的话，可以看一下：http://blog.chinaunix.net/uid-26009500-id-3089718.html</w:t>
      </w:r>
    </w:p>
    <w:p>
      <w:pPr>
        <w:pBdr>
          <w:top w:val="none" w:color="000000" w:sz="0" w:space="0"/>
          <w:left w:val="none" w:color="000000" w:sz="0" w:space="0"/>
          <w:bottom w:val="single" w:color="00000A" w:sz="4" w:space="0"/>
          <w:right w:val="none" w:color="000000" w:sz="0" w:space="0"/>
        </w:pBdr>
        <w:rPr>
          <w:rFonts w:ascii="宋体" w:hAnsi="宋体" w:cs="宋体"/>
          <w:b/>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5、inode存储了哪些东西？目录名，文件名存在哪里？</w:t>
      </w:r>
    </w:p>
    <w:p>
      <w:pPr>
        <w:pBdr>
          <w:top w:val="none" w:color="000000" w:sz="0" w:space="0"/>
          <w:left w:val="none" w:color="000000" w:sz="0" w:space="0"/>
          <w:bottom w:val="single" w:color="00000A" w:sz="4" w:space="0"/>
          <w:right w:val="none" w:color="000000" w:sz="0" w:space="0"/>
        </w:pBdr>
      </w:pPr>
      <w:r>
        <w:rPr>
          <w:rFonts w:ascii="宋体" w:hAnsi="宋体" w:cs="宋体"/>
          <w:szCs w:val="21"/>
        </w:rPr>
        <w:t>inode存储了文件大小、user id、group id、文件的读写执行权限、软连接硬链接被引用的次数、时间戳、block的位置。唯独没有文件名！！！</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目录名、文件名存在“目录项”里。</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【评析】ls -i这个是显示inode号码的查询方法，我个人比较喜欢用ll -hi这个命令。</w:t>
      </w:r>
    </w:p>
    <w:p>
      <w:pPr>
        <w:pBdr>
          <w:top w:val="none" w:color="000000" w:sz="0" w:space="0"/>
          <w:left w:val="none" w:color="000000" w:sz="0" w:space="0"/>
          <w:bottom w:val="single" w:color="00000A" w:sz="4" w:space="0"/>
          <w:right w:val="none" w:color="000000" w:sz="0" w:space="0"/>
        </w:pBdr>
      </w:pPr>
      <w:r>
        <w:rPr>
          <w:rFonts w:ascii="宋体" w:hAnsi="宋体" w:cs="宋体"/>
          <w:szCs w:val="21"/>
        </w:rPr>
        <w:t>stat这个可以查询inode信息，使用方法stat AAA 即可。</w:t>
      </w:r>
    </w:p>
    <w:p>
      <w:pPr>
        <w:pBdr>
          <w:top w:val="none" w:color="000000" w:sz="0" w:space="0"/>
          <w:left w:val="none" w:color="000000" w:sz="0" w:space="0"/>
          <w:bottom w:val="single" w:color="00000A" w:sz="4" w:space="0"/>
          <w:right w:val="none" w:color="000000" w:sz="0" w:space="0"/>
        </w:pBdr>
      </w:pPr>
      <w:r>
        <w:rPr>
          <w:rFonts w:ascii="宋体" w:hAnsi="宋体" w:cs="宋体"/>
          <w:szCs w:val="21"/>
        </w:rPr>
        <w:t>这道题是可以扩展的，“如果出现了系统使用df-h发现/data分区有空余内存，但是却无法建立新文件，这是什么原因，如何解决？”</w:t>
      </w:r>
    </w:p>
    <w:p>
      <w:pPr>
        <w:pBdr>
          <w:top w:val="none" w:color="000000" w:sz="0" w:space="0"/>
          <w:left w:val="none" w:color="000000" w:sz="0" w:space="0"/>
          <w:bottom w:val="single" w:color="00000A" w:sz="4" w:space="0"/>
          <w:right w:val="none" w:color="000000" w:sz="0" w:space="0"/>
        </w:pBdr>
      </w:pPr>
      <w:r>
        <w:rPr>
          <w:rFonts w:ascii="宋体" w:hAnsi="宋体" w:cs="宋体"/>
          <w:szCs w:val="21"/>
        </w:rPr>
        <w:t>答：这个基本就是inode号码已经用完了，所以不能建立新文件。删除掉/ data/cache/目录中的部分文件来释放一部分/data分区的inode，或者把其他分区的inode引进到/data 分区里，操作如下：</w:t>
      </w:r>
    </w:p>
    <w:p>
      <w:pPr>
        <w:pBdr>
          <w:top w:val="none" w:color="000000" w:sz="0" w:space="0"/>
          <w:left w:val="none" w:color="000000" w:sz="0" w:space="0"/>
          <w:bottom w:val="single" w:color="00000A" w:sz="4" w:space="0"/>
          <w:right w:val="none" w:color="000000" w:sz="0" w:space="0"/>
        </w:pBdr>
      </w:pPr>
      <w:r>
        <w:rPr>
          <w:rFonts w:ascii="宋体" w:hAnsi="宋体" w:cs="宋体"/>
          <w:szCs w:val="21"/>
        </w:rPr>
        <w:t>ln -s /AAA/cache/ /data/cache         #这样就达到了使用AAA分区的inode为data分区所用的效果</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4"/>
      </w:pPr>
      <w:r>
        <w:t>Linux运维工程师面试题第三套</w:t>
      </w:r>
    </w:p>
    <w:p>
      <w:pPr>
        <w:pBdr>
          <w:top w:val="none" w:color="000000" w:sz="0" w:space="0"/>
          <w:left w:val="none" w:color="000000" w:sz="0" w:space="0"/>
          <w:bottom w:val="single" w:color="00000A" w:sz="4" w:space="0"/>
          <w:right w:val="none" w:color="000000" w:sz="0" w:space="0"/>
        </w:pBdr>
      </w:pPr>
      <w:r>
        <w:rPr>
          <w:rFonts w:ascii="宋体" w:hAnsi="宋体" w:cs="宋体"/>
          <w:b/>
          <w:szCs w:val="21"/>
        </w:rPr>
        <w:t>1、linux如何挂在windows下的共享目录？</w:t>
      </w:r>
    </w:p>
    <w:p>
      <w:pPr>
        <w:pBdr>
          <w:top w:val="none" w:color="000000" w:sz="0" w:space="0"/>
          <w:left w:val="none" w:color="000000" w:sz="0" w:space="0"/>
          <w:bottom w:val="single" w:color="00000A" w:sz="4" w:space="0"/>
          <w:right w:val="none" w:color="000000" w:sz="0" w:space="0"/>
        </w:pBdr>
      </w:pPr>
      <w:r>
        <w:rPr>
          <w:rFonts w:ascii="宋体" w:hAnsi="宋体" w:cs="宋体"/>
          <w:szCs w:val="21"/>
        </w:rPr>
        <w:t>mount -t cifs -o username=windows登陆账号,password="windows账号对应的密码"//16.187.190.50/test /mnt/linux目标文件夹</w:t>
      </w:r>
    </w:p>
    <w:p>
      <w:pPr>
        <w:pBdr>
          <w:top w:val="none" w:color="000000" w:sz="0" w:space="0"/>
          <w:left w:val="none" w:color="000000" w:sz="0" w:space="0"/>
          <w:bottom w:val="single" w:color="00000A" w:sz="4" w:space="0"/>
          <w:right w:val="none" w:color="000000" w:sz="0" w:space="0"/>
        </w:pBdr>
      </w:pPr>
      <w:r>
        <w:rPr>
          <w:rFonts w:ascii="宋体" w:hAnsi="宋体" w:cs="宋体"/>
          <w:szCs w:val="21"/>
        </w:rPr>
        <w:t>或者  muout.cifs  //本机IP地址/test /mut/linux目标文件夹 -o username="windows登陆账号",password="windows账号对应的密码"</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这套题其实是蛮有难度，从第一题就能看出来，有点下马威的意思。挂载本身不难，但是挂载到windows共享目录在实际中应用到场合不多，所以这道题有条件可以自己试试，没条件就背下来。注意空格，注意逗号。</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2、查看http的并发请求数与其TCP连接状态</w:t>
      </w:r>
    </w:p>
    <w:p>
      <w:pPr>
        <w:pBdr>
          <w:top w:val="none" w:color="000000" w:sz="0" w:space="0"/>
          <w:left w:val="none" w:color="000000" w:sz="0" w:space="0"/>
          <w:bottom w:val="single" w:color="00000A" w:sz="4" w:space="0"/>
          <w:right w:val="none" w:color="000000" w:sz="0" w:space="0"/>
        </w:pBdr>
      </w:pPr>
      <w:r>
        <w:rPr>
          <w:rFonts w:ascii="宋体" w:hAnsi="宋体" w:cs="宋体"/>
          <w:szCs w:val="21"/>
        </w:rPr>
        <w:t>netstat -n | awk '/^tcp/ {++b[$NF]} END {for(a in b) print a, b[a]}'</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3、用tcpdump嗅探80端口的访问看看谁最高</w:t>
      </w:r>
    </w:p>
    <w:p>
      <w:pPr>
        <w:pBdr>
          <w:top w:val="none" w:color="000000" w:sz="0" w:space="0"/>
          <w:left w:val="none" w:color="000000" w:sz="0" w:space="0"/>
          <w:bottom w:val="single" w:color="00000A" w:sz="4" w:space="0"/>
          <w:right w:val="none" w:color="000000" w:sz="0" w:space="0"/>
        </w:pBdr>
      </w:pPr>
      <w:r>
        <w:rPr>
          <w:rFonts w:ascii="宋体" w:hAnsi="宋体" w:cs="宋体"/>
          <w:szCs w:val="21"/>
        </w:rPr>
        <w:t>tcpdump -i eth0 -tnn dst port 80 -c 1000 | awk -F"." '{print $1"."$2"."$3"."$4}' | sort | uniq -c | sort -nr |head -10</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4、查看当前系统每个IP的连接数</w:t>
      </w:r>
    </w:p>
    <w:p>
      <w:pPr>
        <w:pBdr>
          <w:top w:val="none" w:color="000000" w:sz="0" w:space="0"/>
          <w:left w:val="none" w:color="000000" w:sz="0" w:space="0"/>
          <w:bottom w:val="single" w:color="00000A" w:sz="4" w:space="0"/>
          <w:right w:val="none" w:color="000000" w:sz="0" w:space="0"/>
        </w:pBdr>
      </w:pPr>
      <w:r>
        <w:rPr>
          <w:rFonts w:ascii="宋体" w:hAnsi="宋体" w:cs="宋体"/>
          <w:szCs w:val="21"/>
        </w:rPr>
        <w:t>netstat -n | awk '/^tcp/ {print $5}'| awk -F: '{print $1}' | sort | uniq -c | sort -rn</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5、shell下32位随机密码生成并且保存到/mima.txt文件里</w:t>
      </w:r>
    </w:p>
    <w:p>
      <w:pPr>
        <w:pBdr>
          <w:top w:val="none" w:color="000000" w:sz="0" w:space="0"/>
          <w:left w:val="none" w:color="000000" w:sz="0" w:space="0"/>
          <w:bottom w:val="single" w:color="00000A" w:sz="4" w:space="0"/>
          <w:right w:val="none" w:color="000000" w:sz="0" w:space="0"/>
        </w:pBdr>
      </w:pPr>
      <w:r>
        <w:rPr>
          <w:rFonts w:ascii="宋体" w:hAnsi="宋体" w:cs="宋体"/>
          <w:szCs w:val="21"/>
        </w:rPr>
        <w:t>cat /dev/urandom|head -1|md5sum|head -c 32 &gt;/mima.txt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【评析】/dev/urandom这个文件可以尝试cat一下，里面的东西我是看不懂，即使后面加上head -1我依旧看不懂，但是加上md5sum我就能看懂了。其实第一个head后面-1也行，-2也行，-100也行，只要别是太大的数字都可以。head -c 32的意思就是从头到第32个字节，如果是head -c 100就是从头到第100个字节，也是“100位密码”的意思</w:t>
      </w:r>
    </w:p>
    <w:p>
      <w:pPr>
        <w:pBdr>
          <w:top w:val="none" w:color="000000" w:sz="0" w:space="0"/>
          <w:left w:val="none" w:color="000000" w:sz="0" w:space="0"/>
          <w:bottom w:val="single" w:color="00000A" w:sz="4" w:space="0"/>
          <w:right w:val="none" w:color="000000" w:sz="0" w:space="0"/>
        </w:pBdr>
      </w:pPr>
      <w:r>
        <w:rPr>
          <w:rFonts w:ascii="宋体" w:hAnsi="宋体" w:cs="宋体"/>
          <w:szCs w:val="21"/>
        </w:rPr>
        <w:t>/dev/urandom这个东西要比/dev/random好用，因为后者会有堵塞的问题，前者一样安全而且速度还很快。</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6、统计出apache的access.log中访问量最多的5个IP</w:t>
      </w:r>
    </w:p>
    <w:p>
      <w:pPr>
        <w:pBdr>
          <w:top w:val="none" w:color="000000" w:sz="0" w:space="0"/>
          <w:left w:val="none" w:color="000000" w:sz="0" w:space="0"/>
          <w:bottom w:val="single" w:color="00000A" w:sz="4" w:space="0"/>
          <w:right w:val="none" w:color="000000" w:sz="0" w:space="0"/>
        </w:pBdr>
      </w:pPr>
      <w:r>
        <w:rPr>
          <w:rFonts w:ascii="宋体" w:hAnsi="宋体" w:cs="宋体"/>
          <w:szCs w:val="21"/>
        </w:rPr>
        <w:t>cat access_log | awk  '{print $1}' | sort | uniq -c | sort -n -r | head -5</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7、CentOS查看/监测网卡流量的命令</w:t>
      </w:r>
    </w:p>
    <w:p>
      <w:pPr>
        <w:pBdr>
          <w:top w:val="none" w:color="000000" w:sz="0" w:space="0"/>
          <w:left w:val="none" w:color="000000" w:sz="0" w:space="0"/>
          <w:bottom w:val="single" w:color="00000A" w:sz="4" w:space="0"/>
          <w:right w:val="none" w:color="000000" w:sz="0" w:space="0"/>
        </w:pBdr>
      </w:pPr>
      <w:r>
        <w:rPr>
          <w:rFonts w:ascii="宋体" w:hAnsi="宋体" w:cs="宋体"/>
          <w:szCs w:val="21"/>
        </w:rPr>
        <w:t>watch more /proc/net/dev</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【评析】现在有的面试官自觉不自觉的就把“网络工程师”的任务跟“运维工程师”的任务混为一谈，如果面试官顺便问cisco机器如何监察网络流量，步骤如下：</w:t>
      </w:r>
    </w:p>
    <w:p>
      <w:pPr>
        <w:pBdr>
          <w:top w:val="none" w:color="000000" w:sz="0" w:space="0"/>
          <w:left w:val="none" w:color="000000" w:sz="0" w:space="0"/>
          <w:bottom w:val="single" w:color="00000A" w:sz="4" w:space="0"/>
          <w:right w:val="none" w:color="000000" w:sz="0" w:space="0"/>
        </w:pBdr>
      </w:pPr>
      <w:r>
        <w:rPr>
          <w:rFonts w:ascii="宋体" w:hAnsi="宋体" w:cs="宋体"/>
          <w:szCs w:val="21"/>
        </w:rPr>
        <w:t>执行命令：configure terminal 回车进入全局配置模式；</w:t>
      </w:r>
    </w:p>
    <w:p>
      <w:pPr>
        <w:pBdr>
          <w:top w:val="none" w:color="000000" w:sz="0" w:space="0"/>
          <w:left w:val="none" w:color="000000" w:sz="0" w:space="0"/>
          <w:bottom w:val="single" w:color="00000A" w:sz="4" w:space="0"/>
          <w:right w:val="none" w:color="000000" w:sz="0" w:space="0"/>
        </w:pBdr>
      </w:pPr>
      <w:r>
        <w:rPr>
          <w:rFonts w:ascii="宋体" w:hAnsi="宋体" w:cs="宋体"/>
          <w:szCs w:val="21"/>
        </w:rPr>
        <w:t>执行命令：interface fastEthernet 0/1 回车进入端口0/1；</w:t>
      </w:r>
    </w:p>
    <w:p>
      <w:pPr>
        <w:pBdr>
          <w:top w:val="none" w:color="000000" w:sz="0" w:space="0"/>
          <w:left w:val="none" w:color="000000" w:sz="0" w:space="0"/>
          <w:bottom w:val="single" w:color="00000A" w:sz="4" w:space="0"/>
          <w:right w:val="none" w:color="000000" w:sz="0" w:space="0"/>
        </w:pBdr>
      </w:pPr>
      <w:r>
        <w:rPr>
          <w:rFonts w:ascii="宋体" w:hAnsi="宋体" w:cs="宋体"/>
          <w:szCs w:val="21"/>
        </w:rPr>
        <w:t>执行命令：ip accounting 回车；</w:t>
      </w:r>
    </w:p>
    <w:p>
      <w:pPr>
        <w:pBdr>
          <w:top w:val="none" w:color="000000" w:sz="0" w:space="0"/>
          <w:left w:val="none" w:color="000000" w:sz="0" w:space="0"/>
          <w:bottom w:val="single" w:color="00000A" w:sz="4" w:space="0"/>
          <w:right w:val="none" w:color="000000" w:sz="0" w:space="0"/>
        </w:pBdr>
      </w:pPr>
      <w:r>
        <w:rPr>
          <w:rFonts w:ascii="宋体" w:hAnsi="宋体" w:cs="宋体"/>
          <w:szCs w:val="21"/>
        </w:rPr>
        <w:t>exit：退出全局配置模式；</w:t>
      </w:r>
    </w:p>
    <w:p>
      <w:pPr>
        <w:pBdr>
          <w:top w:val="none" w:color="000000" w:sz="0" w:space="0"/>
          <w:left w:val="none" w:color="000000" w:sz="0" w:space="0"/>
          <w:bottom w:val="single" w:color="00000A" w:sz="4" w:space="0"/>
          <w:right w:val="none" w:color="000000" w:sz="0" w:space="0"/>
        </w:pBdr>
      </w:pPr>
      <w:r>
        <w:rPr>
          <w:rFonts w:ascii="宋体" w:hAnsi="宋体" w:cs="宋体"/>
          <w:szCs w:val="21"/>
        </w:rPr>
        <w:t>执行：show ip accouting ， 回车就可以查看了。</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8、ps aux 中的VSZ代表什么意思?RSS代表什么意思?</w:t>
      </w:r>
    </w:p>
    <w:p>
      <w:pPr>
        <w:pBdr>
          <w:top w:val="none" w:color="000000" w:sz="0" w:space="0"/>
          <w:left w:val="none" w:color="000000" w:sz="0" w:space="0"/>
          <w:bottom w:val="single" w:color="00000A" w:sz="4" w:space="0"/>
          <w:right w:val="none" w:color="000000" w:sz="0" w:space="0"/>
        </w:pBdr>
      </w:pPr>
      <w:r>
        <w:rPr>
          <w:rFonts w:ascii="宋体" w:hAnsi="宋体" w:cs="宋体"/>
          <w:szCs w:val="21"/>
        </w:rPr>
        <w:t>VSZ：虚拟内存集，进程所占用的虚拟内存的大小</w:t>
      </w:r>
    </w:p>
    <w:p>
      <w:pPr>
        <w:pBdr>
          <w:top w:val="none" w:color="000000" w:sz="0" w:space="0"/>
          <w:left w:val="none" w:color="000000" w:sz="0" w:space="0"/>
          <w:bottom w:val="single" w:color="00000A" w:sz="4" w:space="0"/>
          <w:right w:val="none" w:color="000000" w:sz="0" w:space="0"/>
        </w:pBdr>
      </w:pPr>
      <w:r>
        <w:rPr>
          <w:rFonts w:ascii="宋体" w:hAnsi="宋体" w:cs="宋体"/>
          <w:szCs w:val="21"/>
        </w:rPr>
        <w:t>RSS：实际内存集，进程所占用的实际内存的大小</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9、符号链接与硬链接的区别</w:t>
      </w:r>
    </w:p>
    <w:p>
      <w:pPr>
        <w:pBdr>
          <w:top w:val="none" w:color="000000" w:sz="0" w:space="0"/>
          <w:left w:val="none" w:color="000000" w:sz="0" w:space="0"/>
          <w:bottom w:val="single" w:color="00000A" w:sz="4" w:space="0"/>
          <w:right w:val="none" w:color="000000" w:sz="0" w:space="0"/>
        </w:pBdr>
      </w:pPr>
      <w:r>
        <w:rPr>
          <w:rFonts w:ascii="宋体" w:hAnsi="宋体" w:cs="宋体"/>
          <w:szCs w:val="21"/>
        </w:rPr>
        <w:t>硬链接是复制，享用同一个inode，不能跨分区，不能连目录，a变b也变，但是a删b不删。</w:t>
      </w:r>
    </w:p>
    <w:p>
      <w:pPr>
        <w:pBdr>
          <w:top w:val="none" w:color="000000" w:sz="0" w:space="0"/>
          <w:left w:val="none" w:color="000000" w:sz="0" w:space="0"/>
          <w:bottom w:val="single" w:color="00000A" w:sz="4" w:space="0"/>
          <w:right w:val="none" w:color="000000" w:sz="0" w:space="0"/>
        </w:pBdr>
      </w:pPr>
      <w:r>
        <w:rPr>
          <w:rFonts w:ascii="宋体" w:hAnsi="宋体" w:cs="宋体"/>
          <w:szCs w:val="21"/>
        </w:rPr>
        <w:t>符号链接就是-s，不享用同一个inode，可以跨分区可以连目录，等于“快捷方式”。</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10、保存当前磁盘分区的分区表</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11、如何在文本里面进行复制、粘贴，删除行，删除全部，按行查找和按字母查找。</w:t>
      </w:r>
    </w:p>
    <w:p>
      <w:pPr>
        <w:pBdr>
          <w:top w:val="none" w:color="000000" w:sz="0" w:space="0"/>
          <w:left w:val="none" w:color="000000" w:sz="0" w:space="0"/>
          <w:bottom w:val="single" w:color="00000A" w:sz="4" w:space="0"/>
          <w:right w:val="none" w:color="000000" w:sz="0" w:space="0"/>
        </w:pBdr>
      </w:pPr>
      <w:r>
        <w:rPr>
          <w:rFonts w:ascii="宋体" w:hAnsi="宋体" w:cs="宋体"/>
          <w:szCs w:val="21"/>
        </w:rPr>
        <w:t>在vim的命令状态下，先用：set nu显示每一行对应的行号，然后使用"5G"这种格式对应到第五行，若要删除该行就是dd；如果复制4行，那就是“4yy”，然后再需要复制的地方按p。如果需要在1~20行里把“AAA”替换成“BBB”那么命令就是：/1，20s/AAA/BBB/gc</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【评析】如果遇到的是比较有板有眼的块型文档，可以使用awk命令直接切块，也可以在vim状态下使用ctrl+v切块，然后y一下确定所切块的范围，最后在需要粘贴的地方p一下。</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12、手动安装grub</w:t>
      </w:r>
    </w:p>
    <w:p>
      <w:pPr>
        <w:pBdr>
          <w:top w:val="none" w:color="000000" w:sz="0" w:space="0"/>
          <w:left w:val="none" w:color="000000" w:sz="0" w:space="0"/>
          <w:bottom w:val="single" w:color="00000A" w:sz="4" w:space="0"/>
          <w:right w:val="none" w:color="000000" w:sz="0" w:space="0"/>
        </w:pBdr>
      </w:pPr>
      <w:r>
        <w:rPr>
          <w:rFonts w:ascii="宋体" w:hAnsi="宋体" w:cs="宋体"/>
          <w:szCs w:val="21"/>
        </w:rPr>
        <w:t>grub-install /dev/sda/</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13、检测并修复/dev/hda5</w:t>
      </w:r>
    </w:p>
    <w:p>
      <w:pPr>
        <w:pBdr>
          <w:top w:val="none" w:color="000000" w:sz="0" w:space="0"/>
          <w:left w:val="none" w:color="000000" w:sz="0" w:space="0"/>
          <w:bottom w:val="single" w:color="00000A" w:sz="4" w:space="0"/>
          <w:right w:val="none" w:color="000000" w:sz="0" w:space="0"/>
        </w:pBdr>
      </w:pPr>
      <w:r>
        <w:rPr>
          <w:rFonts w:ascii="宋体" w:hAnsi="宋体" w:cs="宋体"/>
          <w:szCs w:val="21"/>
        </w:rPr>
        <w:t>e2fsck -p /dev/hda5</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【评析】如果要求是“检查 /dev/hda5 是否正常，如果有异常便自动修复，并且设定若有问答，均回答[是] ”，那么语句就是e2fsck -a -y /dev/hda5</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14、在1-39内取随机数</w:t>
      </w:r>
    </w:p>
    <w:p>
      <w:pPr>
        <w:pBdr>
          <w:top w:val="none" w:color="000000" w:sz="0" w:space="0"/>
          <w:left w:val="none" w:color="000000" w:sz="0" w:space="0"/>
          <w:bottom w:val="single" w:color="00000A" w:sz="4" w:space="0"/>
          <w:right w:val="none" w:color="000000" w:sz="0" w:space="0"/>
        </w:pBdr>
      </w:pPr>
      <w:r>
        <w:rPr>
          <w:rFonts w:ascii="宋体" w:hAnsi="宋体" w:cs="宋体"/>
          <w:szCs w:val="21"/>
        </w:rPr>
        <w:t>echo $[$RANDOM%39]</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【评析】echo $RANDOM就是随机在0~32767出数。这个知识点和上面那个随机出32位密码的还是蛮常考的。</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15、限制apache每秒新建连接数为1，峰值为3</w:t>
      </w:r>
    </w:p>
    <w:p>
      <w:pPr>
        <w:pBdr>
          <w:top w:val="none" w:color="000000" w:sz="0" w:space="0"/>
          <w:left w:val="none" w:color="000000" w:sz="0" w:space="0"/>
          <w:bottom w:val="single" w:color="00000A" w:sz="4" w:space="0"/>
          <w:right w:val="none" w:color="000000" w:sz="0" w:space="0"/>
        </w:pBdr>
      </w:pPr>
      <w:r>
        <w:rPr>
          <w:rFonts w:ascii="宋体" w:hAnsi="宋体" w:cs="宋体"/>
          <w:szCs w:val="21"/>
        </w:rPr>
        <w:t>iptables -A INPUT -d 172.16.100.1 -p tcp --dport 80 -m limit --limit 1/second  -j ACCEPT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16、FTP的主动模式和被动模式</w:t>
      </w:r>
    </w:p>
    <w:p>
      <w:pPr>
        <w:pBdr>
          <w:top w:val="none" w:color="000000" w:sz="0" w:space="0"/>
          <w:left w:val="none" w:color="000000" w:sz="0" w:space="0"/>
          <w:bottom w:val="single" w:color="00000A" w:sz="4" w:space="0"/>
          <w:right w:val="none" w:color="000000" w:sz="0" w:space="0"/>
        </w:pBdr>
      </w:pPr>
      <w:r>
        <w:rPr>
          <w:rFonts w:ascii="宋体" w:hAnsi="宋体" w:cs="宋体"/>
          <w:szCs w:val="21"/>
        </w:rPr>
        <w:t>主动模式：客户机向服务器的21端口主动发送请求，账户密码验证成功之后，客户机打开一个随机端口（应该是大于1024的口）然后用port命令通知服务器端，“我已经摆好姿势，一个大于1024的口在等待你”，然后服务器端的20口跟客户端的口建立连接，开始数据的传输。在主动模式里，是服务器端主动把数据给客户端。</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被动模式：客户机向服务器的21端口主动发送请求，账户密码验证成功之后，服务器端开启一个随机端口，然后用pasv命令告诉给客户端，“我已经摆好姿势，一个随机口在等待你”，然后服务器端也开启一个随机的端口，然后两个随机的端口连接起来用来互通数据。在被动模式里，是客户端把数据从服务器端拉取到自己的电脑内。</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【评析】无论是主动模式还是被动模式都是针对服务器而言的，画个图来解释一下主动模式：</w:t>
      </w:r>
    </w:p>
    <w:p>
      <w:pPr>
        <w:pBdr>
          <w:top w:val="none" w:color="000000" w:sz="0" w:space="0"/>
          <w:left w:val="none" w:color="000000" w:sz="0" w:space="0"/>
          <w:bottom w:val="single" w:color="00000A" w:sz="4" w:space="0"/>
          <w:right w:val="none" w:color="000000" w:sz="0" w:space="0"/>
        </w:pBdr>
        <w:rPr>
          <w:rFonts w:ascii="宋体" w:hAnsi="宋体" w:cs="宋体"/>
          <w:szCs w:val="21"/>
        </w:rPr>
      </w:pPr>
      <w:r>
        <w:drawing>
          <wp:inline distT="0" distB="0" distL="0" distR="0">
            <wp:extent cx="6229350" cy="3457575"/>
            <wp:effectExtent l="0" t="0" r="0" b="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extLst>
                        <a:ext uri="{28A0092B-C50C-407E-A947-70E740481C1C}">
                          <a14:useLocalDpi xmlns:a14="http://schemas.microsoft.com/office/drawing/2010/main" val="0"/>
                        </a:ext>
                      </a:extLst>
                    </a:blip>
                    <a:srcRect l="-15" t="-27" r="-15" b="-27"/>
                    <a:stretch>
                      <a:fillRect/>
                    </a:stretch>
                  </pic:blipFill>
                  <pic:spPr>
                    <a:xfrm>
                      <a:off x="0" y="0"/>
                      <a:ext cx="6229350" cy="3457575"/>
                    </a:xfrm>
                    <a:prstGeom prst="rect">
                      <a:avLst/>
                    </a:prstGeom>
                    <a:solidFill>
                      <a:srgbClr val="FFFFFF"/>
                    </a:solidFill>
                    <a:ln>
                      <a:noFill/>
                    </a:ln>
                  </pic:spPr>
                </pic:pic>
              </a:graphicData>
            </a:graphic>
          </wp:inline>
        </w:drawing>
      </w:r>
    </w:p>
    <w:p>
      <w:pPr>
        <w:pBdr>
          <w:top w:val="none" w:color="000000" w:sz="0" w:space="0"/>
          <w:left w:val="none" w:color="000000" w:sz="0" w:space="0"/>
          <w:bottom w:val="single" w:color="00000A" w:sz="4" w:space="0"/>
          <w:right w:val="none" w:color="000000" w:sz="0" w:space="0"/>
        </w:pBdr>
      </w:pPr>
      <w:r>
        <w:rPr>
          <w:rFonts w:ascii="宋体" w:hAnsi="宋体" w:cs="宋体"/>
          <w:szCs w:val="21"/>
        </w:rPr>
        <w:t>被动模式的图如下：</w:t>
      </w:r>
    </w:p>
    <w:p>
      <w:pPr>
        <w:pBdr>
          <w:top w:val="none" w:color="000000" w:sz="0" w:space="0"/>
          <w:left w:val="none" w:color="000000" w:sz="0" w:space="0"/>
          <w:bottom w:val="single" w:color="00000A" w:sz="4" w:space="0"/>
          <w:right w:val="none" w:color="000000" w:sz="0" w:space="0"/>
        </w:pBdr>
        <w:rPr>
          <w:rFonts w:ascii="宋体" w:hAnsi="宋体" w:cs="宋体"/>
          <w:szCs w:val="21"/>
        </w:rPr>
      </w:pPr>
      <w:r>
        <w:drawing>
          <wp:inline distT="0" distB="0" distL="0" distR="0">
            <wp:extent cx="6257925" cy="3743325"/>
            <wp:effectExtent l="0" t="0" r="0" b="0"/>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a:extLst>
                        <a:ext uri="{28A0092B-C50C-407E-A947-70E740481C1C}">
                          <a14:useLocalDpi xmlns:a14="http://schemas.microsoft.com/office/drawing/2010/main" val="0"/>
                        </a:ext>
                      </a:extLst>
                    </a:blip>
                    <a:srcRect l="-14" t="-24" r="-14" b="-24"/>
                    <a:stretch>
                      <a:fillRect/>
                    </a:stretch>
                  </pic:blipFill>
                  <pic:spPr>
                    <a:xfrm>
                      <a:off x="0" y="0"/>
                      <a:ext cx="6257925" cy="3743325"/>
                    </a:xfrm>
                    <a:prstGeom prst="rect">
                      <a:avLst/>
                    </a:prstGeom>
                    <a:solidFill>
                      <a:srgbClr val="FFFFFF"/>
                    </a:solidFill>
                    <a:ln>
                      <a:noFill/>
                    </a:ln>
                  </pic:spPr>
                </pic:pic>
              </a:graphicData>
            </a:graphic>
          </wp:inline>
        </w:drawing>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补充一下，如果服务器端的iptables只开启了20端口和21端口，其他的全部都reject的话，是无法启动被动模式的，因为没有一个随机端口去用来发送数据，而且被动模式能用就用，主动模式能不用就不用。</w:t>
      </w:r>
    </w:p>
    <w:p>
      <w:pPr>
        <w:pBdr>
          <w:top w:val="none" w:color="000000" w:sz="0" w:space="0"/>
          <w:left w:val="none" w:color="000000" w:sz="0" w:space="0"/>
          <w:bottom w:val="single" w:color="00000A" w:sz="4" w:space="0"/>
          <w:right w:val="none" w:color="000000" w:sz="0" w:space="0"/>
        </w:pBdr>
      </w:pPr>
      <w:r>
        <w:rPr>
          <w:rFonts w:ascii="宋体" w:hAnsi="宋体" w:cs="宋体"/>
          <w:b/>
          <w:szCs w:val="21"/>
        </w:rPr>
        <w:t>17、显示/etc/inittab中以#开头，且后面跟了一个或者多个空白字符，而后又跟了任意非空白字符的行</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grep '^# \{1,\}[^ ]' /etc/inittab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18、显示/etc/inittab中包含了:一个数字:(即两个冒号中间一个数字)的行</w:t>
      </w:r>
    </w:p>
    <w:p>
      <w:pPr>
        <w:pBdr>
          <w:top w:val="none" w:color="000000" w:sz="0" w:space="0"/>
          <w:left w:val="none" w:color="000000" w:sz="0" w:space="0"/>
          <w:bottom w:val="single" w:color="00000A" w:sz="4" w:space="0"/>
          <w:right w:val="none" w:color="000000" w:sz="0" w:space="0"/>
        </w:pBdr>
      </w:pPr>
      <w:r>
        <w:rPr>
          <w:rFonts w:ascii="宋体" w:hAnsi="宋体" w:cs="宋体"/>
          <w:szCs w:val="21"/>
        </w:rPr>
        <w:t>grep '\:[1-9]\{1\}\:' /etc/inittab</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19、统计/data/mysql目录里的普通文件个数</w:t>
      </w:r>
    </w:p>
    <w:p>
      <w:pPr>
        <w:pBdr>
          <w:top w:val="none" w:color="000000" w:sz="0" w:space="0"/>
          <w:left w:val="none" w:color="000000" w:sz="0" w:space="0"/>
          <w:bottom w:val="single" w:color="00000A" w:sz="4" w:space="0"/>
          <w:right w:val="none" w:color="000000" w:sz="0" w:space="0"/>
        </w:pBdr>
      </w:pPr>
      <w:r>
        <w:rPr>
          <w:rFonts w:ascii="宋体" w:hAnsi="宋体" w:cs="宋体"/>
          <w:szCs w:val="21"/>
        </w:rPr>
        <w:t>find /data/mysql/ -type f|wc -l</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【评析】是-type f不是type -f，这个细节上别犯错。</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20、用33m的颜色打出“天下英雄唯使君与操耳”这句话。</w:t>
      </w:r>
    </w:p>
    <w:p>
      <w:pPr>
        <w:pBdr>
          <w:top w:val="none" w:color="000000" w:sz="0" w:space="0"/>
          <w:left w:val="none" w:color="000000" w:sz="0" w:space="0"/>
          <w:bottom w:val="single" w:color="00000A" w:sz="4" w:space="0"/>
          <w:right w:val="none" w:color="000000" w:sz="0" w:space="0"/>
        </w:pBdr>
      </w:pPr>
      <w:r>
        <w:rPr>
          <w:rFonts w:ascii="宋体" w:hAnsi="宋体" w:cs="宋体"/>
          <w:szCs w:val="21"/>
        </w:rPr>
        <w:t>echo -e "\E[1;33m 天下英雄唯使君与操耳 \E[1;31m"</w:t>
      </w:r>
    </w:p>
    <w:p>
      <w:pPr>
        <w:pBdr>
          <w:top w:val="none" w:color="000000" w:sz="0" w:space="0"/>
          <w:left w:val="none" w:color="000000" w:sz="0" w:space="0"/>
          <w:bottom w:val="single" w:color="00000A" w:sz="4" w:space="0"/>
          <w:right w:val="none" w:color="000000" w:sz="0" w:space="0"/>
        </w:pBdr>
      </w:pPr>
      <w:r>
        <w:rPr>
          <w:rFonts w:ascii="宋体" w:hAnsi="宋体" w:cs="宋体"/>
          <w:szCs w:val="21"/>
        </w:rPr>
        <w:t>或者 echo -e "\E[1;33m" "天下英雄唯使君与操耳" $(tput sgr0)</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21、怎么把脚本添加到系统服务里，即用service来调用</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#!/bin/bash</w:t>
      </w:r>
    </w:p>
    <w:p>
      <w:pPr>
        <w:pBdr>
          <w:top w:val="none" w:color="000000" w:sz="0" w:space="0"/>
          <w:left w:val="none" w:color="000000" w:sz="0" w:space="0"/>
          <w:bottom w:val="single" w:color="00000A" w:sz="4" w:space="0"/>
          <w:right w:val="none" w:color="000000" w:sz="0" w:space="0"/>
        </w:pBdr>
      </w:pPr>
      <w:r>
        <w:rPr>
          <w:rFonts w:ascii="宋体" w:hAnsi="宋体" w:cs="宋体"/>
          <w:szCs w:val="21"/>
        </w:rPr>
        <w:t>chkconfig: - 90 10</w:t>
      </w:r>
    </w:p>
    <w:p>
      <w:pPr>
        <w:pBdr>
          <w:top w:val="none" w:color="000000" w:sz="0" w:space="0"/>
          <w:left w:val="none" w:color="000000" w:sz="0" w:space="0"/>
          <w:bottom w:val="single" w:color="00000A" w:sz="4" w:space="0"/>
          <w:right w:val="none" w:color="000000" w:sz="0" w:space="0"/>
        </w:pBdr>
      </w:pPr>
      <w:r>
        <w:rPr>
          <w:rFonts w:ascii="宋体" w:hAnsi="宋体" w:cs="宋体"/>
          <w:szCs w:val="21"/>
        </w:rPr>
        <w:t>description: just a test</w:t>
      </w:r>
    </w:p>
    <w:p>
      <w:pPr>
        <w:pBdr>
          <w:top w:val="none" w:color="000000" w:sz="0" w:space="0"/>
          <w:left w:val="none" w:color="000000" w:sz="0" w:space="0"/>
          <w:bottom w:val="single" w:color="00000A" w:sz="4" w:space="0"/>
          <w:right w:val="none" w:color="000000" w:sz="0" w:space="0"/>
        </w:pBdr>
      </w:pPr>
      <w:r>
        <w:rPr>
          <w:rFonts w:ascii="宋体" w:hAnsi="宋体" w:cs="宋体"/>
          <w:szCs w:val="21"/>
        </w:rPr>
        <w:t>echo "Hello,$1"</w:t>
      </w:r>
    </w:p>
    <w:p>
      <w:pPr>
        <w:pBdr>
          <w:top w:val="none" w:color="000000" w:sz="0" w:space="0"/>
          <w:left w:val="none" w:color="000000" w:sz="0" w:space="0"/>
          <w:bottom w:val="single" w:color="00000A" w:sz="4" w:space="0"/>
          <w:right w:val="none" w:color="000000" w:sz="0" w:space="0"/>
        </w:pBdr>
      </w:pPr>
      <w:r>
        <w:rPr>
          <w:rFonts w:ascii="宋体" w:hAnsi="宋体" w:cs="宋体"/>
          <w:szCs w:val="21"/>
        </w:rPr>
        <w:t>mv test /etc/init.d/</w:t>
      </w:r>
    </w:p>
    <w:p>
      <w:pPr>
        <w:pBdr>
          <w:top w:val="none" w:color="000000" w:sz="0" w:space="0"/>
          <w:left w:val="none" w:color="000000" w:sz="0" w:space="0"/>
          <w:bottom w:val="single" w:color="00000A" w:sz="4" w:space="0"/>
          <w:right w:val="none" w:color="000000" w:sz="0" w:space="0"/>
        </w:pBdr>
      </w:pPr>
      <w:r>
        <w:rPr>
          <w:rFonts w:ascii="宋体" w:hAnsi="宋体" w:cs="宋体"/>
          <w:szCs w:val="21"/>
        </w:rPr>
        <w:t>chmod +x /etc/init.d/test</w:t>
      </w:r>
    </w:p>
    <w:p>
      <w:pPr>
        <w:pBdr>
          <w:top w:val="none" w:color="000000" w:sz="0" w:space="0"/>
          <w:left w:val="none" w:color="000000" w:sz="0" w:space="0"/>
          <w:bottom w:val="single" w:color="00000A" w:sz="4" w:space="0"/>
          <w:right w:val="none" w:color="000000" w:sz="0" w:space="0"/>
        </w:pBdr>
      </w:pPr>
      <w:r>
        <w:rPr>
          <w:rFonts w:ascii="宋体" w:hAnsi="宋体" w:cs="宋体"/>
          <w:szCs w:val="21"/>
        </w:rPr>
        <w:t>chkconfig --add test</w:t>
      </w:r>
    </w:p>
    <w:p>
      <w:pPr>
        <w:pBdr>
          <w:top w:val="none" w:color="000000" w:sz="0" w:space="0"/>
          <w:left w:val="none" w:color="000000" w:sz="0" w:space="0"/>
          <w:bottom w:val="single" w:color="00000A" w:sz="4" w:space="0"/>
          <w:right w:val="none" w:color="000000" w:sz="0" w:space="0"/>
        </w:pBdr>
      </w:pPr>
      <w:r>
        <w:rPr>
          <w:rFonts w:ascii="宋体" w:hAnsi="宋体" w:cs="宋体"/>
          <w:szCs w:val="21"/>
        </w:rPr>
        <w:t>service test start        //可以看到Hello,start表示成功</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22、写一个脚本，实现批量添加20个用户，用户名为user1-20，密码为user后面跟5个随机字符</w:t>
      </w:r>
    </w:p>
    <w:p>
      <w:pPr>
        <w:pBdr>
          <w:top w:val="none" w:color="000000" w:sz="0" w:space="0"/>
          <w:left w:val="none" w:color="000000" w:sz="0" w:space="0"/>
          <w:bottom w:val="single" w:color="00000A" w:sz="4" w:space="0"/>
          <w:right w:val="none" w:color="000000" w:sz="0" w:space="0"/>
        </w:pBdr>
      </w:pPr>
      <w:r>
        <w:rPr>
          <w:rFonts w:ascii="宋体" w:hAnsi="宋体" w:cs="宋体"/>
          <w:szCs w:val="21"/>
        </w:rPr>
        <w:t>Shell</w:t>
      </w:r>
    </w:p>
    <w:p>
      <w:pPr>
        <w:pBdr>
          <w:top w:val="none" w:color="000000" w:sz="0" w:space="0"/>
          <w:left w:val="none" w:color="000000" w:sz="0" w:space="0"/>
          <w:bottom w:val="single" w:color="00000A" w:sz="4" w:space="0"/>
          <w:right w:val="none" w:color="000000" w:sz="0" w:space="0"/>
        </w:pBdr>
      </w:pPr>
      <w:r>
        <w:rPr>
          <w:rFonts w:ascii="宋体" w:hAnsi="宋体" w:cs="宋体"/>
          <w:szCs w:val="21"/>
        </w:rPr>
        <w:t>#!/bin/bash</w:t>
      </w:r>
    </w:p>
    <w:p>
      <w:pPr>
        <w:pBdr>
          <w:top w:val="none" w:color="000000" w:sz="0" w:space="0"/>
          <w:left w:val="none" w:color="000000" w:sz="0" w:space="0"/>
          <w:bottom w:val="single" w:color="00000A" w:sz="4" w:space="0"/>
          <w:right w:val="none" w:color="000000" w:sz="0" w:space="0"/>
        </w:pBdr>
      </w:pPr>
      <w:r>
        <w:rPr>
          <w:rFonts w:ascii="宋体" w:hAnsi="宋体" w:cs="宋体"/>
          <w:szCs w:val="21"/>
        </w:rPr>
        <w:t>#description: useradd</w:t>
      </w:r>
    </w:p>
    <w:p>
      <w:pPr>
        <w:pBdr>
          <w:top w:val="none" w:color="000000" w:sz="0" w:space="0"/>
          <w:left w:val="none" w:color="000000" w:sz="0" w:space="0"/>
          <w:bottom w:val="single" w:color="00000A" w:sz="4" w:space="0"/>
          <w:right w:val="none" w:color="000000" w:sz="0" w:space="0"/>
        </w:pBdr>
      </w:pPr>
      <w:r>
        <w:rPr>
          <w:rFonts w:ascii="宋体" w:hAnsi="宋体" w:cs="宋体"/>
          <w:szCs w:val="21"/>
        </w:rPr>
        <w:t>for i in `seq -f"%02g" 1 20`;do</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useradd user$i</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echo "user$i-`echo $RANDOM|md5sum|cut -c 1-5`"|passwd –stdinuser$i &gt;/dev/null 2&gt;&amp;1</w:t>
      </w:r>
    </w:p>
    <w:p>
      <w:pPr>
        <w:pBdr>
          <w:top w:val="none" w:color="000000" w:sz="0" w:space="0"/>
          <w:left w:val="none" w:color="000000" w:sz="0" w:space="0"/>
          <w:bottom w:val="single" w:color="00000A" w:sz="4" w:space="0"/>
          <w:right w:val="none" w:color="000000" w:sz="0" w:space="0"/>
        </w:pBdr>
      </w:pPr>
      <w:r>
        <w:rPr>
          <w:rFonts w:ascii="宋体" w:hAnsi="宋体" w:cs="宋体"/>
          <w:szCs w:val="21"/>
        </w:rPr>
        <w:t>done</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23、写一个脚本，实现判断192.168.1.0/24网络里，当前在线的IP有哪些</w:t>
      </w:r>
    </w:p>
    <w:p>
      <w:pPr>
        <w:pBdr>
          <w:top w:val="none" w:color="000000" w:sz="0" w:space="0"/>
          <w:left w:val="none" w:color="000000" w:sz="0" w:space="0"/>
          <w:bottom w:val="single" w:color="00000A" w:sz="4" w:space="0"/>
          <w:right w:val="none" w:color="000000" w:sz="0" w:space="0"/>
        </w:pBdr>
      </w:pPr>
      <w:r>
        <w:rPr>
          <w:rFonts w:ascii="宋体" w:hAnsi="宋体" w:cs="宋体"/>
          <w:szCs w:val="21"/>
        </w:rPr>
        <w:t>#!/bin/bash</w:t>
      </w:r>
    </w:p>
    <w:p>
      <w:pPr>
        <w:pBdr>
          <w:top w:val="none" w:color="000000" w:sz="0" w:space="0"/>
          <w:left w:val="none" w:color="000000" w:sz="0" w:space="0"/>
          <w:bottom w:val="single" w:color="00000A" w:sz="4" w:space="0"/>
          <w:right w:val="none" w:color="000000" w:sz="0" w:space="0"/>
        </w:pBdr>
      </w:pPr>
      <w:r>
        <w:rPr>
          <w:rFonts w:ascii="宋体" w:hAnsi="宋体" w:cs="宋体"/>
          <w:szCs w:val="21"/>
        </w:rPr>
        <w:t>for ip in `seq 1 255`</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ping -c 1 192.168.1.$ip &gt; /dev/null 2&gt;&amp;1</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if [ $? -eq 0 ]; then</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echo 192.168.1.$ip UP</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else</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echo 192.168.1.$ip DOWN</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fi</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}&amp;                    #多进程启动</w:t>
      </w:r>
    </w:p>
    <w:p>
      <w:pPr>
        <w:pBdr>
          <w:top w:val="none" w:color="000000" w:sz="0" w:space="0"/>
          <w:left w:val="none" w:color="000000" w:sz="0" w:space="0"/>
          <w:bottom w:val="single" w:color="00000A" w:sz="4" w:space="0"/>
          <w:right w:val="none" w:color="000000" w:sz="0" w:space="0"/>
        </w:pBdr>
      </w:pPr>
      <w:r>
        <w:rPr>
          <w:rFonts w:ascii="宋体" w:hAnsi="宋体" w:cs="宋体"/>
          <w:szCs w:val="21"/>
        </w:rPr>
        <w:t>done</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24、写一个脚本，判断一个指定的脚本是否是语法错误；如果有错误，则提醒用户键入Q或者q无视错误并退出其它任何键可以通过vim打开这个指定的脚本</w:t>
      </w:r>
    </w:p>
    <w:p>
      <w:pPr>
        <w:pBdr>
          <w:top w:val="none" w:color="000000" w:sz="0" w:space="0"/>
          <w:left w:val="none" w:color="000000" w:sz="0" w:space="0"/>
          <w:bottom w:val="single" w:color="00000A" w:sz="4" w:space="0"/>
          <w:right w:val="none" w:color="000000" w:sz="0" w:space="0"/>
        </w:pBdr>
      </w:pPr>
      <w:r>
        <w:rPr>
          <w:rFonts w:ascii="宋体" w:hAnsi="宋体" w:cs="宋体"/>
          <w:szCs w:val="21"/>
        </w:rPr>
        <w:t>#!/bin/bash</w:t>
      </w:r>
    </w:p>
    <w:p>
      <w:pPr>
        <w:pBdr>
          <w:top w:val="none" w:color="000000" w:sz="0" w:space="0"/>
          <w:left w:val="none" w:color="000000" w:sz="0" w:space="0"/>
          <w:bottom w:val="single" w:color="00000A" w:sz="4" w:space="0"/>
          <w:right w:val="none" w:color="000000" w:sz="0" w:space="0"/>
        </w:pBdr>
      </w:pPr>
      <w:r>
        <w:rPr>
          <w:rFonts w:ascii="宋体" w:hAnsi="宋体" w:cs="宋体"/>
          <w:szCs w:val="21"/>
        </w:rPr>
        <w:t>read -p "please input check script-&gt;" file</w:t>
      </w:r>
    </w:p>
    <w:p>
      <w:pPr>
        <w:pBdr>
          <w:top w:val="none" w:color="000000" w:sz="0" w:space="0"/>
          <w:left w:val="none" w:color="000000" w:sz="0" w:space="0"/>
          <w:bottom w:val="single" w:color="00000A" w:sz="4" w:space="0"/>
          <w:right w:val="none" w:color="000000" w:sz="0" w:space="0"/>
        </w:pBdr>
      </w:pPr>
      <w:r>
        <w:rPr>
          <w:rFonts w:ascii="宋体" w:hAnsi="宋体" w:cs="宋体"/>
          <w:szCs w:val="21"/>
        </w:rPr>
        <w:t>if [ -f $file ]; then</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sh -n $file &gt; /dev/null 2&gt;&amp;1</w:t>
      </w:r>
    </w:p>
    <w:p>
      <w:pPr>
        <w:pBdr>
          <w:top w:val="none" w:color="000000" w:sz="0" w:space="0"/>
          <w:left w:val="none" w:color="000000" w:sz="0" w:space="0"/>
          <w:bottom w:val="single" w:color="00000A" w:sz="4" w:space="0"/>
          <w:right w:val="none" w:color="000000" w:sz="0" w:space="0"/>
        </w:pBdr>
      </w:pPr>
      <w:r>
        <w:rPr>
          <w:rFonts w:ascii="宋体" w:hAnsi="宋体" w:cs="宋体"/>
          <w:szCs w:val="21"/>
        </w:rPr>
        <w:t>if [ $? -ne 0 ]; then</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read -p “You input $file syntax error,[Type q to exit or Type vim toedit]” answer</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case $answer in</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q | Q)</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exit 0;;</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vim $file;;</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esac</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25、数据中有10000个数，其中某个数重复率达到50%以上，求快速找出这数的方法的思路</w:t>
      </w:r>
    </w:p>
    <w:p>
      <w:pPr>
        <w:pBdr>
          <w:top w:val="none" w:color="000000" w:sz="0" w:space="0"/>
          <w:left w:val="none" w:color="000000" w:sz="0" w:space="0"/>
          <w:bottom w:val="single" w:color="00000A" w:sz="4" w:space="0"/>
          <w:right w:val="none" w:color="000000" w:sz="0" w:space="0"/>
        </w:pBdr>
      </w:pPr>
      <w:r>
        <w:rPr>
          <w:rFonts w:ascii="宋体" w:hAnsi="宋体" w:cs="宋体"/>
          <w:szCs w:val="21"/>
        </w:rPr>
        <w:t>10000个数分成两两一组，然后比较不相同去掉，相同的留下，如果一次不能得到结果，再做一次，最终会得到结果。</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【评析】上面这个方法好像很屌，但是说实话，在python里是没有最屌只有更屌!这种找出现次数最多的元素有一个模块可以直接抓取，不用这么费劲。</w:t>
      </w:r>
    </w:p>
    <w:p>
      <w:pPr>
        <w:pBdr>
          <w:top w:val="none" w:color="000000" w:sz="0" w:space="0"/>
          <w:left w:val="none" w:color="000000" w:sz="0" w:space="0"/>
          <w:bottom w:val="single" w:color="00000A" w:sz="4" w:space="0"/>
          <w:right w:val="none" w:color="000000" w:sz="0" w:space="0"/>
        </w:pBdr>
      </w:pPr>
      <w:r>
        <w:rPr>
          <w:rFonts w:ascii="宋体" w:hAnsi="宋体" w:cs="宋体"/>
          <w:szCs w:val="21"/>
        </w:rPr>
        <w:t>假设aaa就是这个多达10000个数的list。（如果数据不是list就转成list。）</w:t>
      </w:r>
    </w:p>
    <w:p>
      <w:pPr>
        <w:pBdr>
          <w:top w:val="none" w:color="000000" w:sz="0" w:space="0"/>
          <w:left w:val="none" w:color="000000" w:sz="0" w:space="0"/>
          <w:bottom w:val="single" w:color="00000A" w:sz="4" w:space="0"/>
          <w:right w:val="none" w:color="000000" w:sz="0" w:space="0"/>
        </w:pBdr>
      </w:pPr>
      <w:r>
        <w:rPr>
          <w:rFonts w:ascii="宋体" w:hAnsi="宋体" w:cs="宋体"/>
          <w:szCs w:val="21"/>
        </w:rPr>
        <w:t>&gt;&gt;&gt; from collections import Counter</w:t>
      </w:r>
    </w:p>
    <w:p>
      <w:pPr>
        <w:pBdr>
          <w:top w:val="none" w:color="000000" w:sz="0" w:space="0"/>
          <w:left w:val="none" w:color="000000" w:sz="0" w:space="0"/>
          <w:bottom w:val="single" w:color="00000A" w:sz="4" w:space="0"/>
          <w:right w:val="none" w:color="000000" w:sz="0" w:space="0"/>
        </w:pBdr>
      </w:pPr>
      <w:r>
        <w:rPr>
          <w:rFonts w:ascii="宋体" w:hAnsi="宋体" w:cs="宋体"/>
          <w:szCs w:val="21"/>
        </w:rPr>
        <w:t>&gt;&gt;&gt; word_counts=Counter(aaa)</w:t>
      </w:r>
    </w:p>
    <w:p>
      <w:pPr>
        <w:pBdr>
          <w:top w:val="none" w:color="000000" w:sz="0" w:space="0"/>
          <w:left w:val="none" w:color="000000" w:sz="0" w:space="0"/>
          <w:bottom w:val="single" w:color="00000A" w:sz="4" w:space="0"/>
          <w:right w:val="none" w:color="000000" w:sz="0" w:space="0"/>
        </w:pBdr>
      </w:pPr>
      <w:r>
        <w:rPr>
          <w:rFonts w:ascii="宋体" w:hAnsi="宋体" w:cs="宋体"/>
          <w:szCs w:val="21"/>
        </w:rPr>
        <w:t>&gt;&gt;&gt; top_one=word_counts.most_common(1)</w:t>
      </w:r>
    </w:p>
    <w:p>
      <w:pPr>
        <w:pBdr>
          <w:top w:val="none" w:color="000000" w:sz="0" w:space="0"/>
          <w:left w:val="none" w:color="000000" w:sz="0" w:space="0"/>
          <w:bottom w:val="single" w:color="00000A" w:sz="4" w:space="0"/>
          <w:right w:val="none" w:color="000000" w:sz="0" w:space="0"/>
        </w:pBdr>
      </w:pPr>
      <w:r>
        <w:rPr>
          <w:rFonts w:ascii="宋体" w:hAnsi="宋体" w:cs="宋体"/>
          <w:szCs w:val="21"/>
        </w:rPr>
        <w:t>&gt;&gt;&gt; print(top_one)</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4"/>
      </w:pPr>
      <w:r>
        <w:t>Linux运维工程师面试题第四套</w:t>
      </w:r>
    </w:p>
    <w:p>
      <w:pPr>
        <w:pBdr>
          <w:top w:val="none" w:color="000000" w:sz="0" w:space="0"/>
          <w:left w:val="none" w:color="000000" w:sz="0" w:space="0"/>
          <w:bottom w:val="single" w:color="00000A" w:sz="4" w:space="0"/>
          <w:right w:val="none" w:color="000000" w:sz="0" w:space="0"/>
        </w:pBdr>
      </w:pPr>
      <w:r>
        <w:rPr>
          <w:rFonts w:ascii="宋体" w:hAnsi="宋体" w:cs="宋体"/>
          <w:szCs w:val="21"/>
        </w:rPr>
        <w:t>Python</w:t>
      </w:r>
    </w:p>
    <w:p>
      <w:pPr>
        <w:pBdr>
          <w:top w:val="none" w:color="000000" w:sz="0" w:space="0"/>
          <w:left w:val="none" w:color="000000" w:sz="0" w:space="0"/>
          <w:bottom w:val="single" w:color="00000A" w:sz="4" w:space="0"/>
          <w:right w:val="none" w:color="000000" w:sz="0" w:space="0"/>
        </w:pBdr>
      </w:pPr>
      <w:r>
        <w:rPr>
          <w:rFonts w:ascii="宋体" w:hAnsi="宋体" w:cs="宋体"/>
          <w:b/>
          <w:szCs w:val="21"/>
        </w:rPr>
        <w:t>1、假设 AAA=[1,1,1,3,5,2,6,1,7,3,45],请问使用python如何在将list里重复的数字过滤掉？</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1 &gt;&gt;&gt;list(set(AAA))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【评析】注意，虽然set(list(AAA))的结果好像也是一样的，但是注意set是{}，list是[]。而且如果AAA里是中括号套中括号的话，那么不可以使用set(list())，因为没法比。不是哈希。</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2、简述一下list和tuple的不同</w:t>
      </w:r>
    </w:p>
    <w:p>
      <w:pPr>
        <w:pBdr>
          <w:top w:val="none" w:color="000000" w:sz="0" w:space="0"/>
          <w:left w:val="none" w:color="000000" w:sz="0" w:space="0"/>
          <w:bottom w:val="single" w:color="00000A" w:sz="4" w:space="0"/>
          <w:right w:val="none" w:color="000000" w:sz="0" w:space="0"/>
        </w:pBdr>
      </w:pPr>
      <w:r>
        <w:rPr>
          <w:rFonts w:ascii="宋体" w:hAnsi="宋体" w:cs="宋体"/>
          <w:szCs w:val="21"/>
        </w:rPr>
        <w:t>list是动态的，设定完了可以删减元素，而tuple是静态的，不能删减元素。</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【评析】tuple的调用速度更快，如果是一个需要反复调用的数组，用tuple效果更好。</w:t>
      </w:r>
    </w:p>
    <w:p>
      <w:pPr>
        <w:pBdr>
          <w:top w:val="none" w:color="000000" w:sz="0" w:space="0"/>
          <w:left w:val="none" w:color="000000" w:sz="0" w:space="0"/>
          <w:bottom w:val="single" w:color="00000A" w:sz="4" w:space="0"/>
          <w:right w:val="none" w:color="000000" w:sz="0" w:space="0"/>
        </w:pBdr>
      </w:pPr>
      <w:r>
        <w:rPr>
          <w:rFonts w:ascii="宋体" w:hAnsi="宋体" w:cs="宋体"/>
          <w:szCs w:val="21"/>
        </w:rPr>
        <w:t>tuple不能索引也不能删减元素，但是其实是可以增加元素的，举个例子：</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123 &gt;&gt;&gt;AAA=(1，2，4，5)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&gt;&gt;&gt;AAA=AAA[:2]+(3,)+AAA[2:]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&gt;&gt;&gt;print(AAA)              #看看结果。 </w:t>
      </w:r>
    </w:p>
    <w:p>
      <w:pPr>
        <w:pBdr>
          <w:top w:val="none" w:color="000000" w:sz="0" w:space="0"/>
          <w:left w:val="none" w:color="000000" w:sz="0" w:space="0"/>
          <w:bottom w:val="single" w:color="00000A" w:sz="4" w:space="0"/>
          <w:right w:val="none" w:color="000000" w:sz="0" w:space="0"/>
        </w:pBdr>
        <w:rPr>
          <w:rFonts w:ascii="宋体" w:hAnsi="宋体" w:cs="宋体"/>
          <w:b/>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3、简述一下search()和match()的区别</w:t>
      </w:r>
    </w:p>
    <w:p>
      <w:pPr>
        <w:pBdr>
          <w:top w:val="none" w:color="000000" w:sz="0" w:space="0"/>
          <w:left w:val="none" w:color="000000" w:sz="0" w:space="0"/>
          <w:bottom w:val="single" w:color="00000A" w:sz="4" w:space="0"/>
          <w:right w:val="none" w:color="000000" w:sz="0" w:space="0"/>
        </w:pBdr>
      </w:pPr>
      <w:r>
        <w:rPr>
          <w:rFonts w:ascii="宋体" w:hAnsi="宋体" w:cs="宋体"/>
          <w:szCs w:val="21"/>
        </w:rPr>
        <w:t>match()函数只检测RE是不是在string的开始位置匹配，search()会扫描整个string查找匹配, 也就是说match()只有在0位置匹配成功的话才有返回，如果不是开始位置匹配成功的话，match()就返回none</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4、如何在生成一个随机数？</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12 &gt;&gt;&gt;import random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&gt;&gt;&gt;random.random()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【评析】这样会生成一个在0~1之间的浮点数。如果要生成一个1~10的整数，那么就是print(random,randint(1,10))。</w:t>
      </w:r>
    </w:p>
    <w:p>
      <w:pPr>
        <w:pBdr>
          <w:top w:val="none" w:color="000000" w:sz="0" w:space="0"/>
          <w:left w:val="none" w:color="000000" w:sz="0" w:space="0"/>
          <w:bottom w:val="single" w:color="00000A" w:sz="4" w:space="0"/>
          <w:right w:val="none" w:color="000000" w:sz="0" w:space="0"/>
        </w:pBdr>
      </w:pPr>
      <w:r>
        <w:rPr>
          <w:rFonts w:ascii="宋体" w:hAnsi="宋体" w:cs="宋体"/>
          <w:szCs w:val="21"/>
        </w:rPr>
        <w:t>如果要是在固定的几个元素中随机抽取一个值，比如aaa=["林志玲","贾静雯","刘涛","关咏荷","高圆圆"],要从这几个女性中随机抽取一个值，同样先import random，然后random.choice(aaa)。</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5、假设 AAA=["梅西","内马尔","苏亚雷斯","皮克","布斯克茨","伊涅斯塔"]，BBB=["皮克","德赫亚","拉莫斯","伊涅斯塔","法布雷加斯","布斯克茨"]，如何求出两个list之间的交集和差集？</w:t>
      </w:r>
    </w:p>
    <w:p>
      <w:pPr>
        <w:pBdr>
          <w:top w:val="none" w:color="000000" w:sz="0" w:space="0"/>
          <w:left w:val="none" w:color="000000" w:sz="0" w:space="0"/>
          <w:bottom w:val="single" w:color="00000A" w:sz="4" w:space="0"/>
          <w:right w:val="none" w:color="000000" w:sz="0" w:space="0"/>
        </w:pBdr>
      </w:pPr>
      <w:r>
        <w:rPr>
          <w:rFonts w:ascii="宋体" w:hAnsi="宋体" w:cs="宋体"/>
          <w:szCs w:val="21"/>
        </w:rPr>
        <w:t>交集：CCC=[val for val in AAA if val in BBB]</w:t>
      </w:r>
    </w:p>
    <w:p>
      <w:pPr>
        <w:pBdr>
          <w:top w:val="none" w:color="000000" w:sz="0" w:space="0"/>
          <w:left w:val="none" w:color="000000" w:sz="0" w:space="0"/>
          <w:bottom w:val="single" w:color="00000A" w:sz="4" w:space="0"/>
          <w:right w:val="none" w:color="000000" w:sz="0" w:space="0"/>
        </w:pBdr>
      </w:pPr>
      <w:r>
        <w:rPr>
          <w:rFonts w:ascii="宋体" w:hAnsi="宋体" w:cs="宋体"/>
          <w:szCs w:val="21"/>
        </w:rPr>
        <w:t>差集：DDD=[val for val in AAA if val not in BBB]</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【评析】DDD这个差集是AAA这个list里有但是BBB里没有的，如果要显示出BBB有而AAA没有的元素，那么就调换一下 DDD=[val for val in BBB if val not in AAA]</w:t>
      </w:r>
    </w:p>
    <w:p>
      <w:pPr>
        <w:pBdr>
          <w:top w:val="none" w:color="000000" w:sz="0" w:space="0"/>
          <w:left w:val="none" w:color="000000" w:sz="0" w:space="0"/>
          <w:bottom w:val="single" w:color="00000A" w:sz="4" w:space="0"/>
          <w:right w:val="none" w:color="000000" w:sz="0" w:space="0"/>
        </w:pBdr>
      </w:pPr>
      <w:r>
        <w:rPr>
          <w:rFonts w:ascii="宋体" w:hAnsi="宋体" w:cs="宋体"/>
          <w:szCs w:val="21"/>
        </w:rPr>
        <w:t>本题里AAA和BBB都是list，所以要用“列表生成式”；如果这里AAA和BBB都是set，即AAA={"梅西","内马尔","苏亚雷斯","皮克","布斯克茨","伊涅斯塔"},BBB={"皮克","德赫亚","拉莫斯","伊涅斯塔","法布雷加斯","布斯克茨"},那么这样求交集就是AAA&amp;BBB，而差集就是AAA|BBB。</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6、反转由单词和不定个数空格组成的字符串，要求单词中的字母顺序不变。如："I love    this      game!"反转成“game!      this    love I”。</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1234 &gt;&gt;&gt; import re </w:t>
      </w:r>
    </w:p>
    <w:p>
      <w:pPr>
        <w:pBdr>
          <w:top w:val="none" w:color="000000" w:sz="0" w:space="0"/>
          <w:left w:val="none" w:color="000000" w:sz="0" w:space="0"/>
          <w:bottom w:val="single" w:color="00000A" w:sz="4" w:space="0"/>
          <w:right w:val="none" w:color="000000" w:sz="0" w:space="0"/>
        </w:pBdr>
      </w:pPr>
      <w:r>
        <w:rPr>
          <w:rFonts w:ascii="宋体" w:hAnsi="宋体" w:cs="宋体"/>
          <w:szCs w:val="21"/>
        </w:rPr>
        <w:t>&gt;&gt;&gt; AAA = "I love    this      game!"</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&gt;&gt;&gt; BBB= ''.join(re.split(r'(\s+)',AAA)[::-1])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&gt;&gt;&gt; print(BBB)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【评析】这道题虽然寥寥几个字，但是真心有难度。</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7、deepcopy和copy的区别？</w:t>
      </w:r>
    </w:p>
    <w:p>
      <w:pPr>
        <w:pBdr>
          <w:top w:val="none" w:color="000000" w:sz="0" w:space="0"/>
          <w:left w:val="none" w:color="000000" w:sz="0" w:space="0"/>
          <w:bottom w:val="single" w:color="00000A" w:sz="4" w:space="0"/>
          <w:right w:val="none" w:color="000000" w:sz="0" w:space="0"/>
        </w:pBdr>
      </w:pPr>
      <w:r>
        <w:rPr>
          <w:rFonts w:ascii="宋体" w:hAnsi="宋体" w:cs="宋体"/>
          <w:szCs w:val="21"/>
        </w:rPr>
        <w:t>copy：只拷贝父对象，不去深入挖掘里面的子对象</w:t>
      </w:r>
    </w:p>
    <w:p>
      <w:pPr>
        <w:pBdr>
          <w:top w:val="none" w:color="000000" w:sz="0" w:space="0"/>
          <w:left w:val="none" w:color="000000" w:sz="0" w:space="0"/>
          <w:bottom w:val="single" w:color="00000A" w:sz="4" w:space="0"/>
          <w:right w:val="none" w:color="000000" w:sz="0" w:space="0"/>
        </w:pBdr>
      </w:pPr>
      <w:r>
        <w:rPr>
          <w:rFonts w:ascii="宋体" w:hAnsi="宋体" w:cs="宋体"/>
          <w:szCs w:val="21"/>
        </w:rPr>
        <w:t>deepcopy：父对象子对象都拷贝，有点坚守原样的意思。</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1234567 &gt;&gt;&gt;import copy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&gt;&gt;&gt;a=[1,2,3,4,["a","b"]]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&gt;&gt;&gt;b=a    #与a同进共退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&gt;&gt;&gt;c=copy.copy(a)    #浅拷贝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&gt;&gt;&gt;d=copy.deepcopy(a)    #深拷贝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&gt;&gt;&gt;a.append(5)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&gt;&gt;&gt;a[4].append("c")    # 此时分别输出一下a,b,c,d看一下结果。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Mysql</w:t>
      </w:r>
    </w:p>
    <w:p>
      <w:pPr>
        <w:pBdr>
          <w:top w:val="none" w:color="000000" w:sz="0" w:space="0"/>
          <w:left w:val="none" w:color="000000" w:sz="0" w:space="0"/>
          <w:bottom w:val="single" w:color="00000A" w:sz="4" w:space="0"/>
          <w:right w:val="none" w:color="000000" w:sz="0" w:space="0"/>
        </w:pBdr>
      </w:pPr>
      <w:r>
        <w:rPr>
          <w:rFonts w:ascii="宋体" w:hAnsi="宋体" w:cs="宋体"/>
          <w:b/>
          <w:szCs w:val="21"/>
        </w:rPr>
        <w:t>1、MySQL中myisam与innodb的区别，至少5点</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【评析】将Mysql常见的存储引擎的特点归纳表格如下</w:t>
      </w:r>
    </w:p>
    <w:p>
      <w:pPr>
        <w:pBdr>
          <w:top w:val="none" w:color="000000" w:sz="0" w:space="0"/>
          <w:left w:val="none" w:color="000000" w:sz="0" w:space="0"/>
          <w:bottom w:val="single" w:color="00000A" w:sz="4" w:space="0"/>
          <w:right w:val="none" w:color="000000" w:sz="0" w:space="0"/>
        </w:pBdr>
        <w:rPr>
          <w:rFonts w:ascii="宋体" w:hAnsi="宋体" w:cs="宋体"/>
          <w:szCs w:val="21"/>
        </w:rPr>
      </w:pPr>
      <w:r>
        <w:drawing>
          <wp:inline distT="0" distB="0" distL="0" distR="0">
            <wp:extent cx="6642735" cy="2484120"/>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a:extLst>
                        <a:ext uri="{28A0092B-C50C-407E-A947-70E740481C1C}">
                          <a14:useLocalDpi xmlns:a14="http://schemas.microsoft.com/office/drawing/2010/main" val="0"/>
                        </a:ext>
                      </a:extLst>
                    </a:blip>
                    <a:srcRect l="-14" t="-37" r="-14" b="-37"/>
                    <a:stretch>
                      <a:fillRect/>
                    </a:stretch>
                  </pic:blipFill>
                  <pic:spPr>
                    <a:xfrm>
                      <a:off x="0" y="0"/>
                      <a:ext cx="6642735" cy="2484120"/>
                    </a:xfrm>
                    <a:prstGeom prst="rect">
                      <a:avLst/>
                    </a:prstGeom>
                    <a:solidFill>
                      <a:srgbClr val="FFFFFF"/>
                    </a:solidFill>
                    <a:ln>
                      <a:noFill/>
                    </a:ln>
                  </pic:spPr>
                </pic:pic>
              </a:graphicData>
            </a:graphic>
          </wp:inline>
        </w:drawing>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2、varchar与char的区别；varchar(50)中50的涵义；int(20)中20的涵义；</w:t>
      </w:r>
    </w:p>
    <w:p>
      <w:pPr>
        <w:pBdr>
          <w:top w:val="none" w:color="000000" w:sz="0" w:space="0"/>
          <w:left w:val="none" w:color="000000" w:sz="0" w:space="0"/>
          <w:bottom w:val="single" w:color="00000A" w:sz="4" w:space="0"/>
          <w:right w:val="none" w:color="000000" w:sz="0" w:space="0"/>
        </w:pBdr>
      </w:pPr>
      <w:r>
        <w:rPr>
          <w:rFonts w:ascii="宋体" w:hAnsi="宋体" w:cs="宋体"/>
          <w:szCs w:val="21"/>
        </w:rPr>
        <w:t>char是定长变量，varchar是变长变量。 varchar(50)表示这一行的变量最大的存储字节是50个字节，int(20)同理。</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【评析】假设有一行是name char(8),如果有一个数据是叫 AAA，那么它仅仅只有三个字节被存储进去，但是依旧存储了8个字节，多余的5个字节空着也就空着了。而是name varchar(8),同样是AAA，由于是变长，所以只保存了3个字节，剩下5个字节是弹性的，有就用，没有就不用。</w:t>
      </w:r>
    </w:p>
    <w:p>
      <w:pPr>
        <w:pBdr>
          <w:top w:val="none" w:color="000000" w:sz="0" w:space="0"/>
          <w:left w:val="none" w:color="000000" w:sz="0" w:space="0"/>
          <w:bottom w:val="single" w:color="00000A" w:sz="4" w:space="0"/>
          <w:right w:val="none" w:color="000000" w:sz="0" w:space="0"/>
        </w:pBdr>
      </w:pPr>
      <w:r>
        <w:rPr>
          <w:rFonts w:ascii="宋体" w:hAnsi="宋体" w:cs="宋体"/>
          <w:szCs w:val="21"/>
        </w:rPr>
        <w:t>在读取方面，char的读取速度要比varchar快，也就是常说的“用读取换容量”，但是还是多用varchar，当数据库内容成万上亿的时候，节省的容量是非常非常可观的。</w:t>
      </w:r>
    </w:p>
    <w:p>
      <w:pPr>
        <w:pBdr>
          <w:top w:val="none" w:color="000000" w:sz="0" w:space="0"/>
          <w:left w:val="none" w:color="000000" w:sz="0" w:space="0"/>
          <w:bottom w:val="single" w:color="00000A" w:sz="4" w:space="0"/>
          <w:right w:val="none" w:color="000000" w:sz="0" w:space="0"/>
        </w:pBdr>
      </w:pPr>
      <w:r>
        <w:rPr>
          <w:rFonts w:ascii="宋体" w:hAnsi="宋体" w:cs="宋体"/>
          <w:b/>
          <w:szCs w:val="21"/>
        </w:rPr>
        <w:t>3、问了下MySQL数据库cpu飙升到500%的话他怎么处理？</w:t>
      </w:r>
    </w:p>
    <w:p>
      <w:pPr>
        <w:pBdr>
          <w:top w:val="none" w:color="000000" w:sz="0" w:space="0"/>
          <w:left w:val="none" w:color="000000" w:sz="0" w:space="0"/>
          <w:bottom w:val="single" w:color="00000A" w:sz="4" w:space="0"/>
          <w:right w:val="none" w:color="000000" w:sz="0" w:space="0"/>
        </w:pBdr>
      </w:pPr>
      <w:r>
        <w:rPr>
          <w:rFonts w:ascii="宋体" w:hAnsi="宋体" w:cs="宋体"/>
          <w:b/>
          <w:szCs w:val="21"/>
        </w:rPr>
        <w:t>4、explain出来的各种item的意义；profile的意义以及使用场景；explain中的索引问题。</w:t>
      </w:r>
    </w:p>
    <w:p>
      <w:pPr>
        <w:pBdr>
          <w:top w:val="none" w:color="000000" w:sz="0" w:space="0"/>
          <w:left w:val="none" w:color="000000" w:sz="0" w:space="0"/>
          <w:bottom w:val="single" w:color="00000A" w:sz="4" w:space="0"/>
          <w:right w:val="none" w:color="000000" w:sz="0" w:space="0"/>
        </w:pBdr>
      </w:pPr>
      <w:r>
        <w:rPr>
          <w:rFonts w:ascii="宋体" w:hAnsi="宋体" w:cs="宋体"/>
          <w:b/>
          <w:szCs w:val="21"/>
        </w:rPr>
        <w:t>5、备份计划，mysqldump以及xtranbackup的实现原理；备份恢复时间；备份恢复失败如何处理。</w:t>
      </w:r>
    </w:p>
    <w:p>
      <w:pPr>
        <w:pBdr>
          <w:top w:val="none" w:color="000000" w:sz="0" w:space="0"/>
          <w:left w:val="none" w:color="000000" w:sz="0" w:space="0"/>
          <w:bottom w:val="single" w:color="00000A" w:sz="4" w:space="0"/>
          <w:right w:val="none" w:color="000000" w:sz="0" w:space="0"/>
        </w:pBdr>
      </w:pPr>
      <w:r>
        <w:rPr>
          <w:rFonts w:ascii="宋体" w:hAnsi="宋体" w:cs="宋体"/>
          <w:szCs w:val="21"/>
        </w:rPr>
        <w:t>mysqldump是采用sql级别的备份机制，将数据表导成sql脚本文件，在不用的mysql版本之间升级时相对比较合适。</w:t>
      </w:r>
    </w:p>
    <w:p>
      <w:pPr>
        <w:pBdr>
          <w:top w:val="none" w:color="000000" w:sz="0" w:space="0"/>
          <w:left w:val="none" w:color="000000" w:sz="0" w:space="0"/>
          <w:bottom w:val="single" w:color="00000A" w:sz="4" w:space="0"/>
          <w:right w:val="none" w:color="000000" w:sz="0" w:space="0"/>
        </w:pBdr>
      </w:pPr>
      <w:r>
        <w:rPr>
          <w:rFonts w:ascii="宋体" w:hAnsi="宋体" w:cs="宋体"/>
          <w:szCs w:val="21"/>
        </w:rPr>
        <w:t>xtranbackup是innodb的hotbackup工具，xtrbackup在启动的时候会复制所有的数据文件，同时会启动一个后台进程，用于监视事务日志，并且从事务日志复制最新的修改。所以xtrbackup在启动的开始，就不懂的将事务日志的每个数据文件的修改都记录下来。</w:t>
      </w:r>
    </w:p>
    <w:p>
      <w:pPr>
        <w:pBdr>
          <w:top w:val="none" w:color="000000" w:sz="0" w:space="0"/>
          <w:left w:val="none" w:color="000000" w:sz="0" w:space="0"/>
          <w:bottom w:val="single" w:color="00000A" w:sz="4" w:space="0"/>
          <w:right w:val="none" w:color="000000" w:sz="0" w:space="0"/>
        </w:pBdr>
      </w:pPr>
      <w:r>
        <w:rPr>
          <w:rFonts w:ascii="宋体" w:hAnsi="宋体" w:cs="宋体"/>
          <w:szCs w:val="21"/>
        </w:rPr>
        <w:t>mysqldump的备份和恢复时间都很慢，任何数据的更新和变化都会被挂起。</w:t>
      </w:r>
    </w:p>
    <w:p>
      <w:pPr>
        <w:pBdr>
          <w:top w:val="none" w:color="000000" w:sz="0" w:space="0"/>
          <w:left w:val="none" w:color="000000" w:sz="0" w:space="0"/>
          <w:bottom w:val="single" w:color="00000A" w:sz="4" w:space="0"/>
          <w:right w:val="none" w:color="000000" w:sz="0" w:space="0"/>
        </w:pBdr>
      </w:pPr>
      <w:r>
        <w:rPr>
          <w:rFonts w:ascii="宋体" w:hAnsi="宋体" w:cs="宋体"/>
          <w:szCs w:val="21"/>
        </w:rPr>
        <w:t>xtrabackup的恢复时间比mysqldump快一点，但是会锁表。</w:t>
      </w:r>
    </w:p>
    <w:p>
      <w:pPr>
        <w:pBdr>
          <w:top w:val="none" w:color="000000" w:sz="0" w:space="0"/>
          <w:left w:val="none" w:color="000000" w:sz="0" w:space="0"/>
          <w:bottom w:val="single" w:color="00000A" w:sz="4" w:space="0"/>
          <w:right w:val="none" w:color="000000" w:sz="0" w:space="0"/>
        </w:pBdr>
      </w:pPr>
      <w:r>
        <w:rPr>
          <w:rFonts w:ascii="宋体" w:hAnsi="宋体" w:cs="宋体"/>
          <w:szCs w:val="21"/>
        </w:rPr>
        <w:t>备份恢复失败的话，其实原因很多，主要可能就是参数设置的不对，检查一下参数。</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【评析】使用mysqldump备份数据表的命令，在shell下执行：</w:t>
      </w:r>
    </w:p>
    <w:p>
      <w:pPr>
        <w:pBdr>
          <w:top w:val="none" w:color="000000" w:sz="0" w:space="0"/>
          <w:left w:val="none" w:color="000000" w:sz="0" w:space="0"/>
          <w:bottom w:val="single" w:color="00000A" w:sz="4" w:space="0"/>
          <w:right w:val="none" w:color="000000" w:sz="0" w:space="0"/>
        </w:pBdr>
      </w:pPr>
      <w:r>
        <w:rPr>
          <w:rFonts w:ascii="宋体" w:hAnsi="宋体" w:cs="宋体"/>
          <w:szCs w:val="21"/>
        </w:rPr>
        <w:t>mysqldump -u用户名 -p密码（可以直接-p） -h主机名 --databases 数据库名 &gt; 要备份的文件路径</w:t>
      </w:r>
    </w:p>
    <w:p>
      <w:pPr>
        <w:pBdr>
          <w:top w:val="none" w:color="000000" w:sz="0" w:space="0"/>
          <w:left w:val="none" w:color="000000" w:sz="0" w:space="0"/>
          <w:bottom w:val="single" w:color="00000A" w:sz="4" w:space="0"/>
          <w:right w:val="none" w:color="000000" w:sz="0" w:space="0"/>
        </w:pBdr>
      </w:pPr>
      <w:r>
        <w:rPr>
          <w:rFonts w:ascii="宋体" w:hAnsi="宋体" w:cs="宋体"/>
          <w:szCs w:val="21"/>
        </w:rPr>
        <w:t>mysqldump -u用户名 -p密码 -h主机名 --all-databases &gt;要备份的文件路径</w:t>
      </w:r>
    </w:p>
    <w:p>
      <w:pPr>
        <w:pBdr>
          <w:top w:val="none" w:color="000000" w:sz="0" w:space="0"/>
          <w:left w:val="none" w:color="000000" w:sz="0" w:space="0"/>
          <w:bottom w:val="single" w:color="00000A" w:sz="4" w:space="0"/>
          <w:right w:val="none" w:color="000000" w:sz="0" w:space="0"/>
        </w:pBdr>
      </w:pPr>
      <w:r>
        <w:rPr>
          <w:rFonts w:ascii="宋体" w:hAnsi="宋体" w:cs="宋体"/>
          <w:szCs w:val="21"/>
        </w:rPr>
        <w:t>mysqldump -u用户名 -p密码 -h主机名 --no-data 数据库名 &gt;要备份的文件路径</w:t>
      </w:r>
    </w:p>
    <w:p>
      <w:pPr>
        <w:pBdr>
          <w:top w:val="none" w:color="000000" w:sz="0" w:space="0"/>
          <w:left w:val="none" w:color="000000" w:sz="0" w:space="0"/>
          <w:bottom w:val="single" w:color="00000A" w:sz="4" w:space="0"/>
          <w:right w:val="none" w:color="000000" w:sz="0" w:space="0"/>
        </w:pBdr>
      </w:pPr>
      <w:r>
        <w:rPr>
          <w:rFonts w:ascii="宋体" w:hAnsi="宋体" w:cs="宋体"/>
          <w:szCs w:val="21"/>
        </w:rPr>
        <w:t>这里并不全，另写文章专门补充。</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6、MySQL中InnoDB引擎的行锁是通过加在什么上完成(或称实现)的？为什么是这样子的？</w:t>
      </w:r>
    </w:p>
    <w:p>
      <w:pPr>
        <w:pBdr>
          <w:top w:val="none" w:color="000000" w:sz="0" w:space="0"/>
          <w:left w:val="none" w:color="000000" w:sz="0" w:space="0"/>
          <w:bottom w:val="single" w:color="00000A" w:sz="4" w:space="0"/>
          <w:right w:val="none" w:color="000000" w:sz="0" w:space="0"/>
        </w:pBdr>
      </w:pPr>
      <w:r>
        <w:rPr>
          <w:rFonts w:ascii="宋体" w:hAnsi="宋体" w:cs="宋体"/>
          <w:szCs w:val="21"/>
        </w:rPr>
        <w:t>InnoDB的行锁是通过加在索引上实现的，为什么这么设计，我也不知道，去问mysql的设计公司。</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4"/>
      </w:pPr>
      <w:r>
        <w:t>Linux运维工程师面试题第五套</w:t>
      </w:r>
    </w:p>
    <w:p>
      <w:pPr>
        <w:pBdr>
          <w:top w:val="none" w:color="000000" w:sz="0" w:space="0"/>
          <w:left w:val="none" w:color="000000" w:sz="0" w:space="0"/>
          <w:bottom w:val="single" w:color="00000A" w:sz="4" w:space="0"/>
          <w:right w:val="none" w:color="000000" w:sz="0" w:space="0"/>
        </w:pBdr>
      </w:pPr>
      <w:r>
        <w:rPr>
          <w:rFonts w:ascii="宋体" w:hAnsi="宋体" w:cs="宋体"/>
          <w:b/>
          <w:szCs w:val="21"/>
        </w:rPr>
        <w:t>1、编写个shell脚本将当前目录下大于10K的文件转移到/tmp目录下。</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1234567891011 #Author:Name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#E-mail:E-mail Address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#Description:Move some files        #写程序的时候加上姓名，联系方式和描述是一个好习惯。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#!/bin/bash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ls -l|awk '$5&gt;10240 {print $9}' &gt;name.txt    #先把大于10K的文件名都保存到name.txt的文件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for filename in $(cat name.txt)    #for循环，注意$()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mv $filename /tmp</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echo $filename "is ok."</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done</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ls /tmp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【评析】第一套里的第十题跟这道题是一样的，bash是可以使用find语句的，那样写比较省事。而且要注意像答案那么写的话，文件夹也是有可能被选中，但是不用担心，文件夹不会被mv，会提示“略过目录”。</w:t>
      </w:r>
    </w:p>
    <w:p>
      <w:pPr>
        <w:pBdr>
          <w:top w:val="none" w:color="000000" w:sz="0" w:space="0"/>
          <w:left w:val="none" w:color="000000" w:sz="0" w:space="0"/>
          <w:bottom w:val="single" w:color="00000A" w:sz="4" w:space="0"/>
          <w:right w:val="none" w:color="000000" w:sz="0" w:space="0"/>
        </w:pBdr>
      </w:pPr>
      <w:r>
        <w:rPr>
          <w:rFonts w:ascii="宋体" w:hAnsi="宋体" w:cs="宋体"/>
          <w:b/>
          <w:szCs w:val="21"/>
        </w:rPr>
        <w:t>2、编写shell脚本获取本机的网络地址。</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12345678 #Auther:ChrisChan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#E-mail:chenx1242@163.com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#Description:Check IP address and Netmask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#!/bin/bash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IP=$( ifconfig eth0|grep inet|head -1|cut -d : -f 2|sed 's/Bcast//g'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echo "这台机器的IP地址是"$IP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NETMASK=$( ifconfig eth0|grep inet|head -1|cut -d : -f 3|sed 's/Mask//g'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echo "这台机器的网关是"$NETMASK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【评析】一条命令，用三个方法去不断的缩小范围，直到最后确定那几个数字。</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3、用Shell编程，判断一文件是不是字符设备文件，如果是将其拷贝到 /dev 目录下。</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123456789101112 #Auther:ChrisChan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#E-mail:chenx1242@163.com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#Description:Jurde a file is a c-file or not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#!/bin/bash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read -t 10 -p "请输入一个文件名:" Fname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if [ -c $Fname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then</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cp $Fname /dev</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else</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echo "WRONG!"</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exit 88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fi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【评析】给一个变量赋值有两种方法，一种就是上面列出的read -p的形式，还有一种是这样的</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4．请为下列shell程序添加注释，并说明程序的功能和调用方法：</w:t>
      </w:r>
    </w:p>
    <w:p>
      <w:pPr>
        <w:pBdr>
          <w:top w:val="none" w:color="000000" w:sz="0" w:space="0"/>
          <w:left w:val="none" w:color="000000" w:sz="0" w:space="0"/>
          <w:bottom w:val="single" w:color="00000A" w:sz="4" w:space="0"/>
          <w:right w:val="none" w:color="000000" w:sz="0" w:space="0"/>
        </w:pBdr>
      </w:pPr>
      <w:r>
        <w:rPr>
          <w:rFonts w:ascii="宋体" w:hAnsi="宋体" w:cs="宋体"/>
          <w:b/>
          <w:szCs w:val="21"/>
        </w:rPr>
        <w:t xml:space="preserve">1234567891011121314151617181920212223 #!/bin/sh    #这是一个bash语言 </w:t>
      </w:r>
    </w:p>
    <w:p>
      <w:pPr>
        <w:pBdr>
          <w:top w:val="none" w:color="000000" w:sz="0" w:space="0"/>
          <w:left w:val="none" w:color="000000" w:sz="0" w:space="0"/>
          <w:bottom w:val="single" w:color="00000A" w:sz="4" w:space="0"/>
          <w:right w:val="none" w:color="000000" w:sz="0" w:space="0"/>
        </w:pBdr>
      </w:pPr>
      <w:r>
        <w:rPr>
          <w:rFonts w:ascii="宋体" w:hAnsi="宋体" w:cs="宋体"/>
          <w:b/>
          <w:szCs w:val="21"/>
        </w:rPr>
        <w:t xml:space="preserve"># /etc/rc.d/rc.httpd    #启动Apache </w:t>
      </w:r>
    </w:p>
    <w:p>
      <w:pPr>
        <w:pBdr>
          <w:top w:val="none" w:color="000000" w:sz="0" w:space="0"/>
          <w:left w:val="none" w:color="000000" w:sz="0" w:space="0"/>
          <w:bottom w:val="single" w:color="00000A" w:sz="4" w:space="0"/>
          <w:right w:val="none" w:color="000000" w:sz="0" w:space="0"/>
        </w:pBdr>
      </w:pPr>
      <w:r>
        <w:rPr>
          <w:rFonts w:ascii="宋体" w:hAnsi="宋体" w:cs="宋体"/>
          <w:b/>
          <w:szCs w:val="21"/>
        </w:rPr>
        <w:t xml:space="preserve"># Start/stop/restart the Apache web server.    #启动/停止/重启Apache </w:t>
      </w:r>
    </w:p>
    <w:p>
      <w:pPr>
        <w:pBdr>
          <w:top w:val="none" w:color="000000" w:sz="0" w:space="0"/>
          <w:left w:val="none" w:color="000000" w:sz="0" w:space="0"/>
          <w:bottom w:val="single" w:color="00000A" w:sz="4" w:space="0"/>
          <w:right w:val="none" w:color="000000" w:sz="0" w:space="0"/>
        </w:pBdr>
      </w:pPr>
      <w:r>
        <w:rPr>
          <w:rFonts w:ascii="宋体" w:hAnsi="宋体" w:cs="宋体"/>
          <w:b/>
          <w:szCs w:val="21"/>
        </w:rPr>
        <w:t xml:space="preserve"># To make Apache start automatically at boot, make thisfile executable: chmod 755 /etc/rc.d/rc.httpd    #若要apache开机自启动，就要让rc.httpd这个文件有755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case "$1" in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'start')  #若第一个变量是start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/usr/sbin/apachectl start ;;    #apache就启动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'stop')    #若第一个变量是stop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/usr/sbin/apachectl stop ;;    #apache就停止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'restart')    #若第一个变量是restart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/usr/sbin/apachectl restart ;;    #apache就重启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#若第一个变量不是上面的任意一个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echo "usage $0 start|stop|restart" ;;    #提示操作人员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esac    #结构结束,这是case的反写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功能就是控制apache程序的，调用方法就是启动/停止/关闭</w:t>
      </w:r>
    </w:p>
    <w:p>
      <w:pPr>
        <w:pBdr>
          <w:top w:val="none" w:color="000000" w:sz="0" w:space="0"/>
          <w:left w:val="none" w:color="000000" w:sz="0" w:space="0"/>
          <w:bottom w:val="single" w:color="00000A" w:sz="4" w:space="0"/>
          <w:right w:val="none" w:color="000000" w:sz="0" w:space="0"/>
        </w:pBdr>
      </w:pPr>
      <w:r>
        <w:rPr>
          <w:rFonts w:ascii="宋体" w:hAnsi="宋体" w:cs="宋体"/>
          <w:b/>
          <w:szCs w:val="21"/>
        </w:rPr>
        <w:t>5、设计一个shell程序，添加一个新组为class1，然后添加属于这个组的30个用户，用户名的形式为stdxx，其中xx从01到30。</w:t>
      </w:r>
    </w:p>
    <w:p>
      <w:pPr>
        <w:pBdr>
          <w:top w:val="none" w:color="000000" w:sz="0" w:space="0"/>
          <w:left w:val="none" w:color="000000" w:sz="0" w:space="0"/>
          <w:bottom w:val="single" w:color="00000A" w:sz="4" w:space="0"/>
          <w:right w:val="none" w:color="000000" w:sz="0" w:space="0"/>
        </w:pBdr>
      </w:pPr>
      <w:r>
        <w:rPr>
          <w:rFonts w:ascii="宋体" w:hAnsi="宋体" w:cs="宋体"/>
          <w:szCs w:val="21"/>
        </w:rPr>
        <w:t>开头略</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1234567891011121314151617 !#/bin/sh    #解释器是sh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groupadd class1    #建立一个群组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i=1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while [ i -le 30 ]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if [i -le 9 ]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then</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Username=std0$i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else</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Username=std$i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fi</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Useradd $Username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mkdir /home/$Username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chown -R $Username /home/$Username    #-R是改变用户和群组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chgrp -R class1 /home/$Username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let i =i+1    #我喜欢用这个叠加，简单粗暴还好用但是要注意格式。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done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6、编写shell程序，实现自动删除50个账号的功能。账号名为stud1至stud50。</w:t>
      </w:r>
    </w:p>
    <w:p>
      <w:pPr>
        <w:pBdr>
          <w:top w:val="none" w:color="000000" w:sz="0" w:space="0"/>
          <w:left w:val="none" w:color="000000" w:sz="0" w:space="0"/>
          <w:bottom w:val="single" w:color="00000A" w:sz="4" w:space="0"/>
          <w:right w:val="none" w:color="000000" w:sz="0" w:space="0"/>
        </w:pBdr>
      </w:pPr>
      <w:r>
        <w:rPr>
          <w:rFonts w:ascii="宋体" w:hAnsi="宋体" w:cs="宋体"/>
          <w:szCs w:val="21"/>
        </w:rPr>
        <w:t>#开头省略</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1234567 #!/bin/bash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i=1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while [ $i -le 50 ]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userdel -r stud$i    #这里使用stud${i}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let i=i+1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done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7．某系统管理员需每天做一定的重复工作，请按照下列要求，编制一个解决方案：</w:t>
      </w:r>
    </w:p>
    <w:p>
      <w:pPr>
        <w:pBdr>
          <w:top w:val="none" w:color="000000" w:sz="0" w:space="0"/>
          <w:left w:val="none" w:color="000000" w:sz="0" w:space="0"/>
          <w:bottom w:val="single" w:color="00000A" w:sz="4" w:space="0"/>
          <w:right w:val="none" w:color="000000" w:sz="0" w:space="0"/>
        </w:pBdr>
      </w:pPr>
      <w:r>
        <w:rPr>
          <w:rFonts w:ascii="宋体" w:hAnsi="宋体" w:cs="宋体"/>
          <w:b/>
          <w:szCs w:val="21"/>
        </w:rPr>
        <w:t>（1）在下午4 :50删除/abc目录下的全部子目录和全部文件；</w:t>
      </w:r>
    </w:p>
    <w:p>
      <w:pPr>
        <w:pBdr>
          <w:top w:val="none" w:color="000000" w:sz="0" w:space="0"/>
          <w:left w:val="none" w:color="000000" w:sz="0" w:space="0"/>
          <w:bottom w:val="single" w:color="00000A" w:sz="4" w:space="0"/>
          <w:right w:val="none" w:color="000000" w:sz="0" w:space="0"/>
        </w:pBdr>
      </w:pPr>
      <w:r>
        <w:rPr>
          <w:rFonts w:ascii="宋体" w:hAnsi="宋体" w:cs="宋体"/>
          <w:b/>
          <w:szCs w:val="21"/>
        </w:rPr>
        <w:t>（2）从早8:00～下午6:00每小时读取/xyz目录下x1文件中每行第一个域的全部数据加入到/backup目录下的bak01.txt文件内；</w:t>
      </w:r>
    </w:p>
    <w:p>
      <w:pPr>
        <w:pBdr>
          <w:top w:val="none" w:color="000000" w:sz="0" w:space="0"/>
          <w:left w:val="none" w:color="000000" w:sz="0" w:space="0"/>
          <w:bottom w:val="single" w:color="00000A" w:sz="4" w:space="0"/>
          <w:right w:val="none" w:color="000000" w:sz="0" w:space="0"/>
        </w:pBdr>
      </w:pPr>
      <w:r>
        <w:rPr>
          <w:rFonts w:ascii="宋体" w:hAnsi="宋体" w:cs="宋体"/>
          <w:b/>
          <w:szCs w:val="21"/>
        </w:rPr>
        <w:t>（3）每逢星期一下午5:50将/data目录下的所有目录和文件归档并压缩为文件：backup.tar.gz；</w:t>
      </w:r>
    </w:p>
    <w:p>
      <w:pPr>
        <w:pBdr>
          <w:top w:val="none" w:color="000000" w:sz="0" w:space="0"/>
          <w:left w:val="none" w:color="000000" w:sz="0" w:space="0"/>
          <w:bottom w:val="single" w:color="00000A" w:sz="4" w:space="0"/>
          <w:right w:val="none" w:color="000000" w:sz="0" w:space="0"/>
        </w:pBdr>
      </w:pPr>
      <w:r>
        <w:rPr>
          <w:rFonts w:ascii="宋体" w:hAnsi="宋体" w:cs="宋体"/>
          <w:b/>
          <w:szCs w:val="21"/>
        </w:rPr>
        <w:t>（4）在下午5:55将IDE接口的CD-ROM卸载（假设：CD-ROM的设备名为hdc）；</w:t>
      </w:r>
    </w:p>
    <w:p>
      <w:pPr>
        <w:pBdr>
          <w:top w:val="none" w:color="000000" w:sz="0" w:space="0"/>
          <w:left w:val="none" w:color="000000" w:sz="0" w:space="0"/>
          <w:bottom w:val="single" w:color="00000A" w:sz="4" w:space="0"/>
          <w:right w:val="none" w:color="000000" w:sz="0" w:space="0"/>
        </w:pBdr>
      </w:pPr>
      <w:r>
        <w:rPr>
          <w:rFonts w:ascii="宋体" w:hAnsi="宋体" w:cs="宋体"/>
          <w:b/>
          <w:szCs w:val="21"/>
        </w:rPr>
        <w:t>（5）在早晨8:00前开机后启动。</w:t>
      </w:r>
    </w:p>
    <w:p>
      <w:pPr>
        <w:pBdr>
          <w:top w:val="none" w:color="000000" w:sz="0" w:space="0"/>
          <w:left w:val="none" w:color="000000" w:sz="0" w:space="0"/>
          <w:bottom w:val="single" w:color="00000A" w:sz="4" w:space="0"/>
          <w:right w:val="none" w:color="000000" w:sz="0" w:space="0"/>
        </w:pBdr>
      </w:pPr>
      <w:r>
        <w:rPr>
          <w:rFonts w:ascii="宋体" w:hAnsi="宋体" w:cs="宋体"/>
          <w:szCs w:val="21"/>
        </w:rPr>
        <w:t>#crontab -e先</w:t>
      </w:r>
    </w:p>
    <w:p>
      <w:pPr>
        <w:pBdr>
          <w:top w:val="none" w:color="000000" w:sz="0" w:space="0"/>
          <w:left w:val="none" w:color="000000" w:sz="0" w:space="0"/>
          <w:bottom w:val="single" w:color="00000A" w:sz="4" w:space="0"/>
          <w:right w:val="none" w:color="000000" w:sz="0" w:space="0"/>
        </w:pBdr>
      </w:pPr>
      <w:r>
        <w:rPr>
          <w:rFonts w:ascii="宋体" w:hAnsi="宋体" w:cs="宋体"/>
          <w:szCs w:val="21"/>
        </w:rPr>
        <w:t>(1)50 16 * * * rm -rf /abc/*</w:t>
      </w:r>
    </w:p>
    <w:p>
      <w:pPr>
        <w:pBdr>
          <w:top w:val="none" w:color="000000" w:sz="0" w:space="0"/>
          <w:left w:val="none" w:color="000000" w:sz="0" w:space="0"/>
          <w:bottom w:val="single" w:color="00000A" w:sz="4" w:space="0"/>
          <w:right w:val="none" w:color="000000" w:sz="0" w:space="0"/>
        </w:pBdr>
      </w:pPr>
      <w:r>
        <w:rPr>
          <w:rFonts w:ascii="宋体" w:hAnsi="宋体" w:cs="宋体"/>
          <w:szCs w:val="21"/>
        </w:rPr>
        <w:t>(2)1 8-18/1 * * * cut /xyz/x1 -f 1 &gt;&gt;/backup/bak01.txt</w:t>
      </w:r>
    </w:p>
    <w:p>
      <w:pPr>
        <w:pBdr>
          <w:top w:val="none" w:color="000000" w:sz="0" w:space="0"/>
          <w:left w:val="none" w:color="000000" w:sz="0" w:space="0"/>
          <w:bottom w:val="single" w:color="00000A" w:sz="4" w:space="0"/>
          <w:right w:val="none" w:color="000000" w:sz="0" w:space="0"/>
        </w:pBdr>
      </w:pPr>
      <w:r>
        <w:rPr>
          <w:rFonts w:ascii="宋体" w:hAnsi="宋体" w:cs="宋体"/>
          <w:szCs w:val="21"/>
        </w:rPr>
        <w:t>(3)50 17 * * 1 tar zcvf backup.tar.gz /data</w:t>
      </w:r>
    </w:p>
    <w:p>
      <w:pPr>
        <w:pBdr>
          <w:top w:val="none" w:color="000000" w:sz="0" w:space="0"/>
          <w:left w:val="none" w:color="000000" w:sz="0" w:space="0"/>
          <w:bottom w:val="single" w:color="00000A" w:sz="4" w:space="0"/>
          <w:right w:val="none" w:color="000000" w:sz="0" w:space="0"/>
        </w:pBdr>
      </w:pPr>
      <w:r>
        <w:rPr>
          <w:rFonts w:ascii="宋体" w:hAnsi="宋体" w:cs="宋体"/>
          <w:szCs w:val="21"/>
        </w:rPr>
        <w:t>(4)55 17 * * * umount /dev/hdc</w:t>
      </w:r>
    </w:p>
    <w:p>
      <w:pPr>
        <w:pBdr>
          <w:top w:val="none" w:color="000000" w:sz="0" w:space="0"/>
          <w:left w:val="none" w:color="000000" w:sz="0" w:space="0"/>
          <w:bottom w:val="single" w:color="00000A" w:sz="4" w:space="0"/>
          <w:right w:val="none" w:color="000000" w:sz="0" w:space="0"/>
        </w:pBdr>
      </w:pPr>
      <w:r>
        <w:rPr>
          <w:rFonts w:ascii="宋体" w:hAnsi="宋体" w:cs="宋体"/>
          <w:szCs w:val="21"/>
        </w:rPr>
        <w:t>(5)这个需要在root用户登录的前提下操作, 而且这题出的有问题，不知道要启动什么。</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【评析】每个用户都会生成一个自己的crontab文件，这个文件一般位于/var/spool/cron，这个文件里的计划任务是专门针对于root这个用户的，如果使用#crontab -r那就会删除掉当前用户的crontab的文件。</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8、有一普通用户想在每周日凌晨零点零分定期备份/user/backup到/tmp目录下，该用户应如何做？</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crontab -e</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0 0 * * 0 cp /user/backup /tmp</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【评析】五个*里最后一个*的取值范围是0~7，其中0和7都是代表星期天，可以写成sun，/etc/crontab的文档原话是这么写的：day of week (0 - 6) (Sunday=0 or 7) OR sun,mon,tue,wed,thu,fri,sat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9、设计一个Shell程序，在/userdata目录下建立50个目录，即user1～user50，并设置每个目录的权限，其中其他用户的权限为：读；文件所有者的权限为：读、写、执行；文件所有者所在组的权限为：读、执行。</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123456789 #开头略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#!/bin/bash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i=1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while [ i -le 50 ]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mkdir -p -m 764 /userdata/user$i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echo"第"$i"个目录已经生成,权限是764."</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let i=i+1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done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【评析】mkdir -p是递归生成目录，再加上-m 就是在生成目录的时候直接赋予权限。</w:t>
      </w:r>
    </w:p>
    <w:p>
      <w:pPr>
        <w:pBdr>
          <w:top w:val="none" w:color="000000" w:sz="0" w:space="0"/>
          <w:left w:val="none" w:color="000000" w:sz="0" w:space="0"/>
          <w:bottom w:val="single" w:color="00000A" w:sz="4" w:space="0"/>
          <w:right w:val="none" w:color="000000" w:sz="0" w:space="0"/>
        </w:pBdr>
      </w:pPr>
      <w:r>
        <w:rPr>
          <w:rFonts w:ascii="宋体" w:hAnsi="宋体" w:cs="宋体"/>
          <w:szCs w:val="21"/>
        </w:rPr>
        <w:t>如果要是使用mkdir下生成一个树形的目录，mkdir -vp BBB/{CCC/,EEE/{FFF/,GGG/},KKK/,III/{OOO/,PPP/}},这样生成了一个树形文件。</w:t>
      </w:r>
    </w:p>
    <w:p>
      <w:pPr>
        <w:pBdr>
          <w:top w:val="none" w:color="000000" w:sz="0" w:space="0"/>
          <w:left w:val="none" w:color="000000" w:sz="0" w:space="0"/>
          <w:bottom w:val="single" w:color="00000A" w:sz="4" w:space="0"/>
          <w:right w:val="none" w:color="000000" w:sz="0" w:space="0"/>
        </w:pBdr>
      </w:pPr>
      <w:r>
        <w:rPr>
          <w:rFonts w:ascii="宋体" w:hAnsi="宋体" w:cs="宋体"/>
          <w:szCs w:val="21"/>
        </w:rPr>
        <w:t>如果只是在/userdata/下生成user1~user50的文件，其实不用那么费劲，#cd /userdata/ &amp;&amp; touch user{1..50}即可。</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10、设计一个shell程序，在每月第一天备份并压缩/etc目录的所有内容，存放在/root/bak目录里，且文件名为如下形式yymmdd_etc，yy为年，mm为月，dd为日。Shell程序fileback存放在/usr/bin目录下。</w:t>
      </w:r>
    </w:p>
    <w:p>
      <w:pPr>
        <w:pBdr>
          <w:top w:val="none" w:color="000000" w:sz="0" w:space="0"/>
          <w:left w:val="none" w:color="000000" w:sz="0" w:space="0"/>
          <w:bottom w:val="single" w:color="00000A" w:sz="4" w:space="0"/>
          <w:right w:val="none" w:color="000000" w:sz="0" w:space="0"/>
        </w:pBdr>
      </w:pPr>
      <w:r>
        <w:rPr>
          <w:rFonts w:ascii="宋体" w:hAnsi="宋体" w:cs="宋体"/>
          <w:b/>
          <w:szCs w:val="21"/>
        </w:rPr>
        <w:t>做一个脚本先</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#cd /usr/bin</w:t>
      </w:r>
    </w:p>
    <w:p>
      <w:pPr>
        <w:pBdr>
          <w:top w:val="none" w:color="000000" w:sz="0" w:space="0"/>
          <w:left w:val="none" w:color="000000" w:sz="0" w:space="0"/>
          <w:bottom w:val="single" w:color="00000A" w:sz="4" w:space="0"/>
          <w:right w:val="none" w:color="000000" w:sz="0" w:space="0"/>
        </w:pBdr>
      </w:pPr>
      <w:r>
        <w:rPr>
          <w:rFonts w:ascii="宋体" w:hAnsi="宋体" w:cs="宋体"/>
          <w:szCs w:val="21"/>
        </w:rPr>
        <w:t>#vim fileback.sh</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12345 #!/bin/bash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YY=$( date + %y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MM=$( date + %m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DD=$( date + %d )    #注意格式，注意格式~ </w:t>
      </w:r>
    </w:p>
    <w:p>
      <w:pPr>
        <w:pBdr>
          <w:top w:val="none" w:color="000000" w:sz="0" w:space="0"/>
          <w:left w:val="none" w:color="000000" w:sz="0" w:space="0"/>
          <w:bottom w:val="single" w:color="00000A" w:sz="4" w:space="0"/>
          <w:right w:val="none" w:color="000000" w:sz="0" w:space="0"/>
        </w:pBdr>
      </w:pPr>
      <w:r>
        <w:rPr>
          <w:rFonts w:ascii="宋体" w:hAnsi="宋体" w:cs="宋体"/>
          <w:szCs w:val="21"/>
        </w:rPr>
        <w:t>tar -zcvf /root/bak/$YY$MM$DD /etc/*    #将/etc目录下的所有文件都打包压缩成etc.bak文件</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4"/>
      </w:pPr>
      <w:r>
        <w:t>Linux运维工程师面试题第六套</w:t>
      </w:r>
    </w:p>
    <w:p>
      <w:pPr>
        <w:pBdr>
          <w:top w:val="none" w:color="000000" w:sz="0" w:space="0"/>
          <w:left w:val="none" w:color="000000" w:sz="0" w:space="0"/>
          <w:bottom w:val="single" w:color="00000A" w:sz="4" w:space="0"/>
          <w:right w:val="none" w:color="000000" w:sz="0" w:space="0"/>
        </w:pBdr>
      </w:pPr>
      <w:r>
        <w:rPr>
          <w:rFonts w:ascii="宋体" w:hAnsi="宋体" w:cs="宋体"/>
          <w:b/>
          <w:szCs w:val="21"/>
        </w:rPr>
        <w:t>1、有1、2、3、4个数字，能组成多少个互不相同且无重复数字的三位数？都是多少？</w:t>
      </w:r>
    </w:p>
    <w:p>
      <w:pPr>
        <w:pBdr>
          <w:top w:val="none" w:color="000000" w:sz="0" w:space="0"/>
          <w:left w:val="none" w:color="000000" w:sz="0" w:space="0"/>
          <w:bottom w:val="single" w:color="00000A" w:sz="4" w:space="0"/>
          <w:right w:val="none" w:color="000000" w:sz="0" w:space="0"/>
        </w:pBdr>
      </w:pPr>
      <w:r>
        <w:rPr>
          <w:rFonts w:ascii="宋体" w:hAnsi="宋体" w:cs="宋体"/>
          <w:szCs w:val="21"/>
        </w:rPr>
        <w:t>【思路】设定a是range(1,5)的一个，b和c也是。互不相同且不重复，那就是a不等于b也不等于c，同时b也不等于c。</w:t>
      </w:r>
    </w:p>
    <w:p>
      <w:pPr>
        <w:pBdr>
          <w:top w:val="none" w:color="000000" w:sz="0" w:space="0"/>
          <w:left w:val="none" w:color="000000" w:sz="0" w:space="0"/>
          <w:bottom w:val="single" w:color="00000A" w:sz="4" w:space="0"/>
          <w:right w:val="none" w:color="000000" w:sz="0" w:space="0"/>
        </w:pBdr>
      </w:pPr>
      <w:r>
        <w:rPr>
          <w:rFonts w:ascii="宋体" w:hAnsi="宋体" w:cs="宋体"/>
          <w:szCs w:val="21"/>
        </w:rPr>
        <w:t>&gt;&gt;&gt; for a in range (1,5):</w:t>
      </w:r>
    </w:p>
    <w:p>
      <w:pPr>
        <w:pBdr>
          <w:top w:val="none" w:color="000000" w:sz="0" w:space="0"/>
          <w:left w:val="none" w:color="000000" w:sz="0" w:space="0"/>
          <w:bottom w:val="single" w:color="00000A" w:sz="4" w:space="0"/>
          <w:right w:val="none" w:color="000000" w:sz="0" w:space="0"/>
        </w:pBdr>
      </w:pPr>
      <w:r>
        <w:rPr>
          <w:rFonts w:ascii="宋体" w:hAnsi="宋体" w:cs="宋体"/>
          <w:szCs w:val="21"/>
        </w:rPr>
        <w:t>for b in range (1,5):</w:t>
      </w:r>
    </w:p>
    <w:p>
      <w:pPr>
        <w:pBdr>
          <w:top w:val="none" w:color="000000" w:sz="0" w:space="0"/>
          <w:left w:val="none" w:color="000000" w:sz="0" w:space="0"/>
          <w:bottom w:val="single" w:color="00000A" w:sz="4" w:space="0"/>
          <w:right w:val="none" w:color="000000" w:sz="0" w:space="0"/>
        </w:pBdr>
      </w:pPr>
      <w:r>
        <w:rPr>
          <w:rFonts w:ascii="宋体" w:hAnsi="宋体" w:cs="宋体"/>
          <w:szCs w:val="21"/>
        </w:rPr>
        <w:t>for c in range(1,5):</w:t>
      </w:r>
    </w:p>
    <w:p>
      <w:pPr>
        <w:pBdr>
          <w:top w:val="none" w:color="000000" w:sz="0" w:space="0"/>
          <w:left w:val="none" w:color="000000" w:sz="0" w:space="0"/>
          <w:bottom w:val="single" w:color="00000A" w:sz="4" w:space="0"/>
          <w:right w:val="none" w:color="000000" w:sz="0" w:space="0"/>
        </w:pBdr>
      </w:pPr>
      <w:r>
        <w:rPr>
          <w:rFonts w:ascii="宋体" w:hAnsi="宋体" w:cs="宋体"/>
          <w:szCs w:val="21"/>
        </w:rPr>
        <w:t>if (a!=b)and(b!=c)and(c!=a):</w:t>
      </w:r>
    </w:p>
    <w:p>
      <w:pPr>
        <w:pBdr>
          <w:top w:val="none" w:color="000000" w:sz="0" w:space="0"/>
          <w:left w:val="none" w:color="000000" w:sz="0" w:space="0"/>
          <w:bottom w:val="single" w:color="00000A" w:sz="4" w:space="0"/>
          <w:right w:val="none" w:color="000000" w:sz="0" w:space="0"/>
        </w:pBdr>
      </w:pPr>
      <w:r>
        <w:rPr>
          <w:rFonts w:ascii="宋体" w:hAnsi="宋体" w:cs="宋体"/>
          <w:szCs w:val="21"/>
        </w:rPr>
        <w:t>print (a,b,c)</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2、输入某年某月某日，判断这一天是这一年的第几天？</w:t>
      </w:r>
    </w:p>
    <w:p>
      <w:pPr>
        <w:pBdr>
          <w:top w:val="none" w:color="000000" w:sz="0" w:space="0"/>
          <w:left w:val="none" w:color="000000" w:sz="0" w:space="0"/>
          <w:bottom w:val="single" w:color="00000A" w:sz="4" w:space="0"/>
          <w:right w:val="none" w:color="000000" w:sz="0" w:space="0"/>
        </w:pBdr>
      </w:pPr>
      <w:r>
        <w:rPr>
          <w:rFonts w:ascii="宋体" w:hAnsi="宋体" w:cs="宋体"/>
          <w:szCs w:val="21"/>
        </w:rPr>
        <w:t>【思路】YY=int(input("请输入一个年份"))    #硬性语言要求要加上int</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MM=int(input("请输入一个月份"))</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DD=int(input("请输入一个日期"))</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上来先读取三个数字，然后先判断 YY %4==0 还是 ！=0，如果是等于0，那么2月份就是29天，不然就是28天。</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YY除以4是否有余数作为第一个判断，然后再将每一个月的天数累计相加对应每一个月，比如当YY %4=0的时候，MM=1，天数的起始值是31，MM=2，天数的起始值是60，以此类推，手动把12个月的天数先算出来，然后在加上DD的天数，就能得到总的天数。</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3、输入三个整数x,y,z，请把这三个数由小到大输出。</w:t>
      </w:r>
    </w:p>
    <w:p>
      <w:pPr>
        <w:pBdr>
          <w:top w:val="none" w:color="000000" w:sz="0" w:space="0"/>
          <w:left w:val="none" w:color="000000" w:sz="0" w:space="0"/>
          <w:bottom w:val="single" w:color="00000A" w:sz="4" w:space="0"/>
          <w:right w:val="none" w:color="000000" w:sz="0" w:space="0"/>
        </w:pBdr>
      </w:pPr>
      <w:r>
        <w:rPr>
          <w:rFonts w:ascii="宋体" w:hAnsi="宋体" w:cs="宋体"/>
          <w:szCs w:val="21"/>
        </w:rPr>
        <w:t>【思路】列表的功能是可以排列的，.sort()是从小到大排列，.reverse()是从大到小排列。于是乎，先设定一个空列表，然后不断地往里面添加元素，最用.sort()一下即可。</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AAA=[]</w:t>
      </w:r>
    </w:p>
    <w:p>
      <w:pPr>
        <w:pBdr>
          <w:top w:val="none" w:color="000000" w:sz="0" w:space="0"/>
          <w:left w:val="none" w:color="000000" w:sz="0" w:space="0"/>
          <w:bottom w:val="single" w:color="00000A" w:sz="4" w:space="0"/>
          <w:right w:val="none" w:color="000000" w:sz="0" w:space="0"/>
        </w:pBdr>
      </w:pPr>
      <w:r>
        <w:rPr>
          <w:rFonts w:ascii="宋体" w:hAnsi="宋体" w:cs="宋体"/>
          <w:szCs w:val="21"/>
        </w:rPr>
        <w:t>a=int(input("sign a number:"))</w:t>
      </w:r>
    </w:p>
    <w:p>
      <w:pPr>
        <w:pBdr>
          <w:top w:val="none" w:color="000000" w:sz="0" w:space="0"/>
          <w:left w:val="none" w:color="000000" w:sz="0" w:space="0"/>
          <w:bottom w:val="single" w:color="00000A" w:sz="4" w:space="0"/>
          <w:right w:val="none" w:color="000000" w:sz="0" w:space="0"/>
        </w:pBdr>
      </w:pPr>
      <w:r>
        <w:rPr>
          <w:rFonts w:ascii="宋体" w:hAnsi="宋体" w:cs="宋体"/>
          <w:szCs w:val="21"/>
        </w:rPr>
        <w:t>AAA.append(a)</w:t>
      </w:r>
    </w:p>
    <w:p>
      <w:pPr>
        <w:pBdr>
          <w:top w:val="none" w:color="000000" w:sz="0" w:space="0"/>
          <w:left w:val="none" w:color="000000" w:sz="0" w:space="0"/>
          <w:bottom w:val="single" w:color="00000A" w:sz="4" w:space="0"/>
          <w:right w:val="none" w:color="000000" w:sz="0" w:space="0"/>
        </w:pBdr>
      </w:pPr>
      <w:r>
        <w:rPr>
          <w:rFonts w:ascii="宋体" w:hAnsi="宋体" w:cs="宋体"/>
          <w:szCs w:val="21"/>
        </w:rPr>
        <w:t>b=int(input("sign the second number:"))</w:t>
      </w:r>
    </w:p>
    <w:p>
      <w:pPr>
        <w:pBdr>
          <w:top w:val="none" w:color="000000" w:sz="0" w:space="0"/>
          <w:left w:val="none" w:color="000000" w:sz="0" w:space="0"/>
          <w:bottom w:val="single" w:color="00000A" w:sz="4" w:space="0"/>
          <w:right w:val="none" w:color="000000" w:sz="0" w:space="0"/>
        </w:pBdr>
      </w:pPr>
      <w:r>
        <w:rPr>
          <w:rFonts w:ascii="宋体" w:hAnsi="宋体" w:cs="宋体"/>
          <w:szCs w:val="21"/>
        </w:rPr>
        <w:t>AAA.append(b)</w:t>
      </w:r>
    </w:p>
    <w:p>
      <w:pPr>
        <w:pBdr>
          <w:top w:val="none" w:color="000000" w:sz="0" w:space="0"/>
          <w:left w:val="none" w:color="000000" w:sz="0" w:space="0"/>
          <w:bottom w:val="single" w:color="00000A" w:sz="4" w:space="0"/>
          <w:right w:val="none" w:color="000000" w:sz="0" w:space="0"/>
        </w:pBdr>
      </w:pPr>
      <w:r>
        <w:rPr>
          <w:rFonts w:ascii="宋体" w:hAnsi="宋体" w:cs="宋体"/>
          <w:szCs w:val="21"/>
        </w:rPr>
        <w:t>c=int(input("sign the third number:"))</w:t>
      </w:r>
    </w:p>
    <w:p>
      <w:pPr>
        <w:pBdr>
          <w:top w:val="none" w:color="000000" w:sz="0" w:space="0"/>
          <w:left w:val="none" w:color="000000" w:sz="0" w:space="0"/>
          <w:bottom w:val="single" w:color="00000A" w:sz="4" w:space="0"/>
          <w:right w:val="none" w:color="000000" w:sz="0" w:space="0"/>
        </w:pBdr>
      </w:pPr>
      <w:r>
        <w:rPr>
          <w:rFonts w:ascii="宋体" w:hAnsi="宋体" w:cs="宋体"/>
          <w:szCs w:val="21"/>
        </w:rPr>
        <w:t>AAA.append(c)</w:t>
      </w:r>
    </w:p>
    <w:p>
      <w:pPr>
        <w:pBdr>
          <w:top w:val="none" w:color="000000" w:sz="0" w:space="0"/>
          <w:left w:val="none" w:color="000000" w:sz="0" w:space="0"/>
          <w:bottom w:val="single" w:color="00000A" w:sz="4" w:space="0"/>
          <w:right w:val="none" w:color="000000" w:sz="0" w:space="0"/>
        </w:pBdr>
      </w:pPr>
      <w:r>
        <w:rPr>
          <w:rFonts w:ascii="宋体" w:hAnsi="宋体" w:cs="宋体"/>
          <w:szCs w:val="21"/>
        </w:rPr>
        <w:t>AAA.sort()</w:t>
      </w:r>
    </w:p>
    <w:p>
      <w:pPr>
        <w:pBdr>
          <w:top w:val="none" w:color="000000" w:sz="0" w:space="0"/>
          <w:left w:val="none" w:color="000000" w:sz="0" w:space="0"/>
          <w:bottom w:val="single" w:color="00000A" w:sz="4" w:space="0"/>
          <w:right w:val="none" w:color="000000" w:sz="0" w:space="0"/>
        </w:pBdr>
      </w:pPr>
      <w:r>
        <w:rPr>
          <w:rFonts w:ascii="宋体" w:hAnsi="宋体" w:cs="宋体"/>
          <w:szCs w:val="21"/>
        </w:rPr>
        <w:t>print(AAA)【注意】这个如果打算用笨招---用if把一种情况一种情况纷纷写出来的话是可以的，但是要注意，print（abc)是会出错误的，因为abc是一个新的变量了。</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4、输出9*9乘法口诀表。</w:t>
      </w:r>
    </w:p>
    <w:p>
      <w:pPr>
        <w:pBdr>
          <w:top w:val="none" w:color="000000" w:sz="0" w:space="0"/>
          <w:left w:val="none" w:color="000000" w:sz="0" w:space="0"/>
          <w:bottom w:val="single" w:color="00000A" w:sz="4" w:space="0"/>
          <w:right w:val="none" w:color="000000" w:sz="0" w:space="0"/>
        </w:pBdr>
      </w:pPr>
      <w:r>
        <w:rPr>
          <w:rFonts w:ascii="宋体" w:hAnsi="宋体" w:cs="宋体"/>
          <w:szCs w:val="21"/>
        </w:rPr>
        <w:t>【思路】这个跟第一个题很相似。</w:t>
      </w:r>
    </w:p>
    <w:p>
      <w:pPr>
        <w:pBdr>
          <w:top w:val="none" w:color="000000" w:sz="0" w:space="0"/>
          <w:left w:val="none" w:color="000000" w:sz="0" w:space="0"/>
          <w:bottom w:val="single" w:color="00000A" w:sz="4" w:space="0"/>
          <w:right w:val="none" w:color="000000" w:sz="0" w:space="0"/>
        </w:pBdr>
      </w:pPr>
      <w:r>
        <w:rPr>
          <w:rFonts w:ascii="宋体" w:hAnsi="宋体" w:cs="宋体"/>
          <w:szCs w:val="21"/>
        </w:rPr>
        <w:t>for i in range(10):</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for j in range(10):</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AAA=i*j</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print(str(i)+"乘以"+str(j)+"等于"+str(AAA))这里的难点就是如何把“数字”和“字符串”整合在一起输出。</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5、显示当前时间，然后暂停10秒输出下10秒时间。</w:t>
      </w:r>
    </w:p>
    <w:p>
      <w:pPr>
        <w:pBdr>
          <w:top w:val="none" w:color="000000" w:sz="0" w:space="0"/>
          <w:left w:val="none" w:color="000000" w:sz="0" w:space="0"/>
          <w:bottom w:val="single" w:color="00000A" w:sz="4" w:space="0"/>
          <w:right w:val="none" w:color="000000" w:sz="0" w:space="0"/>
        </w:pBdr>
      </w:pPr>
      <w:r>
        <w:rPr>
          <w:rFonts w:ascii="宋体" w:hAnsi="宋体" w:cs="宋体"/>
          <w:szCs w:val="21"/>
        </w:rPr>
        <w:t>【思路】Python time.strftime() 函数是一个挺难记的函数，不过这个就是实用性的考题，不会有哪个公司蛋疼的拿出来当真考试用。</w:t>
      </w:r>
    </w:p>
    <w:p>
      <w:pPr>
        <w:pBdr>
          <w:top w:val="none" w:color="000000" w:sz="0" w:space="0"/>
          <w:left w:val="none" w:color="000000" w:sz="0" w:space="0"/>
          <w:bottom w:val="single" w:color="00000A" w:sz="4" w:space="0"/>
          <w:right w:val="none" w:color="000000" w:sz="0" w:space="0"/>
        </w:pBdr>
      </w:pPr>
      <w:r>
        <w:rPr>
          <w:rFonts w:ascii="宋体" w:hAnsi="宋体" w:cs="宋体"/>
          <w:szCs w:val="21"/>
        </w:rPr>
        <w:t>import time</w:t>
      </w:r>
    </w:p>
    <w:p>
      <w:pPr>
        <w:pBdr>
          <w:top w:val="none" w:color="000000" w:sz="0" w:space="0"/>
          <w:left w:val="none" w:color="000000" w:sz="0" w:space="0"/>
          <w:bottom w:val="single" w:color="00000A" w:sz="4" w:space="0"/>
          <w:right w:val="none" w:color="000000" w:sz="0" w:space="0"/>
        </w:pBdr>
      </w:pPr>
      <w:r>
        <w:rPr>
          <w:rFonts w:ascii="宋体" w:hAnsi="宋体" w:cs="宋体"/>
          <w:szCs w:val="21"/>
        </w:rPr>
        <w:t>AAA=(time.strftime('%Y-%m-%d %H:%M:%S',time.localtime(time.time())))</w:t>
      </w:r>
    </w:p>
    <w:p>
      <w:pPr>
        <w:pBdr>
          <w:top w:val="none" w:color="000000" w:sz="0" w:space="0"/>
          <w:left w:val="none" w:color="000000" w:sz="0" w:space="0"/>
          <w:bottom w:val="single" w:color="00000A" w:sz="4" w:space="0"/>
          <w:right w:val="none" w:color="000000" w:sz="0" w:space="0"/>
        </w:pBdr>
      </w:pPr>
      <w:r>
        <w:rPr>
          <w:rFonts w:ascii="宋体" w:hAnsi="宋体" w:cs="宋体"/>
          <w:szCs w:val="21"/>
        </w:rPr>
        <w:t>time.sleep(10)    # 中间休息10秒</w:t>
      </w:r>
    </w:p>
    <w:p>
      <w:pPr>
        <w:pBdr>
          <w:top w:val="none" w:color="000000" w:sz="0" w:space="0"/>
          <w:left w:val="none" w:color="000000" w:sz="0" w:space="0"/>
          <w:bottom w:val="single" w:color="00000A" w:sz="4" w:space="0"/>
          <w:right w:val="none" w:color="000000" w:sz="0" w:space="0"/>
        </w:pBdr>
      </w:pPr>
      <w:r>
        <w:rPr>
          <w:rFonts w:ascii="宋体" w:hAnsi="宋体" w:cs="宋体"/>
          <w:szCs w:val="21"/>
        </w:rPr>
        <w:t>BBB=(time.strftime('%Y-%m-%d %H:%M:%S',time.localtime(time.time())))</w:t>
      </w:r>
    </w:p>
    <w:p>
      <w:pPr>
        <w:pBdr>
          <w:top w:val="none" w:color="000000" w:sz="0" w:space="0"/>
          <w:left w:val="none" w:color="000000" w:sz="0" w:space="0"/>
          <w:bottom w:val="single" w:color="00000A" w:sz="4" w:space="0"/>
          <w:right w:val="none" w:color="000000" w:sz="0" w:space="0"/>
        </w:pBdr>
      </w:pPr>
      <w:r>
        <w:rPr>
          <w:rFonts w:ascii="宋体" w:hAnsi="宋体" w:cs="宋体"/>
          <w:szCs w:val="21"/>
        </w:rPr>
        <w:t>print(AAA)</w:t>
      </w:r>
    </w:p>
    <w:p>
      <w:pPr>
        <w:pBdr>
          <w:top w:val="none" w:color="000000" w:sz="0" w:space="0"/>
          <w:left w:val="none" w:color="000000" w:sz="0" w:space="0"/>
          <w:bottom w:val="single" w:color="00000A" w:sz="4" w:space="0"/>
          <w:right w:val="none" w:color="000000" w:sz="0" w:space="0"/>
        </w:pBdr>
      </w:pPr>
      <w:r>
        <w:rPr>
          <w:rFonts w:ascii="宋体" w:hAnsi="宋体" w:cs="宋体"/>
          <w:szCs w:val="21"/>
        </w:rPr>
        <w:t>print(BBB)</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6、输入一行字符，分别统计出其中英文字母、空格、数字和其它字符的个数。</w:t>
      </w:r>
    </w:p>
    <w:p>
      <w:pPr>
        <w:pBdr>
          <w:top w:val="none" w:color="000000" w:sz="0" w:space="0"/>
          <w:left w:val="none" w:color="000000" w:sz="0" w:space="0"/>
          <w:bottom w:val="single" w:color="00000A" w:sz="4" w:space="0"/>
          <w:right w:val="none" w:color="000000" w:sz="0" w:space="0"/>
        </w:pBdr>
      </w:pPr>
      <w:r>
        <w:rPr>
          <w:rFonts w:ascii="宋体" w:hAnsi="宋体" w:cs="宋体"/>
          <w:szCs w:val="21"/>
        </w:rPr>
        <w:t>【思路】不用傻乎乎的if x in [1,2,3,4,5,6,7,8,9],然后判断是否是数字等等。用.isalpha()来判断是不是字母，用.isspace()来判断是不是空格，用.isdigit()来判断是不是数字。当然这个可以用正则来做，然后len一下就搞定，这里用的方法是.isdigit()。</w:t>
      </w:r>
    </w:p>
    <w:p>
      <w:pPr>
        <w:pBdr>
          <w:top w:val="none" w:color="000000" w:sz="0" w:space="0"/>
          <w:left w:val="none" w:color="000000" w:sz="0" w:space="0"/>
          <w:bottom w:val="single" w:color="00000A" w:sz="4" w:space="0"/>
          <w:right w:val="none" w:color="000000" w:sz="0" w:space="0"/>
        </w:pBdr>
      </w:pPr>
      <w:r>
        <w:rPr>
          <w:rFonts w:ascii="宋体" w:hAnsi="宋体" w:cs="宋体"/>
          <w:szCs w:val="21"/>
        </w:rPr>
        <w:t>AAA=input("请输入一行字符")</w:t>
      </w:r>
    </w:p>
    <w:p>
      <w:pPr>
        <w:pBdr>
          <w:top w:val="none" w:color="000000" w:sz="0" w:space="0"/>
          <w:left w:val="none" w:color="000000" w:sz="0" w:space="0"/>
          <w:bottom w:val="single" w:color="00000A" w:sz="4" w:space="0"/>
          <w:right w:val="none" w:color="000000" w:sz="0" w:space="0"/>
        </w:pBdr>
      </w:pPr>
      <w:r>
        <w:rPr>
          <w:rFonts w:ascii="宋体" w:hAnsi="宋体" w:cs="宋体"/>
          <w:szCs w:val="21"/>
        </w:rPr>
        <w:t>x=0</w:t>
      </w:r>
    </w:p>
    <w:p>
      <w:pPr>
        <w:pBdr>
          <w:top w:val="none" w:color="000000" w:sz="0" w:space="0"/>
          <w:left w:val="none" w:color="000000" w:sz="0" w:space="0"/>
          <w:bottom w:val="single" w:color="00000A" w:sz="4" w:space="0"/>
          <w:right w:val="none" w:color="000000" w:sz="0" w:space="0"/>
        </w:pBdr>
      </w:pPr>
      <w:r>
        <w:rPr>
          <w:rFonts w:ascii="宋体" w:hAnsi="宋体" w:cs="宋体"/>
          <w:szCs w:val="21"/>
        </w:rPr>
        <w:t>y=0</w:t>
      </w:r>
    </w:p>
    <w:p>
      <w:pPr>
        <w:pBdr>
          <w:top w:val="none" w:color="000000" w:sz="0" w:space="0"/>
          <w:left w:val="none" w:color="000000" w:sz="0" w:space="0"/>
          <w:bottom w:val="single" w:color="00000A" w:sz="4" w:space="0"/>
          <w:right w:val="none" w:color="000000" w:sz="0" w:space="0"/>
        </w:pBdr>
      </w:pPr>
      <w:r>
        <w:rPr>
          <w:rFonts w:ascii="宋体" w:hAnsi="宋体" w:cs="宋体"/>
          <w:szCs w:val="21"/>
        </w:rPr>
        <w:t>z=0</w:t>
      </w:r>
    </w:p>
    <w:p>
      <w:pPr>
        <w:pBdr>
          <w:top w:val="none" w:color="000000" w:sz="0" w:space="0"/>
          <w:left w:val="none" w:color="000000" w:sz="0" w:space="0"/>
          <w:bottom w:val="single" w:color="00000A" w:sz="4" w:space="0"/>
          <w:right w:val="none" w:color="000000" w:sz="0" w:space="0"/>
        </w:pBdr>
      </w:pPr>
      <w:r>
        <w:rPr>
          <w:rFonts w:ascii="宋体" w:hAnsi="宋体" w:cs="宋体"/>
          <w:szCs w:val="21"/>
        </w:rPr>
        <w:t>for i in AAA:</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if i.isalpha():</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x=x+1</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if i.isspace():</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y=y+1</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if i.isdigit():</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z=z+1</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print("字母的个数是"+str(x))</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print("空格的个数是"+str(y))</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print("数字的个数是"+str(z))</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7、一球从100米高度自由落下，每次落地后反跳回原高度的一半；再落下，求它在第10次落地时，共经过多少米？第10次反弹多高？</w:t>
      </w:r>
    </w:p>
    <w:p>
      <w:pPr>
        <w:pBdr>
          <w:top w:val="none" w:color="000000" w:sz="0" w:space="0"/>
          <w:left w:val="none" w:color="000000" w:sz="0" w:space="0"/>
          <w:bottom w:val="single" w:color="00000A" w:sz="4" w:space="0"/>
          <w:right w:val="none" w:color="000000" w:sz="0" w:space="0"/>
        </w:pBdr>
      </w:pPr>
      <w:r>
        <w:rPr>
          <w:rFonts w:ascii="宋体" w:hAnsi="宋体" w:cs="宋体"/>
          <w:szCs w:val="21"/>
        </w:rPr>
        <w:t>【思路】若H=100，第一次弹起的高度L=H/2，第二次就是L=H/4,第三次L=H/8,分母是2的幂关系，同时共经过的距离就是H不断的加上这些L，这是一个无脑重复性任务，所以可以用for in语句。</w:t>
      </w:r>
    </w:p>
    <w:p>
      <w:pPr>
        <w:pBdr>
          <w:top w:val="none" w:color="000000" w:sz="0" w:space="0"/>
          <w:left w:val="none" w:color="000000" w:sz="0" w:space="0"/>
          <w:bottom w:val="single" w:color="00000A" w:sz="4" w:space="0"/>
          <w:right w:val="none" w:color="000000" w:sz="0" w:space="0"/>
        </w:pBdr>
      </w:pPr>
      <w:r>
        <w:rPr>
          <w:rFonts w:ascii="宋体" w:hAnsi="宋体" w:cs="宋体"/>
          <w:szCs w:val="21"/>
        </w:rPr>
        <w:t>H=100</w:t>
      </w:r>
    </w:p>
    <w:p>
      <w:pPr>
        <w:pBdr>
          <w:top w:val="none" w:color="000000" w:sz="0" w:space="0"/>
          <w:left w:val="none" w:color="000000" w:sz="0" w:space="0"/>
          <w:bottom w:val="single" w:color="00000A" w:sz="4" w:space="0"/>
          <w:right w:val="none" w:color="000000" w:sz="0" w:space="0"/>
        </w:pBdr>
      </w:pPr>
      <w:r>
        <w:rPr>
          <w:rFonts w:ascii="宋体" w:hAnsi="宋体" w:cs="宋体"/>
          <w:szCs w:val="21"/>
        </w:rPr>
        <w:t>L=H/2</w:t>
      </w:r>
    </w:p>
    <w:p>
      <w:pPr>
        <w:pBdr>
          <w:top w:val="none" w:color="000000" w:sz="0" w:space="0"/>
          <w:left w:val="none" w:color="000000" w:sz="0" w:space="0"/>
          <w:bottom w:val="single" w:color="00000A" w:sz="4" w:space="0"/>
          <w:right w:val="none" w:color="000000" w:sz="0" w:space="0"/>
        </w:pBdr>
      </w:pPr>
      <w:r>
        <w:rPr>
          <w:rFonts w:ascii="宋体" w:hAnsi="宋体" w:cs="宋体"/>
          <w:szCs w:val="21"/>
        </w:rPr>
        <w:t>for i in range (2,11):</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H=H+L/2</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L=L/2</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print("第"+str(i)+"次总共经过了"+str(H)+"米")</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print("第"+str(i)+"次的球反弹了"+str(L)+"米")</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8 、给一个不多于5位的正整数，要求：一、求它是几位数，二、逆序打印出各位数字。</w:t>
      </w:r>
    </w:p>
    <w:p>
      <w:pPr>
        <w:pBdr>
          <w:top w:val="none" w:color="000000" w:sz="0" w:space="0"/>
          <w:left w:val="none" w:color="000000" w:sz="0" w:space="0"/>
          <w:bottom w:val="single" w:color="00000A" w:sz="4" w:space="0"/>
          <w:right w:val="none" w:color="000000" w:sz="0" w:space="0"/>
        </w:pBdr>
      </w:pPr>
      <w:r>
        <w:rPr>
          <w:rFonts w:ascii="宋体" w:hAnsi="宋体" w:cs="宋体"/>
          <w:szCs w:val="21"/>
        </w:rPr>
        <w:t>【思路】对于列表来说，.sort()是正序，而.reverse()是逆序</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I=[]</w:t>
      </w:r>
    </w:p>
    <w:p>
      <w:pPr>
        <w:pBdr>
          <w:top w:val="none" w:color="000000" w:sz="0" w:space="0"/>
          <w:left w:val="none" w:color="000000" w:sz="0" w:space="0"/>
          <w:bottom w:val="single" w:color="00000A" w:sz="4" w:space="0"/>
          <w:right w:val="none" w:color="000000" w:sz="0" w:space="0"/>
        </w:pBdr>
      </w:pPr>
      <w:r>
        <w:rPr>
          <w:rFonts w:ascii="宋体" w:hAnsi="宋体" w:cs="宋体"/>
          <w:szCs w:val="21"/>
        </w:rPr>
        <w:t>i=0</w:t>
      </w:r>
    </w:p>
    <w:p>
      <w:pPr>
        <w:pBdr>
          <w:top w:val="none" w:color="000000" w:sz="0" w:space="0"/>
          <w:left w:val="none" w:color="000000" w:sz="0" w:space="0"/>
          <w:bottom w:val="single" w:color="00000A" w:sz="4" w:space="0"/>
          <w:right w:val="none" w:color="000000" w:sz="0" w:space="0"/>
        </w:pBdr>
      </w:pPr>
      <w:r>
        <w:rPr>
          <w:rFonts w:ascii="宋体" w:hAnsi="宋体" w:cs="宋体"/>
          <w:szCs w:val="21"/>
        </w:rPr>
        <w:t>AAA=input("请输入一个正整数：")</w:t>
      </w:r>
    </w:p>
    <w:p>
      <w:pPr>
        <w:pBdr>
          <w:top w:val="none" w:color="000000" w:sz="0" w:space="0"/>
          <w:left w:val="none" w:color="000000" w:sz="0" w:space="0"/>
          <w:bottom w:val="single" w:color="00000A" w:sz="4" w:space="0"/>
          <w:right w:val="none" w:color="000000" w:sz="0" w:space="0"/>
        </w:pBdr>
      </w:pPr>
      <w:r>
        <w:rPr>
          <w:rFonts w:ascii="宋体" w:hAnsi="宋体" w:cs="宋体"/>
          <w:szCs w:val="21"/>
        </w:rPr>
        <w:t>for x in AAA:</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i=i+1</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I.append(x)</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w:t>
      </w:r>
    </w:p>
    <w:p>
      <w:pPr>
        <w:pBdr>
          <w:top w:val="none" w:color="000000" w:sz="0" w:space="0"/>
          <w:left w:val="none" w:color="000000" w:sz="0" w:space="0"/>
          <w:bottom w:val="single" w:color="00000A" w:sz="4" w:space="0"/>
          <w:right w:val="none" w:color="000000" w:sz="0" w:space="0"/>
        </w:pBdr>
      </w:pPr>
      <w:r>
        <w:rPr>
          <w:rFonts w:ascii="宋体" w:hAnsi="宋体" w:cs="宋体"/>
          <w:szCs w:val="21"/>
        </w:rPr>
        <w:t>print("这是一个"+str(i)+"位数")    #注意这个print的位置，如果不是顶头的话，会是什么呢？</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I.sort()      </w:t>
      </w:r>
    </w:p>
    <w:p>
      <w:pPr>
        <w:pBdr>
          <w:top w:val="none" w:color="000000" w:sz="0" w:space="0"/>
          <w:left w:val="none" w:color="000000" w:sz="0" w:space="0"/>
          <w:bottom w:val="single" w:color="00000A" w:sz="4" w:space="0"/>
          <w:right w:val="none" w:color="000000" w:sz="0" w:space="0"/>
        </w:pBdr>
      </w:pPr>
      <w:r>
        <w:rPr>
          <w:rFonts w:ascii="宋体" w:hAnsi="宋体" w:cs="宋体"/>
          <w:szCs w:val="21"/>
        </w:rPr>
        <w:t>I.reverse()</w:t>
      </w:r>
    </w:p>
    <w:p>
      <w:pPr>
        <w:pBdr>
          <w:top w:val="none" w:color="000000" w:sz="0" w:space="0"/>
          <w:left w:val="none" w:color="000000" w:sz="0" w:space="0"/>
          <w:bottom w:val="single" w:color="00000A" w:sz="4" w:space="0"/>
          <w:right w:val="none" w:color="000000" w:sz="0" w:space="0"/>
        </w:pBdr>
      </w:pPr>
      <w:r>
        <w:rPr>
          <w:rFonts w:ascii="宋体" w:hAnsi="宋体" w:cs="宋体"/>
          <w:szCs w:val="21"/>
        </w:rPr>
        <w:t>print(I)</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9、按相反的顺序输出列表的值。</w:t>
      </w:r>
    </w:p>
    <w:p>
      <w:pPr>
        <w:pBdr>
          <w:top w:val="none" w:color="000000" w:sz="0" w:space="0"/>
          <w:left w:val="none" w:color="000000" w:sz="0" w:space="0"/>
          <w:bottom w:val="single" w:color="00000A" w:sz="4" w:space="0"/>
          <w:right w:val="none" w:color="000000" w:sz="0" w:space="0"/>
        </w:pBdr>
      </w:pPr>
      <w:r>
        <w:rPr>
          <w:rFonts w:ascii="宋体" w:hAnsi="宋体" w:cs="宋体"/>
          <w:szCs w:val="21"/>
        </w:rPr>
        <w:t>【思路】先设定一个空列表，然后一个一个的.append进去，然后使用[::-1]就是相反顺序输出。</w:t>
      </w:r>
    </w:p>
    <w:p>
      <w:pPr>
        <w:pBdr>
          <w:top w:val="none" w:color="000000" w:sz="0" w:space="0"/>
          <w:left w:val="none" w:color="000000" w:sz="0" w:space="0"/>
          <w:bottom w:val="single" w:color="00000A" w:sz="4" w:space="0"/>
          <w:right w:val="none" w:color="000000" w:sz="0" w:space="0"/>
        </w:pBdr>
      </w:pPr>
      <w:r>
        <w:rPr>
          <w:rFonts w:ascii="宋体" w:hAnsi="宋体" w:cs="宋体"/>
          <w:szCs w:val="21"/>
        </w:rPr>
        <w:t>AA=[]</w:t>
      </w:r>
    </w:p>
    <w:p>
      <w:pPr>
        <w:pBdr>
          <w:top w:val="none" w:color="000000" w:sz="0" w:space="0"/>
          <w:left w:val="none" w:color="000000" w:sz="0" w:space="0"/>
          <w:bottom w:val="single" w:color="00000A" w:sz="4" w:space="0"/>
          <w:right w:val="none" w:color="000000" w:sz="0" w:space="0"/>
        </w:pBdr>
      </w:pPr>
      <w:r>
        <w:rPr>
          <w:rFonts w:ascii="宋体" w:hAnsi="宋体" w:cs="宋体"/>
          <w:szCs w:val="21"/>
        </w:rPr>
        <w:t>JJC=input("come:")</w:t>
      </w:r>
    </w:p>
    <w:p>
      <w:pPr>
        <w:pBdr>
          <w:top w:val="none" w:color="000000" w:sz="0" w:space="0"/>
          <w:left w:val="none" w:color="000000" w:sz="0" w:space="0"/>
          <w:bottom w:val="single" w:color="00000A" w:sz="4" w:space="0"/>
          <w:right w:val="none" w:color="000000" w:sz="0" w:space="0"/>
        </w:pBdr>
      </w:pPr>
      <w:r>
        <w:rPr>
          <w:rFonts w:ascii="宋体" w:hAnsi="宋体" w:cs="宋体"/>
          <w:szCs w:val="21"/>
        </w:rPr>
        <w:t>for i in JJC:</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AA.append(i)</w:t>
      </w:r>
    </w:p>
    <w:p>
      <w:pPr>
        <w:pBdr>
          <w:top w:val="none" w:color="000000" w:sz="0" w:space="0"/>
          <w:left w:val="none" w:color="000000" w:sz="0" w:space="0"/>
          <w:bottom w:val="single" w:color="00000A" w:sz="4" w:space="0"/>
          <w:right w:val="none" w:color="000000" w:sz="0" w:space="0"/>
        </w:pBdr>
      </w:pPr>
      <w:r>
        <w:rPr>
          <w:rFonts w:ascii="宋体" w:hAnsi="宋体" w:cs="宋体"/>
          <w:szCs w:val="21"/>
        </w:rPr>
        <w:t>print(AA[::-1])</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10、以下函数的输出结果是什么呢？</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def hello_world():</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print ('hello world')</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def three_hellos():</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for i in range(3):</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hello_world()</w:t>
      </w:r>
    </w:p>
    <w:p>
      <w:pPr>
        <w:pBdr>
          <w:top w:val="none" w:color="000000" w:sz="0" w:space="0"/>
          <w:left w:val="none" w:color="000000" w:sz="0" w:space="0"/>
          <w:bottom w:val="single" w:color="00000A" w:sz="4" w:space="0"/>
          <w:right w:val="none" w:color="000000" w:sz="0" w:space="0"/>
        </w:pBdr>
      </w:pPr>
      <w:r>
        <w:rPr>
          <w:rFonts w:ascii="宋体" w:hAnsi="宋体" w:cs="宋体"/>
          <w:szCs w:val="21"/>
        </w:rPr>
        <w:t>if __name__ == '__main__':</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three_hellos()</w:t>
      </w:r>
    </w:p>
    <w:p>
      <w:pPr>
        <w:pBdr>
          <w:top w:val="none" w:color="000000" w:sz="0" w:space="0"/>
          <w:left w:val="none" w:color="000000" w:sz="0" w:space="0"/>
          <w:bottom w:val="single" w:color="00000A" w:sz="4" w:space="0"/>
          <w:right w:val="none" w:color="000000" w:sz="0" w:space="0"/>
        </w:pBdr>
      </w:pPr>
      <w:r>
        <w:rPr>
          <w:rFonts w:ascii="宋体" w:hAnsi="宋体" w:cs="宋体"/>
          <w:szCs w:val="21"/>
        </w:rPr>
        <w:t>【思路】hello_world这个函数的效果就是输出"hello,world",但是在three_hellos套用了这个hello_world这个函数，而且在for in语句里，这里没有i，于是就是重复三次hello_world函数</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4"/>
      </w:pPr>
      <w:r>
        <w:t>Linux运维工程师面试题第七套</w:t>
      </w:r>
    </w:p>
    <w:p>
      <w:pPr>
        <w:pBdr>
          <w:top w:val="none" w:color="000000" w:sz="0" w:space="0"/>
          <w:left w:val="none" w:color="000000" w:sz="0" w:space="0"/>
          <w:bottom w:val="single" w:color="00000A" w:sz="4" w:space="0"/>
          <w:right w:val="none" w:color="000000" w:sz="0" w:space="0"/>
        </w:pBdr>
      </w:pPr>
      <w:r>
        <w:rPr>
          <w:rFonts w:ascii="宋体" w:hAnsi="宋体" w:cs="宋体"/>
          <w:b/>
          <w:szCs w:val="21"/>
        </w:rPr>
        <w:t>1、解释top命令和vmstat命令</w:t>
      </w:r>
    </w:p>
    <w:p>
      <w:pPr>
        <w:pBdr>
          <w:top w:val="none" w:color="000000" w:sz="0" w:space="0"/>
          <w:left w:val="none" w:color="000000" w:sz="0" w:space="0"/>
          <w:bottom w:val="single" w:color="00000A" w:sz="4" w:space="0"/>
          <w:right w:val="none" w:color="000000" w:sz="0" w:space="0"/>
        </w:pBdr>
      </w:pPr>
      <w:r>
        <w:rPr>
          <w:rFonts w:ascii="宋体" w:hAnsi="宋体" w:cs="宋体"/>
          <w:szCs w:val="21"/>
        </w:rPr>
        <w:t>top命令是实时监控当前系统的总体进程状态以及各个程序的进程状态，vmstat可以展现给定时间间隔的服务器的状态值,包括服务器的CPU使用率，内存使用，虚拟内存交换情况,IO读写情况。其中它主要用途是查看虚拟内存情况。</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【评析】vmstat若是直接使用的话，就是现在当前那一刻的服务器状态值，一般来说vmstat都是搭配时间和采集次数使用，比如#vmstat 2 5,就是每两秒采集一下服务器状态，一共采集5下。如果是#vmstat 2,那就是一直在采集。</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2、VPN的常见端口是多少？Mysql的缺省端口是多少？ORACLE的缺省端口是多少？NFS的常见端口是多少？FTP的常见端口是多少？SVN服务器的缺省端口是多少？</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LLTP的vpn端口一般是1723;Mysql的缺省端口是3306；ORACLE的缺省端口是1521；NFS的常见端口是123（UDP）；FTP的常见端口是21和20端口，SVN服务器的缺省端口是3690。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【评析】这些都要记，比较难记的是vpn和oracle，用一点历史联系法：</w:t>
      </w:r>
    </w:p>
    <w:p>
      <w:pPr>
        <w:pBdr>
          <w:top w:val="none" w:color="000000" w:sz="0" w:space="0"/>
          <w:left w:val="none" w:color="000000" w:sz="0" w:space="0"/>
          <w:bottom w:val="single" w:color="00000A" w:sz="4" w:space="0"/>
          <w:right w:val="none" w:color="000000" w:sz="0" w:space="0"/>
        </w:pBdr>
      </w:pPr>
      <w:r>
        <w:rPr>
          <w:rFonts w:ascii="宋体" w:hAnsi="宋体" w:cs="宋体"/>
          <w:szCs w:val="21"/>
        </w:rPr>
        <w:t>1723年，雍正实行摊丁入亩-----VPN。</w:t>
      </w:r>
    </w:p>
    <w:p>
      <w:pPr>
        <w:pBdr>
          <w:top w:val="none" w:color="000000" w:sz="0" w:space="0"/>
          <w:left w:val="none" w:color="000000" w:sz="0" w:space="0"/>
          <w:bottom w:val="single" w:color="00000A" w:sz="4" w:space="0"/>
          <w:right w:val="none" w:color="000000" w:sz="0" w:space="0"/>
        </w:pBdr>
      </w:pPr>
      <w:r>
        <w:rPr>
          <w:rFonts w:ascii="宋体" w:hAnsi="宋体" w:cs="宋体"/>
          <w:szCs w:val="21"/>
        </w:rPr>
        <w:t>1521年，朱厚照挂了，嘉靖上来了-----oracle。</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3、Linux怎么查看用户登录日志</w:t>
      </w:r>
    </w:p>
    <w:p>
      <w:pPr>
        <w:pBdr>
          <w:top w:val="none" w:color="000000" w:sz="0" w:space="0"/>
          <w:left w:val="none" w:color="000000" w:sz="0" w:space="0"/>
          <w:bottom w:val="single" w:color="00000A" w:sz="4" w:space="0"/>
          <w:right w:val="none" w:color="000000" w:sz="0" w:space="0"/>
        </w:pBdr>
      </w:pPr>
      <w:r>
        <w:rPr>
          <w:rFonts w:ascii="宋体" w:hAnsi="宋体" w:cs="宋体"/>
          <w:szCs w:val="21"/>
        </w:rPr>
        <w:t>less /var/log/secure</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【评析】检查系统的各管理员登陆情况的命令有很多，比如last，last -x这个显示的更全一点，或者使用who /var/log/wtmp，但是who /var/log/wtmp没有last看着舒服，/var/log/mtmp是一个乱码文件，用cat命令打开是看不懂的。</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4、服务器间怎么实现无密码登录？列举操作步骤。</w:t>
      </w:r>
    </w:p>
    <w:p>
      <w:pPr>
        <w:pBdr>
          <w:top w:val="none" w:color="000000" w:sz="0" w:space="0"/>
          <w:left w:val="none" w:color="000000" w:sz="0" w:space="0"/>
          <w:bottom w:val="single" w:color="00000A" w:sz="4" w:space="0"/>
          <w:right w:val="none" w:color="000000" w:sz="0" w:space="0"/>
        </w:pBdr>
      </w:pPr>
      <w:r>
        <w:rPr>
          <w:rFonts w:ascii="宋体" w:hAnsi="宋体" w:cs="宋体"/>
          <w:szCs w:val="21"/>
        </w:rPr>
        <w:t>假设存在服务器A和服务器B，其中服务器A的服务器名称就是A，对应IP地址是192.168.1.10,同理服务器B的名称是B，其IP地址是192.168.1.20。</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1）先在两台机器上#yum install -y openssh-clients</w:t>
      </w:r>
    </w:p>
    <w:p>
      <w:pPr>
        <w:pBdr>
          <w:top w:val="none" w:color="000000" w:sz="0" w:space="0"/>
          <w:left w:val="none" w:color="000000" w:sz="0" w:space="0"/>
          <w:bottom w:val="single" w:color="00000A" w:sz="4" w:space="0"/>
          <w:right w:val="none" w:color="000000" w:sz="0" w:space="0"/>
        </w:pBdr>
      </w:pPr>
      <w:r>
        <w:rPr>
          <w:rFonts w:ascii="宋体" w:hAnsi="宋体" w:cs="宋体"/>
          <w:szCs w:val="21"/>
        </w:rPr>
        <w:t>2）然后在各自服务器上的/etc/sysconfig/network上把HOSTNAME对应填好A和B，再在各自服务器上把/etc/hosts里，把A和B的服务器名和IP地址都添加到文件的末尾，如下</w:t>
      </w:r>
    </w:p>
    <w:p>
      <w:pPr>
        <w:pBdr>
          <w:top w:val="none" w:color="000000" w:sz="0" w:space="0"/>
          <w:left w:val="none" w:color="000000" w:sz="0" w:space="0"/>
          <w:bottom w:val="single" w:color="00000A" w:sz="4" w:space="0"/>
          <w:right w:val="none" w:color="000000" w:sz="0" w:space="0"/>
        </w:pBdr>
      </w:pPr>
      <w:r>
        <w:rPr>
          <w:rFonts w:ascii="宋体" w:hAnsi="宋体" w:cs="宋体"/>
          <w:szCs w:val="21"/>
        </w:rPr>
        <w:t>A 192.168.1.10</w:t>
      </w:r>
    </w:p>
    <w:p>
      <w:pPr>
        <w:pBdr>
          <w:top w:val="none" w:color="000000" w:sz="0" w:space="0"/>
          <w:left w:val="none" w:color="000000" w:sz="0" w:space="0"/>
          <w:bottom w:val="single" w:color="00000A" w:sz="4" w:space="0"/>
          <w:right w:val="none" w:color="000000" w:sz="0" w:space="0"/>
        </w:pBdr>
      </w:pPr>
      <w:r>
        <w:rPr>
          <w:rFonts w:ascii="宋体" w:hAnsi="宋体" w:cs="宋体"/>
          <w:szCs w:val="21"/>
        </w:rPr>
        <w:t>B 192.168.1.20</w:t>
      </w:r>
    </w:p>
    <w:p>
      <w:pPr>
        <w:pBdr>
          <w:top w:val="none" w:color="000000" w:sz="0" w:space="0"/>
          <w:left w:val="none" w:color="000000" w:sz="0" w:space="0"/>
          <w:bottom w:val="single" w:color="00000A" w:sz="4" w:space="0"/>
          <w:right w:val="none" w:color="000000" w:sz="0" w:space="0"/>
        </w:pBdr>
      </w:pPr>
      <w:r>
        <w:rPr>
          <w:rFonts w:ascii="宋体" w:hAnsi="宋体" w:cs="宋体"/>
          <w:szCs w:val="21"/>
        </w:rPr>
        <w:t>3）在A服务器上，#ssh-keygen，然后一路回车。在B服务器也是如此操作。</w:t>
      </w:r>
    </w:p>
    <w:p>
      <w:pPr>
        <w:pBdr>
          <w:top w:val="none" w:color="000000" w:sz="0" w:space="0"/>
          <w:left w:val="none" w:color="000000" w:sz="0" w:space="0"/>
          <w:bottom w:val="single" w:color="00000A" w:sz="4" w:space="0"/>
          <w:right w:val="none" w:color="000000" w:sz="0" w:space="0"/>
        </w:pBdr>
      </w:pPr>
      <w:r>
        <w:rPr>
          <w:rFonts w:ascii="宋体" w:hAnsi="宋体" w:cs="宋体"/>
          <w:szCs w:val="21"/>
        </w:rPr>
        <w:t>4）在A服务器上，#ssh-copy-id -i .ssh/id_rsa.pub root@B，中途输入一次B服务器的root密码。B也是照葫芦画瓢，ssh-copy-id -i .ssh/id_rsa.pub root@A，中途也输入一次A服务器的root密码。</w:t>
      </w:r>
    </w:p>
    <w:p>
      <w:pPr>
        <w:pBdr>
          <w:top w:val="none" w:color="000000" w:sz="0" w:space="0"/>
          <w:left w:val="none" w:color="000000" w:sz="0" w:space="0"/>
          <w:bottom w:val="single" w:color="00000A" w:sz="4" w:space="0"/>
          <w:right w:val="none" w:color="000000" w:sz="0" w:space="0"/>
        </w:pBdr>
      </w:pPr>
      <w:r>
        <w:rPr>
          <w:rFonts w:ascii="宋体" w:hAnsi="宋体" w:cs="宋体"/>
          <w:szCs w:val="21"/>
        </w:rPr>
        <w:t>5）搞定，现在AB之间的互相登陆已经不再需要密码了。</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5、简单描述OSI参考模型的七个层次</w:t>
      </w:r>
    </w:p>
    <w:p>
      <w:pPr>
        <w:pBdr>
          <w:top w:val="none" w:color="000000" w:sz="0" w:space="0"/>
          <w:left w:val="none" w:color="000000" w:sz="0" w:space="0"/>
          <w:bottom w:val="single" w:color="00000A" w:sz="4" w:space="0"/>
          <w:right w:val="none" w:color="000000" w:sz="0" w:space="0"/>
        </w:pBdr>
      </w:pPr>
      <w:r>
        <w:rPr>
          <w:rFonts w:ascii="宋体" w:hAnsi="宋体" w:cs="宋体"/>
          <w:szCs w:val="21"/>
        </w:rPr>
        <w:t>物理层：网线、光缆、铜线这些肉眼能看得见的东西</w:t>
      </w:r>
    </w:p>
    <w:p>
      <w:pPr>
        <w:pBdr>
          <w:top w:val="none" w:color="000000" w:sz="0" w:space="0"/>
          <w:left w:val="none" w:color="000000" w:sz="0" w:space="0"/>
          <w:bottom w:val="single" w:color="00000A" w:sz="4" w:space="0"/>
          <w:right w:val="none" w:color="000000" w:sz="0" w:space="0"/>
        </w:pBdr>
      </w:pPr>
      <w:r>
        <w:rPr>
          <w:rFonts w:ascii="宋体" w:hAnsi="宋体" w:cs="宋体"/>
          <w:szCs w:val="21"/>
        </w:rPr>
        <w:t>数据链路层：帧，mac地址</w:t>
      </w:r>
    </w:p>
    <w:p>
      <w:pPr>
        <w:pBdr>
          <w:top w:val="none" w:color="000000" w:sz="0" w:space="0"/>
          <w:left w:val="none" w:color="000000" w:sz="0" w:space="0"/>
          <w:bottom w:val="single" w:color="00000A" w:sz="4" w:space="0"/>
          <w:right w:val="none" w:color="000000" w:sz="0" w:space="0"/>
        </w:pBdr>
      </w:pPr>
      <w:r>
        <w:rPr>
          <w:rFonts w:ascii="宋体" w:hAnsi="宋体" w:cs="宋体"/>
          <w:szCs w:val="21"/>
        </w:rPr>
        <w:t>网络层：数据包，IP地址</w:t>
      </w:r>
    </w:p>
    <w:p>
      <w:pPr>
        <w:pBdr>
          <w:top w:val="none" w:color="000000" w:sz="0" w:space="0"/>
          <w:left w:val="none" w:color="000000" w:sz="0" w:space="0"/>
          <w:bottom w:val="single" w:color="00000A" w:sz="4" w:space="0"/>
          <w:right w:val="none" w:color="000000" w:sz="0" w:space="0"/>
        </w:pBdr>
      </w:pPr>
      <w:r>
        <w:rPr>
          <w:rFonts w:ascii="宋体" w:hAnsi="宋体" w:cs="宋体"/>
          <w:szCs w:val="21"/>
        </w:rPr>
        <w:t>传输层：TCP协议，UDP协议</w:t>
      </w:r>
    </w:p>
    <w:p>
      <w:pPr>
        <w:pBdr>
          <w:top w:val="none" w:color="000000" w:sz="0" w:space="0"/>
          <w:left w:val="none" w:color="000000" w:sz="0" w:space="0"/>
          <w:bottom w:val="single" w:color="00000A" w:sz="4" w:space="0"/>
          <w:right w:val="none" w:color="000000" w:sz="0" w:space="0"/>
        </w:pBdr>
      </w:pPr>
      <w:r>
        <w:rPr>
          <w:rFonts w:ascii="宋体" w:hAnsi="宋体" w:cs="宋体"/>
          <w:szCs w:val="21"/>
        </w:rPr>
        <w:t>会话层：建立会话、维护会话</w:t>
      </w:r>
    </w:p>
    <w:p>
      <w:pPr>
        <w:pBdr>
          <w:top w:val="none" w:color="000000" w:sz="0" w:space="0"/>
          <w:left w:val="none" w:color="000000" w:sz="0" w:space="0"/>
          <w:bottom w:val="single" w:color="00000A" w:sz="4" w:space="0"/>
          <w:right w:val="none" w:color="000000" w:sz="0" w:space="0"/>
        </w:pBdr>
      </w:pPr>
      <w:r>
        <w:rPr>
          <w:rFonts w:ascii="宋体" w:hAnsi="宋体" w:cs="宋体"/>
          <w:szCs w:val="21"/>
        </w:rPr>
        <w:t>表示层：完成数据转换、格式化和文本压缩。</w:t>
      </w:r>
    </w:p>
    <w:p>
      <w:pPr>
        <w:pBdr>
          <w:top w:val="none" w:color="000000" w:sz="0" w:space="0"/>
          <w:left w:val="none" w:color="000000" w:sz="0" w:space="0"/>
          <w:bottom w:val="single" w:color="00000A" w:sz="4" w:space="0"/>
          <w:right w:val="none" w:color="000000" w:sz="0" w:space="0"/>
        </w:pBdr>
      </w:pPr>
      <w:r>
        <w:rPr>
          <w:rFonts w:ascii="宋体" w:hAnsi="宋体" w:cs="宋体"/>
          <w:szCs w:val="21"/>
        </w:rPr>
        <w:t>应用层：具体服务</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6、设计一个PV为2千万的网站架构</w:t>
      </w:r>
    </w:p>
    <w:p>
      <w:pPr>
        <w:pBdr>
          <w:top w:val="none" w:color="000000" w:sz="0" w:space="0"/>
          <w:left w:val="none" w:color="000000" w:sz="0" w:space="0"/>
          <w:bottom w:val="single" w:color="00000A" w:sz="4" w:space="0"/>
          <w:right w:val="none" w:color="000000" w:sz="0" w:space="0"/>
        </w:pBdr>
      </w:pPr>
      <w:r>
        <w:rPr>
          <w:rFonts w:ascii="宋体" w:hAnsi="宋体" w:cs="宋体"/>
          <w:szCs w:val="21"/>
        </w:rPr>
        <w:t>http://blog.liuts.com/post/234/</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 xml:space="preserve">7、简单叙述tcp协议的三次握手过程 </w:t>
      </w:r>
    </w:p>
    <w:p>
      <w:pPr>
        <w:pBdr>
          <w:top w:val="none" w:color="000000" w:sz="0" w:space="0"/>
          <w:left w:val="none" w:color="000000" w:sz="0" w:space="0"/>
          <w:bottom w:val="single" w:color="00000A" w:sz="4" w:space="0"/>
          <w:right w:val="none" w:color="000000" w:sz="0" w:space="0"/>
        </w:pBdr>
      </w:pPr>
      <w:r>
        <w:rPr>
          <w:rFonts w:ascii="宋体" w:hAnsi="宋体" w:cs="宋体"/>
          <w:szCs w:val="21"/>
        </w:rPr>
        <w:t>第一次握手：客户机向服务器发送一个syn的数据包，进入SYN_SEND状态；</w:t>
      </w:r>
    </w:p>
    <w:p>
      <w:pPr>
        <w:pBdr>
          <w:top w:val="none" w:color="000000" w:sz="0" w:space="0"/>
          <w:left w:val="none" w:color="000000" w:sz="0" w:space="0"/>
          <w:bottom w:val="single" w:color="00000A" w:sz="4" w:space="0"/>
          <w:right w:val="none" w:color="000000" w:sz="0" w:space="0"/>
        </w:pBdr>
      </w:pPr>
      <w:r>
        <w:rPr>
          <w:rFonts w:ascii="宋体" w:hAnsi="宋体" w:cs="宋体"/>
          <w:szCs w:val="21"/>
        </w:rPr>
        <w:t>第二次握手：服务器收到包，确认之后，向客户机返回一个ack（和一个syn，此时的服务器处于SYN_RECV状态；</w:t>
      </w:r>
    </w:p>
    <w:p>
      <w:pPr>
        <w:pBdr>
          <w:top w:val="none" w:color="000000" w:sz="0" w:space="0"/>
          <w:left w:val="none" w:color="000000" w:sz="0" w:space="0"/>
          <w:bottom w:val="single" w:color="00000A" w:sz="4" w:space="0"/>
          <w:right w:val="none" w:color="000000" w:sz="0" w:space="0"/>
        </w:pBdr>
      </w:pPr>
      <w:r>
        <w:rPr>
          <w:rFonts w:ascii="宋体" w:hAnsi="宋体" w:cs="宋体"/>
          <w:szCs w:val="21"/>
        </w:rPr>
        <w:t>第三次握手：客户端收到了服务器返回的syn+ack之后，再向服务器发送一个ack，这时候服务器和客户机的链接状态是ESTABLISHED</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8、如何将本地80端口的请求转发到8080端口，当前主机IP为192.168.2.1。</w:t>
      </w:r>
    </w:p>
    <w:p>
      <w:pPr>
        <w:pBdr>
          <w:top w:val="none" w:color="000000" w:sz="0" w:space="0"/>
          <w:left w:val="none" w:color="000000" w:sz="0" w:space="0"/>
          <w:bottom w:val="single" w:color="00000A" w:sz="4" w:space="0"/>
          <w:right w:val="none" w:color="000000" w:sz="0" w:space="0"/>
        </w:pBdr>
      </w:pPr>
      <w:r>
        <w:rPr>
          <w:rFonts w:ascii="宋体" w:hAnsi="宋体" w:cs="宋体"/>
          <w:szCs w:val="21"/>
        </w:rPr>
        <w:t>iptables -t nat -A PREROUTING -d LOCALIP -p tcp -m tcp --dport 80 -j DNAT --to-destination 192.168.2.1:8080</w:t>
      </w:r>
    </w:p>
    <w:p>
      <w:pPr>
        <w:pBdr>
          <w:top w:val="none" w:color="000000" w:sz="0" w:space="0"/>
          <w:left w:val="none" w:color="000000" w:sz="0" w:space="0"/>
          <w:bottom w:val="single" w:color="00000A" w:sz="4" w:space="0"/>
          <w:right w:val="none" w:color="000000" w:sz="0" w:space="0"/>
        </w:pBdr>
      </w:pPr>
      <w:r>
        <w:rPr>
          <w:rFonts w:ascii="宋体" w:hAnsi="宋体" w:cs="宋体"/>
          <w:szCs w:val="21"/>
        </w:rPr>
        <w:t>iptables -t nat -A POSTROUTING -d 192.168.2.1 -p tcp -m tcp --dport 8080 -j SNAT --to-source LOCALIP:80</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9、简述RAID 0,RAID 1,RAID 5,RAID 01，RAID 10的含义</w:t>
      </w:r>
    </w:p>
    <w:p>
      <w:pPr>
        <w:pBdr>
          <w:top w:val="none" w:color="000000" w:sz="0" w:space="0"/>
          <w:left w:val="none" w:color="000000" w:sz="0" w:space="0"/>
          <w:bottom w:val="single" w:color="00000A" w:sz="4" w:space="0"/>
          <w:right w:val="none" w:color="000000" w:sz="0" w:space="0"/>
        </w:pBdr>
      </w:pPr>
      <w:r>
        <w:rPr>
          <w:rFonts w:ascii="宋体" w:hAnsi="宋体" w:cs="宋体"/>
          <w:szCs w:val="21"/>
        </w:rPr>
        <w:t>RAID 0：把两个以上的硬盘整合成一个逻辑的硬盘，每个硬盘自己存储自己的数据，但是合起来就是一个完整的文件。这样带宽加倍，读写能力也加倍，但是要注意，这种方法是没有数据保护功能的，一个硬盘down掉，另外一个也可以“比翼双飞”的扔了。所以，RAID 0这个方法是不可以应用于主要数据的存储区域。</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RAID 1：两个硬盘，当一个读写的时候，另一个作为镜像，同时也在读写，也就是说两个盘的内容其实是一模一样的，这样的话数据有个备份。A盘坏了但是B盘还能直接操作，方法比较原始。</w:t>
      </w:r>
    </w:p>
    <w:p>
      <w:pPr>
        <w:pBdr>
          <w:top w:val="none" w:color="000000" w:sz="0" w:space="0"/>
          <w:left w:val="none" w:color="000000" w:sz="0" w:space="0"/>
          <w:bottom w:val="single" w:color="00000A" w:sz="4" w:space="0"/>
          <w:right w:val="none" w:color="000000" w:sz="0" w:space="0"/>
        </w:pBdr>
      </w:pPr>
      <w:r>
        <w:rPr>
          <w:rFonts w:ascii="宋体" w:hAnsi="宋体" w:cs="宋体"/>
          <w:szCs w:val="21"/>
        </w:rPr>
        <w:t>RAID 5：RAID 5跟RAID 0的读取速度差不多，写入速度要慢一点点，并且多了一个奇偶校验信息。数据用块的形式保存到硬盘上，RAID 5不做数据备份，把数据和对应的奇偶校验信息对应存储到硬盘上，用奇偶校验信息来代替“镜像”的功能，这样数据损坏或者丢失，那么可以利用奇偶校验信息修复。</w:t>
      </w:r>
    </w:p>
    <w:p>
      <w:pPr>
        <w:pBdr>
          <w:top w:val="none" w:color="000000" w:sz="0" w:space="0"/>
          <w:left w:val="none" w:color="000000" w:sz="0" w:space="0"/>
          <w:bottom w:val="single" w:color="00000A" w:sz="4" w:space="0"/>
          <w:right w:val="none" w:color="000000" w:sz="0" w:space="0"/>
        </w:pBdr>
      </w:pPr>
      <w:r>
        <w:rPr>
          <w:rFonts w:ascii="宋体" w:hAnsi="宋体" w:cs="宋体"/>
          <w:szCs w:val="21"/>
        </w:rPr>
        <w:t>RAID 0+1：就是RAID 0和RAID 1的合体，多个硬盘互相补充互相做彼此的镜（天）像（使），不但读写更快速，而且更加安全。“0+1”是先0（条带化），然后再1（镜像）。</w:t>
      </w:r>
    </w:p>
    <w:p>
      <w:pPr>
        <w:pBdr>
          <w:top w:val="none" w:color="000000" w:sz="0" w:space="0"/>
          <w:left w:val="none" w:color="000000" w:sz="0" w:space="0"/>
          <w:bottom w:val="single" w:color="00000A" w:sz="4" w:space="0"/>
          <w:right w:val="none" w:color="000000" w:sz="0" w:space="0"/>
        </w:pBdr>
      </w:pPr>
      <w:r>
        <w:rPr>
          <w:rFonts w:ascii="宋体" w:hAnsi="宋体" w:cs="宋体"/>
          <w:szCs w:val="21"/>
        </w:rPr>
        <w:t>RAID 10：这个就是RAID 1+0的意思，先1（镜像），再0（条带化），只要不是两个盘同时坏掉，就可以恢复，而且数据恢复速度要比RAID 0+1恢复的快得多。</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10、使用正则表达式匹配电子邮箱或者电子邮件地址</w:t>
      </w:r>
    </w:p>
    <w:p>
      <w:pPr>
        <w:pBdr>
          <w:top w:val="none" w:color="000000" w:sz="0" w:space="0"/>
          <w:left w:val="none" w:color="000000" w:sz="0" w:space="0"/>
          <w:bottom w:val="single" w:color="00000A" w:sz="4" w:space="0"/>
          <w:right w:val="none" w:color="000000" w:sz="0" w:space="0"/>
        </w:pBdr>
      </w:pPr>
      <w:r>
        <w:rPr>
          <w:rFonts w:ascii="宋体" w:hAnsi="宋体" w:cs="宋体"/>
          <w:szCs w:val="21"/>
        </w:rPr>
        <w:t>/^[a-z]([a-z0-9]*[-_]?[a-z0-9]+)*@([a-z0-9]*[-_]?[a-z0-9]+)+[\.][a-z]{2,3}([\.][a-z]{2})?$/i</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w:t>
      </w:r>
    </w:p>
    <w:p>
      <w:pPr>
        <w:pBdr>
          <w:top w:val="none" w:color="000000" w:sz="0" w:space="0"/>
          <w:left w:val="none" w:color="000000" w:sz="0" w:space="0"/>
          <w:bottom w:val="single" w:color="00000A" w:sz="4" w:space="0"/>
          <w:right w:val="none" w:color="000000" w:sz="0" w:space="0"/>
        </w:pBdr>
      </w:pPr>
      <w:r>
        <w:rPr>
          <w:rFonts w:ascii="宋体" w:hAnsi="宋体" w:cs="宋体"/>
          <w:szCs w:val="21"/>
        </w:rPr>
        <w:t>①/内容/i 构成一个不区分大小写的正则表达式；^ 匹配开始；$ 匹配结束。</w:t>
      </w:r>
    </w:p>
    <w:p>
      <w:pPr>
        <w:pBdr>
          <w:top w:val="none" w:color="000000" w:sz="0" w:space="0"/>
          <w:left w:val="none" w:color="000000" w:sz="0" w:space="0"/>
          <w:bottom w:val="single" w:color="00000A" w:sz="4" w:space="0"/>
          <w:right w:val="none" w:color="000000" w:sz="0" w:space="0"/>
        </w:pBdr>
      </w:pPr>
      <w:r>
        <w:rPr>
          <w:rFonts w:ascii="宋体" w:hAnsi="宋体" w:cs="宋体"/>
          <w:szCs w:val="21"/>
        </w:rPr>
        <w:t>②[a-z] E-Mail前缀必需是一个英文字母开头</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③([a-z0-9]*[-_]?[a-z0-9]+)* 和_a_2、aaa11、_1_a_2匹配，和a1_、aaff_33a_、a__aa不匹配，如果是空字符，也是匹配的，*表示0个或者多个。</w:t>
      </w:r>
    </w:p>
    <w:p>
      <w:pPr>
        <w:pBdr>
          <w:top w:val="none" w:color="000000" w:sz="0" w:space="0"/>
          <w:left w:val="none" w:color="000000" w:sz="0" w:space="0"/>
          <w:bottom w:val="single" w:color="00000A" w:sz="4" w:space="0"/>
          <w:right w:val="none" w:color="000000" w:sz="0" w:space="0"/>
        </w:pBdr>
      </w:pPr>
      <w:r>
        <w:rPr>
          <w:rFonts w:ascii="宋体" w:hAnsi="宋体" w:cs="宋体"/>
          <w:szCs w:val="21"/>
        </w:rPr>
        <w:t>④*表示0个或多个前面的字符.</w:t>
      </w:r>
    </w:p>
    <w:p>
      <w:pPr>
        <w:pBdr>
          <w:top w:val="none" w:color="000000" w:sz="0" w:space="0"/>
          <w:left w:val="none" w:color="000000" w:sz="0" w:space="0"/>
          <w:bottom w:val="single" w:color="00000A" w:sz="4" w:space="0"/>
          <w:right w:val="none" w:color="000000" w:sz="0" w:space="0"/>
        </w:pBdr>
      </w:pPr>
      <w:r>
        <w:rPr>
          <w:rFonts w:ascii="宋体" w:hAnsi="宋体" w:cs="宋体"/>
          <w:szCs w:val="21"/>
        </w:rPr>
        <w:t>⑤[a-z0-9]* 匹配0个或多个英文字母或者数字；[-_]? 匹配0个或1“-”，因为“-”不能连续出现。</w:t>
      </w:r>
    </w:p>
    <w:p>
      <w:pPr>
        <w:pBdr>
          <w:top w:val="none" w:color="000000" w:sz="0" w:space="0"/>
          <w:left w:val="none" w:color="000000" w:sz="0" w:space="0"/>
          <w:bottom w:val="single" w:color="00000A" w:sz="4" w:space="0"/>
          <w:right w:val="none" w:color="000000" w:sz="0" w:space="0"/>
        </w:pBdr>
      </w:pPr>
      <w:r>
        <w:rPr>
          <w:rFonts w:ascii="宋体" w:hAnsi="宋体" w:cs="宋体"/>
          <w:szCs w:val="21"/>
        </w:rPr>
        <w:t>⑥[a-z0-9]+ 匹配1个或多个英文字母或者数字，因为“-”不能做为结尾</w:t>
      </w:r>
    </w:p>
    <w:p>
      <w:pPr>
        <w:pBdr>
          <w:top w:val="none" w:color="000000" w:sz="0" w:space="0"/>
          <w:left w:val="none" w:color="000000" w:sz="0" w:space="0"/>
          <w:bottom w:val="single" w:color="00000A" w:sz="4" w:space="0"/>
          <w:right w:val="none" w:color="000000" w:sz="0" w:space="0"/>
        </w:pBdr>
      </w:pPr>
      <w:r>
        <w:rPr>
          <w:rFonts w:ascii="宋体" w:hAnsi="宋体" w:cs="宋体"/>
          <w:szCs w:val="21"/>
        </w:rPr>
        <w:t>⑦@ 必需有个有@</w:t>
      </w:r>
    </w:p>
    <w:p>
      <w:pPr>
        <w:pBdr>
          <w:top w:val="none" w:color="000000" w:sz="0" w:space="0"/>
          <w:left w:val="none" w:color="000000" w:sz="0" w:space="0"/>
          <w:bottom w:val="single" w:color="00000A" w:sz="4" w:space="0"/>
          <w:right w:val="none" w:color="000000" w:sz="0" w:space="0"/>
        </w:pBdr>
      </w:pPr>
      <w:r>
        <w:rPr>
          <w:rFonts w:ascii="宋体" w:hAnsi="宋体" w:cs="宋体"/>
          <w:szCs w:val="21"/>
        </w:rPr>
        <w:t>⑧([a-z0-9]*[-_]?[a-z0-9]+)+ 见上面([a-z0-9]*[-_]?[a-z0-9]+)*解释，但是不能为空，+表示一个或者为多个。</w:t>
      </w:r>
    </w:p>
    <w:p>
      <w:pPr>
        <w:pBdr>
          <w:top w:val="none" w:color="000000" w:sz="0" w:space="0"/>
          <w:left w:val="none" w:color="000000" w:sz="0" w:space="0"/>
          <w:bottom w:val="single" w:color="00000A" w:sz="4" w:space="0"/>
          <w:right w:val="none" w:color="000000" w:sz="0" w:space="0"/>
        </w:pBdr>
      </w:pPr>
      <w:r>
        <w:rPr>
          <w:rFonts w:ascii="宋体" w:hAnsi="宋体" w:cs="宋体"/>
          <w:szCs w:val="21"/>
        </w:rPr>
        <w:t>⑨[\.] 将特殊字符(.)当成普通字符；[a-z]{2,3} 匹配2个至3个英文字母，一般为com或者net等。</w:t>
      </w:r>
    </w:p>
    <w:p>
      <w:pPr>
        <w:pBdr>
          <w:top w:val="none" w:color="000000" w:sz="0" w:space="0"/>
          <w:left w:val="none" w:color="000000" w:sz="0" w:space="0"/>
          <w:bottom w:val="single" w:color="00000A" w:sz="4" w:space="0"/>
          <w:right w:val="none" w:color="000000" w:sz="0" w:space="0"/>
        </w:pBdr>
      </w:pPr>
      <w:r>
        <w:rPr>
          <w:rFonts w:ascii="宋体" w:hAnsi="宋体" w:cs="宋体"/>
          <w:szCs w:val="21"/>
        </w:rPr>
        <w:t>⑩([\.][a-z]{2})? 匹配0个或者1个[\.][a-z]{2}(比如.cn等) 我不知道一般.com.cn最后部份是不是都是两位的,如果不是请修改{2}为{起始字数,结束字数}</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4"/>
      </w:pPr>
      <w:r>
        <w:t>Linux运维工程师面试题第八套</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1、从AAA.log文件中提取“james”或者“curry”，同时不包含“kobe”的行，然后提取“：”分割的第五个字段</w:t>
      </w:r>
      <w:r>
        <w:rPr>
          <w:rFonts w:ascii="宋体" w:hAnsi="宋体" w:cs="宋体"/>
          <w:szCs w:val="21"/>
        </w:rPr>
        <w:t>。</w:t>
      </w:r>
    </w:p>
    <w:p>
      <w:pPr>
        <w:pBdr>
          <w:top w:val="none" w:color="000000" w:sz="0" w:space="0"/>
          <w:left w:val="none" w:color="000000" w:sz="0" w:space="0"/>
          <w:bottom w:val="single" w:color="00000A" w:sz="4" w:space="0"/>
          <w:right w:val="none" w:color="000000" w:sz="0" w:space="0"/>
        </w:pBdr>
      </w:pPr>
      <w:r>
        <w:rPr>
          <w:rFonts w:ascii="宋体" w:hAnsi="宋体" w:cs="宋体"/>
          <w:szCs w:val="21"/>
        </w:rPr>
        <w:t>#cat AAA.log|grep -E "james|curry"|grep -v "kobe"|awk -F ":" '{print $5}'</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【评析】搜寻"A or B"的方法就是grep -E "A|B"的方法，-E必须写。不包含某某的方法是grep -v。分割有两个方法，一个是cut，一个是awk。注意cut和awk命令参数的不同。</w:t>
      </w:r>
    </w:p>
    <w:p>
      <w:pPr>
        <w:pBdr>
          <w:top w:val="none" w:color="000000" w:sz="0" w:space="0"/>
          <w:left w:val="none" w:color="000000" w:sz="0" w:space="0"/>
          <w:bottom w:val="single" w:color="00000A" w:sz="4" w:space="0"/>
          <w:right w:val="none" w:color="000000" w:sz="0" w:space="0"/>
        </w:pBdr>
      </w:pPr>
      <w:r>
        <w:rPr>
          <w:rFonts w:ascii="宋体" w:hAnsi="宋体" w:cs="宋体"/>
          <w:szCs w:val="21"/>
        </w:rPr>
        <w:t>上面的命令用cut写是 cat AAA.log|grep -E "james|curry"|grep -v "kobe"|cut -d : -f 2</w:t>
      </w:r>
    </w:p>
    <w:p>
      <w:pPr>
        <w:pBdr>
          <w:top w:val="none" w:color="000000" w:sz="0" w:space="0"/>
          <w:left w:val="none" w:color="000000" w:sz="0" w:space="0"/>
          <w:bottom w:val="single" w:color="00000A" w:sz="4" w:space="0"/>
          <w:right w:val="none" w:color="000000" w:sz="0" w:space="0"/>
        </w:pBdr>
        <w:rPr>
          <w:rFonts w:ascii="宋体" w:hAnsi="宋体" w:cs="宋体"/>
          <w:b/>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2、请用shell查询文件AAA.log里面空格开始的所在行号</w:t>
      </w:r>
    </w:p>
    <w:p>
      <w:pPr>
        <w:pBdr>
          <w:top w:val="none" w:color="000000" w:sz="0" w:space="0"/>
          <w:left w:val="none" w:color="000000" w:sz="0" w:space="0"/>
          <w:bottom w:val="single" w:color="00000A" w:sz="4" w:space="0"/>
          <w:right w:val="none" w:color="000000" w:sz="0" w:space="0"/>
        </w:pBdr>
      </w:pPr>
      <w:r>
        <w:rPr>
          <w:rFonts w:ascii="宋体" w:hAnsi="宋体" w:cs="宋体"/>
          <w:szCs w:val="21"/>
        </w:rPr>
        <w:t>#grep -n ^$ AAA.log |cut -d : -f 1</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【评析】为什么cat -n AAA.log|grep ^$得不到这个效果呢？思考一下</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3、Linux如何在shell环境得知远程计算机的运行时间</w:t>
      </w:r>
    </w:p>
    <w:p>
      <w:pPr>
        <w:pBdr>
          <w:top w:val="none" w:color="000000" w:sz="0" w:space="0"/>
          <w:left w:val="none" w:color="000000" w:sz="0" w:space="0"/>
          <w:bottom w:val="single" w:color="00000A" w:sz="4" w:space="0"/>
          <w:right w:val="none" w:color="000000" w:sz="0" w:space="0"/>
        </w:pBdr>
      </w:pPr>
      <w:r>
        <w:rPr>
          <w:rFonts w:ascii="宋体" w:hAnsi="宋体" w:cs="宋体"/>
          <w:szCs w:val="21"/>
        </w:rPr>
        <w:t>比较有逼格的方法是这样的：</w:t>
      </w:r>
    </w:p>
    <w:p>
      <w:pPr>
        <w:pBdr>
          <w:top w:val="none" w:color="000000" w:sz="0" w:space="0"/>
          <w:left w:val="none" w:color="000000" w:sz="0" w:space="0"/>
          <w:bottom w:val="single" w:color="00000A" w:sz="4" w:space="0"/>
          <w:right w:val="none" w:color="000000" w:sz="0" w:space="0"/>
        </w:pBdr>
      </w:pPr>
      <w:r>
        <w:rPr>
          <w:rFonts w:ascii="宋体" w:hAnsi="宋体" w:cs="宋体"/>
          <w:szCs w:val="21"/>
        </w:rPr>
        <w:t>#cat /proc/uptime| awk -F. '{run_days=$1 / 86400;run_hour=($1 % 86400)/3600;run_minute=($1 % 3600)/60;run_second=$1 % 60;printf("系统 已运行：%d天%d时%d分%d秒",run_days,run_hour,run_minute,run_second)}'</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【评析】其实linux有很多方法可以查看远程计算机的运行时间，#uptime也可以，#top也可以，#w也可以。而且这三种方法直接显示小时，不像/proc/uptime，用秒显示，还要换算一下。</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4、如何查看当前Linux系统状态，如cpu，内存，负载，版本</w:t>
      </w:r>
    </w:p>
    <w:p>
      <w:pPr>
        <w:pBdr>
          <w:top w:val="none" w:color="000000" w:sz="0" w:space="0"/>
          <w:left w:val="none" w:color="000000" w:sz="0" w:space="0"/>
          <w:bottom w:val="single" w:color="00000A" w:sz="4" w:space="0"/>
          <w:right w:val="none" w:color="000000" w:sz="0" w:space="0"/>
        </w:pBdr>
      </w:pPr>
      <w:r>
        <w:rPr>
          <w:rFonts w:ascii="宋体" w:hAnsi="宋体" w:cs="宋体"/>
          <w:szCs w:val="21"/>
        </w:rPr>
        <w:t>前三个用top直接就看了，版本用#uname -a</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【评析】如果想了解更多服务器的硬件信息。使用 cat /proc/cpuinfo</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5、用一条命令查看目前系统已启动服务所监听的端口</w:t>
      </w:r>
    </w:p>
    <w:p>
      <w:pPr>
        <w:pBdr>
          <w:top w:val="none" w:color="000000" w:sz="0" w:space="0"/>
          <w:left w:val="none" w:color="000000" w:sz="0" w:space="0"/>
          <w:bottom w:val="single" w:color="00000A" w:sz="4" w:space="0"/>
          <w:right w:val="none" w:color="000000" w:sz="0" w:space="0"/>
        </w:pBdr>
      </w:pPr>
      <w:r>
        <w:rPr>
          <w:rFonts w:ascii="宋体" w:hAnsi="宋体" w:cs="宋体"/>
          <w:szCs w:val="21"/>
        </w:rPr>
        <w:t>#netstat -antp|grep LISTEN</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【评析】netstat -antl的结果和上面的不一样，#diff -y一下，就发现 -antl会有 ESTABLISHED的项。</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6、sed将文件test中第50行中的“haiwao”改为“haiwai”</w:t>
      </w:r>
    </w:p>
    <w:p>
      <w:pPr>
        <w:pBdr>
          <w:top w:val="none" w:color="000000" w:sz="0" w:space="0"/>
          <w:left w:val="none" w:color="000000" w:sz="0" w:space="0"/>
          <w:bottom w:val="single" w:color="00000A" w:sz="4" w:space="0"/>
          <w:right w:val="none" w:color="000000" w:sz="0" w:space="0"/>
        </w:pBdr>
      </w:pPr>
      <w:r>
        <w:rPr>
          <w:rFonts w:ascii="宋体" w:hAnsi="宋体" w:cs="宋体"/>
          <w:szCs w:val="21"/>
        </w:rPr>
        <w:t>#sed -e '50s/haiwao/haiwai/g' test</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 如果是在vim状态下，需要替换当前行的nba改成NBA，那么就是:s/nba/NBA/gc，如果不加c就是直接替换，加c就是确认一下的意思，c是confirm。若是要替换所有的nba成NBA,语句是：%s/nba/NBA/gc。</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7、在每个月的第一天备份并压缩/etc目录下面的所以内容，存放在/root/backup目录下，文件名为yymmdd_etc，并且发邮件通知维护工程师，shell程序filebach存放在/usr/bin目录下</w:t>
      </w:r>
    </w:p>
    <w:p>
      <w:pPr>
        <w:pBdr>
          <w:top w:val="none" w:color="000000" w:sz="0" w:space="0"/>
          <w:left w:val="none" w:color="000000" w:sz="0" w:space="0"/>
          <w:bottom w:val="single" w:color="00000A" w:sz="4" w:space="0"/>
          <w:right w:val="none" w:color="000000" w:sz="0" w:space="0"/>
        </w:pBdr>
      </w:pPr>
      <w:r>
        <w:rPr>
          <w:rFonts w:ascii="宋体" w:hAnsi="宋体" w:cs="宋体"/>
          <w:szCs w:val="21"/>
        </w:rPr>
        <w:t>先写一个filebach.sh</w:t>
      </w:r>
    </w:p>
    <w:p>
      <w:pPr>
        <w:pBdr>
          <w:top w:val="none" w:color="000000" w:sz="0" w:space="0"/>
          <w:left w:val="none" w:color="000000" w:sz="0" w:space="0"/>
          <w:bottom w:val="single" w:color="00000A" w:sz="4" w:space="0"/>
          <w:right w:val="none" w:color="000000" w:sz="0" w:space="0"/>
        </w:pBdr>
      </w:pPr>
      <w:r>
        <w:rPr>
          <w:rFonts w:ascii="宋体" w:hAnsi="宋体" w:cs="宋体"/>
          <w:szCs w:val="21"/>
        </w:rPr>
        <w:t>#vim /usr/bin/filebach.sh    #进入脚本编辑界面</w:t>
      </w:r>
    </w:p>
    <w:p>
      <w:pPr>
        <w:pBdr>
          <w:top w:val="none" w:color="000000" w:sz="0" w:space="0"/>
          <w:left w:val="none" w:color="000000" w:sz="0" w:space="0"/>
          <w:bottom w:val="single" w:color="00000A" w:sz="4" w:space="0"/>
          <w:right w:val="none" w:color="000000" w:sz="0" w:space="0"/>
        </w:pBdr>
      </w:pPr>
      <w:r>
        <w:rPr>
          <w:rFonts w:ascii="宋体" w:hAnsi="宋体" w:cs="宋体"/>
          <w:szCs w:val="21"/>
        </w:rPr>
        <w:t>Author:管理员名称</w:t>
      </w:r>
    </w:p>
    <w:p>
      <w:pPr>
        <w:pBdr>
          <w:top w:val="none" w:color="000000" w:sz="0" w:space="0"/>
          <w:left w:val="none" w:color="000000" w:sz="0" w:space="0"/>
          <w:bottom w:val="single" w:color="00000A" w:sz="4" w:space="0"/>
          <w:right w:val="none" w:color="000000" w:sz="0" w:space="0"/>
        </w:pBdr>
      </w:pPr>
      <w:r>
        <w:rPr>
          <w:rFonts w:ascii="宋体" w:hAnsi="宋体" w:cs="宋体"/>
          <w:szCs w:val="21"/>
        </w:rPr>
        <w:t>E-mail:XXX@163.com    #sh前写好名称和邮件地址是一个好习惯</w:t>
      </w:r>
    </w:p>
    <w:p>
      <w:pPr>
        <w:pBdr>
          <w:top w:val="none" w:color="000000" w:sz="0" w:space="0"/>
          <w:left w:val="none" w:color="000000" w:sz="0" w:space="0"/>
          <w:bottom w:val="single" w:color="00000A" w:sz="4" w:space="0"/>
          <w:right w:val="none" w:color="000000" w:sz="0" w:space="0"/>
        </w:pBdr>
      </w:pPr>
      <w:r>
        <w:rPr>
          <w:rFonts w:ascii="宋体" w:hAnsi="宋体" w:cs="宋体"/>
          <w:szCs w:val="21"/>
        </w:rPr>
        <w:t>#!/bin/bash</w:t>
      </w:r>
    </w:p>
    <w:p>
      <w:pPr>
        <w:pBdr>
          <w:top w:val="none" w:color="000000" w:sz="0" w:space="0"/>
          <w:left w:val="none" w:color="000000" w:sz="0" w:space="0"/>
          <w:bottom w:val="single" w:color="00000A" w:sz="4" w:space="0"/>
          <w:right w:val="none" w:color="000000" w:sz="0" w:space="0"/>
        </w:pBdr>
      </w:pPr>
      <w:r>
        <w:rPr>
          <w:rFonts w:ascii="宋体" w:hAnsi="宋体" w:cs="宋体"/>
          <w:szCs w:val="21"/>
        </w:rPr>
        <w:t>YY=$(date +%y)</w:t>
      </w:r>
    </w:p>
    <w:p>
      <w:pPr>
        <w:pBdr>
          <w:top w:val="none" w:color="000000" w:sz="0" w:space="0"/>
          <w:left w:val="none" w:color="000000" w:sz="0" w:space="0"/>
          <w:bottom w:val="single" w:color="00000A" w:sz="4" w:space="0"/>
          <w:right w:val="none" w:color="000000" w:sz="0" w:space="0"/>
        </w:pBdr>
      </w:pPr>
      <w:r>
        <w:rPr>
          <w:rFonts w:ascii="宋体" w:hAnsi="宋体" w:cs="宋体"/>
          <w:szCs w:val="21"/>
        </w:rPr>
        <w:t>MM=$(date +%m)</w:t>
      </w:r>
    </w:p>
    <w:p>
      <w:pPr>
        <w:pBdr>
          <w:top w:val="none" w:color="000000" w:sz="0" w:space="0"/>
          <w:left w:val="none" w:color="000000" w:sz="0" w:space="0"/>
          <w:bottom w:val="single" w:color="00000A" w:sz="4" w:space="0"/>
          <w:right w:val="none" w:color="000000" w:sz="0" w:space="0"/>
        </w:pBdr>
      </w:pPr>
      <w:r>
        <w:rPr>
          <w:rFonts w:ascii="宋体" w:hAnsi="宋体" w:cs="宋体"/>
          <w:szCs w:val="21"/>
        </w:rPr>
        <w:t>DD=$(date +%d)</w:t>
      </w:r>
    </w:p>
    <w:p>
      <w:pPr>
        <w:pBdr>
          <w:top w:val="none" w:color="000000" w:sz="0" w:space="0"/>
          <w:left w:val="none" w:color="000000" w:sz="0" w:space="0"/>
          <w:bottom w:val="single" w:color="00000A" w:sz="4" w:space="0"/>
          <w:right w:val="none" w:color="000000" w:sz="0" w:space="0"/>
        </w:pBdr>
      </w:pPr>
      <w:r>
        <w:rPr>
          <w:rFonts w:ascii="宋体" w:hAnsi="宋体" w:cs="宋体"/>
          <w:szCs w:val="21"/>
        </w:rPr>
        <w:t>filename=$YY$MM$DD</w:t>
      </w:r>
    </w:p>
    <w:p>
      <w:pPr>
        <w:pBdr>
          <w:top w:val="none" w:color="000000" w:sz="0" w:space="0"/>
          <w:left w:val="none" w:color="000000" w:sz="0" w:space="0"/>
          <w:bottom w:val="single" w:color="00000A" w:sz="4" w:space="0"/>
          <w:right w:val="none" w:color="000000" w:sz="0" w:space="0"/>
        </w:pBdr>
      </w:pPr>
      <w:r>
        <w:rPr>
          <w:rFonts w:ascii="宋体" w:hAnsi="宋体" w:cs="宋体"/>
          <w:szCs w:val="21"/>
        </w:rPr>
        <w:t>tar -zcvf /data/filename 888.log 999.log NBA.txt</w:t>
      </w:r>
    </w:p>
    <w:p>
      <w:pPr>
        <w:pBdr>
          <w:top w:val="none" w:color="000000" w:sz="0" w:space="0"/>
          <w:left w:val="none" w:color="000000" w:sz="0" w:space="0"/>
          <w:bottom w:val="single" w:color="00000A" w:sz="4" w:space="0"/>
          <w:right w:val="none" w:color="000000" w:sz="0" w:space="0"/>
        </w:pBdr>
      </w:pPr>
      <w:r>
        <w:rPr>
          <w:rFonts w:ascii="宋体" w:hAnsi="宋体" w:cs="宋体"/>
          <w:szCs w:val="21"/>
        </w:rPr>
        <w:t>echo "今天的文件已经打包保存完毕，请放心"|mutt -s "主人，OK" XXX@163.com</w:t>
      </w:r>
    </w:p>
    <w:p>
      <w:pPr>
        <w:pBdr>
          <w:top w:val="none" w:color="000000" w:sz="0" w:space="0"/>
          <w:left w:val="none" w:color="000000" w:sz="0" w:space="0"/>
          <w:bottom w:val="single" w:color="00000A" w:sz="4" w:space="0"/>
          <w:right w:val="none" w:color="000000" w:sz="0" w:space="0"/>
        </w:pBdr>
      </w:pPr>
      <w:r>
        <w:rPr>
          <w:rFonts w:ascii="宋体" w:hAnsi="宋体" w:cs="宋体"/>
          <w:szCs w:val="21"/>
        </w:rPr>
        <w:t>echo "程序已运行成功"</w:t>
      </w:r>
    </w:p>
    <w:p>
      <w:pPr>
        <w:pBdr>
          <w:top w:val="none" w:color="000000" w:sz="0" w:space="0"/>
          <w:left w:val="none" w:color="000000" w:sz="0" w:space="0"/>
          <w:bottom w:val="single" w:color="00000A" w:sz="4" w:space="0"/>
          <w:right w:val="none" w:color="000000" w:sz="0" w:space="0"/>
        </w:pBdr>
      </w:pPr>
      <w:r>
        <w:rPr>
          <w:rFonts w:ascii="宋体" w:hAnsi="宋体" w:cs="宋体"/>
          <w:szCs w:val="21"/>
        </w:rPr>
        <w:t>exit 27</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:wq保存完毕之后，#crontab -e</w:t>
      </w:r>
    </w:p>
    <w:p>
      <w:pPr>
        <w:pBdr>
          <w:top w:val="none" w:color="000000" w:sz="0" w:space="0"/>
          <w:left w:val="none" w:color="000000" w:sz="0" w:space="0"/>
          <w:bottom w:val="single" w:color="00000A" w:sz="4" w:space="0"/>
          <w:right w:val="none" w:color="000000" w:sz="0" w:space="0"/>
        </w:pBdr>
      </w:pPr>
      <w:r>
        <w:rPr>
          <w:rFonts w:ascii="宋体" w:hAnsi="宋体" w:cs="宋体"/>
          <w:szCs w:val="21"/>
        </w:rPr>
        <w:t>1 0 1 */1 * sh /usr/bin/filebach.sh    #在每个月的第一天0点1分的时候启动计划任务</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8、用awk命令在NBA.txt文件里不显示4的倍数行</w:t>
      </w:r>
    </w:p>
    <w:p>
      <w:pPr>
        <w:pBdr>
          <w:top w:val="none" w:color="000000" w:sz="0" w:space="0"/>
          <w:left w:val="none" w:color="000000" w:sz="0" w:space="0"/>
          <w:bottom w:val="single" w:color="00000A" w:sz="4" w:space="0"/>
          <w:right w:val="none" w:color="000000" w:sz="0" w:space="0"/>
        </w:pBdr>
      </w:pPr>
      <w:r>
        <w:rPr>
          <w:rFonts w:ascii="宋体" w:hAnsi="宋体" w:cs="宋体"/>
          <w:szCs w:val="21"/>
        </w:rPr>
        <w:t>#awk 'NR%4' NBA.txt</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【评析】如果说是“显示4的倍数行” #cat -n NBA.txt|awk 'NR%4==0'</w:t>
      </w:r>
    </w:p>
    <w:p>
      <w:pPr>
        <w:pBdr>
          <w:top w:val="none" w:color="000000" w:sz="0" w:space="0"/>
          <w:left w:val="none" w:color="000000" w:sz="0" w:space="0"/>
          <w:bottom w:val="single" w:color="00000A" w:sz="4" w:space="0"/>
          <w:right w:val="none" w:color="000000" w:sz="0" w:space="0"/>
        </w:pBdr>
      </w:pPr>
      <w:r>
        <w:rPr>
          <w:rFonts w:ascii="宋体" w:hAnsi="宋体" w:cs="宋体"/>
          <w:szCs w:val="21"/>
        </w:rPr>
        <w:t>NR表示执行awk命令之后系统读取的数据行数，如果读取多个文件，行数会叠加。</w:t>
      </w:r>
    </w:p>
    <w:p>
      <w:pPr>
        <w:pBdr>
          <w:top w:val="none" w:color="000000" w:sz="0" w:space="0"/>
          <w:left w:val="none" w:color="000000" w:sz="0" w:space="0"/>
          <w:bottom w:val="single" w:color="00000A" w:sz="4" w:space="0"/>
          <w:right w:val="none" w:color="000000" w:sz="0" w:space="0"/>
        </w:pBdr>
      </w:pPr>
      <w:r>
        <w:rPr>
          <w:rFonts w:ascii="宋体" w:hAnsi="宋体" w:cs="宋体"/>
          <w:szCs w:val="21"/>
        </w:rPr>
        <w:t>FNR表示执行awk命令之后系统读取的数据行数，如果读取多个文件，行数不会叠加，每个文件都新起头。</w:t>
      </w:r>
    </w:p>
    <w:p>
      <w:pPr>
        <w:pBdr>
          <w:top w:val="none" w:color="000000" w:sz="0" w:space="0"/>
          <w:left w:val="none" w:color="000000" w:sz="0" w:space="0"/>
          <w:bottom w:val="single" w:color="00000A" w:sz="4" w:space="0"/>
          <w:right w:val="none" w:color="000000" w:sz="0" w:space="0"/>
        </w:pBdr>
      </w:pPr>
      <w:r>
        <w:rPr>
          <w:rFonts w:ascii="宋体" w:hAnsi="宋体" w:cs="宋体"/>
          <w:szCs w:val="21"/>
        </w:rPr>
        <w:t>如果题目没有写明非要用awk的话，可以使用sed命令，#sed 'n;n;n;d' NBA.txt</w:t>
      </w:r>
    </w:p>
    <w:p>
      <w:pPr>
        <w:pBdr>
          <w:top w:val="none" w:color="000000" w:sz="0" w:space="0"/>
          <w:left w:val="none" w:color="000000" w:sz="0" w:space="0"/>
          <w:bottom w:val="single" w:color="00000A" w:sz="4" w:space="0"/>
          <w:right w:val="none" w:color="000000" w:sz="0" w:space="0"/>
        </w:pBdr>
      </w:pPr>
      <w:r>
        <w:rPr>
          <w:rFonts w:ascii="宋体" w:hAnsi="宋体" w:cs="宋体"/>
          <w:szCs w:val="21"/>
        </w:rPr>
        <w:t>假如说“查看NBA.txt文件的前三行”,#awk 'NR&lt;4 {print $0}' NBA.txt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9、在NBA.txt文件里匹配式样“JORDAN”的行之后插入一空行</w:t>
      </w:r>
    </w:p>
    <w:p>
      <w:pPr>
        <w:pBdr>
          <w:top w:val="none" w:color="000000" w:sz="0" w:space="0"/>
          <w:left w:val="none" w:color="000000" w:sz="0" w:space="0"/>
          <w:bottom w:val="single" w:color="00000A" w:sz="4" w:space="0"/>
          <w:right w:val="none" w:color="000000" w:sz="0" w:space="0"/>
        </w:pBdr>
      </w:pPr>
      <w:r>
        <w:rPr>
          <w:rFonts w:ascii="宋体" w:hAnsi="宋体" w:cs="宋体"/>
          <w:szCs w:val="21"/>
        </w:rPr>
        <w:t>#sed 's/JORDAN/JORDAN \n/g' NBA.txt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【评析】sed中的整行更改的参数是c，匹配单个词的更改是g，shell里的替换用的是gc，注意区别。</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10、只保留Fifa.log文件里重复行中的一行，其他都删除</w:t>
      </w:r>
    </w:p>
    <w:p>
      <w:pPr>
        <w:pBdr>
          <w:top w:val="none" w:color="000000" w:sz="0" w:space="0"/>
          <w:left w:val="none" w:color="000000" w:sz="0" w:space="0"/>
          <w:bottom w:val="single" w:color="00000A" w:sz="4" w:space="0"/>
          <w:right w:val="none" w:color="000000" w:sz="0" w:space="0"/>
        </w:pBdr>
      </w:pPr>
      <w:r>
        <w:rPr>
          <w:rFonts w:ascii="宋体" w:hAnsi="宋体" w:cs="宋体"/>
          <w:szCs w:val="21"/>
        </w:rPr>
        <w:t>#sort Fifa.log|sed '$!N;/\(.*\)\n\1$/!{x;//P;x};h;D' &gt; 新的文件路径</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【评析】这道题比较难，一道题考验了sed几乎全面的知识，而且上面的那个语句的前提就是一定要先 sort,把重复的行放在相邻的位置上。</w:t>
      </w:r>
    </w:p>
    <w:p>
      <w:pPr>
        <w:pBdr>
          <w:top w:val="none" w:color="000000" w:sz="0" w:space="0"/>
          <w:left w:val="none" w:color="000000" w:sz="0" w:space="0"/>
          <w:bottom w:val="single" w:color="00000A" w:sz="4" w:space="0"/>
          <w:right w:val="none" w:color="000000" w:sz="0" w:space="0"/>
        </w:pBdr>
      </w:pPr>
      <w:r>
        <w:rPr>
          <w:rFonts w:ascii="宋体" w:hAnsi="宋体" w:cs="宋体"/>
          <w:szCs w:val="21"/>
        </w:rPr>
        <w:t>删除重复行就比较简单，sort Fifa.log|uniq &gt; 新的文件路径,或者使用 awk '!a[$0]++' NBA.txt 也能达到一样的效果。</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11、同一端口可否同时被两个应用监听？</w:t>
      </w:r>
    </w:p>
    <w:p>
      <w:pPr>
        <w:pBdr>
          <w:top w:val="none" w:color="000000" w:sz="0" w:space="0"/>
          <w:left w:val="none" w:color="000000" w:sz="0" w:space="0"/>
          <w:bottom w:val="single" w:color="00000A" w:sz="4" w:space="0"/>
          <w:right w:val="none" w:color="000000" w:sz="0" w:space="0"/>
        </w:pBdr>
      </w:pPr>
      <w:r>
        <w:rPr>
          <w:rFonts w:ascii="宋体" w:hAnsi="宋体" w:cs="宋体"/>
          <w:szCs w:val="21"/>
        </w:rPr>
        <w:t>别说两个，一百个都可以。但是不可以有两个以上的动态进程监听，也就是说，可以一个动态进程+若干个静态进程。</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12、假设有如下内容的name.txt和team.txt，然后对应球员和所属球队进行整合</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[root@ChrisChan mysql]# cat name.txt </w:t>
      </w:r>
    </w:p>
    <w:p>
      <w:pPr>
        <w:pBdr>
          <w:top w:val="none" w:color="000000" w:sz="0" w:space="0"/>
          <w:left w:val="none" w:color="000000" w:sz="0" w:space="0"/>
          <w:bottom w:val="single" w:color="00000A" w:sz="4" w:space="0"/>
          <w:right w:val="none" w:color="000000" w:sz="0" w:space="0"/>
        </w:pBdr>
      </w:pPr>
      <w:r>
        <w:rPr>
          <w:rFonts w:ascii="宋体" w:hAnsi="宋体" w:cs="宋体"/>
          <w:szCs w:val="21"/>
        </w:rPr>
        <w:t>1 curry</w:t>
      </w:r>
    </w:p>
    <w:p>
      <w:pPr>
        <w:pBdr>
          <w:top w:val="none" w:color="000000" w:sz="0" w:space="0"/>
          <w:left w:val="none" w:color="000000" w:sz="0" w:space="0"/>
          <w:bottom w:val="single" w:color="00000A" w:sz="4" w:space="0"/>
          <w:right w:val="none" w:color="000000" w:sz="0" w:space="0"/>
        </w:pBdr>
      </w:pPr>
      <w:r>
        <w:rPr>
          <w:rFonts w:ascii="宋体" w:hAnsi="宋体" w:cs="宋体"/>
          <w:szCs w:val="21"/>
        </w:rPr>
        <w:t>2 harden</w:t>
      </w:r>
    </w:p>
    <w:p>
      <w:pPr>
        <w:pBdr>
          <w:top w:val="none" w:color="000000" w:sz="0" w:space="0"/>
          <w:left w:val="none" w:color="000000" w:sz="0" w:space="0"/>
          <w:bottom w:val="single" w:color="00000A" w:sz="4" w:space="0"/>
          <w:right w:val="none" w:color="000000" w:sz="0" w:space="0"/>
        </w:pBdr>
      </w:pPr>
      <w:r>
        <w:rPr>
          <w:rFonts w:ascii="宋体" w:hAnsi="宋体" w:cs="宋体"/>
          <w:szCs w:val="21"/>
        </w:rPr>
        <w:t>3 kobe</w:t>
      </w:r>
    </w:p>
    <w:p>
      <w:pPr>
        <w:pBdr>
          <w:top w:val="none" w:color="000000" w:sz="0" w:space="0"/>
          <w:left w:val="none" w:color="000000" w:sz="0" w:space="0"/>
          <w:bottom w:val="single" w:color="00000A" w:sz="4" w:space="0"/>
          <w:right w:val="none" w:color="000000" w:sz="0" w:space="0"/>
        </w:pBdr>
      </w:pPr>
      <w:r>
        <w:rPr>
          <w:rFonts w:ascii="宋体" w:hAnsi="宋体" w:cs="宋体"/>
          <w:szCs w:val="21"/>
        </w:rPr>
        <w:t>4 durant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[root@ChrisChan mysql]# cat team.txt </w:t>
      </w:r>
    </w:p>
    <w:p>
      <w:pPr>
        <w:pBdr>
          <w:top w:val="none" w:color="000000" w:sz="0" w:space="0"/>
          <w:left w:val="none" w:color="000000" w:sz="0" w:space="0"/>
          <w:bottom w:val="single" w:color="00000A" w:sz="4" w:space="0"/>
          <w:right w:val="none" w:color="000000" w:sz="0" w:space="0"/>
        </w:pBdr>
      </w:pPr>
      <w:r>
        <w:rPr>
          <w:rFonts w:ascii="宋体" w:hAnsi="宋体" w:cs="宋体"/>
          <w:szCs w:val="21"/>
        </w:rPr>
        <w:t>4 thunders</w:t>
      </w:r>
    </w:p>
    <w:p>
      <w:pPr>
        <w:pBdr>
          <w:top w:val="none" w:color="000000" w:sz="0" w:space="0"/>
          <w:left w:val="none" w:color="000000" w:sz="0" w:space="0"/>
          <w:bottom w:val="single" w:color="00000A" w:sz="4" w:space="0"/>
          <w:right w:val="none" w:color="000000" w:sz="0" w:space="0"/>
        </w:pBdr>
      </w:pPr>
      <w:r>
        <w:rPr>
          <w:rFonts w:ascii="宋体" w:hAnsi="宋体" w:cs="宋体"/>
          <w:szCs w:val="21"/>
        </w:rPr>
        <w:t>1 warriors</w:t>
      </w:r>
    </w:p>
    <w:p>
      <w:pPr>
        <w:pBdr>
          <w:top w:val="none" w:color="000000" w:sz="0" w:space="0"/>
          <w:left w:val="none" w:color="000000" w:sz="0" w:space="0"/>
          <w:bottom w:val="single" w:color="00000A" w:sz="4" w:space="0"/>
          <w:right w:val="none" w:color="000000" w:sz="0" w:space="0"/>
        </w:pBdr>
      </w:pPr>
      <w:r>
        <w:rPr>
          <w:rFonts w:ascii="宋体" w:hAnsi="宋体" w:cs="宋体"/>
          <w:szCs w:val="21"/>
        </w:rPr>
        <w:t>2 rockets</w:t>
      </w:r>
    </w:p>
    <w:p>
      <w:pPr>
        <w:pBdr>
          <w:top w:val="none" w:color="000000" w:sz="0" w:space="0"/>
          <w:left w:val="none" w:color="000000" w:sz="0" w:space="0"/>
          <w:bottom w:val="single" w:color="00000A" w:sz="4" w:space="0"/>
          <w:right w:val="none" w:color="000000" w:sz="0" w:space="0"/>
        </w:pBdr>
      </w:pPr>
      <w:r>
        <w:rPr>
          <w:rFonts w:ascii="宋体" w:hAnsi="宋体" w:cs="宋体"/>
          <w:szCs w:val="21"/>
        </w:rPr>
        <w:t>3 lakers</w:t>
      </w:r>
    </w:p>
    <w:p>
      <w:pPr>
        <w:pBdr>
          <w:top w:val="none" w:color="000000" w:sz="0" w:space="0"/>
          <w:left w:val="none" w:color="000000" w:sz="0" w:space="0"/>
          <w:bottom w:val="single" w:color="00000A" w:sz="4" w:space="0"/>
          <w:right w:val="none" w:color="000000" w:sz="0" w:space="0"/>
        </w:pBdr>
      </w:pPr>
      <w:r>
        <w:rPr>
          <w:rFonts w:ascii="宋体" w:hAnsi="宋体" w:cs="宋体"/>
          <w:szCs w:val="21"/>
        </w:rPr>
        <w:t>#!/bin/bash</w:t>
      </w:r>
    </w:p>
    <w:p>
      <w:pPr>
        <w:pBdr>
          <w:top w:val="none" w:color="000000" w:sz="0" w:space="0"/>
          <w:left w:val="none" w:color="000000" w:sz="0" w:space="0"/>
          <w:bottom w:val="single" w:color="00000A" w:sz="4" w:space="0"/>
          <w:right w:val="none" w:color="000000" w:sz="0" w:space="0"/>
        </w:pBdr>
      </w:pPr>
      <w:r>
        <w:rPr>
          <w:rFonts w:ascii="宋体" w:hAnsi="宋体" w:cs="宋体"/>
          <w:szCs w:val="21"/>
        </w:rPr>
        <w:t>for ((i=1;i&lt;=4;i=i+1))</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a=$(grep $i employee.txt)</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b=$(grep $i team.txt|awk '{printf $2}')</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echo $a $b</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done</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4"/>
      </w:pPr>
      <w:r>
        <w:t>Linux运维工程师面试题第九套</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本次全部都是mysql的题，非常的基础，enjoy it~</w:t>
      </w:r>
    </w:p>
    <w:p>
      <w:pPr>
        <w:pBdr>
          <w:top w:val="none" w:color="000000" w:sz="0" w:space="0"/>
          <w:left w:val="none" w:color="000000" w:sz="0" w:space="0"/>
          <w:bottom w:val="single" w:color="00000A" w:sz="4" w:space="0"/>
          <w:right w:val="none" w:color="000000" w:sz="0" w:space="0"/>
        </w:pBdr>
      </w:pPr>
      <w:r>
        <w:rPr>
          <w:rFonts w:ascii="宋体" w:hAnsi="宋体" w:cs="宋体"/>
          <w:b/>
          <w:szCs w:val="21"/>
        </w:rPr>
        <w:t>1、SELECT id,name FROM test1； 和 SELECT id name FROM test1；这两个语句有什么区别？</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第一个语句会出现两个列，第二个只有一个列，列的内容是id的内容，但是列的名称是name，也就是说第二句话其实就是"SELECT id AS name FROM test1"。</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2、如果想把test1表格里满足age大于等于30的username都迁移到test2表格里的username列，需要什么命令？</w:t>
      </w:r>
    </w:p>
    <w:p>
      <w:pPr>
        <w:pBdr>
          <w:top w:val="none" w:color="000000" w:sz="0" w:space="0"/>
          <w:left w:val="none" w:color="000000" w:sz="0" w:space="0"/>
          <w:bottom w:val="single" w:color="00000A" w:sz="4" w:space="0"/>
          <w:right w:val="none" w:color="000000" w:sz="0" w:space="0"/>
        </w:pBdr>
      </w:pPr>
      <w:r>
        <w:rPr>
          <w:rFonts w:ascii="宋体" w:hAnsi="宋体" w:cs="宋体"/>
          <w:szCs w:val="21"/>
        </w:rPr>
        <w:t>INSERT test2(username) SELECT username FROM test1 WHERE age &gt;=30;</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【评析】这种方法注意，新表/旧表有更新的时候，旧表/新表不随之更新。因为没有链接，仅仅是一个一次性的复制而已。</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3、列举出A表里满足价格(price)大于A表里所有货品平均价格的id,name,age。</w:t>
      </w:r>
    </w:p>
    <w:p>
      <w:pPr>
        <w:pBdr>
          <w:top w:val="none" w:color="000000" w:sz="0" w:space="0"/>
          <w:left w:val="none" w:color="000000" w:sz="0" w:space="0"/>
          <w:bottom w:val="single" w:color="00000A" w:sz="4" w:space="0"/>
          <w:right w:val="none" w:color="000000" w:sz="0" w:space="0"/>
        </w:pBdr>
      </w:pPr>
      <w:r>
        <w:rPr>
          <w:rFonts w:ascii="宋体" w:hAnsi="宋体" w:cs="宋体"/>
          <w:szCs w:val="21"/>
        </w:rPr>
        <w:t>SELECT id,name,age FROM A WHERE &gt; (SELECT AVG(price) FROM A)</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 其实可以先求出来AVG(price)，然后直接大于那么值就好，但是要注意SELECT ,SELECT的结果才是一个数。</w:t>
      </w:r>
    </w:p>
    <w:p>
      <w:pPr>
        <w:pBdr>
          <w:top w:val="none" w:color="000000" w:sz="0" w:space="0"/>
          <w:left w:val="none" w:color="000000" w:sz="0" w:space="0"/>
          <w:bottom w:val="single" w:color="00000A" w:sz="4" w:space="0"/>
          <w:right w:val="none" w:color="000000" w:sz="0" w:space="0"/>
        </w:pBdr>
      </w:pPr>
      <w:r>
        <w:rPr>
          <w:rFonts w:ascii="宋体" w:hAnsi="宋体" w:cs="宋体"/>
          <w:szCs w:val="21"/>
        </w:rPr>
        <w:t>如果需要把平均值四舍五入，并且保留小数点后两位，那就ROUND(AVG(price)，2）</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4、test1表里有一个叫"country"的列，现在需要做一个test2，专门放这些"country"，并且实现这两个表的多表连接。</w:t>
      </w:r>
    </w:p>
    <w:p>
      <w:pPr>
        <w:pBdr>
          <w:top w:val="none" w:color="000000" w:sz="0" w:space="0"/>
          <w:left w:val="none" w:color="000000" w:sz="0" w:space="0"/>
          <w:bottom w:val="single" w:color="00000A" w:sz="4" w:space="0"/>
          <w:right w:val="none" w:color="000000" w:sz="0" w:space="0"/>
        </w:pBdr>
      </w:pPr>
      <w:r>
        <w:rPr>
          <w:rFonts w:ascii="宋体" w:hAnsi="宋体" w:cs="宋体"/>
          <w:szCs w:val="21"/>
        </w:rPr>
        <w:t>1)CREATE一个TABLE叫test2，里面有一列叫id,另一列叫country。</w:t>
      </w:r>
    </w:p>
    <w:p>
      <w:pPr>
        <w:pBdr>
          <w:top w:val="none" w:color="000000" w:sz="0" w:space="0"/>
          <w:left w:val="none" w:color="000000" w:sz="0" w:space="0"/>
          <w:bottom w:val="single" w:color="00000A" w:sz="4" w:space="0"/>
          <w:right w:val="none" w:color="000000" w:sz="0" w:space="0"/>
        </w:pBdr>
      </w:pPr>
      <w:r>
        <w:rPr>
          <w:rFonts w:ascii="宋体" w:hAnsi="宋体" w:cs="宋体"/>
          <w:szCs w:val="21"/>
        </w:rPr>
        <w:t>2)INSERT test2(country) SELECT country FROM test1 GROUP BY country;</w:t>
      </w:r>
    </w:p>
    <w:p>
      <w:pPr>
        <w:pBdr>
          <w:top w:val="none" w:color="000000" w:sz="0" w:space="0"/>
          <w:left w:val="none" w:color="000000" w:sz="0" w:space="0"/>
          <w:bottom w:val="single" w:color="00000A" w:sz="4" w:space="0"/>
          <w:right w:val="none" w:color="000000" w:sz="0" w:space="0"/>
        </w:pBdr>
      </w:pPr>
      <w:r>
        <w:rPr>
          <w:rFonts w:ascii="宋体" w:hAnsi="宋体" w:cs="宋体"/>
          <w:szCs w:val="21"/>
        </w:rPr>
        <w:t>3)UPDATE test1 AS OLD INNER JOIN test2 AS NEW ON test1.country = test2.country</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-&gt;SET old.country = new.id </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【评析】“增删改查”，mysql难就难在这个“查”上。</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5、Mysql自增长的关键字</w:t>
      </w:r>
    </w:p>
    <w:p>
      <w:pPr>
        <w:pBdr>
          <w:top w:val="none" w:color="000000" w:sz="0" w:space="0"/>
          <w:left w:val="none" w:color="000000" w:sz="0" w:space="0"/>
          <w:bottom w:val="single" w:color="00000A" w:sz="4" w:space="0"/>
          <w:right w:val="none" w:color="000000" w:sz="0" w:space="0"/>
        </w:pBdr>
      </w:pPr>
      <w:r>
        <w:rPr>
          <w:rFonts w:ascii="宋体" w:hAnsi="宋体" w:cs="宋体"/>
          <w:szCs w:val="21"/>
        </w:rPr>
        <w:t>AUTO_INCREMENT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6、mysql备份实例，自动备份mysql，并删除30天前的备份文件</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#!/bin/bash</w:t>
      </w:r>
    </w:p>
    <w:p>
      <w:pPr>
        <w:pBdr>
          <w:top w:val="none" w:color="000000" w:sz="0" w:space="0"/>
          <w:left w:val="none" w:color="000000" w:sz="0" w:space="0"/>
          <w:bottom w:val="single" w:color="00000A" w:sz="4" w:space="0"/>
          <w:right w:val="none" w:color="000000" w:sz="0" w:space="0"/>
        </w:pBdr>
      </w:pPr>
      <w:r>
        <w:rPr>
          <w:rFonts w:ascii="宋体" w:hAnsi="宋体" w:cs="宋体"/>
          <w:szCs w:val="21"/>
        </w:rPr>
        <w:t>#Description:Auto backup mysql</w:t>
      </w:r>
    </w:p>
    <w:p>
      <w:pPr>
        <w:pBdr>
          <w:top w:val="none" w:color="000000" w:sz="0" w:space="0"/>
          <w:left w:val="none" w:color="000000" w:sz="0" w:space="0"/>
          <w:bottom w:val="single" w:color="00000A" w:sz="4" w:space="0"/>
          <w:right w:val="none" w:color="000000" w:sz="0" w:space="0"/>
        </w:pBdr>
      </w:pPr>
      <w:r>
        <w:rPr>
          <w:rFonts w:ascii="宋体" w:hAnsi="宋体" w:cs="宋体"/>
          <w:szCs w:val="21"/>
        </w:rPr>
        <w:t>MYSQLDB=Test1</w:t>
      </w:r>
    </w:p>
    <w:p>
      <w:pPr>
        <w:pBdr>
          <w:top w:val="none" w:color="000000" w:sz="0" w:space="0"/>
          <w:left w:val="none" w:color="000000" w:sz="0" w:space="0"/>
          <w:bottom w:val="single" w:color="00000A" w:sz="4" w:space="0"/>
          <w:right w:val="none" w:color="000000" w:sz="0" w:space="0"/>
        </w:pBdr>
      </w:pPr>
      <w:r>
        <w:rPr>
          <w:rFonts w:ascii="宋体" w:hAnsi="宋体" w:cs="宋体"/>
          <w:szCs w:val="21"/>
        </w:rPr>
        <w:t>MYSQLUSR=Username</w:t>
      </w:r>
    </w:p>
    <w:p>
      <w:pPr>
        <w:pBdr>
          <w:top w:val="none" w:color="000000" w:sz="0" w:space="0"/>
          <w:left w:val="none" w:color="000000" w:sz="0" w:space="0"/>
          <w:bottom w:val="single" w:color="00000A" w:sz="4" w:space="0"/>
          <w:right w:val="none" w:color="000000" w:sz="0" w:space="0"/>
        </w:pBdr>
      </w:pPr>
      <w:r>
        <w:rPr>
          <w:rFonts w:ascii="宋体" w:hAnsi="宋体" w:cs="宋体"/>
          <w:szCs w:val="21"/>
        </w:rPr>
        <w:t>MYSQLPASSWORD=PASSWORD    #定义账号、密码和需要备份的数据库名</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BACKUPDIR=backupDIR=/data/backup/mysql/$(date +%Y-%m-%d)   </w:t>
      </w:r>
    </w:p>
    <w:p>
      <w:pPr>
        <w:pBdr>
          <w:top w:val="none" w:color="000000" w:sz="0" w:space="0"/>
          <w:left w:val="none" w:color="000000" w:sz="0" w:space="0"/>
          <w:bottom w:val="single" w:color="00000A" w:sz="4" w:space="0"/>
          <w:right w:val="none" w:color="000000" w:sz="0" w:space="0"/>
        </w:pBdr>
      </w:pPr>
      <w:r>
        <w:rPr>
          <w:rFonts w:ascii="宋体" w:hAnsi="宋体" w:cs="宋体"/>
          <w:szCs w:val="21"/>
        </w:rPr>
        <w:t>if[ $UID -ne 0 ];then    #UID是USERID的意思，0是ROOT的ID号</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echo This script must use administrator or root user ,please exit!    </w:t>
      </w:r>
    </w:p>
    <w:p>
      <w:pPr>
        <w:pBdr>
          <w:top w:val="none" w:color="000000" w:sz="0" w:space="0"/>
          <w:left w:val="none" w:color="000000" w:sz="0" w:space="0"/>
          <w:bottom w:val="single" w:color="00000A" w:sz="4" w:space="0"/>
          <w:right w:val="none" w:color="000000" w:sz="0" w:space="0"/>
        </w:pBdr>
      </w:pPr>
      <w:r>
        <w:rPr>
          <w:rFonts w:ascii="宋体" w:hAnsi="宋体" w:cs="宋体"/>
          <w:szCs w:val="21"/>
        </w:rPr>
        <w:t>#提示当前账户不是ROOT，需要切换成ROOT用户</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sleep 2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exit 0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fi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if[ ! -d $BAKDIR ];then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mkdir -p $BAKDIR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else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echo This is $BAKDIR exists ,please exit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sleep 2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exit  </w:t>
      </w:r>
    </w:p>
    <w:p>
      <w:pPr>
        <w:pBdr>
          <w:top w:val="none" w:color="000000" w:sz="0" w:space="0"/>
          <w:left w:val="none" w:color="000000" w:sz="0" w:space="0"/>
          <w:bottom w:val="single" w:color="00000A" w:sz="4" w:space="0"/>
          <w:right w:val="none" w:color="000000" w:sz="0" w:space="0"/>
        </w:pBdr>
      </w:pPr>
      <w:r>
        <w:rPr>
          <w:rFonts w:ascii="宋体" w:hAnsi="宋体" w:cs="宋体"/>
          <w:szCs w:val="21"/>
        </w:rPr>
        <w:t>fi</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/usr/bin/mysqldump -u$MYSQLUSR -p$MYSQLPW -d $MYSQLDB &gt;/data/backup/mysql/`date +%Y-%m-%d`/www_db.sql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cd $BAKDIR ; tar -czf  www_mysql_db.tar.gz *.sql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cd $BAKDIR ;find  . -name “*.sql” |xargs rm -rf[ $? -eq 0 ]&amp;&amp;echo “This `date +%Y-%m-%d` RESIN BACKUP is SUCCESS”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cd /data/backup/mysql/ ;find . -mtime +30 |xargs rm -rf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7、讲述一下cookie和session的区别。</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cookie机制采用的是在客户端保持状态的方案，而session机制采用的是在服务器端保持状态的方案。</w:t>
      </w:r>
    </w:p>
    <w:p>
      <w:pPr>
        <w:pBdr>
          <w:top w:val="none" w:color="000000" w:sz="0" w:space="0"/>
          <w:left w:val="none" w:color="000000" w:sz="0" w:space="0"/>
          <w:bottom w:val="single" w:color="00000A" w:sz="4" w:space="0"/>
          <w:right w:val="none" w:color="000000" w:sz="0" w:space="0"/>
        </w:pBdr>
      </w:pPr>
      <w:r>
        <w:rPr>
          <w:rFonts w:ascii="宋体" w:hAnsi="宋体" w:cs="宋体"/>
          <w:szCs w:val="21"/>
        </w:rPr>
        <w:t>cookie不是很安全，别人可以分析存放在本地的cookie并进行cookie欺骗,考虑到安全应当使用session。</w:t>
      </w:r>
    </w:p>
    <w:p>
      <w:pPr>
        <w:pBdr>
          <w:top w:val="none" w:color="000000" w:sz="0" w:space="0"/>
          <w:left w:val="none" w:color="000000" w:sz="0" w:space="0"/>
          <w:bottom w:val="single" w:color="00000A" w:sz="4" w:space="0"/>
          <w:right w:val="none" w:color="000000" w:sz="0" w:space="0"/>
        </w:pBdr>
      </w:pPr>
      <w:r>
        <w:rPr>
          <w:rFonts w:ascii="宋体" w:hAnsi="宋体" w:cs="宋体"/>
          <w:szCs w:val="21"/>
        </w:rPr>
        <w:t>session会在一定时间内保存在服务器上。当访问增多，会比较占用你服务器的性能,考虑到减轻服务器性能方面，应当使用COOKIE。</w:t>
      </w:r>
    </w:p>
    <w:p>
      <w:pPr>
        <w:pBdr>
          <w:top w:val="none" w:color="000000" w:sz="0" w:space="0"/>
          <w:left w:val="none" w:color="000000" w:sz="0" w:space="0"/>
          <w:bottom w:val="single" w:color="00000A" w:sz="4" w:space="0"/>
          <w:right w:val="none" w:color="000000" w:sz="0" w:space="0"/>
        </w:pBdr>
      </w:pPr>
      <w:r>
        <w:rPr>
          <w:rFonts w:ascii="宋体" w:hAnsi="宋体" w:cs="宋体"/>
          <w:szCs w:val="21"/>
        </w:rPr>
        <w:t>单个cookie保存的数据不能超过4K，很多浏览器都限制一个站点最多保存20个cookie。</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cookie如果没有设置生存时间，那么关闭浏览器的瞬间，cookie就会消失，下一次登陆依旧要输入账号密码，cookie默认是存储在硬盘里而不是内存里，如果是设置了生存时间，那么就会保存在内存里，下一次继续使用。</w:t>
      </w:r>
    </w:p>
    <w:p>
      <w:pPr>
        <w:pBdr>
          <w:top w:val="none" w:color="000000" w:sz="0" w:space="0"/>
          <w:left w:val="none" w:color="000000" w:sz="0" w:space="0"/>
          <w:bottom w:val="single" w:color="00000A" w:sz="4" w:space="0"/>
          <w:right w:val="none" w:color="000000" w:sz="0" w:space="0"/>
        </w:pBdr>
      </w:pPr>
      <w:r>
        <w:rPr>
          <w:rFonts w:ascii="宋体" w:hAnsi="宋体" w:cs="宋体"/>
          <w:szCs w:val="21"/>
        </w:rPr>
        <w:t>session有一个session id，要是服务器能查询的到id，就会按这个id号的内容体现数据，如果查询不到就会新建一个id，session id是可以用cookie的形式保存的。</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8、讲述一下服务器缓存的原理。</w:t>
      </w:r>
    </w:p>
    <w:p>
      <w:pPr>
        <w:pBdr>
          <w:top w:val="none" w:color="000000" w:sz="0" w:space="0"/>
          <w:left w:val="none" w:color="000000" w:sz="0" w:space="0"/>
          <w:bottom w:val="single" w:color="00000A" w:sz="4" w:space="0"/>
          <w:right w:val="none" w:color="000000" w:sz="0" w:space="0"/>
        </w:pBdr>
        <w:rPr>
          <w:rFonts w:ascii="宋体" w:hAnsi="宋体" w:cs="宋体"/>
          <w:b/>
          <w:szCs w:val="21"/>
        </w:rPr>
      </w:pPr>
    </w:p>
    <w:p>
      <w:pPr>
        <w:pBdr>
          <w:top w:val="none" w:color="000000" w:sz="0" w:space="0"/>
          <w:left w:val="none" w:color="000000" w:sz="0" w:space="0"/>
          <w:bottom w:val="single" w:color="00000A" w:sz="4" w:space="0"/>
          <w:right w:val="none" w:color="000000" w:sz="0" w:space="0"/>
        </w:pBdr>
        <w:rPr>
          <w:rFonts w:ascii="宋体" w:hAnsi="宋体" w:cs="宋体"/>
          <w:b/>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9、如何查看系统资源占用状态。</w:t>
      </w:r>
    </w:p>
    <w:p>
      <w:pPr>
        <w:pBdr>
          <w:top w:val="none" w:color="000000" w:sz="0" w:space="0"/>
          <w:left w:val="none" w:color="000000" w:sz="0" w:space="0"/>
          <w:bottom w:val="single" w:color="00000A" w:sz="4" w:space="0"/>
          <w:right w:val="none" w:color="000000" w:sz="0" w:space="0"/>
        </w:pBdr>
      </w:pPr>
      <w:r>
        <w:rPr>
          <w:rFonts w:ascii="宋体" w:hAnsi="宋体" w:cs="宋体"/>
          <w:szCs w:val="21"/>
        </w:rPr>
        <w:t>top      uptime    vmstat    free   很多命令都可以</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10、如果一个网站平时业务不是很多，但是有时候业务会急剧增长，例如淘宝之类电商网站，遇到特价的时候，流量会特别大，遇到这种情况，在尽量低的成本下，应该如何做。</w:t>
      </w:r>
    </w:p>
    <w:p>
      <w:pPr>
        <w:pBdr>
          <w:top w:val="none" w:color="000000" w:sz="0" w:space="0"/>
          <w:left w:val="none" w:color="000000" w:sz="0" w:space="0"/>
          <w:bottom w:val="single" w:color="00000A" w:sz="4" w:space="0"/>
          <w:right w:val="none" w:color="000000" w:sz="0" w:space="0"/>
        </w:pBdr>
      </w:pPr>
      <w:r>
        <w:rPr>
          <w:rFonts w:ascii="宋体" w:hAnsi="宋体" w:cs="宋体"/>
          <w:szCs w:val="21"/>
        </w:rPr>
        <w:t>rsync命令去同步数据，然后dns轮询。</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【评析】sync的远距离版本就是rsync，r在这里是remote的缩写。</w:t>
      </w:r>
    </w:p>
    <w:p>
      <w:pPr>
        <w:pBdr>
          <w:top w:val="none" w:color="000000" w:sz="0" w:space="0"/>
          <w:left w:val="none" w:color="000000" w:sz="0" w:space="0"/>
          <w:bottom w:val="single" w:color="00000A" w:sz="4" w:space="0"/>
          <w:right w:val="none" w:color="000000" w:sz="0" w:space="0"/>
        </w:pBdr>
      </w:pPr>
      <w:r>
        <w:rPr>
          <w:rFonts w:ascii="宋体" w:hAnsi="宋体" w:cs="宋体"/>
          <w:szCs w:val="21"/>
        </w:rPr>
        <w:t>它可以当cp这个功能用，rsync -a /A /B   将B的内容拷贝到A文件夹下。或者rsync main.c machineB:/home/userB，把main.c拷贝到B机器的userB里,他拷贝速度很快，因为他发现有不同的内容就会拷贝，相同的就跳过。</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4"/>
      </w:pPr>
      <w:r>
        <w:t>Linux运维工程师笔试题第十套</w:t>
      </w:r>
    </w:p>
    <w:p>
      <w:pPr>
        <w:pBdr>
          <w:top w:val="none" w:color="000000" w:sz="0" w:space="0"/>
          <w:left w:val="none" w:color="000000" w:sz="0" w:space="0"/>
          <w:bottom w:val="single" w:color="00000A" w:sz="4" w:space="0"/>
          <w:right w:val="none" w:color="000000" w:sz="0" w:space="0"/>
        </w:pBdr>
      </w:pPr>
      <w:r>
        <w:rPr>
          <w:rFonts w:ascii="宋体" w:hAnsi="宋体" w:cs="宋体"/>
          <w:b/>
          <w:szCs w:val="21"/>
        </w:rPr>
        <w:t>1、Nginx是如何实现高并发的？</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service nginx start之后，然后输入#ps -ef|grep nginx，会发现Nginx有一个master进程和若干个worker进程，这些worker进程是平等的，都是被master fork过来的。在master里面，先建立需要listen的socket（listenfd），然后再fork出多个worker进程。当用户进入nginx服务的时候，每个worker的listenfd变的可读，并且这些worker会抢一个叫accept_mutex的东西，accept_mutex是互斥的，一个worker得到了，其他的worker就歇菜了。而抢到这个accept_mutex的worker就开始“读取请求--解析请求--处理请求”，数据彻底返回客户端之后（目标网页出现在电脑屏幕上），这个事件就算彻底结束。</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nginx用这个方法是底下的worker进程抢注用户的要求，同时搭配“异步非阻塞”的方式，实现高并发量。</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【评析】在nginx.conf里第二行就是work_process，有默认是4的，也可以更改成auto，这个值不是越大越好，要可实际服务器CPU的情况而定，一般是CPU有几个，工作进程就有几个。</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2、编写一个Nginx的access模块，要求准许192.168.3.29/24的机器访问，准许10.1.20.6/16这个网段的所有机器访问，准许34.26.157.0/24这个网段访问,除此之外的机器不准许访问。</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location/{</w:t>
      </w:r>
    </w:p>
    <w:p>
      <w:pPr>
        <w:pBdr>
          <w:top w:val="none" w:color="000000" w:sz="0" w:space="0"/>
          <w:left w:val="none" w:color="000000" w:sz="0" w:space="0"/>
          <w:bottom w:val="single" w:color="00000A" w:sz="4" w:space="0"/>
          <w:right w:val="none" w:color="000000" w:sz="0" w:space="0"/>
        </w:pBdr>
      </w:pPr>
      <w:r>
        <w:rPr>
          <w:rFonts w:ascii="宋体" w:hAnsi="宋体" w:cs="宋体"/>
          <w:szCs w:val="21"/>
        </w:rPr>
        <w:t>access 192.168.3.29/24;</w:t>
      </w:r>
    </w:p>
    <w:p>
      <w:pPr>
        <w:pBdr>
          <w:top w:val="none" w:color="000000" w:sz="0" w:space="0"/>
          <w:left w:val="none" w:color="000000" w:sz="0" w:space="0"/>
          <w:bottom w:val="single" w:color="00000A" w:sz="4" w:space="0"/>
          <w:right w:val="none" w:color="000000" w:sz="0" w:space="0"/>
        </w:pBdr>
      </w:pPr>
      <w:r>
        <w:rPr>
          <w:rFonts w:ascii="宋体" w:hAnsi="宋体" w:cs="宋体"/>
          <w:szCs w:val="21"/>
        </w:rPr>
        <w:t>access 10.1.20.6/16;</w:t>
      </w:r>
    </w:p>
    <w:p>
      <w:pPr>
        <w:pBdr>
          <w:top w:val="none" w:color="000000" w:sz="0" w:space="0"/>
          <w:left w:val="none" w:color="000000" w:sz="0" w:space="0"/>
          <w:bottom w:val="single" w:color="00000A" w:sz="4" w:space="0"/>
          <w:right w:val="none" w:color="000000" w:sz="0" w:space="0"/>
        </w:pBdr>
      </w:pPr>
      <w:r>
        <w:rPr>
          <w:rFonts w:ascii="宋体" w:hAnsi="宋体" w:cs="宋体"/>
          <w:szCs w:val="21"/>
        </w:rPr>
        <w:t>access 34.26.157.0/24;</w:t>
      </w:r>
    </w:p>
    <w:p>
      <w:pPr>
        <w:pBdr>
          <w:top w:val="none" w:color="000000" w:sz="0" w:space="0"/>
          <w:left w:val="none" w:color="000000" w:sz="0" w:space="0"/>
          <w:bottom w:val="single" w:color="00000A" w:sz="4" w:space="0"/>
          <w:right w:val="none" w:color="000000" w:sz="0" w:space="0"/>
        </w:pBdr>
      </w:pPr>
      <w:r>
        <w:rPr>
          <w:rFonts w:ascii="宋体" w:hAnsi="宋体" w:cs="宋体"/>
          <w:szCs w:val="21"/>
        </w:rPr>
        <w:t>deny all;</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}【评析】防火墙是层层深入的，可以从硬件上用acl（访问控制列表）实现，如果没有钱买一个防火墙，那么还可以在linux上设置iptables，如果iptables不设置，还可以在nginx上设置。</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nginx本身工作很少，内部的各个模块是实际的参与工作的，模块英文信息：http://nginx.org/en/docs/</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3、给favicon.ico和robots.txt设置过期时间; 这里为favicon.ico为99天,robots.txt为7天并不记录404错误日志</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location ~(favicon.ico)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log_not_found off;</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expires 99d;</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break;</w:t>
      </w:r>
    </w:p>
    <w:p>
      <w:pPr>
        <w:pBdr>
          <w:top w:val="none" w:color="000000" w:sz="0" w:space="0"/>
          <w:left w:val="none" w:color="000000" w:sz="0" w:space="0"/>
          <w:bottom w:val="single" w:color="00000A" w:sz="4" w:space="0"/>
          <w:right w:val="none" w:color="000000" w:sz="0" w:space="0"/>
        </w:pBdr>
      </w:pPr>
      <w:r>
        <w:rPr>
          <w:rFonts w:ascii="宋体" w:hAnsi="宋体" w:cs="宋体"/>
          <w:szCs w:val="21"/>
        </w:rPr>
        <w:t>}</w:t>
      </w:r>
    </w:p>
    <w:p>
      <w:pPr>
        <w:pBdr>
          <w:top w:val="none" w:color="000000" w:sz="0" w:space="0"/>
          <w:left w:val="none" w:color="000000" w:sz="0" w:space="0"/>
          <w:bottom w:val="single" w:color="00000A" w:sz="4" w:space="0"/>
          <w:right w:val="none" w:color="000000" w:sz="0" w:space="0"/>
        </w:pBdr>
      </w:pPr>
      <w:r>
        <w:rPr>
          <w:rFonts w:ascii="宋体" w:hAnsi="宋体" w:cs="宋体"/>
          <w:szCs w:val="21"/>
        </w:rPr>
        <w:t>location ~(robots.txt)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log_not_found off;</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expires 7d;</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break;</w:t>
      </w:r>
    </w:p>
    <w:p>
      <w:pPr>
        <w:pBdr>
          <w:top w:val="none" w:color="000000" w:sz="0" w:space="0"/>
          <w:left w:val="none" w:color="000000" w:sz="0" w:space="0"/>
          <w:bottom w:val="single" w:color="00000A" w:sz="4" w:space="0"/>
          <w:right w:val="none" w:color="000000" w:sz="0" w:space="0"/>
        </w:pBdr>
      </w:pPr>
      <w:r>
        <w:rPr>
          <w:rFonts w:ascii="宋体" w:hAnsi="宋体" w:cs="宋体"/>
          <w:szCs w:val="21"/>
        </w:rPr>
        <w:t>}</w:t>
      </w:r>
    </w:p>
    <w:p>
      <w:pPr>
        <w:pBdr>
          <w:top w:val="none" w:color="000000" w:sz="0" w:space="0"/>
          <w:left w:val="none" w:color="000000" w:sz="0" w:space="0"/>
          <w:bottom w:val="single" w:color="00000A" w:sz="4" w:space="0"/>
          <w:right w:val="none" w:color="000000" w:sz="0" w:space="0"/>
        </w:pBdr>
      </w:pPr>
      <w:r>
        <w:rPr>
          <w:rFonts w:ascii="宋体" w:hAnsi="宋体" w:cs="宋体"/>
          <w:b/>
          <w:szCs w:val="21"/>
        </w:rPr>
        <w:t>4、设定某个文件的浏览器缓存过期时间;这里为600秒，并不记录访问日志</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location ^~ /html/scripts/loadhead_1.js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access_log off;</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expires 600;</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break;</w:t>
      </w:r>
    </w:p>
    <w:p>
      <w:pPr>
        <w:pBdr>
          <w:top w:val="none" w:color="000000" w:sz="0" w:space="0"/>
          <w:left w:val="none" w:color="000000" w:sz="0" w:space="0"/>
          <w:bottom w:val="single" w:color="00000A" w:sz="4" w:space="0"/>
          <w:right w:val="none" w:color="000000" w:sz="0" w:space="0"/>
        </w:pBdr>
      </w:pPr>
      <w:r>
        <w:rPr>
          <w:rFonts w:ascii="宋体" w:hAnsi="宋体" w:cs="宋体"/>
          <w:szCs w:val="21"/>
        </w:rPr>
        <w:t>}</w:t>
      </w:r>
    </w:p>
    <w:p>
      <w:pPr>
        <w:pBdr>
          <w:top w:val="none" w:color="000000" w:sz="0" w:space="0"/>
          <w:left w:val="none" w:color="000000" w:sz="0" w:space="0"/>
          <w:bottom w:val="single" w:color="00000A" w:sz="4" w:space="0"/>
          <w:right w:val="none" w:color="000000" w:sz="0" w:space="0"/>
        </w:pBdr>
      </w:pPr>
      <w:r>
        <w:rPr>
          <w:rFonts w:ascii="宋体" w:hAnsi="宋体" w:cs="宋体"/>
          <w:b/>
          <w:szCs w:val="21"/>
        </w:rPr>
        <w:t>5、只充许固定ip访问网站，并加上密码，设定账号是james,密码是123456</w:t>
      </w:r>
    </w:p>
    <w:p>
      <w:pPr>
        <w:pBdr>
          <w:top w:val="none" w:color="000000" w:sz="0" w:space="0"/>
          <w:left w:val="none" w:color="000000" w:sz="0" w:space="0"/>
          <w:bottom w:val="single" w:color="00000A" w:sz="4" w:space="0"/>
          <w:right w:val="none" w:color="000000" w:sz="0" w:space="0"/>
        </w:pBdr>
      </w:pPr>
      <w:r>
        <w:rPr>
          <w:rFonts w:ascii="宋体" w:hAnsi="宋体" w:cs="宋体"/>
          <w:szCs w:val="21"/>
        </w:rPr>
        <w:t>printf "james:$(openssl passwd -crypt 123456)\n" &gt;&gt;/usr/local/nginx/conf/passwd</w:t>
      </w:r>
    </w:p>
    <w:p>
      <w:pPr>
        <w:pBdr>
          <w:top w:val="none" w:color="000000" w:sz="0" w:space="0"/>
          <w:left w:val="none" w:color="000000" w:sz="0" w:space="0"/>
          <w:bottom w:val="single" w:color="00000A" w:sz="4" w:space="0"/>
          <w:right w:val="none" w:color="000000" w:sz="0" w:space="0"/>
        </w:pBdr>
      </w:pPr>
      <w:r>
        <w:rPr>
          <w:rFonts w:ascii="宋体" w:hAnsi="宋体" w:cs="宋体"/>
          <w:szCs w:val="21"/>
        </w:rPr>
        <w:t>location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allow 22.27.164.25; #允许的ipd</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deny all;</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auth_basic “KEY”; #登陆该网页的时候，会有这个“KEY”的提示,提示只能是英文，中文不识别。</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auth_basic_user_file /conf/htpasswd;</w:t>
      </w:r>
    </w:p>
    <w:p>
      <w:pPr>
        <w:pBdr>
          <w:top w:val="none" w:color="000000" w:sz="0" w:space="0"/>
          <w:left w:val="none" w:color="000000" w:sz="0" w:space="0"/>
          <w:bottom w:val="single" w:color="00000A" w:sz="4" w:space="0"/>
          <w:right w:val="none" w:color="000000" w:sz="0" w:space="0"/>
        </w:pBdr>
      </w:pPr>
      <w:r>
        <w:rPr>
          <w:rFonts w:ascii="宋体" w:hAnsi="宋体" w:cs="宋体"/>
          <w:szCs w:val="21"/>
        </w:rPr>
        <w: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6、如果访问服务器的ip地址是203.46.97.124的话，给他展现的主页是/123.html,其他人就展现index.html。</w:t>
      </w:r>
    </w:p>
    <w:p>
      <w:pPr>
        <w:pBdr>
          <w:top w:val="none" w:color="000000" w:sz="0" w:space="0"/>
          <w:left w:val="none" w:color="000000" w:sz="0" w:space="0"/>
          <w:bottom w:val="single" w:color="00000A" w:sz="4" w:space="0"/>
          <w:right w:val="none" w:color="000000" w:sz="0" w:space="0"/>
        </w:pBdr>
      </w:pPr>
      <w:r>
        <w:rPr>
          <w:rFonts w:ascii="宋体" w:hAnsi="宋体" w:cs="宋体"/>
          <w:szCs w:val="21"/>
        </w:rPr>
        <w:t>location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if （$remote_addr = 203.46.97.124 )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rewrite ^.*$ /123.html;</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root /usr/local/nginx/html;</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index index.html;</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4"/>
      </w:pPr>
      <w:r>
        <w:t>Linux运维工程师笔试题第十一套</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试题</w:t>
      </w:r>
    </w:p>
    <w:p>
      <w:pPr>
        <w:pBdr>
          <w:top w:val="none" w:color="000000" w:sz="0" w:space="0"/>
          <w:left w:val="none" w:color="000000" w:sz="0" w:space="0"/>
          <w:bottom w:val="single" w:color="00000A" w:sz="4" w:space="0"/>
          <w:right w:val="none" w:color="000000" w:sz="0" w:space="0"/>
        </w:pBdr>
      </w:pPr>
      <w:r>
        <w:rPr>
          <w:rFonts w:ascii="宋体" w:hAnsi="宋体" w:cs="宋体"/>
          <w:b/>
          <w:szCs w:val="21"/>
        </w:rPr>
        <w:t>【试题1】缺省安装的 nginx + php-fpm 环境，假设用户浏览一个耗时的网页，但是却在服务端渲染页面的中途关闭了浏览器，那么请问服务端的 php 脚本是继续执行还是退出执行？</w:t>
      </w:r>
    </w:p>
    <w:p>
      <w:pPr>
        <w:pBdr>
          <w:top w:val="none" w:color="000000" w:sz="0" w:space="0"/>
          <w:left w:val="none" w:color="000000" w:sz="0" w:space="0"/>
          <w:bottom w:val="single" w:color="00000A" w:sz="4" w:space="0"/>
          <w:right w:val="none" w:color="000000" w:sz="0" w:space="0"/>
        </w:pBdr>
      </w:pPr>
      <w:r>
        <w:rPr>
          <w:rFonts w:ascii="宋体" w:hAnsi="宋体" w:cs="宋体"/>
          <w:szCs w:val="21"/>
        </w:rPr>
        <w:t>【解答】正常情况下，如果客户端client异常退出了，服务端的程序还是会继续执行，直到与IO进行了两次交互操作。服务端发现客户端已经断开连接，这个时候会触发一个user_abort，如果这个没有设置ignore_user_abort，那么这个php-fpm的程序才会被中断。</w:t>
      </w:r>
    </w:p>
    <w:p>
      <w:pPr>
        <w:pBdr>
          <w:top w:val="none" w:color="000000" w:sz="0" w:space="0"/>
          <w:left w:val="none" w:color="000000" w:sz="0" w:space="0"/>
          <w:bottom w:val="single" w:color="00000A" w:sz="4" w:space="0"/>
          <w:right w:val="none" w:color="000000" w:sz="0" w:space="0"/>
        </w:pBdr>
      </w:pPr>
      <w:r>
        <w:rPr>
          <w:rFonts w:ascii="宋体" w:hAnsi="宋体" w:cs="宋体"/>
          <w:szCs w:val="21"/>
        </w:rPr>
        <w:t>拓展阅读：http://www.cnblogs.com/yjf512/p/5362025.html?foxhandler=RssReadRenderProcessHandler</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【试题2】首先，Nginx 日志格式中的 $time_local 表示的是什么时间？请求开始的时间？请求结束的时间？其次，当我们从前到后观察日志中的 $time_local 时间时，有时候会发现时间顺序前后错乱的现象，请说明原因。</w:t>
      </w:r>
    </w:p>
    <w:p>
      <w:pPr>
        <w:pBdr>
          <w:top w:val="none" w:color="000000" w:sz="0" w:space="0"/>
          <w:left w:val="none" w:color="000000" w:sz="0" w:space="0"/>
          <w:bottom w:val="single" w:color="00000A" w:sz="4" w:space="0"/>
          <w:right w:val="none" w:color="000000" w:sz="0" w:space="0"/>
        </w:pBdr>
      </w:pPr>
      <w:r>
        <w:rPr>
          <w:rFonts w:ascii="宋体" w:hAnsi="宋体" w:cs="宋体"/>
          <w:szCs w:val="21"/>
        </w:rPr>
        <w:t>【解答】$time_local：在服务器里请求开始写入本地的时间，因为请求发生时间有前有后，所以会时间顺序前后错乱。</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【试题3】在Nginx+PHP环境中，Web错误日志里偶尔会出现如下错误信息：「recv() failed (104: Connection reset by peer) while reading response header from upstream」，请分析可能的原因是什么。</w:t>
      </w:r>
    </w:p>
    <w:p>
      <w:pPr>
        <w:pBdr>
          <w:top w:val="none" w:color="000000" w:sz="0" w:space="0"/>
          <w:left w:val="none" w:color="000000" w:sz="0" w:space="0"/>
          <w:bottom w:val="single" w:color="00000A" w:sz="4" w:space="0"/>
          <w:right w:val="none" w:color="000000" w:sz="0" w:space="0"/>
        </w:pBdr>
      </w:pPr>
      <w:r>
        <w:rPr>
          <w:rFonts w:ascii="宋体" w:hAnsi="宋体" w:cs="宋体"/>
          <w:szCs w:val="21"/>
        </w:rPr>
        <w:t>【解答】遇到这种情况，第一解决方法是重启php服务，service php5-fpm restart，但是这个治标不治本，相对治本的方法是把php的pm.max_requests值改大一点，比如500;第二个方法，修改php-fpm的request_terminate_timeout，把值改成=0。</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这个情况要看后端的php，要么是链接不上，要么是php服务挂了，要么就是链接超时。</w:t>
      </w:r>
    </w:p>
    <w:p>
      <w:pPr>
        <w:pBdr>
          <w:top w:val="none" w:color="000000" w:sz="0" w:space="0"/>
          <w:left w:val="none" w:color="000000" w:sz="0" w:space="0"/>
          <w:bottom w:val="single" w:color="00000A" w:sz="4" w:space="0"/>
          <w:right w:val="none" w:color="000000" w:sz="0" w:space="0"/>
        </w:pBdr>
      </w:pPr>
      <w:r>
        <w:rPr>
          <w:rFonts w:ascii="宋体" w:hAnsi="宋体" w:cs="宋体"/>
          <w:szCs w:val="21"/>
        </w:rPr>
        <w:t>worker数不够挂掉就会504，worker处理超时就会502。</w:t>
      </w:r>
    </w:p>
    <w:p>
      <w:pPr>
        <w:pBdr>
          <w:top w:val="none" w:color="000000" w:sz="0" w:space="0"/>
          <w:left w:val="none" w:color="000000" w:sz="0" w:space="0"/>
          <w:bottom w:val="single" w:color="00000A" w:sz="4" w:space="0"/>
          <w:right w:val="none" w:color="000000" w:sz="0" w:space="0"/>
        </w:pBdr>
      </w:pPr>
      <w:r>
        <w:rPr>
          <w:rFonts w:ascii="宋体" w:hAnsi="宋体" w:cs="宋体"/>
          <w:szCs w:val="21"/>
        </w:rPr>
        <w:t>拓展阅读：http://serverfault.com/questions/543999/nginx-errors-recv-failed-104-connection-reset-by-peer-while-reading-respon</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【试题4】已知Nginx和PHP-FPM安装在同一台服务器上，Nginx连接PHP-FPM有两种方式：一种是类似127.0.0.1:9000的TCP socket；另一种是类似/tmp/php-fpm.sock的Unix domain socket。请问如何选择，需要注意什么。</w:t>
      </w:r>
    </w:p>
    <w:p>
      <w:pPr>
        <w:pBdr>
          <w:top w:val="none" w:color="000000" w:sz="0" w:space="0"/>
          <w:left w:val="none" w:color="000000" w:sz="0" w:space="0"/>
          <w:bottom w:val="single" w:color="00000A" w:sz="4" w:space="0"/>
          <w:right w:val="none" w:color="000000" w:sz="0" w:space="0"/>
        </w:pBdr>
      </w:pPr>
      <w:r>
        <w:rPr>
          <w:rFonts w:ascii="宋体" w:hAnsi="宋体" w:cs="宋体"/>
          <w:szCs w:val="21"/>
        </w:rPr>
        <w:t>【解答】Unix domain socket的流程不会走到TCP 那层，直接以文件形式，以stream socket通讯。如果是TCP socket,则需要走到IP层。说的通俗一点，追求可靠性就是tcp（需要占用一个端口，更稳），追求高性能就是Unix Socket（不需要占用端口，更快）。有图有真相：</w:t>
      </w:r>
    </w:p>
    <w:p>
      <w:pPr>
        <w:pBdr>
          <w:top w:val="none" w:color="000000" w:sz="0" w:space="0"/>
          <w:left w:val="none" w:color="000000" w:sz="0" w:space="0"/>
          <w:bottom w:val="single" w:color="00000A" w:sz="4" w:space="0"/>
          <w:right w:val="none" w:color="000000" w:sz="0" w:space="0"/>
        </w:pBdr>
        <w:rPr>
          <w:rFonts w:ascii="宋体" w:hAnsi="宋体" w:cs="宋体"/>
          <w:szCs w:val="21"/>
        </w:rPr>
      </w:pPr>
      <w:r>
        <w:drawing>
          <wp:inline distT="0" distB="0" distL="0" distR="0">
            <wp:extent cx="5895975" cy="1847850"/>
            <wp:effectExtent l="0" t="0" r="0" b="0"/>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rcRect l="-15" t="-50" r="-15" b="-50"/>
                    <a:stretch>
                      <a:fillRect/>
                    </a:stretch>
                  </pic:blipFill>
                  <pic:spPr>
                    <a:xfrm>
                      <a:off x="0" y="0"/>
                      <a:ext cx="5895975" cy="1847850"/>
                    </a:xfrm>
                    <a:prstGeom prst="rect">
                      <a:avLst/>
                    </a:prstGeom>
                    <a:solidFill>
                      <a:srgbClr val="FFFFFF"/>
                    </a:solidFill>
                    <a:ln>
                      <a:noFill/>
                    </a:ln>
                  </pic:spPr>
                </pic:pic>
              </a:graphicData>
            </a:graphic>
          </wp:inline>
        </w:drawing>
      </w:r>
      <w:r>
        <w:drawing>
          <wp:inline distT="0" distB="0" distL="0" distR="0">
            <wp:extent cx="5848350" cy="2105025"/>
            <wp:effectExtent l="0" t="0" r="0" b="0"/>
            <wp:docPr id="11" name="图片 1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a:extLst>
                        <a:ext uri="{28A0092B-C50C-407E-A947-70E740481C1C}">
                          <a14:useLocalDpi xmlns:a14="http://schemas.microsoft.com/office/drawing/2010/main" val="0"/>
                        </a:ext>
                      </a:extLst>
                    </a:blip>
                    <a:srcRect l="-15" t="-44" r="-15" b="-44"/>
                    <a:stretch>
                      <a:fillRect/>
                    </a:stretch>
                  </pic:blipFill>
                  <pic:spPr>
                    <a:xfrm>
                      <a:off x="0" y="0"/>
                      <a:ext cx="5848350" cy="2105025"/>
                    </a:xfrm>
                    <a:prstGeom prst="rect">
                      <a:avLst/>
                    </a:prstGeom>
                    <a:solidFill>
                      <a:srgbClr val="FFFFFF"/>
                    </a:solidFill>
                    <a:ln>
                      <a:noFill/>
                    </a:ln>
                  </pic:spPr>
                </pic:pic>
              </a:graphicData>
            </a:graphic>
          </wp:inline>
        </w:drawing>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上面的是tcp/ip模式，每秒钟解决不到140个请求。</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这个是socket模式，一秒钟解决5700+个请求，高下立判！</w:t>
      </w:r>
    </w:p>
    <w:p>
      <w:pPr>
        <w:pBdr>
          <w:top w:val="none" w:color="000000" w:sz="0" w:space="0"/>
          <w:left w:val="none" w:color="000000" w:sz="0" w:space="0"/>
          <w:bottom w:val="single" w:color="00000A" w:sz="4" w:space="0"/>
          <w:right w:val="none" w:color="000000" w:sz="0" w:space="0"/>
        </w:pBdr>
      </w:pPr>
      <w:r>
        <w:rPr>
          <w:rFonts w:ascii="宋体" w:hAnsi="宋体" w:cs="宋体"/>
          <w:szCs w:val="21"/>
        </w:rPr>
        <w:t>拓展阅读：https://blog.linuxeye.com/364.html</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http://www.cnxct.com/default-configuration-and-performance-of-nginx-phpfpm-and-tcp-socket-or-unix-domain-socket/ (这篇文章强烈推荐，写得特别好！）</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【试题5】在Nginx中，请说明Rewrite模块里break和last的区别。</w:t>
      </w:r>
    </w:p>
    <w:p>
      <w:pPr>
        <w:pBdr>
          <w:top w:val="none" w:color="000000" w:sz="0" w:space="0"/>
          <w:left w:val="none" w:color="000000" w:sz="0" w:space="0"/>
          <w:bottom w:val="single" w:color="00000A" w:sz="4" w:space="0"/>
          <w:right w:val="none" w:color="000000" w:sz="0" w:space="0"/>
        </w:pBdr>
      </w:pPr>
      <w:r>
        <w:rPr>
          <w:rFonts w:ascii="宋体" w:hAnsi="宋体" w:cs="宋体"/>
          <w:szCs w:val="21"/>
        </w:rPr>
        <w:t>【解答】官方文档的定义如下：</w:t>
      </w:r>
    </w:p>
    <w:p>
      <w:pPr>
        <w:pBdr>
          <w:top w:val="none" w:color="000000" w:sz="0" w:space="0"/>
          <w:left w:val="none" w:color="000000" w:sz="0" w:space="0"/>
          <w:bottom w:val="single" w:color="00000A" w:sz="4" w:space="0"/>
          <w:right w:val="none" w:color="000000" w:sz="0" w:space="0"/>
        </w:pBdr>
      </w:pPr>
      <w:r>
        <w:rPr>
          <w:rFonts w:ascii="宋体" w:hAnsi="宋体" w:cs="宋体"/>
          <w:szCs w:val="21"/>
        </w:rPr>
        <w:t>last：停止执行当前这一轮的ngx_http_rewrite_module指令集，然后查找匹配改变后URI的新location；</w:t>
      </w:r>
    </w:p>
    <w:p>
      <w:pPr>
        <w:pBdr>
          <w:top w:val="none" w:color="000000" w:sz="0" w:space="0"/>
          <w:left w:val="none" w:color="000000" w:sz="0" w:space="0"/>
          <w:bottom w:val="single" w:color="00000A" w:sz="4" w:space="0"/>
          <w:right w:val="none" w:color="000000" w:sz="0" w:space="0"/>
        </w:pBdr>
      </w:pPr>
      <w:r>
        <w:rPr>
          <w:rFonts w:ascii="宋体" w:hAnsi="宋体" w:cs="宋体"/>
          <w:szCs w:val="21"/>
        </w:rPr>
        <w:t>break：停止执行当前这一轮的ngx_http_rewrite_module指令集；</w:t>
      </w:r>
    </w:p>
    <w:p>
      <w:pPr>
        <w:pBdr>
          <w:top w:val="none" w:color="000000" w:sz="0" w:space="0"/>
          <w:left w:val="none" w:color="000000" w:sz="0" w:space="0"/>
          <w:bottom w:val="single" w:color="00000A" w:sz="4" w:space="0"/>
          <w:right w:val="none" w:color="000000" w:sz="0" w:space="0"/>
        </w:pBdr>
      </w:pPr>
      <w:r>
        <w:rPr>
          <w:rFonts w:ascii="宋体" w:hAnsi="宋体" w:cs="宋体"/>
          <w:szCs w:val="21"/>
        </w:rPr>
        <w:t>千言万语举个例子：</w:t>
      </w:r>
    </w:p>
    <w:p>
      <w:pPr>
        <w:pBdr>
          <w:top w:val="none" w:color="000000" w:sz="0" w:space="0"/>
          <w:left w:val="none" w:color="000000" w:sz="0" w:space="0"/>
          <w:bottom w:val="single" w:color="00000A" w:sz="4" w:space="0"/>
          <w:right w:val="none" w:color="000000" w:sz="0" w:space="0"/>
        </w:pBdr>
      </w:pPr>
      <w:r>
        <w:rPr>
          <w:rFonts w:ascii="宋体" w:hAnsi="宋体" w:cs="宋体"/>
          <w:szCs w:val="21"/>
        </w:rPr>
        <w:t>location /test1.txt/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rewrite /test1.txt/  /test2.txt break;</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location ~ test2.txt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return 508;</w:t>
      </w:r>
    </w:p>
    <w:p>
      <w:pPr>
        <w:pBdr>
          <w:top w:val="none" w:color="000000" w:sz="0" w:space="0"/>
          <w:left w:val="none" w:color="000000" w:sz="0" w:space="0"/>
          <w:bottom w:val="single" w:color="00000A" w:sz="4" w:space="0"/>
          <w:right w:val="none" w:color="000000" w:sz="0" w:space="0"/>
        </w:pBdr>
      </w:pPr>
      <w:r>
        <w:rPr>
          <w:rFonts w:ascii="宋体" w:hAnsi="宋体" w:cs="宋体"/>
          <w:szCs w:val="21"/>
        </w:rPr>
        <w: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使用break会匹配两次URL，如果没有满足项，就会停止匹配下面的location,直接发起请求www.xxx.com/test2.txt，由于不存在文件test2.txt，则会直接显示404。</w:t>
      </w:r>
    </w:p>
    <w:p>
      <w:pPr>
        <w:pBdr>
          <w:top w:val="none" w:color="000000" w:sz="0" w:space="0"/>
          <w:left w:val="none" w:color="000000" w:sz="0" w:space="0"/>
          <w:bottom w:val="single" w:color="00000A" w:sz="4" w:space="0"/>
          <w:right w:val="none" w:color="000000" w:sz="0" w:space="0"/>
        </w:pBdr>
      </w:pPr>
      <w:r>
        <w:rPr>
          <w:rFonts w:ascii="宋体" w:hAnsi="宋体" w:cs="宋体"/>
          <w:szCs w:val="21"/>
        </w:rPr>
        <w:t>使用last的话，会继续搜索下面是否有符合条件(符合重写后的/test2.txt请求)的location，匹配十次，如果十次没有得到的结果，那么就跟break一样了。返回上面的例子，/test2.txt刚好与面location的条件对应上了，进入花括号{}里面的代码执行，这里会返回508。（这里的508是我自己随便设定的）</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拓展阅读：http://nigelzeng.iteye.com/blog/1731317</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【试题6】有时候nginx运行很正常，但是会发现错误日志中依旧有报错connect() failed (111: Connection refused) while connecting to upstream.请问肿么办？</w:t>
      </w:r>
    </w:p>
    <w:p>
      <w:pPr>
        <w:pBdr>
          <w:top w:val="none" w:color="000000" w:sz="0" w:space="0"/>
          <w:left w:val="none" w:color="000000" w:sz="0" w:space="0"/>
          <w:bottom w:val="single" w:color="00000A" w:sz="4" w:space="0"/>
          <w:right w:val="none" w:color="000000" w:sz="0" w:space="0"/>
        </w:pBdr>
      </w:pPr>
      <w:r>
        <w:rPr>
          <w:rFonts w:ascii="宋体" w:hAnsi="宋体" w:cs="宋体"/>
          <w:szCs w:val="21"/>
        </w:rPr>
        <w:t>【解答】一般情况下我们的upstream都是fastcgi://127.0.0.1:9000. 造成这个问题的原因大致有两个：1）php-fpm没有运行：执行#netstat -ant | grep 9000命令查看是否启动了php-fpm，如果没有则启动你的php-fpm即可，2）php-fpm队列满了：php-fpm.conf配置文件pm.max_children修改大一点,重启php-fpm并观察日志情况。</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【试题7】简单描述一下nginx里root和alias的区别。</w:t>
      </w:r>
    </w:p>
    <w:p>
      <w:pPr>
        <w:pBdr>
          <w:top w:val="none" w:color="000000" w:sz="0" w:space="0"/>
          <w:left w:val="none" w:color="000000" w:sz="0" w:space="0"/>
          <w:bottom w:val="single" w:color="00000A" w:sz="4" w:space="0"/>
          <w:right w:val="none" w:color="000000" w:sz="0" w:space="0"/>
        </w:pBdr>
      </w:pPr>
      <w:r>
        <w:rPr>
          <w:rFonts w:ascii="宋体" w:hAnsi="宋体" w:cs="宋体"/>
          <w:szCs w:val="21"/>
        </w:rPr>
        <w:t>【解答】root与alias主要区别在于nginx如何解释location后面的uri，这会使两者分别以不同的方式将请求映射到服务器文件上。root是全路径定位，alias是当前路径定位。</w:t>
      </w:r>
    </w:p>
    <w:p>
      <w:pPr>
        <w:pBdr>
          <w:top w:val="none" w:color="000000" w:sz="0" w:space="0"/>
          <w:left w:val="none" w:color="000000" w:sz="0" w:space="0"/>
          <w:bottom w:val="single" w:color="00000A" w:sz="4" w:space="0"/>
          <w:right w:val="none" w:color="000000" w:sz="0" w:space="0"/>
        </w:pBdr>
      </w:pPr>
      <w:r>
        <w:rPr>
          <w:rFonts w:ascii="宋体" w:hAnsi="宋体" w:cs="宋体"/>
          <w:szCs w:val="21"/>
        </w:rPr>
        <w:t>举个例子</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location ~ ^/weblogs/ </w:t>
      </w:r>
    </w:p>
    <w:p>
      <w:pPr>
        <w:pBdr>
          <w:top w:val="none" w:color="000000" w:sz="0" w:space="0"/>
          <w:left w:val="none" w:color="000000" w:sz="0" w:space="0"/>
          <w:bottom w:val="single" w:color="00000A" w:sz="4" w:space="0"/>
          <w:right w:val="none" w:color="000000" w:sz="0" w:space="0"/>
        </w:pBdr>
      </w:pPr>
      <w:r>
        <w:rPr>
          <w:rFonts w:ascii="宋体" w:hAnsi="宋体" w:cs="宋体"/>
          <w:szCs w:val="21"/>
        </w:rPr>
        <w:t>{</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root /data/nginx/html;</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autoindex on;</w:t>
      </w:r>
    </w:p>
    <w:p>
      <w:pPr>
        <w:pBdr>
          <w:top w:val="none" w:color="000000" w:sz="0" w:space="0"/>
          <w:left w:val="none" w:color="000000" w:sz="0" w:space="0"/>
          <w:bottom w:val="single" w:color="00000A" w:sz="4" w:space="0"/>
          <w:right w:val="none" w:color="000000" w:sz="0" w:space="0"/>
        </w:pBdr>
      </w:pPr>
      <w:r>
        <w:rPr>
          <w:rFonts w:ascii="宋体" w:hAnsi="宋体" w:cs="宋体"/>
          <w:szCs w:val="21"/>
        </w:rPr>
        <w:t>}</w:t>
      </w:r>
    </w:p>
    <w:p>
      <w:pPr>
        <w:pBdr>
          <w:top w:val="none" w:color="000000" w:sz="0" w:space="0"/>
          <w:left w:val="none" w:color="000000" w:sz="0" w:space="0"/>
          <w:bottom w:val="single" w:color="00000A" w:sz="4" w:space="0"/>
          <w:right w:val="none" w:color="000000" w:sz="0" w:space="0"/>
        </w:pBdr>
      </w:pPr>
      <w:r>
        <w:rPr>
          <w:rFonts w:ascii="宋体" w:hAnsi="宋体" w:cs="宋体"/>
          <w:szCs w:val="21"/>
        </w:rPr>
        <w:t>这里匹配是分大小以/weblogs的路径，当在浏览器地址栏申请/weblogs/a/b/c/123.txt的时候，服务器查找的是/data/nginx/html/weblogs/a/b/c/123.txt文件，并把它重现给web服务器，这就是全路径定位，即完整的URI映射。</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location ^~ /binapp/ {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internal;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alias /data/nginx/conf/html/;</w:t>
      </w:r>
    </w:p>
    <w:p>
      <w:pPr>
        <w:pBdr>
          <w:top w:val="none" w:color="000000" w:sz="0" w:space="0"/>
          <w:left w:val="none" w:color="000000" w:sz="0" w:space="0"/>
          <w:bottom w:val="single" w:color="00000A" w:sz="4" w:space="0"/>
          <w:right w:val="none" w:color="000000" w:sz="0" w:space="0"/>
        </w:pBdr>
      </w:pPr>
      <w:r>
        <w:rPr>
          <w:rFonts w:ascii="宋体" w:hAnsi="宋体" w:cs="宋体"/>
          <w:szCs w:val="21"/>
        </w:rPr>
        <w:t>}</w:t>
      </w:r>
    </w:p>
    <w:p>
      <w:pPr>
        <w:pBdr>
          <w:top w:val="none" w:color="000000" w:sz="0" w:space="0"/>
          <w:left w:val="none" w:color="000000" w:sz="0" w:space="0"/>
          <w:bottom w:val="single" w:color="00000A" w:sz="4" w:space="0"/>
          <w:right w:val="none" w:color="000000" w:sz="0" w:space="0"/>
        </w:pBdr>
      </w:pPr>
      <w:r>
        <w:rPr>
          <w:rFonts w:ascii="宋体" w:hAnsi="宋体" w:cs="宋体"/>
          <w:szCs w:val="21"/>
        </w:rPr>
        <w:t>这时候浏览器地址栏申请/binapp/a/456.jpg的时候，服务器查找的是/data/nginx/conf/html/a/456.jpg，看到了吗！没有location后面的直连的/binapp/了，也就是说alias会把location后面配置的路径丢弃掉，把当前匹配到的目录指向到指定的目录。</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注意！使用alias时，目录名后面一定要加"/"，否则会找不到文件，而root不一定。</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Style w:val="4"/>
      </w:pPr>
      <w:r>
        <w:t>Linux运维工程师笔试题第十二套</w:t>
      </w:r>
    </w:p>
    <w:p>
      <w:pPr>
        <w:pBdr>
          <w:top w:val="none" w:color="000000" w:sz="0" w:space="0"/>
          <w:left w:val="none" w:color="000000" w:sz="0" w:space="0"/>
          <w:bottom w:val="single" w:color="00000A" w:sz="4" w:space="0"/>
          <w:right w:val="none" w:color="000000" w:sz="0" w:space="0"/>
        </w:pBdr>
      </w:pPr>
      <w:r>
        <w:rPr>
          <w:rFonts w:ascii="宋体" w:hAnsi="宋体" w:cs="宋体"/>
          <w:szCs w:val="21"/>
        </w:rPr>
        <w:t>本套都是shell的命令，enjoy it~</w:t>
      </w:r>
    </w:p>
    <w:p>
      <w:pPr>
        <w:pBdr>
          <w:top w:val="none" w:color="000000" w:sz="0" w:space="0"/>
          <w:left w:val="none" w:color="000000" w:sz="0" w:space="0"/>
          <w:bottom w:val="single" w:color="00000A" w:sz="4" w:space="0"/>
          <w:right w:val="none" w:color="000000" w:sz="0" w:space="0"/>
        </w:pBdr>
      </w:pPr>
      <w:r>
        <w:rPr>
          <w:rFonts w:ascii="宋体" w:hAnsi="宋体" w:cs="宋体"/>
          <w:b/>
          <w:szCs w:val="21"/>
        </w:rPr>
        <w:t>1）假设某变量aaa="史蒂芬周星驰"，现在只想要输出后面的"周星驰"，应该怎么办？</w:t>
      </w:r>
    </w:p>
    <w:p>
      <w:pPr>
        <w:pBdr>
          <w:top w:val="none" w:color="000000" w:sz="0" w:space="0"/>
          <w:left w:val="none" w:color="000000" w:sz="0" w:space="0"/>
          <w:bottom w:val="single" w:color="00000A" w:sz="4" w:space="0"/>
          <w:right w:val="none" w:color="000000" w:sz="0" w:space="0"/>
        </w:pBdr>
      </w:pPr>
      <w:r>
        <w:rPr>
          <w:rFonts w:ascii="宋体" w:hAnsi="宋体" w:cs="宋体"/>
          <w:szCs w:val="21"/>
        </w:rPr>
        <w:t>aaa="史蒂芬周星驰"</w:t>
      </w:r>
    </w:p>
    <w:p>
      <w:pPr>
        <w:pBdr>
          <w:top w:val="none" w:color="000000" w:sz="0" w:space="0"/>
          <w:left w:val="none" w:color="000000" w:sz="0" w:space="0"/>
          <w:bottom w:val="single" w:color="00000A" w:sz="4" w:space="0"/>
          <w:right w:val="none" w:color="000000" w:sz="0" w:space="0"/>
        </w:pBdr>
      </w:pPr>
      <w:r>
        <w:rPr>
          <w:rFonts w:ascii="宋体" w:hAnsi="宋体" w:cs="宋体"/>
          <w:szCs w:val="21"/>
        </w:rPr>
        <w:t>echo ${aaa:3:3}【评析】已知变量总字符数和要切的起始字符数，就可以用这种方法切变量了。这种方法比较常见的应用于变量是长路径的情况下。</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2)使用curl获取www.163.net的响应头信息</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curl -I http://www.163.net【评析】curl -i 网址除了有网站的响应头信息之外，还有网站的全部内容。如果要获得http status code的内容：curl -sL -w "%{http_code}\\n" www.163.net -o /dev/null。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3）执行历史纪录里的第505条命令</w:t>
      </w:r>
    </w:p>
    <w:p>
      <w:pPr>
        <w:pBdr>
          <w:top w:val="none" w:color="000000" w:sz="0" w:space="0"/>
          <w:left w:val="none" w:color="000000" w:sz="0" w:space="0"/>
          <w:bottom w:val="single" w:color="00000A" w:sz="4" w:space="0"/>
          <w:right w:val="none" w:color="000000" w:sz="0" w:space="0"/>
        </w:pBdr>
      </w:pPr>
      <w:r>
        <w:rPr>
          <w:rFonts w:ascii="宋体" w:hAnsi="宋体" w:cs="宋体"/>
          <w:szCs w:val="21"/>
        </w:rPr>
        <w:t>！505</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【评析】打印历史纪录里最后一次cat的命令是!cat:p，如果是执行历史记录里最后一次cat的命令是!cat。执行之前操作最后一次的命令是!!。</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4）已知当前时间是2016年5月16日，想要以年月日的形式输出当前时间后十天的日期。</w:t>
      </w:r>
    </w:p>
    <w:p>
      <w:pPr>
        <w:pBdr>
          <w:top w:val="none" w:color="000000" w:sz="0" w:space="0"/>
          <w:left w:val="none" w:color="000000" w:sz="0" w:space="0"/>
          <w:bottom w:val="single" w:color="00000A" w:sz="4" w:space="0"/>
          <w:right w:val="none" w:color="000000" w:sz="0" w:space="0"/>
        </w:pBdr>
      </w:pPr>
      <w:r>
        <w:rPr>
          <w:rFonts w:ascii="宋体" w:hAnsi="宋体" w:cs="宋体"/>
          <w:szCs w:val="21"/>
        </w:rPr>
        <w:t>date +%y%m%d -d 10day</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【评析】如果是前十天，那就是# date +%y%m%d -d -10day</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5）重复的执行"ps -ef"，观察实时情况。</w:t>
      </w:r>
    </w:p>
    <w:p>
      <w:pPr>
        <w:pBdr>
          <w:top w:val="none" w:color="000000" w:sz="0" w:space="0"/>
          <w:left w:val="none" w:color="000000" w:sz="0" w:space="0"/>
          <w:bottom w:val="single" w:color="00000A" w:sz="4" w:space="0"/>
          <w:right w:val="none" w:color="000000" w:sz="0" w:space="0"/>
        </w:pBdr>
      </w:pPr>
      <w:r>
        <w:rPr>
          <w:rFonts w:ascii="宋体" w:hAnsi="宋体" w:cs="宋体"/>
          <w:szCs w:val="21"/>
        </w:rPr>
        <w:t>watch ps -ef  (默认时间是2秒一次）</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6）显示剩余内存</w:t>
      </w:r>
    </w:p>
    <w:p>
      <w:pPr>
        <w:pBdr>
          <w:top w:val="none" w:color="000000" w:sz="0" w:space="0"/>
          <w:left w:val="none" w:color="000000" w:sz="0" w:space="0"/>
          <w:bottom w:val="single" w:color="00000A" w:sz="4" w:space="0"/>
          <w:right w:val="none" w:color="000000" w:sz="0" w:space="0"/>
        </w:pBdr>
      </w:pPr>
      <w:r>
        <w:rPr>
          <w:rFonts w:ascii="宋体" w:hAnsi="宋体" w:cs="宋体"/>
          <w:szCs w:val="21"/>
        </w:rPr>
        <w:t>free -m |grep cache|awk '/[0-9]/{print $4"MB"}'</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7）打开/a/wow.txt，同时要跳到文件末端</w:t>
      </w:r>
    </w:p>
    <w:p>
      <w:pPr>
        <w:pBdr>
          <w:top w:val="none" w:color="000000" w:sz="0" w:space="0"/>
          <w:left w:val="none" w:color="000000" w:sz="0" w:space="0"/>
          <w:bottom w:val="single" w:color="00000A" w:sz="4" w:space="0"/>
          <w:right w:val="none" w:color="000000" w:sz="0" w:space="0"/>
        </w:pBdr>
      </w:pPr>
      <w:r>
        <w:rPr>
          <w:rFonts w:ascii="宋体" w:hAnsi="宋体" w:cs="宋体"/>
          <w:szCs w:val="21"/>
        </w:rPr>
        <w:t>vim + /a/wow.txt</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【评析】如果是要把文章里的tab转换成空格的话，命令是# expand wow.txt wow2.txt。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8）grep的精确查找命令</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grep -w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【评析】grep在默认情况下是包含查找，比如111.txt有单词"james"，#grep "me" 111.txt，是可以查到james的，但是要精确查找，只查找me这个单词，那么就要用#grep -w "me" 111.txt。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9）扫描203.90.146.0/24网络里所有开放8081端口的ip</w:t>
      </w:r>
    </w:p>
    <w:p>
      <w:pPr>
        <w:pBdr>
          <w:top w:val="none" w:color="000000" w:sz="0" w:space="0"/>
          <w:left w:val="none" w:color="000000" w:sz="0" w:space="0"/>
          <w:bottom w:val="single" w:color="00000A" w:sz="4" w:space="0"/>
          <w:right w:val="none" w:color="000000" w:sz="0" w:space="0"/>
        </w:pBdr>
      </w:pPr>
      <w:r>
        <w:rPr>
          <w:rFonts w:ascii="宋体" w:hAnsi="宋体" w:cs="宋体"/>
          <w:b/>
          <w:szCs w:val="21"/>
        </w:rPr>
        <w:t>nmap -p 8081 203.90.146/24</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【评析】nmap命令不是linux自带的，需要#yum install -y nmap安装一下。 8081端口什么都不是，仅仅是一个用来测试时候的端口，而tomcat默认是8080端口，这个不要记混。</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10）并排显示1.txt和2.txt</w:t>
      </w:r>
    </w:p>
    <w:p>
      <w:pPr>
        <w:pBdr>
          <w:top w:val="none" w:color="000000" w:sz="0" w:space="0"/>
          <w:left w:val="none" w:color="000000" w:sz="0" w:space="0"/>
          <w:bottom w:val="single" w:color="00000A" w:sz="4" w:space="0"/>
          <w:right w:val="none" w:color="000000" w:sz="0" w:space="0"/>
        </w:pBdr>
      </w:pPr>
      <w:r>
        <w:rPr>
          <w:rFonts w:ascii="宋体" w:hAnsi="宋体" w:cs="宋体"/>
          <w:szCs w:val="21"/>
        </w:rPr>
        <w:t>paste 1.txt 2.txt</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【评析】这个方法其实用的非常少，因为排版效果很差，说是并排，其实两段文件都粘乎在一起了，非常不容易分辨，如果想要更好的排版方式，推荐#diff -y 1.txt 2.txt。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11）拆分大体积的tar.gz文件，每个是100MB，然后再合并。</w:t>
      </w:r>
    </w:p>
    <w:p>
      <w:pPr>
        <w:pBdr>
          <w:top w:val="none" w:color="000000" w:sz="0" w:space="0"/>
          <w:left w:val="none" w:color="000000" w:sz="0" w:space="0"/>
          <w:bottom w:val="single" w:color="00000A" w:sz="4" w:space="0"/>
          <w:right w:val="none" w:color="000000" w:sz="0" w:space="0"/>
        </w:pBdr>
      </w:pPr>
      <w:r>
        <w:rPr>
          <w:rFonts w:ascii="宋体" w:hAnsi="宋体" w:cs="宋体"/>
          <w:szCs w:val="21"/>
        </w:rPr>
        <w:t>split -b 100m</w:t>
      </w:r>
    </w:p>
    <w:p>
      <w:pPr>
        <w:pBdr>
          <w:top w:val="none" w:color="000000" w:sz="0" w:space="0"/>
          <w:left w:val="none" w:color="000000" w:sz="0" w:space="0"/>
          <w:bottom w:val="single" w:color="00000A" w:sz="4" w:space="0"/>
          <w:right w:val="none" w:color="000000" w:sz="0" w:space="0"/>
        </w:pBdr>
      </w:pPr>
      <w:r>
        <w:rPr>
          <w:rFonts w:ascii="宋体" w:hAnsi="宋体" w:cs="宋体"/>
          <w:szCs w:val="21"/>
        </w:rPr>
        <w:t>/path/to/large/archive</w:t>
      </w:r>
    </w:p>
    <w:p>
      <w:pPr>
        <w:pBdr>
          <w:top w:val="none" w:color="000000" w:sz="0" w:space="0"/>
          <w:left w:val="none" w:color="000000" w:sz="0" w:space="0"/>
          <w:bottom w:val="single" w:color="00000A" w:sz="4" w:space="0"/>
          <w:right w:val="none" w:color="000000" w:sz="0" w:space="0"/>
        </w:pBdr>
      </w:pPr>
      <w:r>
        <w:rPr>
          <w:rFonts w:ascii="宋体" w:hAnsi="宋体" w:cs="宋体"/>
          <w:szCs w:val="21"/>
        </w:rPr>
        <w:t>/path/to/output/filescat files*&gt;archive</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12）获取wow.txt文件的owner</w:t>
      </w:r>
    </w:p>
    <w:p>
      <w:pPr>
        <w:pBdr>
          <w:top w:val="none" w:color="000000" w:sz="0" w:space="0"/>
          <w:left w:val="none" w:color="000000" w:sz="0" w:space="0"/>
          <w:bottom w:val="single" w:color="00000A" w:sz="4" w:space="0"/>
          <w:right w:val="none" w:color="000000" w:sz="0" w:space="0"/>
        </w:pBdr>
      </w:pPr>
      <w:r>
        <w:rPr>
          <w:rFonts w:ascii="宋体" w:hAnsi="宋体" w:cs="宋体"/>
          <w:szCs w:val="21"/>
        </w:rPr>
        <w:t>stat -c %U wow.txt</w:t>
      </w:r>
    </w:p>
    <w:p>
      <w:pPr>
        <w:pBdr>
          <w:top w:val="none" w:color="000000" w:sz="0" w:space="0"/>
          <w:left w:val="none" w:color="000000" w:sz="0" w:space="0"/>
          <w:bottom w:val="single" w:color="00000A" w:sz="4" w:space="0"/>
          <w:right w:val="none" w:color="000000" w:sz="0" w:space="0"/>
        </w:pBdr>
      </w:pPr>
      <w:r>
        <w:rPr>
          <w:rFonts w:ascii="宋体" w:hAnsi="宋体" w:cs="宋体"/>
          <w:szCs w:val="21"/>
        </w:rPr>
        <w:t>【评析】这玩意是不是比cut awk等切来切去的更有逼格？</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13）找出文件名结尾有空格的文件</w:t>
      </w:r>
    </w:p>
    <w:p>
      <w:pPr>
        <w:pBdr>
          <w:top w:val="none" w:color="000000" w:sz="0" w:space="0"/>
          <w:left w:val="none" w:color="000000" w:sz="0" w:space="0"/>
          <w:bottom w:val="single" w:color="00000A" w:sz="4" w:space="0"/>
          <w:right w:val="none" w:color="000000" w:sz="0" w:space="0"/>
        </w:pBdr>
      </w:pPr>
      <w:r>
        <w:rPr>
          <w:rFonts w:ascii="宋体" w:hAnsi="宋体" w:cs="宋体"/>
          <w:szCs w:val="21"/>
        </w:rPr>
        <w:t>find . -type f -exec egrep -l "+$" {} \;</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14）输入多行文字</w:t>
      </w:r>
    </w:p>
    <w:p>
      <w:pPr>
        <w:pBdr>
          <w:top w:val="none" w:color="000000" w:sz="0" w:space="0"/>
          <w:left w:val="none" w:color="000000" w:sz="0" w:space="0"/>
          <w:bottom w:val="single" w:color="00000A" w:sz="4" w:space="0"/>
          <w:right w:val="none" w:color="000000" w:sz="0" w:space="0"/>
        </w:pBdr>
      </w:pPr>
      <w:r>
        <w:rPr>
          <w:rFonts w:ascii="宋体" w:hAnsi="宋体" w:cs="宋体"/>
          <w:szCs w:val="21"/>
        </w:rPr>
        <w:t>cat &gt;test.txt （ctrl+d保存退出）</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【评析】如果想清空一个文件，最无脑的方法就是# &gt;test.txt，或者是#echo /dev/null &gt; test.txt。而用#echo &gt; test.txt的话，其实还是有一个空格行的，这个方法并不太严谨。</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15）将/A/B下的当前文件夹（不包括子文件夹）所有.sh文件都转移到/C/D里去，然后把.sh后缀全部改成.log。</w:t>
      </w:r>
    </w:p>
    <w:p>
      <w:pPr>
        <w:pBdr>
          <w:top w:val="none" w:color="000000" w:sz="0" w:space="0"/>
          <w:left w:val="none" w:color="000000" w:sz="0" w:space="0"/>
          <w:bottom w:val="single" w:color="00000A" w:sz="4" w:space="0"/>
          <w:right w:val="none" w:color="000000" w:sz="0" w:space="0"/>
        </w:pBdr>
      </w:pPr>
      <w:r>
        <w:rPr>
          <w:rFonts w:ascii="宋体" w:hAnsi="宋体" w:cs="宋体"/>
          <w:szCs w:val="21"/>
        </w:rPr>
        <w:t>#！/bin/bash</w:t>
      </w:r>
    </w:p>
    <w:p>
      <w:pPr>
        <w:pBdr>
          <w:top w:val="none" w:color="000000" w:sz="0" w:space="0"/>
          <w:left w:val="none" w:color="000000" w:sz="0" w:space="0"/>
          <w:bottom w:val="single" w:color="00000A" w:sz="4" w:space="0"/>
          <w:right w:val="none" w:color="000000" w:sz="0" w:space="0"/>
        </w:pBdr>
      </w:pPr>
      <w:r>
        <w:rPr>
          <w:rFonts w:ascii="宋体" w:hAnsi="宋体" w:cs="宋体"/>
          <w:szCs w:val="21"/>
        </w:rPr>
        <w:t>@written by ChrisChan</w:t>
      </w:r>
    </w:p>
    <w:p>
      <w:pPr>
        <w:pBdr>
          <w:top w:val="none" w:color="000000" w:sz="0" w:space="0"/>
          <w:left w:val="none" w:color="000000" w:sz="0" w:space="0"/>
          <w:bottom w:val="single" w:color="00000A" w:sz="4" w:space="0"/>
          <w:right w:val="none" w:color="000000" w:sz="0" w:space="0"/>
        </w:pBdr>
      </w:pPr>
      <w:r>
        <w:rPr>
          <w:rFonts w:ascii="宋体" w:hAnsi="宋体" w:cs="宋体"/>
          <w:szCs w:val="21"/>
        </w:rPr>
        <w:t>cd /A/B &amp;&amp; find ./ -maxdepth 1 -name "*.sh" -exec mv {} /C/D \;</w:t>
      </w:r>
    </w:p>
    <w:p>
      <w:pPr>
        <w:pBdr>
          <w:top w:val="none" w:color="000000" w:sz="0" w:space="0"/>
          <w:left w:val="none" w:color="000000" w:sz="0" w:space="0"/>
          <w:bottom w:val="single" w:color="00000A" w:sz="4" w:space="0"/>
          <w:right w:val="none" w:color="000000" w:sz="0" w:space="0"/>
        </w:pBdr>
      </w:pPr>
      <w:r>
        <w:rPr>
          <w:rFonts w:ascii="宋体" w:hAnsi="宋体" w:cs="宋体"/>
          <w:szCs w:val="21"/>
        </w:rPr>
        <w:t>cd /C/D</w:t>
      </w:r>
    </w:p>
    <w:p>
      <w:pPr>
        <w:pBdr>
          <w:top w:val="none" w:color="000000" w:sz="0" w:space="0"/>
          <w:left w:val="none" w:color="000000" w:sz="0" w:space="0"/>
          <w:bottom w:val="single" w:color="00000A" w:sz="4" w:space="0"/>
          <w:right w:val="none" w:color="000000" w:sz="0" w:space="0"/>
        </w:pBdr>
      </w:pPr>
      <w:r>
        <w:rPr>
          <w:rFonts w:ascii="宋体" w:hAnsi="宋体" w:cs="宋体"/>
          <w:szCs w:val="21"/>
        </w:rPr>
        <w:t>files=$(find ./ -name "*.sh")</w:t>
      </w:r>
    </w:p>
    <w:p>
      <w:pPr>
        <w:pBdr>
          <w:top w:val="none" w:color="000000" w:sz="0" w:space="0"/>
          <w:left w:val="none" w:color="000000" w:sz="0" w:space="0"/>
          <w:bottom w:val="single" w:color="00000A" w:sz="4" w:space="0"/>
          <w:right w:val="none" w:color="000000" w:sz="0" w:space="0"/>
        </w:pBdr>
      </w:pPr>
      <w:r>
        <w:rPr>
          <w:rFonts w:ascii="宋体" w:hAnsi="宋体" w:cs="宋体"/>
          <w:szCs w:val="21"/>
        </w:rPr>
        <w:t>for i in files:</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mv $i ${i%sh}log</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done【评析】更改文件名的后缀最简单的方法就是{变量%要换的内容}换后的内容。但是要注意这里要用for in循环，不然的话，files是那一大串的文件名，改的也只会是最后一个文件的后缀。</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b/>
          <w:szCs w:val="21"/>
        </w:rPr>
        <w:t>16）假设name.txt的内容如下，请做一个脚本能够统计所搜索的单词出现的次数。</w:t>
      </w:r>
    </w:p>
    <w:p>
      <w:pPr>
        <w:pBdr>
          <w:top w:val="none" w:color="000000" w:sz="0" w:space="0"/>
          <w:left w:val="none" w:color="000000" w:sz="0" w:space="0"/>
          <w:bottom w:val="single" w:color="00000A" w:sz="4" w:space="0"/>
          <w:right w:val="none" w:color="000000" w:sz="0" w:space="0"/>
        </w:pBdr>
      </w:pPr>
      <w:r>
        <w:rPr>
          <w:rFonts w:ascii="宋体" w:hAnsi="宋体" w:cs="宋体"/>
          <w:szCs w:val="21"/>
        </w:rPr>
        <w:t>[root@ChrisChan mysql]cat name.txt</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james</w:t>
      </w:r>
    </w:p>
    <w:p>
      <w:pPr>
        <w:pBdr>
          <w:top w:val="none" w:color="000000" w:sz="0" w:space="0"/>
          <w:left w:val="none" w:color="000000" w:sz="0" w:space="0"/>
          <w:bottom w:val="single" w:color="00000A" w:sz="4" w:space="0"/>
          <w:right w:val="none" w:color="000000" w:sz="0" w:space="0"/>
        </w:pBdr>
      </w:pPr>
      <w:r>
        <w:rPr>
          <w:rFonts w:ascii="宋体" w:hAnsi="宋体" w:cs="宋体"/>
          <w:szCs w:val="21"/>
        </w:rPr>
        <w:t>james</w:t>
      </w:r>
    </w:p>
    <w:p>
      <w:pPr>
        <w:pBdr>
          <w:top w:val="none" w:color="000000" w:sz="0" w:space="0"/>
          <w:left w:val="none" w:color="000000" w:sz="0" w:space="0"/>
          <w:bottom w:val="single" w:color="00000A" w:sz="4" w:space="0"/>
          <w:right w:val="none" w:color="000000" w:sz="0" w:space="0"/>
        </w:pBdr>
      </w:pPr>
      <w:r>
        <w:rPr>
          <w:rFonts w:ascii="宋体" w:hAnsi="宋体" w:cs="宋体"/>
          <w:szCs w:val="21"/>
        </w:rPr>
        <w:t>james</w:t>
      </w:r>
    </w:p>
    <w:p>
      <w:pPr>
        <w:pBdr>
          <w:top w:val="none" w:color="000000" w:sz="0" w:space="0"/>
          <w:left w:val="none" w:color="000000" w:sz="0" w:space="0"/>
          <w:bottom w:val="single" w:color="00000A" w:sz="4" w:space="0"/>
          <w:right w:val="none" w:color="000000" w:sz="0" w:space="0"/>
        </w:pBdr>
      </w:pPr>
      <w:r>
        <w:rPr>
          <w:rFonts w:ascii="宋体" w:hAnsi="宋体" w:cs="宋体"/>
          <w:szCs w:val="21"/>
        </w:rPr>
        <w:t>wade</w:t>
      </w:r>
    </w:p>
    <w:p>
      <w:pPr>
        <w:pBdr>
          <w:top w:val="none" w:color="000000" w:sz="0" w:space="0"/>
          <w:left w:val="none" w:color="000000" w:sz="0" w:space="0"/>
          <w:bottom w:val="single" w:color="00000A" w:sz="4" w:space="0"/>
          <w:right w:val="none" w:color="000000" w:sz="0" w:space="0"/>
        </w:pBdr>
      </w:pPr>
      <w:r>
        <w:rPr>
          <w:rFonts w:ascii="宋体" w:hAnsi="宋体" w:cs="宋体"/>
          <w:szCs w:val="21"/>
        </w:rPr>
        <w:t>wade</w:t>
      </w:r>
    </w:p>
    <w:p>
      <w:pPr>
        <w:pBdr>
          <w:top w:val="none" w:color="000000" w:sz="0" w:space="0"/>
          <w:left w:val="none" w:color="000000" w:sz="0" w:space="0"/>
          <w:bottom w:val="single" w:color="00000A" w:sz="4" w:space="0"/>
          <w:right w:val="none" w:color="000000" w:sz="0" w:space="0"/>
        </w:pBdr>
      </w:pPr>
      <w:r>
        <w:rPr>
          <w:rFonts w:ascii="宋体" w:hAnsi="宋体" w:cs="宋体"/>
          <w:szCs w:val="21"/>
        </w:rPr>
        <w:t>bosh</w:t>
      </w:r>
    </w:p>
    <w:p>
      <w:pPr>
        <w:pBdr>
          <w:top w:val="none" w:color="000000" w:sz="0" w:space="0"/>
          <w:left w:val="none" w:color="000000" w:sz="0" w:space="0"/>
          <w:bottom w:val="single" w:color="00000A" w:sz="4" w:space="0"/>
          <w:right w:val="none" w:color="000000" w:sz="0" w:space="0"/>
        </w:pBdr>
      </w:pPr>
      <w:r>
        <w:rPr>
          <w:rFonts w:ascii="宋体" w:hAnsi="宋体" w:cs="宋体"/>
          <w:szCs w:val="21"/>
        </w:rPr>
        <w:t>curry</w:t>
      </w:r>
    </w:p>
    <w:p>
      <w:pPr>
        <w:pBdr>
          <w:top w:val="none" w:color="000000" w:sz="0" w:space="0"/>
          <w:left w:val="none" w:color="000000" w:sz="0" w:space="0"/>
          <w:bottom w:val="single" w:color="00000A" w:sz="4" w:space="0"/>
          <w:right w:val="none" w:color="000000" w:sz="0" w:space="0"/>
        </w:pBdr>
      </w:pPr>
      <w:r>
        <w:rPr>
          <w:rFonts w:ascii="宋体" w:hAnsi="宋体" w:cs="宋体"/>
          <w:szCs w:val="21"/>
        </w:rPr>
        <w:t>curry</w:t>
      </w:r>
    </w:p>
    <w:p>
      <w:pPr>
        <w:pBdr>
          <w:top w:val="none" w:color="000000" w:sz="0" w:space="0"/>
          <w:left w:val="none" w:color="000000" w:sz="0" w:space="0"/>
          <w:bottom w:val="single" w:color="00000A" w:sz="4" w:space="0"/>
          <w:right w:val="none" w:color="000000" w:sz="0" w:space="0"/>
        </w:pBdr>
      </w:pPr>
      <w:r>
        <w:rPr>
          <w:rFonts w:ascii="宋体" w:hAnsi="宋体" w:cs="宋体"/>
          <w:szCs w:val="21"/>
        </w:rPr>
        <w:t>curry</w:t>
      </w:r>
    </w:p>
    <w:p>
      <w:pPr>
        <w:pBdr>
          <w:top w:val="none" w:color="000000" w:sz="0" w:space="0"/>
          <w:left w:val="none" w:color="000000" w:sz="0" w:space="0"/>
          <w:bottom w:val="single" w:color="00000A" w:sz="4" w:space="0"/>
          <w:right w:val="none" w:color="000000" w:sz="0" w:space="0"/>
        </w:pBdr>
      </w:pPr>
      <w:r>
        <w:rPr>
          <w:rFonts w:ascii="宋体" w:hAnsi="宋体" w:cs="宋体"/>
          <w:szCs w:val="21"/>
        </w:rPr>
        <w:t>curry</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pPr>
      <w:r>
        <w:rPr>
          <w:rFonts w:ascii="宋体" w:hAnsi="宋体" w:cs="宋体"/>
          <w:szCs w:val="21"/>
        </w:rPr>
        <w:t>#!/bin/bash</w:t>
      </w:r>
    </w:p>
    <w:p>
      <w:pPr>
        <w:pBdr>
          <w:top w:val="none" w:color="000000" w:sz="0" w:space="0"/>
          <w:left w:val="none" w:color="000000" w:sz="0" w:space="0"/>
          <w:bottom w:val="single" w:color="00000A" w:sz="4" w:space="0"/>
          <w:right w:val="none" w:color="000000" w:sz="0" w:space="0"/>
        </w:pBdr>
      </w:pPr>
      <w:r>
        <w:rPr>
          <w:rFonts w:ascii="宋体" w:hAnsi="宋体" w:cs="宋体"/>
          <w:szCs w:val="21"/>
        </w:rPr>
        <w:t>read -p "plwase enter a word: " word</w:t>
      </w:r>
    </w:p>
    <w:p>
      <w:pPr>
        <w:pBdr>
          <w:top w:val="none" w:color="000000" w:sz="0" w:space="0"/>
          <w:left w:val="none" w:color="000000" w:sz="0" w:space="0"/>
          <w:bottom w:val="single" w:color="00000A" w:sz="4" w:space="0"/>
          <w:right w:val="none" w:color="000000" w:sz="0" w:space="0"/>
        </w:pBdr>
      </w:pPr>
      <w:r>
        <w:rPr>
          <w:rFonts w:ascii="宋体" w:hAnsi="宋体" w:cs="宋体"/>
          <w:szCs w:val="21"/>
        </w:rPr>
        <w:t>a=0</w:t>
      </w:r>
    </w:p>
    <w:p>
      <w:pPr>
        <w:pBdr>
          <w:top w:val="none" w:color="000000" w:sz="0" w:space="0"/>
          <w:left w:val="none" w:color="000000" w:sz="0" w:space="0"/>
          <w:bottom w:val="single" w:color="00000A" w:sz="4" w:space="0"/>
          <w:right w:val="none" w:color="000000" w:sz="0" w:space="0"/>
        </w:pBdr>
      </w:pPr>
      <w:r>
        <w:rPr>
          <w:rFonts w:ascii="宋体" w:hAnsi="宋体" w:cs="宋体"/>
          <w:szCs w:val="21"/>
        </w:rPr>
        <w:t>for i in $(cat name.txt)</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if [ $i == $word ]</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then</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let a=a+1</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fi</w:t>
      </w:r>
    </w:p>
    <w:p>
      <w:pPr>
        <w:pBdr>
          <w:top w:val="none" w:color="000000" w:sz="0" w:space="0"/>
          <w:left w:val="none" w:color="000000" w:sz="0" w:space="0"/>
          <w:bottom w:val="single" w:color="00000A" w:sz="4" w:space="0"/>
          <w:right w:val="none" w:color="000000" w:sz="0" w:space="0"/>
        </w:pBdr>
      </w:pPr>
      <w:r>
        <w:rPr>
          <w:rFonts w:ascii="宋体" w:hAnsi="宋体" w:cs="宋体"/>
          <w:szCs w:val="21"/>
        </w:rPr>
        <w:t xml:space="preserve">        done</w:t>
      </w:r>
    </w:p>
    <w:p>
      <w:pPr>
        <w:pBdr>
          <w:top w:val="none" w:color="000000" w:sz="0" w:space="0"/>
          <w:left w:val="none" w:color="000000" w:sz="0" w:space="0"/>
          <w:bottom w:val="single" w:color="00000A" w:sz="4" w:space="0"/>
          <w:right w:val="none" w:color="000000" w:sz="0" w:space="0"/>
        </w:pBdr>
      </w:pPr>
      <w:r>
        <w:rPr>
          <w:rFonts w:ascii="宋体" w:hAnsi="宋体" w:cs="宋体"/>
          <w:szCs w:val="21"/>
        </w:rPr>
        <w:t>echo $word出现了$a次。</w:t>
      </w: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rPr>
          <w:rFonts w:ascii="宋体" w:hAnsi="宋体" w:cs="宋体"/>
          <w:b/>
          <w:bCs/>
          <w:sz w:val="32"/>
          <w:szCs w:val="32"/>
        </w:rPr>
      </w:pPr>
    </w:p>
    <w:p>
      <w:pPr>
        <w:pStyle w:val="4"/>
      </w:pPr>
      <w:r>
        <w:t>2  选择题：</w:t>
      </w:r>
    </w:p>
    <w:p>
      <w:pPr>
        <w:rPr>
          <w:rFonts w:ascii="宋体" w:hAnsi="宋体" w:cs="宋体"/>
          <w:szCs w:val="21"/>
        </w:rPr>
      </w:pPr>
    </w:p>
    <w:p>
      <w:pPr>
        <w:pStyle w:val="212"/>
      </w:pPr>
      <w:r>
        <w:t xml:space="preserve">(以下均为单选题) </w:t>
      </w:r>
    </w:p>
    <w:p>
      <w:pPr>
        <w:pStyle w:val="212"/>
        <w:numPr>
          <w:ilvl w:val="0"/>
          <w:numId w:val="11"/>
        </w:numPr>
        <w:tabs>
          <w:tab w:val="left" w:pos="0"/>
        </w:tabs>
      </w:pPr>
      <w:r>
        <w:rPr>
          <w:sz w:val="21"/>
          <w:szCs w:val="21"/>
        </w:rPr>
        <w:t>cron 后台常驻程序</w:t>
      </w:r>
      <w:r>
        <w:rPr>
          <w:rFonts w:eastAsia="Calibri" w:cs="Calibri"/>
          <w:sz w:val="21"/>
          <w:szCs w:val="21"/>
        </w:rPr>
        <w:t xml:space="preserve"> </w:t>
      </w:r>
      <w:r>
        <w:rPr>
          <w:sz w:val="21"/>
          <w:szCs w:val="21"/>
        </w:rPr>
        <w:t>(daemon) 用于：</w:t>
      </w:r>
      <w:r>
        <w:rPr>
          <w:rFonts w:eastAsia="Calibri" w:cs="Calibri"/>
          <w:sz w:val="21"/>
          <w:szCs w:val="21"/>
        </w:rPr>
        <w:t xml:space="preserve"> </w:t>
      </w:r>
      <w:r>
        <w:rPr>
          <w:sz w:val="21"/>
          <w:szCs w:val="21"/>
        </w:rPr>
        <w:br w:type="textWrapping"/>
      </w:r>
      <w:r>
        <w:rPr>
          <w:sz w:val="21"/>
          <w:szCs w:val="21"/>
        </w:rPr>
        <w:t>A. 负责文件在</w:t>
      </w:r>
      <w:r>
        <w:fldChar w:fldCharType="begin"/>
      </w:r>
      <w:r>
        <w:instrText xml:space="preserve"> HYPERLINK "http://www.studa.net/network/" </w:instrText>
      </w:r>
      <w:r>
        <w:fldChar w:fldCharType="separate"/>
      </w:r>
      <w:r>
        <w:rPr>
          <w:rStyle w:val="12"/>
          <w:sz w:val="21"/>
          <w:szCs w:val="21"/>
        </w:rPr>
        <w:t>网络</w:t>
      </w:r>
      <w:r>
        <w:rPr>
          <w:rStyle w:val="12"/>
          <w:sz w:val="21"/>
          <w:szCs w:val="21"/>
        </w:rPr>
        <w:fldChar w:fldCharType="end"/>
      </w:r>
      <w:r>
        <w:rPr>
          <w:sz w:val="21"/>
          <w:szCs w:val="21"/>
        </w:rPr>
        <w:t>中的共享</w:t>
      </w:r>
      <w:r>
        <w:rPr>
          <w:rFonts w:eastAsia="Calibri" w:cs="Calibri"/>
          <w:sz w:val="21"/>
          <w:szCs w:val="21"/>
        </w:rPr>
        <w:t xml:space="preserve"> </w:t>
      </w:r>
      <w:r>
        <w:rPr>
          <w:sz w:val="21"/>
          <w:szCs w:val="21"/>
        </w:rPr>
        <w:br w:type="textWrapping"/>
      </w:r>
      <w:r>
        <w:rPr>
          <w:sz w:val="21"/>
          <w:szCs w:val="21"/>
        </w:rPr>
        <w:t xml:space="preserve">B. </w:t>
      </w:r>
      <w:r>
        <w:fldChar w:fldCharType="begin"/>
      </w:r>
      <w:r>
        <w:instrText xml:space="preserve"> HYPERLINK "http://www.studa.net/Manages/" </w:instrText>
      </w:r>
      <w:r>
        <w:fldChar w:fldCharType="separate"/>
      </w:r>
      <w:r>
        <w:rPr>
          <w:rStyle w:val="12"/>
          <w:sz w:val="21"/>
          <w:szCs w:val="21"/>
        </w:rPr>
        <w:t>管理</w:t>
      </w:r>
      <w:r>
        <w:rPr>
          <w:rStyle w:val="12"/>
          <w:sz w:val="21"/>
          <w:szCs w:val="21"/>
        </w:rPr>
        <w:fldChar w:fldCharType="end"/>
      </w:r>
      <w:r>
        <w:rPr>
          <w:sz w:val="21"/>
          <w:szCs w:val="21"/>
        </w:rPr>
        <w:t>打印子系统</w:t>
      </w:r>
      <w:r>
        <w:rPr>
          <w:sz w:val="21"/>
          <w:szCs w:val="21"/>
        </w:rPr>
        <w:br w:type="textWrapping"/>
      </w:r>
      <w:r>
        <w:rPr>
          <w:sz w:val="21"/>
          <w:szCs w:val="21"/>
        </w:rPr>
        <w:t>C. 跟踪管理系统信息和错误</w:t>
      </w:r>
      <w:r>
        <w:rPr>
          <w:rFonts w:eastAsia="Calibri" w:cs="Calibri"/>
          <w:sz w:val="21"/>
          <w:szCs w:val="21"/>
        </w:rPr>
        <w:t xml:space="preserve"> </w:t>
      </w:r>
      <w:r>
        <w:rPr>
          <w:sz w:val="21"/>
          <w:szCs w:val="21"/>
        </w:rPr>
        <w:br w:type="textWrapping"/>
      </w:r>
      <w:r>
        <w:rPr>
          <w:color w:val="FF0000"/>
          <w:sz w:val="21"/>
          <w:szCs w:val="21"/>
        </w:rPr>
        <w:t>D. 管理系统日常任务的调度</w:t>
      </w:r>
      <w:r>
        <w:rPr>
          <w:sz w:val="21"/>
          <w:szCs w:val="21"/>
        </w:rPr>
        <w:br w:type="textWrapping"/>
      </w:r>
    </w:p>
    <w:p>
      <w:pPr>
        <w:pStyle w:val="212"/>
        <w:numPr>
          <w:ilvl w:val="0"/>
          <w:numId w:val="11"/>
        </w:numPr>
        <w:tabs>
          <w:tab w:val="left" w:pos="0"/>
        </w:tabs>
      </w:pPr>
      <w:r>
        <w:rPr>
          <w:sz w:val="21"/>
          <w:szCs w:val="21"/>
        </w:rPr>
        <w:t>在大多数</w:t>
      </w:r>
      <w:r>
        <w:fldChar w:fldCharType="begin"/>
      </w:r>
      <w:r>
        <w:instrText xml:space="preserve"> HYPERLINK "http://www.examda.com/Linux/" </w:instrText>
      </w:r>
      <w:r>
        <w:fldChar w:fldCharType="separate"/>
      </w:r>
      <w:r>
        <w:rPr>
          <w:rStyle w:val="12"/>
          <w:sz w:val="21"/>
          <w:szCs w:val="21"/>
        </w:rPr>
        <w:t>Linux</w:t>
      </w:r>
      <w:r>
        <w:rPr>
          <w:rStyle w:val="12"/>
          <w:sz w:val="21"/>
          <w:szCs w:val="21"/>
        </w:rPr>
        <w:fldChar w:fldCharType="end"/>
      </w:r>
      <w:r>
        <w:rPr>
          <w:sz w:val="21"/>
          <w:szCs w:val="21"/>
        </w:rPr>
        <w:t>发行版本中，以下哪个属于块设备</w:t>
      </w:r>
      <w:r>
        <w:rPr>
          <w:rFonts w:eastAsia="Calibri" w:cs="Calibri"/>
          <w:sz w:val="21"/>
          <w:szCs w:val="21"/>
        </w:rPr>
        <w:t xml:space="preserve"> </w:t>
      </w:r>
      <w:r>
        <w:rPr>
          <w:sz w:val="21"/>
          <w:szCs w:val="21"/>
        </w:rPr>
        <w:t>(block devices) ？</w:t>
      </w:r>
      <w:r>
        <w:rPr>
          <w:rFonts w:eastAsia="Calibri" w:cs="Calibri"/>
          <w:sz w:val="21"/>
          <w:szCs w:val="21"/>
        </w:rPr>
        <w:t xml:space="preserve"> </w:t>
      </w:r>
      <w:r>
        <w:rPr>
          <w:sz w:val="21"/>
          <w:szCs w:val="21"/>
        </w:rPr>
        <w:br w:type="textWrapping"/>
      </w:r>
      <w:r>
        <w:rPr>
          <w:sz w:val="21"/>
          <w:szCs w:val="21"/>
        </w:rPr>
        <w:t>A. 串行口</w:t>
      </w:r>
      <w:r>
        <w:rPr>
          <w:sz w:val="21"/>
          <w:szCs w:val="21"/>
        </w:rPr>
        <w:br w:type="textWrapping"/>
      </w:r>
      <w:r>
        <w:rPr>
          <w:color w:val="FF0000"/>
          <w:sz w:val="21"/>
          <w:szCs w:val="21"/>
        </w:rPr>
        <w:t>B. 硬盘</w:t>
      </w:r>
      <w:r>
        <w:rPr>
          <w:rFonts w:eastAsia="Calibri" w:cs="Calibri"/>
          <w:color w:val="FF0000"/>
          <w:sz w:val="21"/>
          <w:szCs w:val="21"/>
        </w:rPr>
        <w:t xml:space="preserve"> </w:t>
      </w:r>
      <w:r>
        <w:rPr>
          <w:sz w:val="21"/>
          <w:szCs w:val="21"/>
        </w:rPr>
        <w:br w:type="textWrapping"/>
      </w:r>
      <w:r>
        <w:rPr>
          <w:sz w:val="21"/>
          <w:szCs w:val="21"/>
        </w:rPr>
        <w:t>C. 虚拟终端</w:t>
      </w:r>
      <w:r>
        <w:rPr>
          <w:sz w:val="21"/>
          <w:szCs w:val="21"/>
        </w:rPr>
        <w:br w:type="textWrapping"/>
      </w:r>
      <w:r>
        <w:rPr>
          <w:sz w:val="21"/>
          <w:szCs w:val="21"/>
        </w:rPr>
        <w:t>D. 打印机</w:t>
      </w:r>
      <w:r>
        <w:rPr>
          <w:sz w:val="21"/>
          <w:szCs w:val="21"/>
        </w:rPr>
        <w:br w:type="textWrapping"/>
      </w:r>
      <w:r>
        <w:rPr>
          <w:sz w:val="21"/>
          <w:szCs w:val="21"/>
        </w:rPr>
        <w:t>　</w:t>
      </w:r>
    </w:p>
    <w:p>
      <w:pPr>
        <w:pStyle w:val="212"/>
        <w:numPr>
          <w:ilvl w:val="0"/>
          <w:numId w:val="11"/>
        </w:numPr>
        <w:tabs>
          <w:tab w:val="left" w:pos="0"/>
        </w:tabs>
      </w:pPr>
      <w:r>
        <w:rPr>
          <w:sz w:val="21"/>
          <w:szCs w:val="21"/>
        </w:rPr>
        <w:t>下面哪个Linux命令可以一次显示一页内容？</w:t>
      </w:r>
      <w:r>
        <w:rPr>
          <w:rFonts w:eastAsia="Calibri" w:cs="Calibri"/>
          <w:sz w:val="21"/>
          <w:szCs w:val="21"/>
        </w:rPr>
        <w:t xml:space="preserve"> </w:t>
      </w:r>
      <w:r>
        <w:rPr>
          <w:sz w:val="21"/>
          <w:szCs w:val="21"/>
        </w:rPr>
        <w:br w:type="textWrapping"/>
      </w:r>
      <w:r>
        <w:rPr>
          <w:sz w:val="21"/>
          <w:szCs w:val="21"/>
        </w:rPr>
        <w:t xml:space="preserve">A. pause </w:t>
      </w:r>
      <w:r>
        <w:rPr>
          <w:sz w:val="21"/>
          <w:szCs w:val="21"/>
        </w:rPr>
        <w:br w:type="textWrapping"/>
      </w:r>
      <w:r>
        <w:rPr>
          <w:sz w:val="21"/>
          <w:szCs w:val="21"/>
        </w:rPr>
        <w:t xml:space="preserve">B. cat </w:t>
      </w:r>
      <w:r>
        <w:rPr>
          <w:sz w:val="21"/>
          <w:szCs w:val="21"/>
        </w:rPr>
        <w:br w:type="textWrapping"/>
      </w:r>
      <w:r>
        <w:rPr>
          <w:color w:val="FF0000"/>
          <w:sz w:val="21"/>
          <w:szCs w:val="21"/>
        </w:rPr>
        <w:t>C. more</w:t>
      </w:r>
      <w:r>
        <w:rPr>
          <w:sz w:val="21"/>
          <w:szCs w:val="21"/>
        </w:rPr>
        <w:t xml:space="preserve"> </w:t>
      </w:r>
      <w:r>
        <w:rPr>
          <w:sz w:val="21"/>
          <w:szCs w:val="21"/>
        </w:rPr>
        <w:br w:type="textWrapping"/>
      </w:r>
      <w:r>
        <w:rPr>
          <w:sz w:val="21"/>
          <w:szCs w:val="21"/>
        </w:rPr>
        <w:t xml:space="preserve">D. grep </w:t>
      </w:r>
      <w:r>
        <w:rPr>
          <w:sz w:val="21"/>
          <w:szCs w:val="21"/>
        </w:rPr>
        <w:br w:type="textWrapping"/>
      </w:r>
      <w:r>
        <w:rPr>
          <w:sz w:val="21"/>
          <w:szCs w:val="21"/>
        </w:rPr>
        <w:t>　</w:t>
      </w:r>
    </w:p>
    <w:p>
      <w:pPr>
        <w:pStyle w:val="212"/>
        <w:numPr>
          <w:ilvl w:val="0"/>
          <w:numId w:val="11"/>
        </w:numPr>
        <w:tabs>
          <w:tab w:val="left" w:pos="0"/>
        </w:tabs>
      </w:pPr>
      <w:r>
        <w:rPr>
          <w:sz w:val="21"/>
          <w:szCs w:val="21"/>
        </w:rPr>
        <w:t>怎样了解您在当前目录下还有多大空间？</w:t>
      </w:r>
      <w:r>
        <w:rPr>
          <w:rFonts w:eastAsia="Calibri" w:cs="Calibri"/>
          <w:sz w:val="21"/>
          <w:szCs w:val="21"/>
        </w:rPr>
        <w:t xml:space="preserve"> </w:t>
      </w:r>
      <w:r>
        <w:rPr>
          <w:sz w:val="21"/>
          <w:szCs w:val="21"/>
        </w:rPr>
        <w:br w:type="textWrapping"/>
      </w:r>
      <w:r>
        <w:rPr>
          <w:sz w:val="21"/>
          <w:szCs w:val="21"/>
        </w:rPr>
        <w:t xml:space="preserve">A. Use df </w:t>
      </w:r>
      <w:r>
        <w:rPr>
          <w:sz w:val="21"/>
          <w:szCs w:val="21"/>
        </w:rPr>
        <w:br w:type="textWrapping"/>
      </w:r>
      <w:r>
        <w:rPr>
          <w:sz w:val="21"/>
          <w:szCs w:val="21"/>
        </w:rPr>
        <w:t xml:space="preserve">B. Use du / </w:t>
      </w:r>
      <w:r>
        <w:rPr>
          <w:sz w:val="21"/>
          <w:szCs w:val="21"/>
        </w:rPr>
        <w:br w:type="textWrapping"/>
      </w:r>
      <w:r>
        <w:rPr>
          <w:color w:val="FF0000"/>
          <w:sz w:val="21"/>
          <w:szCs w:val="21"/>
        </w:rPr>
        <w:t xml:space="preserve">C. Use du . </w:t>
      </w:r>
      <w:r>
        <w:rPr>
          <w:sz w:val="21"/>
          <w:szCs w:val="21"/>
        </w:rPr>
        <w:br w:type="textWrapping"/>
      </w:r>
      <w:r>
        <w:rPr>
          <w:sz w:val="21"/>
          <w:szCs w:val="21"/>
        </w:rPr>
        <w:t xml:space="preserve">D. Use df . </w:t>
      </w:r>
      <w:r>
        <w:rPr>
          <w:sz w:val="21"/>
          <w:szCs w:val="21"/>
        </w:rPr>
        <w:br w:type="textWrapping"/>
      </w:r>
      <w:r>
        <w:rPr>
          <w:sz w:val="21"/>
          <w:szCs w:val="21"/>
        </w:rPr>
        <w:t>　</w:t>
      </w:r>
    </w:p>
    <w:p>
      <w:pPr>
        <w:pStyle w:val="212"/>
        <w:numPr>
          <w:ilvl w:val="0"/>
          <w:numId w:val="11"/>
        </w:numPr>
        <w:tabs>
          <w:tab w:val="left" w:pos="0"/>
        </w:tabs>
      </w:pPr>
      <w:r>
        <w:rPr>
          <w:sz w:val="21"/>
          <w:szCs w:val="21"/>
        </w:rPr>
        <w:t>怎样更改一个文件的权限设置？</w:t>
      </w:r>
      <w:r>
        <w:rPr>
          <w:rFonts w:eastAsia="Calibri" w:cs="Calibri"/>
          <w:sz w:val="21"/>
          <w:szCs w:val="21"/>
        </w:rPr>
        <w:t xml:space="preserve"> </w:t>
      </w:r>
      <w:r>
        <w:rPr>
          <w:sz w:val="21"/>
          <w:szCs w:val="21"/>
        </w:rPr>
        <w:br w:type="textWrapping"/>
      </w:r>
      <w:r>
        <w:rPr>
          <w:sz w:val="21"/>
          <w:szCs w:val="21"/>
        </w:rPr>
        <w:t xml:space="preserve">A. attrib </w:t>
      </w:r>
      <w:r>
        <w:rPr>
          <w:sz w:val="21"/>
          <w:szCs w:val="21"/>
        </w:rPr>
        <w:br w:type="textWrapping"/>
      </w:r>
      <w:r>
        <w:rPr>
          <w:color w:val="FF0000"/>
          <w:sz w:val="21"/>
          <w:szCs w:val="21"/>
        </w:rPr>
        <w:t xml:space="preserve">B. chmod </w:t>
      </w:r>
      <w:r>
        <w:rPr>
          <w:sz w:val="21"/>
          <w:szCs w:val="21"/>
        </w:rPr>
        <w:br w:type="textWrapping"/>
      </w:r>
      <w:r>
        <w:rPr>
          <w:sz w:val="21"/>
          <w:szCs w:val="21"/>
        </w:rPr>
        <w:t xml:space="preserve">C. change </w:t>
      </w:r>
      <w:r>
        <w:rPr>
          <w:sz w:val="21"/>
          <w:szCs w:val="21"/>
        </w:rPr>
        <w:br w:type="textWrapping"/>
      </w:r>
      <w:r>
        <w:rPr>
          <w:sz w:val="21"/>
          <w:szCs w:val="21"/>
        </w:rPr>
        <w:t xml:space="preserve">D. file </w:t>
      </w:r>
      <w:r>
        <w:rPr>
          <w:sz w:val="21"/>
          <w:szCs w:val="21"/>
        </w:rPr>
        <w:br w:type="textWrapping"/>
      </w:r>
      <w:r>
        <w:rPr>
          <w:sz w:val="21"/>
          <w:szCs w:val="21"/>
        </w:rPr>
        <w:t>　</w:t>
      </w:r>
    </w:p>
    <w:p>
      <w:pPr>
        <w:pStyle w:val="212"/>
        <w:numPr>
          <w:ilvl w:val="0"/>
          <w:numId w:val="11"/>
        </w:numPr>
        <w:tabs>
          <w:tab w:val="left" w:pos="0"/>
        </w:tabs>
      </w:pPr>
      <w:r>
        <w:rPr>
          <w:sz w:val="21"/>
          <w:szCs w:val="21"/>
        </w:rPr>
        <w:t>假如您需要找出</w:t>
      </w:r>
      <w:r>
        <w:rPr>
          <w:rFonts w:eastAsia="Calibri" w:cs="Calibri"/>
          <w:sz w:val="21"/>
          <w:szCs w:val="21"/>
        </w:rPr>
        <w:t xml:space="preserve"> </w:t>
      </w:r>
      <w:r>
        <w:rPr>
          <w:sz w:val="21"/>
          <w:szCs w:val="21"/>
        </w:rPr>
        <w:t>/etc/my.conf 文件属于哪个包</w:t>
      </w:r>
      <w:r>
        <w:rPr>
          <w:rFonts w:eastAsia="Calibri" w:cs="Calibri"/>
          <w:sz w:val="21"/>
          <w:szCs w:val="21"/>
        </w:rPr>
        <w:t xml:space="preserve"> </w:t>
      </w:r>
      <w:r>
        <w:rPr>
          <w:sz w:val="21"/>
          <w:szCs w:val="21"/>
        </w:rPr>
        <w:t>(package) ，您可以执行：</w:t>
      </w:r>
      <w:r>
        <w:rPr>
          <w:rFonts w:eastAsia="Calibri" w:cs="Calibri"/>
          <w:sz w:val="21"/>
          <w:szCs w:val="21"/>
        </w:rPr>
        <w:t xml:space="preserve"> </w:t>
      </w:r>
      <w:r>
        <w:rPr>
          <w:sz w:val="21"/>
          <w:szCs w:val="21"/>
        </w:rPr>
        <w:br w:type="textWrapping"/>
      </w:r>
      <w:r>
        <w:rPr>
          <w:sz w:val="21"/>
          <w:szCs w:val="21"/>
        </w:rPr>
        <w:t xml:space="preserve">A. rpm -q /etc/my.conf </w:t>
      </w:r>
      <w:r>
        <w:rPr>
          <w:sz w:val="21"/>
          <w:szCs w:val="21"/>
        </w:rPr>
        <w:br w:type="textWrapping"/>
      </w:r>
      <w:r>
        <w:rPr>
          <w:sz w:val="21"/>
          <w:szCs w:val="21"/>
        </w:rPr>
        <w:t xml:space="preserve">B. rpm -requires /etc/my.conf </w:t>
      </w:r>
      <w:r>
        <w:rPr>
          <w:sz w:val="21"/>
          <w:szCs w:val="21"/>
        </w:rPr>
        <w:br w:type="textWrapping"/>
      </w:r>
      <w:r>
        <w:rPr>
          <w:color w:val="FF0000"/>
          <w:sz w:val="21"/>
          <w:szCs w:val="21"/>
        </w:rPr>
        <w:t xml:space="preserve">C. rpm -qf /etc/my.conf </w:t>
      </w:r>
      <w:r>
        <w:rPr>
          <w:sz w:val="21"/>
          <w:szCs w:val="21"/>
        </w:rPr>
        <w:br w:type="textWrapping"/>
      </w:r>
      <w:r>
        <w:rPr>
          <w:sz w:val="21"/>
          <w:szCs w:val="21"/>
        </w:rPr>
        <w:t xml:space="preserve">D. rpm -q | grep /etc/my.conf </w:t>
      </w:r>
      <w:r>
        <w:rPr>
          <w:sz w:val="21"/>
          <w:szCs w:val="21"/>
        </w:rPr>
        <w:br w:type="textWrapping"/>
      </w:r>
      <w:r>
        <w:rPr>
          <w:sz w:val="21"/>
          <w:szCs w:val="21"/>
        </w:rPr>
        <w:t>　</w:t>
      </w:r>
    </w:p>
    <w:p>
      <w:pPr>
        <w:pStyle w:val="212"/>
        <w:numPr>
          <w:ilvl w:val="0"/>
          <w:numId w:val="11"/>
        </w:numPr>
        <w:tabs>
          <w:tab w:val="left" w:pos="0"/>
        </w:tabs>
      </w:pPr>
      <w:r>
        <w:rPr>
          <w:sz w:val="21"/>
          <w:szCs w:val="21"/>
        </w:rPr>
        <w:t>假如当前系统是在</w:t>
      </w:r>
      <w:r>
        <w:rPr>
          <w:rFonts w:eastAsia="Calibri" w:cs="Calibri"/>
          <w:sz w:val="21"/>
          <w:szCs w:val="21"/>
        </w:rPr>
        <w:t xml:space="preserve"> </w:t>
      </w:r>
      <w:r>
        <w:rPr>
          <w:sz w:val="21"/>
          <w:szCs w:val="21"/>
        </w:rPr>
        <w:t>level 3 运行，怎样不重启系统就可转换到</w:t>
      </w:r>
      <w:r>
        <w:rPr>
          <w:rFonts w:eastAsia="Calibri" w:cs="Calibri"/>
          <w:sz w:val="21"/>
          <w:szCs w:val="21"/>
        </w:rPr>
        <w:t xml:space="preserve"> </w:t>
      </w:r>
      <w:r>
        <w:rPr>
          <w:sz w:val="21"/>
          <w:szCs w:val="21"/>
        </w:rPr>
        <w:t>level 5 运行？</w:t>
      </w:r>
      <w:r>
        <w:rPr>
          <w:rFonts w:eastAsia="Calibri" w:cs="Calibri"/>
          <w:sz w:val="21"/>
          <w:szCs w:val="21"/>
        </w:rPr>
        <w:t xml:space="preserve"> </w:t>
      </w:r>
      <w:r>
        <w:rPr>
          <w:sz w:val="21"/>
          <w:szCs w:val="21"/>
        </w:rPr>
        <w:br w:type="textWrapping"/>
      </w:r>
      <w:r>
        <w:rPr>
          <w:sz w:val="21"/>
          <w:szCs w:val="21"/>
        </w:rPr>
        <w:t xml:space="preserve">A. Set level = 5 </w:t>
      </w:r>
      <w:r>
        <w:rPr>
          <w:sz w:val="21"/>
          <w:szCs w:val="21"/>
        </w:rPr>
        <w:br w:type="textWrapping"/>
      </w:r>
      <w:r>
        <w:rPr>
          <w:color w:val="FF0000"/>
          <w:sz w:val="21"/>
          <w:szCs w:val="21"/>
        </w:rPr>
        <w:t xml:space="preserve">B. telinit 5 </w:t>
      </w:r>
      <w:r>
        <w:rPr>
          <w:sz w:val="21"/>
          <w:szCs w:val="21"/>
        </w:rPr>
        <w:br w:type="textWrapping"/>
      </w:r>
      <w:r>
        <w:rPr>
          <w:sz w:val="21"/>
          <w:szCs w:val="21"/>
        </w:rPr>
        <w:t xml:space="preserve">C. run 5 </w:t>
      </w:r>
      <w:r>
        <w:rPr>
          <w:sz w:val="21"/>
          <w:szCs w:val="21"/>
        </w:rPr>
        <w:br w:type="textWrapping"/>
      </w:r>
      <w:r>
        <w:rPr>
          <w:sz w:val="21"/>
          <w:szCs w:val="21"/>
        </w:rPr>
        <w:t xml:space="preserve">D. ALT-F7-5 </w:t>
      </w:r>
      <w:r>
        <w:rPr>
          <w:sz w:val="21"/>
          <w:szCs w:val="21"/>
        </w:rPr>
        <w:br w:type="textWrapping"/>
      </w:r>
      <w:r>
        <w:rPr>
          <w:sz w:val="21"/>
          <w:szCs w:val="21"/>
        </w:rPr>
        <w:t>　</w:t>
      </w:r>
    </w:p>
    <w:p>
      <w:pPr>
        <w:pStyle w:val="212"/>
        <w:numPr>
          <w:ilvl w:val="0"/>
          <w:numId w:val="11"/>
        </w:numPr>
        <w:tabs>
          <w:tab w:val="left" w:pos="0"/>
        </w:tabs>
      </w:pPr>
      <w:r>
        <w:rPr>
          <w:sz w:val="21"/>
          <w:szCs w:val="21"/>
        </w:rPr>
        <w:t>那个命令用于改变</w:t>
      </w:r>
      <w:r>
        <w:rPr>
          <w:rFonts w:eastAsia="Calibri" w:cs="Calibri"/>
          <w:sz w:val="21"/>
          <w:szCs w:val="21"/>
        </w:rPr>
        <w:t xml:space="preserve"> </w:t>
      </w:r>
      <w:r>
        <w:rPr>
          <w:sz w:val="21"/>
          <w:szCs w:val="21"/>
        </w:rPr>
        <w:t>IDE 硬盘的设置？</w:t>
      </w:r>
      <w:r>
        <w:rPr>
          <w:rFonts w:eastAsia="Calibri" w:cs="Calibri"/>
          <w:sz w:val="21"/>
          <w:szCs w:val="21"/>
        </w:rPr>
        <w:t xml:space="preserve"> </w:t>
      </w:r>
      <w:r>
        <w:rPr>
          <w:sz w:val="21"/>
          <w:szCs w:val="21"/>
        </w:rPr>
        <w:br w:type="textWrapping"/>
      </w:r>
      <w:r>
        <w:rPr>
          <w:sz w:val="21"/>
          <w:szCs w:val="21"/>
        </w:rPr>
        <w:t xml:space="preserve">A. hdparam </w:t>
      </w:r>
      <w:r>
        <w:rPr>
          <w:sz w:val="21"/>
          <w:szCs w:val="21"/>
        </w:rPr>
        <w:br w:type="textWrapping"/>
      </w:r>
      <w:r>
        <w:rPr>
          <w:sz w:val="21"/>
          <w:szCs w:val="21"/>
        </w:rPr>
        <w:t xml:space="preserve">B. ideconfig </w:t>
      </w:r>
      <w:r>
        <w:rPr>
          <w:sz w:val="21"/>
          <w:szCs w:val="21"/>
        </w:rPr>
        <w:br w:type="textWrapping"/>
      </w:r>
      <w:r>
        <w:rPr>
          <w:color w:val="FF0000"/>
          <w:sz w:val="21"/>
          <w:szCs w:val="21"/>
        </w:rPr>
        <w:t xml:space="preserve">C. hdparm </w:t>
      </w:r>
      <w:r>
        <w:rPr>
          <w:sz w:val="21"/>
          <w:szCs w:val="21"/>
        </w:rPr>
        <w:br w:type="textWrapping"/>
      </w:r>
      <w:r>
        <w:rPr>
          <w:sz w:val="21"/>
          <w:szCs w:val="21"/>
        </w:rPr>
        <w:t>D. hddparm</w:t>
      </w:r>
      <w:r>
        <w:rPr>
          <w:sz w:val="21"/>
          <w:szCs w:val="21"/>
        </w:rPr>
        <w:br w:type="textWrapping"/>
      </w:r>
      <w:r>
        <w:rPr>
          <w:sz w:val="21"/>
          <w:szCs w:val="21"/>
        </w:rPr>
        <w:t>　</w:t>
      </w:r>
    </w:p>
    <w:p>
      <w:pPr>
        <w:pStyle w:val="212"/>
        <w:numPr>
          <w:ilvl w:val="0"/>
          <w:numId w:val="11"/>
        </w:numPr>
        <w:tabs>
          <w:tab w:val="left" w:pos="0"/>
        </w:tabs>
      </w:pPr>
      <w:r>
        <w:rPr>
          <w:sz w:val="21"/>
          <w:szCs w:val="21"/>
        </w:rPr>
        <w:t>下面哪个命令可以列出定义在以后特定时间运行一次的所有任务？</w:t>
      </w:r>
      <w:r>
        <w:rPr>
          <w:sz w:val="21"/>
          <w:szCs w:val="21"/>
        </w:rPr>
        <w:br w:type="textWrapping"/>
      </w:r>
      <w:r>
        <w:rPr>
          <w:color w:val="FF0000"/>
          <w:sz w:val="21"/>
          <w:szCs w:val="21"/>
        </w:rPr>
        <w:t>A. atq</w:t>
      </w:r>
      <w:r>
        <w:rPr>
          <w:sz w:val="21"/>
          <w:szCs w:val="21"/>
        </w:rPr>
        <w:br w:type="textWrapping"/>
      </w:r>
      <w:r>
        <w:rPr>
          <w:sz w:val="21"/>
          <w:szCs w:val="21"/>
        </w:rPr>
        <w:t>B. cron</w:t>
      </w:r>
      <w:r>
        <w:rPr>
          <w:sz w:val="21"/>
          <w:szCs w:val="21"/>
        </w:rPr>
        <w:br w:type="textWrapping"/>
      </w:r>
      <w:r>
        <w:rPr>
          <w:sz w:val="21"/>
          <w:szCs w:val="21"/>
        </w:rPr>
        <w:t>C. batch</w:t>
      </w:r>
      <w:r>
        <w:rPr>
          <w:sz w:val="21"/>
          <w:szCs w:val="21"/>
        </w:rPr>
        <w:br w:type="textWrapping"/>
      </w:r>
      <w:r>
        <w:rPr>
          <w:sz w:val="21"/>
          <w:szCs w:val="21"/>
        </w:rPr>
        <w:t>D. at</w:t>
      </w:r>
      <w:r>
        <w:rPr>
          <w:sz w:val="21"/>
          <w:szCs w:val="21"/>
        </w:rPr>
        <w:br w:type="textWrapping"/>
      </w:r>
      <w:r>
        <w:rPr>
          <w:sz w:val="21"/>
          <w:szCs w:val="21"/>
        </w:rPr>
        <w:t>　</w:t>
      </w:r>
    </w:p>
    <w:p>
      <w:pPr>
        <w:pStyle w:val="212"/>
        <w:numPr>
          <w:ilvl w:val="0"/>
          <w:numId w:val="11"/>
        </w:numPr>
        <w:tabs>
          <w:tab w:val="left" w:pos="0"/>
        </w:tabs>
      </w:pPr>
      <w:r>
        <w:rPr>
          <w:sz w:val="21"/>
          <w:szCs w:val="21"/>
        </w:rPr>
        <w:t>下面命令的作用是：set PS1="[\u\w\t]\\$" ; export PS1</w:t>
      </w:r>
      <w:r>
        <w:rPr>
          <w:sz w:val="21"/>
          <w:szCs w:val="21"/>
        </w:rPr>
        <w:br w:type="textWrapping"/>
      </w:r>
      <w:r>
        <w:rPr>
          <w:sz w:val="21"/>
          <w:szCs w:val="21"/>
        </w:rPr>
        <w:t>A. 改变错误信息提示</w:t>
      </w:r>
      <w:r>
        <w:rPr>
          <w:sz w:val="21"/>
          <w:szCs w:val="21"/>
        </w:rPr>
        <w:br w:type="textWrapping"/>
      </w:r>
      <w:r>
        <w:rPr>
          <w:color w:val="FF0000"/>
          <w:sz w:val="21"/>
          <w:szCs w:val="21"/>
        </w:rPr>
        <w:t>B. 改变命令提示符</w:t>
      </w:r>
      <w:r>
        <w:rPr>
          <w:sz w:val="21"/>
          <w:szCs w:val="21"/>
        </w:rPr>
        <w:br w:type="textWrapping"/>
      </w:r>
      <w:r>
        <w:rPr>
          <w:sz w:val="21"/>
          <w:szCs w:val="21"/>
        </w:rPr>
        <w:t>C. 改变一些终端参数</w:t>
      </w:r>
      <w:r>
        <w:rPr>
          <w:sz w:val="21"/>
          <w:szCs w:val="21"/>
        </w:rPr>
        <w:br w:type="textWrapping"/>
      </w:r>
      <w:r>
        <w:rPr>
          <w:sz w:val="21"/>
          <w:szCs w:val="21"/>
        </w:rPr>
        <w:t>D. 改变辅助命令提示符</w:t>
      </w:r>
      <w:r>
        <w:rPr>
          <w:sz w:val="21"/>
          <w:szCs w:val="21"/>
        </w:rPr>
        <w:br w:type="textWrapping"/>
      </w:r>
      <w:r>
        <w:rPr>
          <w:sz w:val="21"/>
          <w:szCs w:val="21"/>
        </w:rPr>
        <w:t>　</w:t>
      </w:r>
    </w:p>
    <w:p>
      <w:pPr>
        <w:pStyle w:val="212"/>
        <w:numPr>
          <w:ilvl w:val="0"/>
          <w:numId w:val="11"/>
        </w:numPr>
        <w:tabs>
          <w:tab w:val="left" w:pos="0"/>
        </w:tabs>
      </w:pPr>
      <w:r>
        <w:rPr>
          <w:sz w:val="21"/>
          <w:szCs w:val="21"/>
        </w:rPr>
        <w:t>作为一个管理员，你希望在每一个新用户的目录下放一个文件</w:t>
      </w:r>
      <w:r>
        <w:rPr>
          <w:rFonts w:eastAsia="Calibri" w:cs="Calibri"/>
          <w:sz w:val="21"/>
          <w:szCs w:val="21"/>
        </w:rPr>
        <w:t xml:space="preserve"> </w:t>
      </w:r>
      <w:r>
        <w:rPr>
          <w:sz w:val="21"/>
          <w:szCs w:val="21"/>
        </w:rPr>
        <w:t>.bashrc ，那么你应该在哪个目录下放这个文件，以便于新用户创建主目录时自动将这个文件复制到自己的目录下。</w:t>
      </w:r>
      <w:r>
        <w:rPr>
          <w:sz w:val="21"/>
          <w:szCs w:val="21"/>
        </w:rPr>
        <w:br w:type="textWrapping"/>
      </w:r>
      <w:r>
        <w:rPr>
          <w:color w:val="FF0000"/>
          <w:sz w:val="21"/>
          <w:szCs w:val="21"/>
        </w:rPr>
        <w:t>A. /etc/skel/</w:t>
      </w:r>
      <w:r>
        <w:rPr>
          <w:sz w:val="21"/>
          <w:szCs w:val="21"/>
        </w:rPr>
        <w:br w:type="textWrapping"/>
      </w:r>
      <w:r>
        <w:rPr>
          <w:sz w:val="21"/>
          <w:szCs w:val="21"/>
        </w:rPr>
        <w:t>B. /etc/default/</w:t>
      </w:r>
      <w:r>
        <w:rPr>
          <w:sz w:val="21"/>
          <w:szCs w:val="21"/>
        </w:rPr>
        <w:br w:type="textWrapping"/>
      </w:r>
      <w:r>
        <w:rPr>
          <w:sz w:val="21"/>
          <w:szCs w:val="21"/>
        </w:rPr>
        <w:t>C. /etc/defaults/</w:t>
      </w:r>
      <w:r>
        <w:rPr>
          <w:sz w:val="21"/>
          <w:szCs w:val="21"/>
        </w:rPr>
        <w:br w:type="textWrapping"/>
      </w:r>
      <w:r>
        <w:rPr>
          <w:sz w:val="21"/>
          <w:szCs w:val="21"/>
        </w:rPr>
        <w:t>D. /etc/profile.d/</w:t>
      </w:r>
      <w:r>
        <w:rPr>
          <w:sz w:val="21"/>
          <w:szCs w:val="21"/>
        </w:rPr>
        <w:br w:type="textWrapping"/>
      </w:r>
      <w:r>
        <w:rPr>
          <w:sz w:val="21"/>
          <w:szCs w:val="21"/>
        </w:rPr>
        <w:t>　</w:t>
      </w:r>
    </w:p>
    <w:p>
      <w:pPr>
        <w:pStyle w:val="212"/>
        <w:numPr>
          <w:ilvl w:val="0"/>
          <w:numId w:val="11"/>
        </w:numPr>
        <w:tabs>
          <w:tab w:val="left" w:pos="0"/>
        </w:tabs>
      </w:pPr>
      <w:r>
        <w:rPr>
          <w:sz w:val="21"/>
          <w:szCs w:val="21"/>
        </w:rPr>
        <w:t>在bash中，export命令的作用是：</w:t>
      </w:r>
      <w:r>
        <w:rPr>
          <w:sz w:val="21"/>
          <w:szCs w:val="21"/>
        </w:rPr>
        <w:br w:type="textWrapping"/>
      </w:r>
      <w:r>
        <w:rPr>
          <w:sz w:val="21"/>
          <w:szCs w:val="21"/>
        </w:rPr>
        <w:t>A. 在子shell中运行命令</w:t>
      </w:r>
      <w:r>
        <w:rPr>
          <w:sz w:val="21"/>
          <w:szCs w:val="21"/>
        </w:rPr>
        <w:br w:type="textWrapping"/>
      </w:r>
      <w:r>
        <w:rPr>
          <w:sz w:val="21"/>
          <w:szCs w:val="21"/>
        </w:rPr>
        <w:t>B. 使在子shell中可以使用命令历史记录</w:t>
      </w:r>
      <w:r>
        <w:rPr>
          <w:sz w:val="21"/>
          <w:szCs w:val="21"/>
        </w:rPr>
        <w:br w:type="textWrapping"/>
      </w:r>
      <w:r>
        <w:rPr>
          <w:color w:val="FF0000"/>
          <w:sz w:val="21"/>
          <w:szCs w:val="21"/>
        </w:rPr>
        <w:t>C. 为其它应用程序设置环境变量</w:t>
      </w:r>
      <w:r>
        <w:rPr>
          <w:sz w:val="21"/>
          <w:szCs w:val="21"/>
        </w:rPr>
        <w:br w:type="textWrapping"/>
      </w:r>
      <w:r>
        <w:rPr>
          <w:sz w:val="21"/>
          <w:szCs w:val="21"/>
        </w:rPr>
        <w:t>D. 提供NFS分区给网络中的其它系统使用</w:t>
      </w:r>
      <w:r>
        <w:rPr>
          <w:sz w:val="21"/>
          <w:szCs w:val="21"/>
        </w:rPr>
        <w:br w:type="textWrapping"/>
      </w:r>
      <w:r>
        <w:rPr>
          <w:sz w:val="21"/>
          <w:szCs w:val="21"/>
        </w:rPr>
        <w:t>　</w:t>
      </w:r>
    </w:p>
    <w:p>
      <w:pPr>
        <w:pStyle w:val="212"/>
        <w:numPr>
          <w:ilvl w:val="0"/>
          <w:numId w:val="11"/>
        </w:numPr>
        <w:tabs>
          <w:tab w:val="left" w:pos="0"/>
        </w:tabs>
      </w:pPr>
      <w:r>
        <w:rPr>
          <w:sz w:val="21"/>
          <w:szCs w:val="21"/>
        </w:rPr>
        <w:t>在使用了shadow口令的系统中，/etc/passwd和/etc/shadow两个文件的权限正确的是：</w:t>
      </w:r>
      <w:r>
        <w:rPr>
          <w:sz w:val="21"/>
          <w:szCs w:val="21"/>
        </w:rPr>
        <w:br w:type="textWrapping"/>
      </w:r>
      <w:r>
        <w:rPr>
          <w:sz w:val="21"/>
          <w:szCs w:val="21"/>
        </w:rPr>
        <w:t>A. -rw-r----- , -r--------</w:t>
      </w:r>
      <w:r>
        <w:rPr>
          <w:sz w:val="21"/>
          <w:szCs w:val="21"/>
        </w:rPr>
        <w:br w:type="textWrapping"/>
      </w:r>
      <w:r>
        <w:rPr>
          <w:sz w:val="21"/>
          <w:szCs w:val="21"/>
        </w:rPr>
        <w:t>B. -rw-r--r-- , -r--r--r--</w:t>
      </w:r>
      <w:r>
        <w:rPr>
          <w:sz w:val="21"/>
          <w:szCs w:val="21"/>
        </w:rPr>
        <w:br w:type="textWrapping"/>
      </w:r>
      <w:r>
        <w:rPr>
          <w:color w:val="FF0000"/>
          <w:sz w:val="21"/>
          <w:szCs w:val="21"/>
        </w:rPr>
        <w:t>C. -rw-r--r-- , -r--------</w:t>
      </w:r>
      <w:r>
        <w:rPr>
          <w:sz w:val="21"/>
          <w:szCs w:val="21"/>
        </w:rPr>
        <w:br w:type="textWrapping"/>
      </w:r>
      <w:r>
        <w:rPr>
          <w:sz w:val="21"/>
          <w:szCs w:val="21"/>
        </w:rPr>
        <w:t>D. -rw-r--rw- , -r-----r--</w:t>
      </w:r>
      <w:r>
        <w:rPr>
          <w:sz w:val="21"/>
          <w:szCs w:val="21"/>
        </w:rPr>
        <w:br w:type="textWrapping"/>
      </w:r>
      <w:r>
        <w:rPr>
          <w:sz w:val="21"/>
          <w:szCs w:val="21"/>
        </w:rPr>
        <w:t>　</w:t>
      </w:r>
    </w:p>
    <w:p>
      <w:pPr>
        <w:pStyle w:val="212"/>
        <w:ind w:left="360"/>
      </w:pPr>
      <w:r>
        <w:rPr>
          <w:sz w:val="21"/>
          <w:szCs w:val="21"/>
        </w:rPr>
        <w:t>14．下面哪个参数可以删除一个用户并同时删除用户的主目录？</w:t>
      </w:r>
      <w:r>
        <w:rPr>
          <w:sz w:val="21"/>
          <w:szCs w:val="21"/>
        </w:rPr>
        <w:br w:type="textWrapping"/>
      </w:r>
      <w:r>
        <w:rPr>
          <w:sz w:val="21"/>
          <w:szCs w:val="21"/>
        </w:rPr>
        <w:t>A. rmuser -r</w:t>
      </w:r>
      <w:r>
        <w:rPr>
          <w:sz w:val="21"/>
          <w:szCs w:val="21"/>
        </w:rPr>
        <w:br w:type="textWrapping"/>
      </w:r>
      <w:r>
        <w:rPr>
          <w:sz w:val="21"/>
          <w:szCs w:val="21"/>
        </w:rPr>
        <w:t>B. deluser -r</w:t>
      </w:r>
      <w:r>
        <w:rPr>
          <w:sz w:val="21"/>
          <w:szCs w:val="21"/>
        </w:rPr>
        <w:br w:type="textWrapping"/>
      </w:r>
      <w:r>
        <w:rPr>
          <w:color w:val="FF0000"/>
          <w:sz w:val="21"/>
          <w:szCs w:val="21"/>
        </w:rPr>
        <w:t>C. userdel -r</w:t>
      </w:r>
      <w:r>
        <w:rPr>
          <w:sz w:val="21"/>
          <w:szCs w:val="21"/>
        </w:rPr>
        <w:br w:type="textWrapping"/>
      </w:r>
      <w:r>
        <w:rPr>
          <w:sz w:val="21"/>
          <w:szCs w:val="21"/>
        </w:rPr>
        <w:t>D. usermgr -r</w:t>
      </w:r>
      <w:r>
        <w:rPr>
          <w:sz w:val="21"/>
          <w:szCs w:val="21"/>
        </w:rPr>
        <w:br w:type="textWrapping"/>
      </w:r>
      <w:r>
        <w:t>　</w:t>
      </w:r>
    </w:p>
    <w:p>
      <w:pPr>
        <w:pStyle w:val="212"/>
        <w:numPr>
          <w:ilvl w:val="0"/>
          <w:numId w:val="12"/>
        </w:numPr>
        <w:tabs>
          <w:tab w:val="left" w:pos="840"/>
        </w:tabs>
      </w:pPr>
      <w:r>
        <w:rPr>
          <w:sz w:val="21"/>
          <w:szCs w:val="21"/>
        </w:rPr>
        <w:t>有一个备份程序mybackup，需要在周一至周五下午1点和晚上8点各运行一次，下面哪条crontab的项可以完成这项工作？</w:t>
      </w:r>
      <w:r>
        <w:rPr>
          <w:sz w:val="21"/>
          <w:szCs w:val="21"/>
        </w:rPr>
        <w:br w:type="textWrapping"/>
      </w:r>
      <w:r>
        <w:rPr>
          <w:sz w:val="21"/>
          <w:szCs w:val="21"/>
        </w:rPr>
        <w:t>A. 0 13,20 * * 1,5 mybackup</w:t>
      </w:r>
      <w:r>
        <w:rPr>
          <w:sz w:val="21"/>
          <w:szCs w:val="21"/>
        </w:rPr>
        <w:br w:type="textWrapping"/>
      </w:r>
      <w:r>
        <w:rPr>
          <w:color w:val="FF0000"/>
          <w:sz w:val="21"/>
          <w:szCs w:val="21"/>
        </w:rPr>
        <w:t>B. 0 13,20 * * 1,2,3,4,5 mybackup</w:t>
      </w:r>
      <w:r>
        <w:rPr>
          <w:sz w:val="21"/>
          <w:szCs w:val="21"/>
        </w:rPr>
        <w:br w:type="textWrapping"/>
      </w:r>
      <w:r>
        <w:rPr>
          <w:sz w:val="21"/>
          <w:szCs w:val="21"/>
        </w:rPr>
        <w:t>C. * 13,20 * * 1,2,3,4,5 mybackup</w:t>
      </w:r>
      <w:r>
        <w:rPr>
          <w:sz w:val="21"/>
          <w:szCs w:val="21"/>
        </w:rPr>
        <w:br w:type="textWrapping"/>
      </w:r>
      <w:r>
        <w:rPr>
          <w:sz w:val="21"/>
          <w:szCs w:val="21"/>
        </w:rPr>
        <w:t>D. 0 13,20 1,5 * *  mybackup</w:t>
      </w:r>
      <w:r>
        <w:rPr>
          <w:sz w:val="21"/>
          <w:szCs w:val="21"/>
        </w:rPr>
        <w:br w:type="textWrapping"/>
      </w:r>
      <w:r>
        <w:rPr>
          <w:sz w:val="21"/>
          <w:szCs w:val="21"/>
        </w:rPr>
        <w:t>　</w:t>
      </w:r>
    </w:p>
    <w:p>
      <w:pPr>
        <w:pStyle w:val="212"/>
        <w:numPr>
          <w:ilvl w:val="0"/>
          <w:numId w:val="12"/>
        </w:numPr>
        <w:tabs>
          <w:tab w:val="left" w:pos="840"/>
        </w:tabs>
      </w:pPr>
      <w:r>
        <w:rPr>
          <w:sz w:val="21"/>
          <w:szCs w:val="21"/>
        </w:rPr>
        <w:t>如何从当前系统中卸载一个已装载的文件系统</w:t>
      </w:r>
      <w:r>
        <w:rPr>
          <w:sz w:val="21"/>
          <w:szCs w:val="21"/>
        </w:rPr>
        <w:br w:type="textWrapping"/>
      </w:r>
      <w:r>
        <w:rPr>
          <w:color w:val="FF0000"/>
          <w:sz w:val="21"/>
          <w:szCs w:val="21"/>
        </w:rPr>
        <w:t>A. umount</w:t>
      </w:r>
      <w:r>
        <w:rPr>
          <w:sz w:val="21"/>
          <w:szCs w:val="21"/>
        </w:rPr>
        <w:br w:type="textWrapping"/>
      </w:r>
      <w:r>
        <w:rPr>
          <w:sz w:val="21"/>
          <w:szCs w:val="21"/>
        </w:rPr>
        <w:t>B. dismount</w:t>
      </w:r>
      <w:r>
        <w:rPr>
          <w:sz w:val="21"/>
          <w:szCs w:val="21"/>
        </w:rPr>
        <w:br w:type="textWrapping"/>
      </w:r>
      <w:r>
        <w:rPr>
          <w:sz w:val="21"/>
          <w:szCs w:val="21"/>
        </w:rPr>
        <w:t>C. mount -u</w:t>
      </w:r>
      <w:r>
        <w:rPr>
          <w:sz w:val="21"/>
          <w:szCs w:val="21"/>
        </w:rPr>
        <w:br w:type="textWrapping"/>
      </w:r>
      <w:r>
        <w:rPr>
          <w:sz w:val="21"/>
          <w:szCs w:val="21"/>
        </w:rPr>
        <w:t>D. 从</w:t>
      </w:r>
      <w:r>
        <w:rPr>
          <w:rFonts w:eastAsia="Calibri" w:cs="Calibri"/>
          <w:sz w:val="21"/>
          <w:szCs w:val="21"/>
        </w:rPr>
        <w:t xml:space="preserve"> </w:t>
      </w:r>
      <w:r>
        <w:rPr>
          <w:sz w:val="21"/>
          <w:szCs w:val="21"/>
        </w:rPr>
        <w:t>/etc/fstab 中删除这个文件系统项</w:t>
      </w:r>
      <w:r>
        <w:rPr>
          <w:sz w:val="21"/>
          <w:szCs w:val="21"/>
        </w:rPr>
        <w:br w:type="textWrapping"/>
      </w:r>
      <w:r>
        <w:rPr>
          <w:sz w:val="21"/>
          <w:szCs w:val="21"/>
        </w:rPr>
        <w:t>　</w:t>
      </w:r>
    </w:p>
    <w:p>
      <w:pPr>
        <w:pStyle w:val="212"/>
        <w:numPr>
          <w:ilvl w:val="0"/>
          <w:numId w:val="12"/>
        </w:numPr>
        <w:tabs>
          <w:tab w:val="left" w:pos="840"/>
        </w:tabs>
      </w:pPr>
      <w:r>
        <w:rPr>
          <w:sz w:val="21"/>
          <w:szCs w:val="21"/>
        </w:rPr>
        <w:t>如果你的umask设置为022，缺省的你创建的文件的权限为：</w:t>
      </w:r>
      <w:r>
        <w:rPr>
          <w:sz w:val="21"/>
          <w:szCs w:val="21"/>
        </w:rPr>
        <w:br w:type="textWrapping"/>
      </w:r>
      <w:r>
        <w:rPr>
          <w:sz w:val="21"/>
          <w:szCs w:val="21"/>
        </w:rPr>
        <w:t>A. ----w--w-</w:t>
      </w:r>
      <w:r>
        <w:rPr>
          <w:sz w:val="21"/>
          <w:szCs w:val="21"/>
        </w:rPr>
        <w:br w:type="textWrapping"/>
      </w:r>
      <w:r>
        <w:rPr>
          <w:sz w:val="21"/>
          <w:szCs w:val="21"/>
        </w:rPr>
        <w:t>B. -w--w----</w:t>
      </w:r>
      <w:r>
        <w:rPr>
          <w:sz w:val="21"/>
          <w:szCs w:val="21"/>
        </w:rPr>
        <w:br w:type="textWrapping"/>
      </w:r>
      <w:r>
        <w:rPr>
          <w:sz w:val="21"/>
          <w:szCs w:val="21"/>
        </w:rPr>
        <w:t>C. r-xr-x---</w:t>
      </w:r>
      <w:r>
        <w:rPr>
          <w:sz w:val="21"/>
          <w:szCs w:val="21"/>
        </w:rPr>
        <w:br w:type="textWrapping"/>
      </w:r>
      <w:r>
        <w:rPr>
          <w:color w:val="FF0000"/>
          <w:sz w:val="21"/>
          <w:szCs w:val="21"/>
        </w:rPr>
        <w:t>D. rw-r--r--</w:t>
      </w:r>
      <w:r>
        <w:rPr>
          <w:sz w:val="21"/>
          <w:szCs w:val="21"/>
        </w:rPr>
        <w:br w:type="textWrapping"/>
      </w:r>
      <w:r>
        <w:rPr>
          <w:sz w:val="21"/>
          <w:szCs w:val="21"/>
        </w:rPr>
        <w:t>　</w:t>
      </w:r>
    </w:p>
    <w:p>
      <w:pPr>
        <w:pStyle w:val="212"/>
        <w:numPr>
          <w:ilvl w:val="0"/>
          <w:numId w:val="12"/>
        </w:numPr>
        <w:tabs>
          <w:tab w:val="left" w:pos="840"/>
        </w:tabs>
      </w:pPr>
      <w:r>
        <w:rPr>
          <w:sz w:val="21"/>
          <w:szCs w:val="21"/>
        </w:rPr>
        <w:t>在一条命令中如何查找一个二进制命令</w:t>
      </w:r>
      <w:r>
        <w:rPr>
          <w:rFonts w:eastAsia="Calibri" w:cs="Calibri"/>
          <w:sz w:val="21"/>
          <w:szCs w:val="21"/>
        </w:rPr>
        <w:t xml:space="preserve"> </w:t>
      </w:r>
      <w:r>
        <w:rPr>
          <w:sz w:val="21"/>
          <w:szCs w:val="21"/>
        </w:rPr>
        <w:t>Xconfigurator 的路径？</w:t>
      </w:r>
      <w:r>
        <w:rPr>
          <w:sz w:val="21"/>
          <w:szCs w:val="21"/>
        </w:rPr>
        <w:br w:type="textWrapping"/>
      </w:r>
      <w:r>
        <w:rPr>
          <w:sz w:val="21"/>
          <w:szCs w:val="21"/>
        </w:rPr>
        <w:t xml:space="preserve">A. apropos Xconfigurator </w:t>
      </w:r>
      <w:r>
        <w:rPr>
          <w:sz w:val="21"/>
          <w:szCs w:val="21"/>
        </w:rPr>
        <w:br w:type="textWrapping"/>
      </w:r>
      <w:r>
        <w:rPr>
          <w:sz w:val="21"/>
          <w:szCs w:val="21"/>
        </w:rPr>
        <w:t>B. find Xconfigurator</w:t>
      </w:r>
      <w:r>
        <w:rPr>
          <w:sz w:val="21"/>
          <w:szCs w:val="21"/>
        </w:rPr>
        <w:br w:type="textWrapping"/>
      </w:r>
      <w:r>
        <w:rPr>
          <w:sz w:val="21"/>
          <w:szCs w:val="21"/>
        </w:rPr>
        <w:t>C. where Xconfigurator</w:t>
      </w:r>
      <w:r>
        <w:rPr>
          <w:sz w:val="21"/>
          <w:szCs w:val="21"/>
        </w:rPr>
        <w:br w:type="textWrapping"/>
      </w:r>
      <w:r>
        <w:rPr>
          <w:color w:val="FF0000"/>
          <w:sz w:val="21"/>
          <w:szCs w:val="21"/>
        </w:rPr>
        <w:t>D. which Xconfigurator</w:t>
      </w:r>
      <w:r>
        <w:rPr>
          <w:sz w:val="21"/>
          <w:szCs w:val="21"/>
        </w:rPr>
        <w:br w:type="textWrapping"/>
      </w:r>
      <w:r>
        <w:rPr>
          <w:sz w:val="21"/>
          <w:szCs w:val="21"/>
        </w:rPr>
        <w:t>　</w:t>
      </w:r>
    </w:p>
    <w:p>
      <w:pPr>
        <w:pStyle w:val="212"/>
        <w:numPr>
          <w:ilvl w:val="0"/>
          <w:numId w:val="12"/>
        </w:numPr>
        <w:tabs>
          <w:tab w:val="left" w:pos="840"/>
        </w:tabs>
      </w:pPr>
      <w:r>
        <w:rPr>
          <w:sz w:val="21"/>
          <w:szCs w:val="21"/>
        </w:rPr>
        <w:t>哪一条命令用来装载所有在</w:t>
      </w:r>
      <w:r>
        <w:rPr>
          <w:rFonts w:eastAsia="Calibri" w:cs="Calibri"/>
          <w:sz w:val="21"/>
          <w:szCs w:val="21"/>
        </w:rPr>
        <w:t xml:space="preserve"> </w:t>
      </w:r>
      <w:r>
        <w:rPr>
          <w:sz w:val="21"/>
          <w:szCs w:val="21"/>
        </w:rPr>
        <w:t>/etc/fstab 中定义的文件系统？</w:t>
      </w:r>
      <w:r>
        <w:rPr>
          <w:sz w:val="21"/>
          <w:szCs w:val="21"/>
        </w:rPr>
        <w:br w:type="textWrapping"/>
      </w:r>
      <w:r>
        <w:rPr>
          <w:sz w:val="21"/>
          <w:szCs w:val="21"/>
        </w:rPr>
        <w:t>A. amount</w:t>
      </w:r>
      <w:r>
        <w:rPr>
          <w:sz w:val="21"/>
          <w:szCs w:val="21"/>
        </w:rPr>
        <w:br w:type="textWrapping"/>
      </w:r>
      <w:r>
        <w:rPr>
          <w:color w:val="FF0000"/>
          <w:sz w:val="21"/>
          <w:szCs w:val="21"/>
        </w:rPr>
        <w:t>B. mount -a</w:t>
      </w:r>
      <w:r>
        <w:rPr>
          <w:sz w:val="21"/>
          <w:szCs w:val="21"/>
        </w:rPr>
        <w:br w:type="textWrapping"/>
      </w:r>
      <w:r>
        <w:rPr>
          <w:sz w:val="21"/>
          <w:szCs w:val="21"/>
        </w:rPr>
        <w:t>C. fmount</w:t>
      </w:r>
      <w:r>
        <w:rPr>
          <w:sz w:val="21"/>
          <w:szCs w:val="21"/>
        </w:rPr>
        <w:br w:type="textWrapping"/>
      </w:r>
      <w:r>
        <w:rPr>
          <w:sz w:val="21"/>
          <w:szCs w:val="21"/>
        </w:rPr>
        <w:t>D. mount -f</w:t>
      </w:r>
      <w:r>
        <w:rPr>
          <w:sz w:val="21"/>
          <w:szCs w:val="21"/>
        </w:rPr>
        <w:br w:type="textWrapping"/>
      </w:r>
      <w:r>
        <w:rPr>
          <w:sz w:val="21"/>
          <w:szCs w:val="21"/>
        </w:rPr>
        <w:t>　</w:t>
      </w:r>
    </w:p>
    <w:p>
      <w:pPr>
        <w:pStyle w:val="212"/>
        <w:numPr>
          <w:ilvl w:val="0"/>
          <w:numId w:val="12"/>
        </w:numPr>
        <w:tabs>
          <w:tab w:val="left" w:pos="840"/>
        </w:tabs>
      </w:pPr>
      <w:r>
        <w:rPr>
          <w:sz w:val="21"/>
          <w:szCs w:val="21"/>
        </w:rPr>
        <w:t>运行一个脚本，用户不需要什么样的权限？</w:t>
      </w:r>
      <w:r>
        <w:rPr>
          <w:sz w:val="21"/>
          <w:szCs w:val="21"/>
        </w:rPr>
        <w:br w:type="textWrapping"/>
      </w:r>
      <w:r>
        <w:rPr>
          <w:sz w:val="21"/>
          <w:szCs w:val="21"/>
        </w:rPr>
        <w:t>A. read</w:t>
      </w:r>
      <w:r>
        <w:rPr>
          <w:sz w:val="21"/>
          <w:szCs w:val="21"/>
        </w:rPr>
        <w:br w:type="textWrapping"/>
      </w:r>
      <w:r>
        <w:rPr>
          <w:color w:val="FF0000"/>
          <w:sz w:val="21"/>
          <w:szCs w:val="21"/>
        </w:rPr>
        <w:t>B. write</w:t>
      </w:r>
      <w:r>
        <w:rPr>
          <w:sz w:val="21"/>
          <w:szCs w:val="21"/>
        </w:rPr>
        <w:br w:type="textWrapping"/>
      </w:r>
      <w:r>
        <w:rPr>
          <w:sz w:val="21"/>
          <w:szCs w:val="21"/>
        </w:rPr>
        <w:t>C. execute</w:t>
      </w:r>
      <w:r>
        <w:rPr>
          <w:sz w:val="21"/>
          <w:szCs w:val="21"/>
        </w:rPr>
        <w:br w:type="textWrapping"/>
      </w:r>
      <w:r>
        <w:rPr>
          <w:sz w:val="21"/>
          <w:szCs w:val="21"/>
        </w:rPr>
        <w:t>D. browse on the directory</w:t>
      </w:r>
      <w:r>
        <w:rPr>
          <w:sz w:val="21"/>
          <w:szCs w:val="21"/>
        </w:rPr>
        <w:br w:type="textWrapping"/>
      </w:r>
      <w:r>
        <w:rPr>
          <w:sz w:val="21"/>
          <w:szCs w:val="21"/>
        </w:rPr>
        <w:t>　</w:t>
      </w:r>
    </w:p>
    <w:p>
      <w:pPr>
        <w:pStyle w:val="212"/>
        <w:numPr>
          <w:ilvl w:val="0"/>
          <w:numId w:val="12"/>
        </w:numPr>
        <w:tabs>
          <w:tab w:val="left" w:pos="840"/>
        </w:tabs>
      </w:pPr>
      <w:r>
        <w:rPr>
          <w:sz w:val="21"/>
          <w:szCs w:val="21"/>
        </w:rPr>
        <w:t>在Linux中，如何标识接在IDE0上的slave硬盘的第2个扩展分区？</w:t>
      </w:r>
      <w:r>
        <w:rPr>
          <w:sz w:val="21"/>
          <w:szCs w:val="21"/>
        </w:rPr>
        <w:br w:type="textWrapping"/>
      </w:r>
      <w:r>
        <w:rPr>
          <w:sz w:val="21"/>
          <w:szCs w:val="21"/>
        </w:rPr>
        <w:t>A. /dev/hdb2</w:t>
      </w:r>
      <w:r>
        <w:rPr>
          <w:sz w:val="21"/>
          <w:szCs w:val="21"/>
        </w:rPr>
        <w:br w:type="textWrapping"/>
      </w:r>
      <w:r>
        <w:rPr>
          <w:sz w:val="21"/>
          <w:szCs w:val="21"/>
        </w:rPr>
        <w:t>B. /dev/hd1b2</w:t>
      </w:r>
      <w:r>
        <w:rPr>
          <w:sz w:val="21"/>
          <w:szCs w:val="21"/>
        </w:rPr>
        <w:br w:type="textWrapping"/>
      </w:r>
      <w:r>
        <w:rPr>
          <w:color w:val="FF0000"/>
          <w:sz w:val="21"/>
          <w:szCs w:val="21"/>
        </w:rPr>
        <w:t>C. /dev/hdb6</w:t>
      </w:r>
      <w:r>
        <w:rPr>
          <w:sz w:val="21"/>
          <w:szCs w:val="21"/>
        </w:rPr>
        <w:br w:type="textWrapping"/>
      </w:r>
      <w:r>
        <w:rPr>
          <w:sz w:val="21"/>
          <w:szCs w:val="21"/>
        </w:rPr>
        <w:t>D. /dev/hd1b6</w:t>
      </w:r>
      <w:r>
        <w:rPr>
          <w:sz w:val="21"/>
          <w:szCs w:val="21"/>
        </w:rPr>
        <w:br w:type="textWrapping"/>
      </w:r>
      <w:r>
        <w:rPr>
          <w:sz w:val="21"/>
          <w:szCs w:val="21"/>
        </w:rPr>
        <w:t>　</w:t>
      </w:r>
    </w:p>
    <w:p>
      <w:pPr>
        <w:pStyle w:val="212"/>
        <w:numPr>
          <w:ilvl w:val="0"/>
          <w:numId w:val="12"/>
        </w:numPr>
        <w:tabs>
          <w:tab w:val="left" w:pos="840"/>
        </w:tabs>
      </w:pPr>
      <w:r>
        <w:rPr>
          <w:sz w:val="21"/>
          <w:szCs w:val="21"/>
        </w:rPr>
        <w:t>在应用程序起动时，如何设置进程的优先级？</w:t>
      </w:r>
      <w:r>
        <w:rPr>
          <w:sz w:val="21"/>
          <w:szCs w:val="21"/>
        </w:rPr>
        <w:br w:type="textWrapping"/>
      </w:r>
      <w:r>
        <w:rPr>
          <w:sz w:val="21"/>
          <w:szCs w:val="21"/>
        </w:rPr>
        <w:t>A. priority</w:t>
      </w:r>
      <w:r>
        <w:rPr>
          <w:sz w:val="21"/>
          <w:szCs w:val="21"/>
        </w:rPr>
        <w:br w:type="textWrapping"/>
      </w:r>
      <w:r>
        <w:rPr>
          <w:color w:val="FF0000"/>
          <w:sz w:val="21"/>
          <w:szCs w:val="21"/>
        </w:rPr>
        <w:t>B. nice</w:t>
      </w:r>
      <w:r>
        <w:rPr>
          <w:sz w:val="21"/>
          <w:szCs w:val="21"/>
        </w:rPr>
        <w:br w:type="textWrapping"/>
      </w:r>
      <w:r>
        <w:rPr>
          <w:sz w:val="21"/>
          <w:szCs w:val="21"/>
        </w:rPr>
        <w:t>C. renice</w:t>
      </w:r>
      <w:r>
        <w:rPr>
          <w:sz w:val="21"/>
          <w:szCs w:val="21"/>
        </w:rPr>
        <w:br w:type="textWrapping"/>
      </w:r>
      <w:r>
        <w:rPr>
          <w:sz w:val="21"/>
          <w:szCs w:val="21"/>
        </w:rPr>
        <w:t>D. setpri</w:t>
      </w:r>
      <w:r>
        <w:rPr>
          <w:sz w:val="21"/>
          <w:szCs w:val="21"/>
        </w:rPr>
        <w:br w:type="textWrapping"/>
      </w:r>
      <w:r>
        <w:rPr>
          <w:sz w:val="21"/>
          <w:szCs w:val="21"/>
        </w:rPr>
        <w:t>　</w:t>
      </w:r>
    </w:p>
    <w:p>
      <w:pPr>
        <w:pStyle w:val="212"/>
        <w:numPr>
          <w:ilvl w:val="0"/>
          <w:numId w:val="12"/>
        </w:numPr>
        <w:tabs>
          <w:tab w:val="left" w:pos="840"/>
        </w:tabs>
      </w:pPr>
      <w:r>
        <w:rPr>
          <w:sz w:val="21"/>
          <w:szCs w:val="21"/>
        </w:rPr>
        <w:t>在</w:t>
      </w:r>
      <w:r>
        <w:rPr>
          <w:rFonts w:eastAsia="Calibri" w:cs="Calibri"/>
          <w:sz w:val="21"/>
          <w:szCs w:val="21"/>
        </w:rPr>
        <w:t xml:space="preserve"> </w:t>
      </w:r>
      <w:r>
        <w:rPr>
          <w:sz w:val="21"/>
          <w:szCs w:val="21"/>
        </w:rPr>
        <w:t>bash 中, 在一条命令后加入</w:t>
      </w:r>
      <w:r>
        <w:rPr>
          <w:rFonts w:eastAsia="Calibri" w:cs="Calibri"/>
          <w:sz w:val="21"/>
          <w:szCs w:val="21"/>
        </w:rPr>
        <w:t xml:space="preserve"> </w:t>
      </w:r>
      <w:r>
        <w:rPr>
          <w:sz w:val="21"/>
          <w:szCs w:val="21"/>
        </w:rPr>
        <w:t>"1&gt;&amp;2" 意味着：</w:t>
      </w:r>
      <w:r>
        <w:rPr>
          <w:sz w:val="21"/>
          <w:szCs w:val="21"/>
        </w:rPr>
        <w:br w:type="textWrapping"/>
      </w:r>
      <w:r>
        <w:rPr>
          <w:sz w:val="21"/>
          <w:szCs w:val="21"/>
        </w:rPr>
        <w:t>A. 标准错误输出重定向到标准输入</w:t>
      </w:r>
      <w:r>
        <w:rPr>
          <w:sz w:val="21"/>
          <w:szCs w:val="21"/>
        </w:rPr>
        <w:br w:type="textWrapping"/>
      </w:r>
      <w:r>
        <w:rPr>
          <w:sz w:val="21"/>
          <w:szCs w:val="21"/>
        </w:rPr>
        <w:t>B. 标准输入重定向到标准错误输出</w:t>
      </w:r>
      <w:r>
        <w:rPr>
          <w:sz w:val="21"/>
          <w:szCs w:val="21"/>
        </w:rPr>
        <w:br w:type="textWrapping"/>
      </w:r>
      <w:r>
        <w:rPr>
          <w:color w:val="FF0000"/>
          <w:sz w:val="21"/>
          <w:szCs w:val="21"/>
        </w:rPr>
        <w:t>C. 标准输出重定向到标准错误输出</w:t>
      </w:r>
      <w:r>
        <w:rPr>
          <w:sz w:val="21"/>
          <w:szCs w:val="21"/>
        </w:rPr>
        <w:br w:type="textWrapping"/>
      </w:r>
      <w:r>
        <w:rPr>
          <w:sz w:val="21"/>
          <w:szCs w:val="21"/>
        </w:rPr>
        <w:t>D. 标准输出重定向到标准输入</w:t>
      </w:r>
      <w:r>
        <w:rPr>
          <w:sz w:val="21"/>
          <w:szCs w:val="21"/>
        </w:rPr>
        <w:br w:type="textWrapping"/>
      </w:r>
      <w:r>
        <w:rPr>
          <w:sz w:val="21"/>
          <w:szCs w:val="21"/>
        </w:rPr>
        <w:t>　</w:t>
      </w:r>
    </w:p>
    <w:p>
      <w:pPr>
        <w:pStyle w:val="212"/>
        <w:numPr>
          <w:ilvl w:val="0"/>
          <w:numId w:val="12"/>
        </w:numPr>
        <w:tabs>
          <w:tab w:val="left" w:pos="840"/>
        </w:tabs>
      </w:pPr>
      <w:r>
        <w:rPr>
          <w:sz w:val="21"/>
          <w:szCs w:val="21"/>
        </w:rPr>
        <w:t>下面哪条命令可以把f1.txt复制为f2.txt?</w:t>
      </w:r>
      <w:r>
        <w:rPr>
          <w:sz w:val="21"/>
          <w:szCs w:val="21"/>
        </w:rPr>
        <w:br w:type="textWrapping"/>
      </w:r>
      <w:r>
        <w:rPr>
          <w:sz w:val="21"/>
          <w:szCs w:val="21"/>
        </w:rPr>
        <w:t>A. cp f1.txt | f2.txt</w:t>
      </w:r>
      <w:r>
        <w:rPr>
          <w:sz w:val="21"/>
          <w:szCs w:val="21"/>
        </w:rPr>
        <w:br w:type="textWrapping"/>
      </w:r>
      <w:r>
        <w:rPr>
          <w:sz w:val="21"/>
          <w:szCs w:val="21"/>
        </w:rPr>
        <w:t>B. cat f1.txt | f2.txt</w:t>
      </w:r>
      <w:r>
        <w:rPr>
          <w:sz w:val="21"/>
          <w:szCs w:val="21"/>
        </w:rPr>
        <w:br w:type="textWrapping"/>
      </w:r>
      <w:r>
        <w:rPr>
          <w:color w:val="FF0000"/>
          <w:sz w:val="21"/>
          <w:szCs w:val="21"/>
        </w:rPr>
        <w:t>C. cat f1.txt &gt; f2.txt</w:t>
      </w:r>
      <w:r>
        <w:rPr>
          <w:sz w:val="21"/>
          <w:szCs w:val="21"/>
        </w:rPr>
        <w:br w:type="textWrapping"/>
      </w:r>
      <w:r>
        <w:rPr>
          <w:sz w:val="21"/>
          <w:szCs w:val="21"/>
        </w:rPr>
        <w:t>D. copy f1.txt | f2.txt</w:t>
      </w:r>
      <w:r>
        <w:rPr>
          <w:sz w:val="21"/>
          <w:szCs w:val="21"/>
        </w:rPr>
        <w:br w:type="textWrapping"/>
      </w:r>
      <w:r>
        <w:rPr>
          <w:sz w:val="21"/>
          <w:szCs w:val="21"/>
        </w:rPr>
        <w:t>　</w:t>
      </w:r>
    </w:p>
    <w:p>
      <w:pPr>
        <w:pStyle w:val="212"/>
        <w:numPr>
          <w:ilvl w:val="0"/>
          <w:numId w:val="12"/>
        </w:numPr>
        <w:tabs>
          <w:tab w:val="left" w:pos="840"/>
        </w:tabs>
      </w:pPr>
      <w:r>
        <w:rPr>
          <w:sz w:val="21"/>
          <w:szCs w:val="21"/>
        </w:rPr>
        <w:t>显示一个文件最后几行的命令是：</w:t>
      </w:r>
      <w:r>
        <w:rPr>
          <w:sz w:val="21"/>
          <w:szCs w:val="21"/>
        </w:rPr>
        <w:br w:type="textWrapping"/>
      </w:r>
      <w:r>
        <w:rPr>
          <w:sz w:val="21"/>
          <w:szCs w:val="21"/>
        </w:rPr>
        <w:t>A. tac</w:t>
      </w:r>
      <w:r>
        <w:rPr>
          <w:sz w:val="21"/>
          <w:szCs w:val="21"/>
        </w:rPr>
        <w:br w:type="textWrapping"/>
      </w:r>
      <w:r>
        <w:rPr>
          <w:color w:val="FF0000"/>
          <w:sz w:val="21"/>
          <w:szCs w:val="21"/>
        </w:rPr>
        <w:t>B. tail</w:t>
      </w:r>
      <w:r>
        <w:rPr>
          <w:sz w:val="21"/>
          <w:szCs w:val="21"/>
        </w:rPr>
        <w:br w:type="textWrapping"/>
      </w:r>
      <w:r>
        <w:rPr>
          <w:sz w:val="21"/>
          <w:szCs w:val="21"/>
        </w:rPr>
        <w:t>C. rear</w:t>
      </w:r>
      <w:r>
        <w:rPr>
          <w:sz w:val="21"/>
          <w:szCs w:val="21"/>
        </w:rPr>
        <w:br w:type="textWrapping"/>
      </w:r>
      <w:r>
        <w:rPr>
          <w:sz w:val="21"/>
          <w:szCs w:val="21"/>
        </w:rPr>
        <w:t>D. last</w:t>
      </w:r>
    </w:p>
    <w:p>
      <w:pPr>
        <w:pStyle w:val="212"/>
      </w:pPr>
      <w:r>
        <w:rPr>
          <w:sz w:val="21"/>
          <w:szCs w:val="21"/>
        </w:rPr>
        <w:t>26.如何快速切换到用户John的主目录下？</w:t>
      </w:r>
      <w:r>
        <w:rPr>
          <w:sz w:val="21"/>
          <w:szCs w:val="21"/>
        </w:rPr>
        <w:br w:type="textWrapping"/>
      </w:r>
      <w:r>
        <w:rPr>
          <w:sz w:val="21"/>
          <w:szCs w:val="21"/>
        </w:rPr>
        <w:t>A. cd @John</w:t>
      </w:r>
      <w:r>
        <w:rPr>
          <w:sz w:val="21"/>
          <w:szCs w:val="21"/>
        </w:rPr>
        <w:br w:type="textWrapping"/>
      </w:r>
      <w:r>
        <w:rPr>
          <w:sz w:val="21"/>
          <w:szCs w:val="21"/>
        </w:rPr>
        <w:t>B. cd #John</w:t>
      </w:r>
      <w:r>
        <w:rPr>
          <w:sz w:val="21"/>
          <w:szCs w:val="21"/>
        </w:rPr>
        <w:br w:type="textWrapping"/>
      </w:r>
      <w:r>
        <w:rPr>
          <w:sz w:val="21"/>
          <w:szCs w:val="21"/>
        </w:rPr>
        <w:t>C. cd &amp;John</w:t>
      </w:r>
      <w:r>
        <w:rPr>
          <w:sz w:val="21"/>
          <w:szCs w:val="21"/>
        </w:rPr>
        <w:br w:type="textWrapping"/>
      </w:r>
      <w:r>
        <w:rPr>
          <w:color w:val="FF0000"/>
          <w:sz w:val="21"/>
          <w:szCs w:val="21"/>
        </w:rPr>
        <w:t>D. cd ~John</w:t>
      </w:r>
      <w:r>
        <w:rPr>
          <w:sz w:val="21"/>
          <w:szCs w:val="21"/>
        </w:rPr>
        <w:br w:type="textWrapping"/>
      </w:r>
      <w:r>
        <w:rPr>
          <w:sz w:val="21"/>
          <w:szCs w:val="21"/>
        </w:rPr>
        <w:t>　</w:t>
      </w:r>
    </w:p>
    <w:p>
      <w:pPr>
        <w:pStyle w:val="212"/>
      </w:pPr>
      <w:r>
        <w:rPr>
          <w:sz w:val="21"/>
          <w:szCs w:val="21"/>
        </w:rPr>
        <w:t>27.把一个流中所有字符转换成大写字符，可以使用下面哪个命令？</w:t>
      </w:r>
      <w:r>
        <w:rPr>
          <w:sz w:val="21"/>
          <w:szCs w:val="21"/>
        </w:rPr>
        <w:br w:type="textWrapping"/>
      </w:r>
      <w:r>
        <w:rPr>
          <w:color w:val="FF0000"/>
          <w:sz w:val="21"/>
          <w:szCs w:val="21"/>
        </w:rPr>
        <w:t>A. tr a-z A-Z</w:t>
      </w:r>
      <w:r>
        <w:rPr>
          <w:sz w:val="21"/>
          <w:szCs w:val="21"/>
        </w:rPr>
        <w:br w:type="textWrapping"/>
      </w:r>
      <w:r>
        <w:rPr>
          <w:sz w:val="21"/>
          <w:szCs w:val="21"/>
        </w:rPr>
        <w:t xml:space="preserve">B. tac a-z A-Z </w:t>
      </w:r>
      <w:r>
        <w:rPr>
          <w:sz w:val="21"/>
          <w:szCs w:val="21"/>
        </w:rPr>
        <w:br w:type="textWrapping"/>
      </w:r>
      <w:r>
        <w:rPr>
          <w:sz w:val="21"/>
          <w:szCs w:val="21"/>
          <w:lang w:val="pl-PL"/>
        </w:rPr>
        <w:t>C. sed /a-z/A-Z</w:t>
      </w:r>
      <w:r>
        <w:rPr>
          <w:sz w:val="21"/>
          <w:szCs w:val="21"/>
          <w:lang w:val="pl-PL"/>
        </w:rPr>
        <w:br w:type="textWrapping"/>
      </w:r>
      <w:r>
        <w:rPr>
          <w:sz w:val="21"/>
          <w:szCs w:val="21"/>
          <w:lang w:val="pl-PL"/>
        </w:rPr>
        <w:t>D. sed --toupper</w:t>
      </w:r>
      <w:r>
        <w:rPr>
          <w:sz w:val="21"/>
          <w:szCs w:val="21"/>
          <w:lang w:val="pl-PL"/>
        </w:rPr>
        <w:br w:type="textWrapping"/>
      </w:r>
      <w:r>
        <w:rPr>
          <w:sz w:val="21"/>
          <w:szCs w:val="21"/>
        </w:rPr>
        <w:t>　</w:t>
      </w:r>
    </w:p>
    <w:p>
      <w:pPr>
        <w:pStyle w:val="212"/>
        <w:spacing w:line="0" w:lineRule="atLeast"/>
      </w:pPr>
      <w:r>
        <w:rPr>
          <w:sz w:val="21"/>
          <w:szCs w:val="21"/>
        </w:rPr>
        <w:t>28.使用什么命令可以查看Linux的启动信息？</w:t>
      </w:r>
      <w:r>
        <w:rPr>
          <w:sz w:val="21"/>
          <w:szCs w:val="21"/>
        </w:rPr>
        <w:br w:type="textWrapping"/>
      </w:r>
      <w:r>
        <w:rPr>
          <w:sz w:val="21"/>
          <w:szCs w:val="21"/>
        </w:rPr>
        <w:t>A. mesg -d</w:t>
      </w:r>
      <w:r>
        <w:rPr>
          <w:sz w:val="21"/>
          <w:szCs w:val="21"/>
        </w:rPr>
        <w:br w:type="textWrapping"/>
      </w:r>
      <w:r>
        <w:rPr>
          <w:color w:val="FF0000"/>
          <w:sz w:val="21"/>
          <w:szCs w:val="21"/>
        </w:rPr>
        <w:t>B. dmesg</w:t>
      </w:r>
      <w:r>
        <w:rPr>
          <w:sz w:val="21"/>
          <w:szCs w:val="21"/>
        </w:rPr>
        <w:br w:type="textWrapping"/>
      </w:r>
      <w:r>
        <w:rPr>
          <w:sz w:val="21"/>
          <w:szCs w:val="21"/>
        </w:rPr>
        <w:t>C. cat /etc/mesg</w:t>
      </w:r>
      <w:r>
        <w:rPr>
          <w:sz w:val="21"/>
          <w:szCs w:val="21"/>
        </w:rPr>
        <w:br w:type="textWrapping"/>
      </w:r>
      <w:r>
        <w:rPr>
          <w:sz w:val="21"/>
          <w:szCs w:val="21"/>
        </w:rPr>
        <w:t>D. cat /var/mesg</w:t>
      </w:r>
    </w:p>
    <w:p>
      <w:pPr>
        <w:pStyle w:val="212"/>
      </w:pPr>
      <w:r>
        <w:rPr>
          <w:sz w:val="21"/>
          <w:szCs w:val="21"/>
        </w:rPr>
        <w:t>29.运行级定义在：</w:t>
      </w:r>
      <w:r>
        <w:rPr>
          <w:sz w:val="21"/>
          <w:szCs w:val="21"/>
        </w:rPr>
        <w:br w:type="textWrapping"/>
      </w:r>
      <w:r>
        <w:rPr>
          <w:sz w:val="21"/>
          <w:szCs w:val="21"/>
        </w:rPr>
        <w:t>A. in the kernel</w:t>
      </w:r>
      <w:r>
        <w:rPr>
          <w:sz w:val="21"/>
          <w:szCs w:val="21"/>
        </w:rPr>
        <w:br w:type="textWrapping"/>
      </w:r>
      <w:r>
        <w:rPr>
          <w:color w:val="FF0000"/>
          <w:sz w:val="21"/>
          <w:szCs w:val="21"/>
        </w:rPr>
        <w:t>B. in /etc/inittab</w:t>
      </w:r>
      <w:r>
        <w:rPr>
          <w:sz w:val="21"/>
          <w:szCs w:val="21"/>
        </w:rPr>
        <w:br w:type="textWrapping"/>
      </w:r>
      <w:r>
        <w:rPr>
          <w:sz w:val="21"/>
          <w:szCs w:val="21"/>
        </w:rPr>
        <w:t>C. in /etc/runlevels</w:t>
      </w:r>
      <w:r>
        <w:rPr>
          <w:sz w:val="21"/>
          <w:szCs w:val="21"/>
        </w:rPr>
        <w:br w:type="textWrapping"/>
      </w:r>
      <w:r>
        <w:rPr>
          <w:sz w:val="21"/>
          <w:szCs w:val="21"/>
        </w:rPr>
        <w:t>D. using the rl command</w:t>
      </w:r>
    </w:p>
    <w:p>
      <w:pPr>
        <w:pStyle w:val="212"/>
      </w:pPr>
      <w:r>
        <w:rPr>
          <w:sz w:val="21"/>
          <w:szCs w:val="21"/>
        </w:rPr>
        <w:t>30.如何装载(mount)上在</w:t>
      </w:r>
      <w:r>
        <w:rPr>
          <w:rFonts w:eastAsia="Calibri" w:cs="Calibri"/>
          <w:sz w:val="21"/>
          <w:szCs w:val="21"/>
        </w:rPr>
        <w:t xml:space="preserve"> </w:t>
      </w:r>
      <w:r>
        <w:rPr>
          <w:sz w:val="21"/>
          <w:szCs w:val="21"/>
        </w:rPr>
        <w:t>/etc/fstab 文件中定义的所有文件系统？</w:t>
      </w:r>
      <w:r>
        <w:rPr>
          <w:sz w:val="21"/>
          <w:szCs w:val="21"/>
        </w:rPr>
        <w:br w:type="textWrapping"/>
      </w:r>
      <w:r>
        <w:rPr>
          <w:color w:val="FF0000"/>
          <w:sz w:val="21"/>
          <w:szCs w:val="21"/>
        </w:rPr>
        <w:t>A. mount -a</w:t>
      </w:r>
      <w:r>
        <w:rPr>
          <w:sz w:val="21"/>
          <w:szCs w:val="21"/>
        </w:rPr>
        <w:br w:type="textWrapping"/>
      </w:r>
      <w:r>
        <w:rPr>
          <w:sz w:val="21"/>
          <w:szCs w:val="21"/>
        </w:rPr>
        <w:t>B. mount /mnt/*</w:t>
      </w:r>
      <w:r>
        <w:rPr>
          <w:sz w:val="21"/>
          <w:szCs w:val="21"/>
        </w:rPr>
        <w:br w:type="textWrapping"/>
      </w:r>
      <w:r>
        <w:rPr>
          <w:sz w:val="21"/>
          <w:szCs w:val="21"/>
        </w:rPr>
        <w:t xml:space="preserve">C. mount </w:t>
      </w:r>
      <w:r>
        <w:rPr>
          <w:sz w:val="21"/>
          <w:szCs w:val="21"/>
        </w:rPr>
        <w:br w:type="textWrapping"/>
      </w:r>
      <w:r>
        <w:rPr>
          <w:sz w:val="21"/>
          <w:szCs w:val="21"/>
        </w:rPr>
        <w:t>D. mount /etc/fstab</w:t>
      </w:r>
    </w:p>
    <w:p>
      <w:pPr>
        <w:pStyle w:val="212"/>
      </w:pPr>
      <w:r>
        <w:rPr>
          <w:sz w:val="21"/>
          <w:szCs w:val="21"/>
        </w:rPr>
        <w:t>31.使用ln命令将生成了一个指向文件old的符号链接new，如果你将文件old删除，是否还能够访问文件中的数据？</w:t>
      </w:r>
      <w:r>
        <w:rPr>
          <w:sz w:val="21"/>
          <w:szCs w:val="21"/>
        </w:rPr>
        <w:br w:type="textWrapping"/>
      </w:r>
      <w:r>
        <w:rPr>
          <w:color w:val="FF0000"/>
          <w:sz w:val="21"/>
          <w:szCs w:val="21"/>
        </w:rPr>
        <w:t>A. 不可能再访问</w:t>
      </w:r>
      <w:r>
        <w:rPr>
          <w:sz w:val="21"/>
          <w:szCs w:val="21"/>
        </w:rPr>
        <w:br w:type="textWrapping"/>
      </w:r>
      <w:r>
        <w:rPr>
          <w:sz w:val="21"/>
          <w:szCs w:val="21"/>
        </w:rPr>
        <w:t>B. 仍然可以访问</w:t>
      </w:r>
      <w:r>
        <w:rPr>
          <w:sz w:val="21"/>
          <w:szCs w:val="21"/>
        </w:rPr>
        <w:br w:type="textWrapping"/>
      </w:r>
      <w:r>
        <w:rPr>
          <w:sz w:val="21"/>
          <w:szCs w:val="21"/>
        </w:rPr>
        <w:t>C. 能否访问取决于文件的所有者</w:t>
      </w:r>
      <w:r>
        <w:rPr>
          <w:sz w:val="21"/>
          <w:szCs w:val="21"/>
        </w:rPr>
        <w:br w:type="textWrapping"/>
      </w:r>
      <w:r>
        <w:rPr>
          <w:sz w:val="21"/>
          <w:szCs w:val="21"/>
        </w:rPr>
        <w:t>D. 能否访问取决于文件的权限</w:t>
      </w:r>
    </w:p>
    <w:p>
      <w:pPr>
        <w:pStyle w:val="212"/>
      </w:pPr>
      <w:r>
        <w:rPr>
          <w:sz w:val="21"/>
          <w:szCs w:val="21"/>
        </w:rPr>
        <w:t>32.xt2fs文件系统中，缺省的为root用户保留多大的空间？</w:t>
      </w:r>
      <w:r>
        <w:rPr>
          <w:sz w:val="21"/>
          <w:szCs w:val="21"/>
        </w:rPr>
        <w:br w:type="textWrapping"/>
      </w:r>
      <w:r>
        <w:rPr>
          <w:sz w:val="21"/>
          <w:szCs w:val="21"/>
        </w:rPr>
        <w:t>A. 3%</w:t>
      </w:r>
      <w:r>
        <w:rPr>
          <w:sz w:val="21"/>
          <w:szCs w:val="21"/>
        </w:rPr>
        <w:br w:type="textWrapping"/>
      </w:r>
      <w:r>
        <w:rPr>
          <w:sz w:val="21"/>
          <w:szCs w:val="21"/>
        </w:rPr>
        <w:t>B. 5%</w:t>
      </w:r>
      <w:r>
        <w:rPr>
          <w:sz w:val="21"/>
          <w:szCs w:val="21"/>
        </w:rPr>
        <w:br w:type="textWrapping"/>
      </w:r>
      <w:r>
        <w:rPr>
          <w:color w:val="FF0000"/>
          <w:sz w:val="21"/>
          <w:szCs w:val="21"/>
        </w:rPr>
        <w:t>C. 10%</w:t>
      </w:r>
      <w:r>
        <w:rPr>
          <w:sz w:val="21"/>
          <w:szCs w:val="21"/>
        </w:rPr>
        <w:br w:type="textWrapping"/>
      </w:r>
      <w:r>
        <w:rPr>
          <w:sz w:val="21"/>
          <w:szCs w:val="21"/>
        </w:rPr>
        <w:t>D. 15%</w:t>
      </w:r>
    </w:p>
    <w:p>
      <w:pPr>
        <w:pStyle w:val="212"/>
      </w:pPr>
      <w:r>
        <w:rPr>
          <w:sz w:val="21"/>
          <w:szCs w:val="21"/>
        </w:rPr>
        <w:t>33.哪个命令用来显示系统中各个分区中inode的使用情况？</w:t>
      </w:r>
      <w:r>
        <w:rPr>
          <w:sz w:val="21"/>
          <w:szCs w:val="21"/>
        </w:rPr>
        <w:br w:type="textWrapping"/>
      </w:r>
      <w:r>
        <w:rPr>
          <w:color w:val="FF0000"/>
          <w:sz w:val="21"/>
          <w:szCs w:val="21"/>
        </w:rPr>
        <w:t>A. df -i</w:t>
      </w:r>
      <w:r>
        <w:rPr>
          <w:sz w:val="21"/>
          <w:szCs w:val="21"/>
        </w:rPr>
        <w:br w:type="textWrapping"/>
      </w:r>
      <w:r>
        <w:rPr>
          <w:sz w:val="21"/>
          <w:szCs w:val="21"/>
        </w:rPr>
        <w:t>B. df -H</w:t>
      </w:r>
      <w:r>
        <w:rPr>
          <w:sz w:val="21"/>
          <w:szCs w:val="21"/>
        </w:rPr>
        <w:br w:type="textWrapping"/>
      </w:r>
      <w:r>
        <w:rPr>
          <w:sz w:val="21"/>
          <w:szCs w:val="21"/>
        </w:rPr>
        <w:t>C. free -b</w:t>
      </w:r>
      <w:r>
        <w:rPr>
          <w:sz w:val="21"/>
          <w:szCs w:val="21"/>
        </w:rPr>
        <w:br w:type="textWrapping"/>
      </w:r>
      <w:r>
        <w:rPr>
          <w:sz w:val="21"/>
          <w:szCs w:val="21"/>
        </w:rPr>
        <w:t>D. du -a -c /</w:t>
      </w:r>
      <w:r>
        <w:rPr>
          <w:sz w:val="21"/>
          <w:szCs w:val="21"/>
        </w:rPr>
        <w:br w:type="textWrapping"/>
      </w:r>
      <w:r>
        <w:rPr>
          <w:sz w:val="21"/>
          <w:szCs w:val="21"/>
        </w:rPr>
        <w:t>　</w:t>
      </w:r>
    </w:p>
    <w:p>
      <w:pPr>
        <w:pStyle w:val="212"/>
      </w:pPr>
      <w:r>
        <w:rPr>
          <w:sz w:val="21"/>
          <w:szCs w:val="21"/>
        </w:rPr>
        <w:t>34.多数</w:t>
      </w:r>
      <w:r>
        <w:fldChar w:fldCharType="begin"/>
      </w:r>
      <w:r>
        <w:instrText xml:space="preserve"> HYPERLINK "http://www.examda.com/Linux/" </w:instrText>
      </w:r>
      <w:r>
        <w:fldChar w:fldCharType="separate"/>
      </w:r>
      <w:r>
        <w:rPr>
          <w:rStyle w:val="12"/>
          <w:sz w:val="21"/>
          <w:szCs w:val="21"/>
        </w:rPr>
        <w:t>Linux</w:t>
      </w:r>
      <w:r>
        <w:rPr>
          <w:rStyle w:val="12"/>
          <w:sz w:val="21"/>
          <w:szCs w:val="21"/>
        </w:rPr>
        <w:fldChar w:fldCharType="end"/>
      </w:r>
      <w:r>
        <w:rPr>
          <w:sz w:val="21"/>
          <w:szCs w:val="21"/>
        </w:rPr>
        <w:t>发行版本中，图形方式的运行级定义为？</w:t>
      </w:r>
      <w:r>
        <w:rPr>
          <w:sz w:val="21"/>
          <w:szCs w:val="21"/>
        </w:rPr>
        <w:br w:type="textWrapping"/>
      </w:r>
      <w:r>
        <w:rPr>
          <w:sz w:val="21"/>
          <w:szCs w:val="21"/>
        </w:rPr>
        <w:t>A. 1</w:t>
      </w:r>
      <w:r>
        <w:rPr>
          <w:sz w:val="21"/>
          <w:szCs w:val="21"/>
        </w:rPr>
        <w:br w:type="textWrapping"/>
      </w:r>
      <w:r>
        <w:rPr>
          <w:sz w:val="21"/>
          <w:szCs w:val="21"/>
        </w:rPr>
        <w:t>B. 2</w:t>
      </w:r>
      <w:r>
        <w:rPr>
          <w:sz w:val="21"/>
          <w:szCs w:val="21"/>
        </w:rPr>
        <w:br w:type="textWrapping"/>
      </w:r>
      <w:r>
        <w:rPr>
          <w:sz w:val="21"/>
          <w:szCs w:val="21"/>
        </w:rPr>
        <w:t>C. 3</w:t>
      </w:r>
      <w:r>
        <w:rPr>
          <w:sz w:val="21"/>
          <w:szCs w:val="21"/>
        </w:rPr>
        <w:br w:type="textWrapping"/>
      </w:r>
      <w:r>
        <w:rPr>
          <w:color w:val="FF0000"/>
          <w:sz w:val="21"/>
          <w:szCs w:val="21"/>
        </w:rPr>
        <w:t>D. 5</w:t>
      </w:r>
    </w:p>
    <w:p>
      <w:pPr>
        <w:pStyle w:val="212"/>
      </w:pPr>
      <w:r>
        <w:rPr>
          <w:sz w:val="21"/>
          <w:szCs w:val="21"/>
        </w:rPr>
        <w:t>35.在系统文档中找到关于print这个单词的所有说明？</w:t>
      </w:r>
      <w:r>
        <w:rPr>
          <w:sz w:val="21"/>
          <w:szCs w:val="21"/>
        </w:rPr>
        <w:br w:type="textWrapping"/>
      </w:r>
      <w:r>
        <w:rPr>
          <w:sz w:val="21"/>
          <w:szCs w:val="21"/>
        </w:rPr>
        <w:t>A. man print</w:t>
      </w:r>
      <w:r>
        <w:rPr>
          <w:sz w:val="21"/>
          <w:szCs w:val="21"/>
        </w:rPr>
        <w:br w:type="textWrapping"/>
      </w:r>
      <w:r>
        <w:rPr>
          <w:sz w:val="21"/>
          <w:szCs w:val="21"/>
        </w:rPr>
        <w:t>B. which print</w:t>
      </w:r>
      <w:r>
        <w:rPr>
          <w:sz w:val="21"/>
          <w:szCs w:val="21"/>
        </w:rPr>
        <w:br w:type="textWrapping"/>
      </w:r>
      <w:r>
        <w:rPr>
          <w:sz w:val="21"/>
          <w:szCs w:val="21"/>
        </w:rPr>
        <w:t>C. locate print</w:t>
      </w:r>
      <w:r>
        <w:rPr>
          <w:sz w:val="21"/>
          <w:szCs w:val="21"/>
        </w:rPr>
        <w:br w:type="textWrapping"/>
      </w:r>
      <w:r>
        <w:rPr>
          <w:color w:val="FF0000"/>
          <w:sz w:val="21"/>
          <w:szCs w:val="21"/>
        </w:rPr>
        <w:t>D. apropos print</w:t>
      </w:r>
    </w:p>
    <w:p>
      <w:pPr>
        <w:pStyle w:val="212"/>
      </w:pPr>
      <w:r>
        <w:rPr>
          <w:sz w:val="21"/>
          <w:szCs w:val="21"/>
        </w:rPr>
        <w:t>36.man 5 passwd 含义是？</w:t>
      </w:r>
      <w:r>
        <w:rPr>
          <w:sz w:val="21"/>
          <w:szCs w:val="21"/>
        </w:rPr>
        <w:br w:type="textWrapping"/>
      </w:r>
      <w:r>
        <w:rPr>
          <w:sz w:val="21"/>
          <w:szCs w:val="21"/>
        </w:rPr>
        <w:t>A. 显示</w:t>
      </w:r>
      <w:r>
        <w:rPr>
          <w:rFonts w:eastAsia="Calibri" w:cs="Calibri"/>
          <w:sz w:val="21"/>
          <w:szCs w:val="21"/>
        </w:rPr>
        <w:t xml:space="preserve"> </w:t>
      </w:r>
      <w:r>
        <w:rPr>
          <w:sz w:val="21"/>
          <w:szCs w:val="21"/>
        </w:rPr>
        <w:t>passwd 命令的使用方法</w:t>
      </w:r>
      <w:r>
        <w:rPr>
          <w:sz w:val="21"/>
          <w:szCs w:val="21"/>
        </w:rPr>
        <w:br w:type="textWrapping"/>
      </w:r>
      <w:r>
        <w:rPr>
          <w:color w:val="FF0000"/>
          <w:sz w:val="21"/>
          <w:szCs w:val="21"/>
        </w:rPr>
        <w:t>B. 显示</w:t>
      </w:r>
      <w:r>
        <w:rPr>
          <w:rFonts w:eastAsia="Calibri" w:cs="Calibri"/>
          <w:color w:val="FF0000"/>
          <w:sz w:val="21"/>
          <w:szCs w:val="21"/>
        </w:rPr>
        <w:t xml:space="preserve"> </w:t>
      </w:r>
      <w:r>
        <w:rPr>
          <w:color w:val="FF0000"/>
          <w:sz w:val="21"/>
          <w:szCs w:val="21"/>
        </w:rPr>
        <w:t>passwd 文件的结构</w:t>
      </w:r>
      <w:r>
        <w:rPr>
          <w:sz w:val="21"/>
          <w:szCs w:val="21"/>
        </w:rPr>
        <w:br w:type="textWrapping"/>
      </w:r>
      <w:r>
        <w:rPr>
          <w:sz w:val="21"/>
          <w:szCs w:val="21"/>
        </w:rPr>
        <w:t>C. 显示</w:t>
      </w:r>
      <w:r>
        <w:rPr>
          <w:rFonts w:eastAsia="Calibri" w:cs="Calibri"/>
          <w:sz w:val="21"/>
          <w:szCs w:val="21"/>
        </w:rPr>
        <w:t xml:space="preserve"> </w:t>
      </w:r>
      <w:r>
        <w:rPr>
          <w:sz w:val="21"/>
          <w:szCs w:val="21"/>
        </w:rPr>
        <w:t>passwd 命令的说明的前五行</w:t>
      </w:r>
      <w:r>
        <w:rPr>
          <w:sz w:val="21"/>
          <w:szCs w:val="21"/>
        </w:rPr>
        <w:br w:type="textWrapping"/>
      </w:r>
      <w:r>
        <w:rPr>
          <w:sz w:val="21"/>
          <w:szCs w:val="21"/>
        </w:rPr>
        <w:t>D. 显示关于passwd的前五处说明文档。</w:t>
      </w:r>
    </w:p>
    <w:p>
      <w:pPr>
        <w:pStyle w:val="212"/>
      </w:pPr>
      <w:r>
        <w:rPr>
          <w:sz w:val="21"/>
          <w:szCs w:val="21"/>
        </w:rPr>
        <w:t>37.如何在文件中查找显示所有以"*"打头的行？</w:t>
      </w:r>
      <w:r>
        <w:rPr>
          <w:sz w:val="21"/>
          <w:szCs w:val="21"/>
        </w:rPr>
        <w:br w:type="textWrapping"/>
      </w:r>
      <w:r>
        <w:rPr>
          <w:sz w:val="21"/>
          <w:szCs w:val="21"/>
        </w:rPr>
        <w:t>A. find \* file</w:t>
      </w:r>
      <w:r>
        <w:rPr>
          <w:sz w:val="21"/>
          <w:szCs w:val="21"/>
        </w:rPr>
        <w:br w:type="textWrapping"/>
      </w:r>
      <w:r>
        <w:rPr>
          <w:sz w:val="21"/>
          <w:szCs w:val="21"/>
        </w:rPr>
        <w:t>B. wc -l * &lt; file</w:t>
      </w:r>
      <w:r>
        <w:rPr>
          <w:sz w:val="21"/>
          <w:szCs w:val="21"/>
        </w:rPr>
        <w:br w:type="textWrapping"/>
      </w:r>
      <w:r>
        <w:rPr>
          <w:sz w:val="21"/>
          <w:szCs w:val="21"/>
        </w:rPr>
        <w:t>C. grep -n * file</w:t>
      </w:r>
      <w:r>
        <w:rPr>
          <w:sz w:val="21"/>
          <w:szCs w:val="21"/>
        </w:rPr>
        <w:br w:type="textWrapping"/>
      </w:r>
      <w:r>
        <w:rPr>
          <w:color w:val="FF0000"/>
          <w:sz w:val="21"/>
          <w:szCs w:val="21"/>
        </w:rPr>
        <w:t>D. grep ‘^\*’ file</w:t>
      </w:r>
    </w:p>
    <w:p>
      <w:pPr>
        <w:pStyle w:val="212"/>
      </w:pPr>
      <w:r>
        <w:rPr>
          <w:sz w:val="21"/>
          <w:szCs w:val="21"/>
        </w:rPr>
        <w:t>38.在ps命令中什么参数是用来显示所有用户的进程的？</w:t>
      </w:r>
      <w:r>
        <w:rPr>
          <w:sz w:val="21"/>
          <w:szCs w:val="21"/>
        </w:rPr>
        <w:br w:type="textWrapping"/>
      </w:r>
      <w:r>
        <w:rPr>
          <w:color w:val="FF0000"/>
          <w:sz w:val="21"/>
          <w:szCs w:val="21"/>
        </w:rPr>
        <w:t>A. a</w:t>
      </w:r>
      <w:r>
        <w:rPr>
          <w:sz w:val="21"/>
          <w:szCs w:val="21"/>
        </w:rPr>
        <w:br w:type="textWrapping"/>
      </w:r>
      <w:r>
        <w:rPr>
          <w:sz w:val="21"/>
          <w:szCs w:val="21"/>
        </w:rPr>
        <w:t>B. b</w:t>
      </w:r>
      <w:r>
        <w:rPr>
          <w:sz w:val="21"/>
          <w:szCs w:val="21"/>
        </w:rPr>
        <w:br w:type="textWrapping"/>
      </w:r>
      <w:r>
        <w:rPr>
          <w:sz w:val="21"/>
          <w:szCs w:val="21"/>
        </w:rPr>
        <w:t>C. u</w:t>
      </w:r>
      <w:r>
        <w:rPr>
          <w:sz w:val="21"/>
          <w:szCs w:val="21"/>
        </w:rPr>
        <w:br w:type="textWrapping"/>
      </w:r>
      <w:r>
        <w:rPr>
          <w:sz w:val="21"/>
          <w:szCs w:val="21"/>
        </w:rPr>
        <w:t>D. x</w:t>
      </w:r>
    </w:p>
    <w:p>
      <w:pPr>
        <w:pStyle w:val="212"/>
      </w:pPr>
      <w:r>
        <w:rPr>
          <w:sz w:val="21"/>
          <w:szCs w:val="21"/>
        </w:rPr>
        <w:t>39.显示二进制文件的命令是？</w:t>
      </w:r>
      <w:r>
        <w:rPr>
          <w:sz w:val="21"/>
          <w:szCs w:val="21"/>
        </w:rPr>
        <w:br w:type="textWrapping"/>
      </w:r>
      <w:r>
        <w:rPr>
          <w:color w:val="FF0000"/>
          <w:sz w:val="21"/>
          <w:szCs w:val="21"/>
        </w:rPr>
        <w:t>A. od</w:t>
      </w:r>
      <w:r>
        <w:rPr>
          <w:sz w:val="21"/>
          <w:szCs w:val="21"/>
        </w:rPr>
        <w:br w:type="textWrapping"/>
      </w:r>
      <w:r>
        <w:rPr>
          <w:sz w:val="21"/>
          <w:szCs w:val="21"/>
        </w:rPr>
        <w:t>B. vil</w:t>
      </w:r>
      <w:r>
        <w:rPr>
          <w:sz w:val="21"/>
          <w:szCs w:val="21"/>
        </w:rPr>
        <w:br w:type="textWrapping"/>
      </w:r>
      <w:r>
        <w:rPr>
          <w:sz w:val="21"/>
          <w:szCs w:val="21"/>
        </w:rPr>
        <w:t>C. view</w:t>
      </w:r>
      <w:r>
        <w:rPr>
          <w:sz w:val="21"/>
          <w:szCs w:val="21"/>
        </w:rPr>
        <w:br w:type="textWrapping"/>
      </w:r>
      <w:r>
        <w:rPr>
          <w:sz w:val="21"/>
          <w:szCs w:val="21"/>
        </w:rPr>
        <w:t>D. binview</w:t>
      </w:r>
    </w:p>
    <w:p>
      <w:pPr>
        <w:pStyle w:val="212"/>
      </w:pPr>
      <w:r>
        <w:rPr>
          <w:sz w:val="21"/>
          <w:szCs w:val="21"/>
        </w:rPr>
        <w:t>40.如何显示Linux系统中注册的用户数（包含系统用户）？</w:t>
      </w:r>
      <w:r>
        <w:rPr>
          <w:sz w:val="21"/>
          <w:szCs w:val="21"/>
        </w:rPr>
        <w:br w:type="textWrapping"/>
      </w:r>
      <w:r>
        <w:rPr>
          <w:sz w:val="21"/>
          <w:szCs w:val="21"/>
        </w:rPr>
        <w:t>A. account -l</w:t>
      </w:r>
      <w:r>
        <w:rPr>
          <w:sz w:val="21"/>
          <w:szCs w:val="21"/>
        </w:rPr>
        <w:br w:type="textWrapping"/>
      </w:r>
      <w:r>
        <w:rPr>
          <w:sz w:val="21"/>
          <w:szCs w:val="21"/>
        </w:rPr>
        <w:t>B. nl /etc/passwd |head</w:t>
      </w:r>
      <w:r>
        <w:rPr>
          <w:sz w:val="21"/>
          <w:szCs w:val="21"/>
        </w:rPr>
        <w:br w:type="textWrapping"/>
      </w:r>
      <w:r>
        <w:rPr>
          <w:sz w:val="21"/>
          <w:szCs w:val="21"/>
        </w:rPr>
        <w:t>C. wc --users /etc/passwd</w:t>
      </w:r>
      <w:r>
        <w:rPr>
          <w:sz w:val="21"/>
          <w:szCs w:val="21"/>
        </w:rPr>
        <w:br w:type="textWrapping"/>
      </w:r>
      <w:r>
        <w:rPr>
          <w:color w:val="FF0000"/>
          <w:sz w:val="21"/>
          <w:szCs w:val="21"/>
        </w:rPr>
        <w:t>D. wc --lines /etc/passwd</w:t>
      </w:r>
    </w:p>
    <w:p>
      <w:pPr>
        <w:pStyle w:val="212"/>
      </w:pPr>
      <w:r>
        <w:rPr>
          <w:sz w:val="21"/>
          <w:szCs w:val="21"/>
        </w:rPr>
        <w:t>41.在一行结束位置加上什么符号，表示未结束，下一行继续？</w:t>
      </w:r>
      <w:r>
        <w:rPr>
          <w:sz w:val="21"/>
          <w:szCs w:val="21"/>
        </w:rPr>
        <w:br w:type="textWrapping"/>
      </w:r>
      <w:r>
        <w:rPr>
          <w:sz w:val="21"/>
          <w:szCs w:val="21"/>
        </w:rPr>
        <w:t>A. /</w:t>
      </w:r>
      <w:r>
        <w:rPr>
          <w:sz w:val="21"/>
          <w:szCs w:val="21"/>
        </w:rPr>
        <w:br w:type="textWrapping"/>
      </w:r>
      <w:r>
        <w:rPr>
          <w:color w:val="FF0000"/>
          <w:sz w:val="21"/>
          <w:szCs w:val="21"/>
        </w:rPr>
        <w:t>B. \</w:t>
      </w:r>
      <w:r>
        <w:rPr>
          <w:sz w:val="21"/>
          <w:szCs w:val="21"/>
        </w:rPr>
        <w:br w:type="textWrapping"/>
      </w:r>
      <w:r>
        <w:rPr>
          <w:sz w:val="21"/>
          <w:szCs w:val="21"/>
        </w:rPr>
        <w:t>C. ;</w:t>
      </w:r>
      <w:r>
        <w:rPr>
          <w:sz w:val="21"/>
          <w:szCs w:val="21"/>
        </w:rPr>
        <w:br w:type="textWrapping"/>
      </w:r>
      <w:r>
        <w:rPr>
          <w:sz w:val="21"/>
          <w:szCs w:val="21"/>
        </w:rPr>
        <w:t>D. |</w:t>
      </w:r>
    </w:p>
    <w:p>
      <w:pPr>
        <w:pStyle w:val="212"/>
      </w:pPr>
      <w:r>
        <w:rPr>
          <w:sz w:val="21"/>
          <w:szCs w:val="21"/>
        </w:rPr>
        <w:t>42.命令</w:t>
      </w:r>
      <w:r>
        <w:rPr>
          <w:rFonts w:eastAsia="Calibri" w:cs="Calibri"/>
          <w:sz w:val="21"/>
          <w:szCs w:val="21"/>
        </w:rPr>
        <w:t xml:space="preserve"> </w:t>
      </w:r>
      <w:r>
        <w:rPr>
          <w:sz w:val="21"/>
          <w:szCs w:val="21"/>
        </w:rPr>
        <w:t>kill 9 的含义是：</w:t>
      </w:r>
      <w:r>
        <w:rPr>
          <w:sz w:val="21"/>
          <w:szCs w:val="21"/>
        </w:rPr>
        <w:br w:type="textWrapping"/>
      </w:r>
      <w:r>
        <w:rPr>
          <w:sz w:val="21"/>
          <w:szCs w:val="21"/>
        </w:rPr>
        <w:t>A. kills the process whose PID is 9.</w:t>
      </w:r>
      <w:r>
        <w:rPr>
          <w:sz w:val="21"/>
          <w:szCs w:val="21"/>
        </w:rPr>
        <w:br w:type="textWrapping"/>
      </w:r>
      <w:r>
        <w:rPr>
          <w:sz w:val="21"/>
          <w:szCs w:val="21"/>
        </w:rPr>
        <w:t>B. kills all processes belonging to UID 9.</w:t>
      </w:r>
      <w:r>
        <w:rPr>
          <w:sz w:val="21"/>
          <w:szCs w:val="21"/>
        </w:rPr>
        <w:br w:type="textWrapping"/>
      </w:r>
      <w:r>
        <w:rPr>
          <w:sz w:val="21"/>
          <w:szCs w:val="21"/>
        </w:rPr>
        <w:t>C. sends SIGKILL to the process whose PID is 9.</w:t>
      </w:r>
      <w:r>
        <w:rPr>
          <w:sz w:val="21"/>
          <w:szCs w:val="21"/>
        </w:rPr>
        <w:br w:type="textWrapping"/>
      </w:r>
      <w:r>
        <w:rPr>
          <w:color w:val="FF0000"/>
          <w:sz w:val="21"/>
          <w:szCs w:val="21"/>
        </w:rPr>
        <w:t>D. sends SIGTERM to the process whose PID IS 9.</w:t>
      </w:r>
    </w:p>
    <w:p>
      <w:pPr>
        <w:pStyle w:val="212"/>
      </w:pPr>
      <w:r>
        <w:rPr>
          <w:sz w:val="21"/>
          <w:szCs w:val="21"/>
        </w:rPr>
        <w:t>43.如何删除一个非空子目录/tmp？</w:t>
      </w:r>
      <w:r>
        <w:rPr>
          <w:sz w:val="21"/>
          <w:szCs w:val="21"/>
        </w:rPr>
        <w:br w:type="textWrapping"/>
      </w:r>
      <w:r>
        <w:rPr>
          <w:sz w:val="21"/>
          <w:szCs w:val="21"/>
        </w:rPr>
        <w:t>A. del /tmp/*</w:t>
      </w:r>
      <w:r>
        <w:rPr>
          <w:sz w:val="21"/>
          <w:szCs w:val="21"/>
        </w:rPr>
        <w:br w:type="textWrapping"/>
      </w:r>
      <w:r>
        <w:rPr>
          <w:color w:val="FF0000"/>
          <w:sz w:val="21"/>
          <w:szCs w:val="21"/>
        </w:rPr>
        <w:t>B. rm -rf /tmp</w:t>
      </w:r>
      <w:r>
        <w:rPr>
          <w:sz w:val="21"/>
          <w:szCs w:val="21"/>
        </w:rPr>
        <w:br w:type="textWrapping"/>
      </w:r>
      <w:r>
        <w:rPr>
          <w:sz w:val="21"/>
          <w:szCs w:val="21"/>
        </w:rPr>
        <w:t>C. rm -Ra /tmp/*</w:t>
      </w:r>
      <w:r>
        <w:rPr>
          <w:sz w:val="21"/>
          <w:szCs w:val="21"/>
        </w:rPr>
        <w:br w:type="textWrapping"/>
      </w:r>
      <w:r>
        <w:rPr>
          <w:sz w:val="21"/>
          <w:szCs w:val="21"/>
        </w:rPr>
        <w:t>D. rm -rf /tmp/*</w:t>
      </w:r>
    </w:p>
    <w:p>
      <w:pPr>
        <w:pStyle w:val="212"/>
      </w:pPr>
      <w:r>
        <w:rPr>
          <w:sz w:val="21"/>
          <w:szCs w:val="21"/>
        </w:rPr>
        <w:t>44.使用什么命令可以在今天午夜运行命令</w:t>
      </w:r>
      <w:r>
        <w:rPr>
          <w:rFonts w:eastAsia="Calibri" w:cs="Calibri"/>
          <w:sz w:val="21"/>
          <w:szCs w:val="21"/>
        </w:rPr>
        <w:t xml:space="preserve"> </w:t>
      </w:r>
      <w:r>
        <w:rPr>
          <w:sz w:val="21"/>
          <w:szCs w:val="21"/>
        </w:rPr>
        <w:t>cmd1 ？</w:t>
      </w:r>
      <w:r>
        <w:rPr>
          <w:sz w:val="21"/>
          <w:szCs w:val="21"/>
        </w:rPr>
        <w:br w:type="textWrapping"/>
      </w:r>
      <w:r>
        <w:rPr>
          <w:sz w:val="21"/>
          <w:szCs w:val="21"/>
        </w:rPr>
        <w:t>A. at midnight cmd1</w:t>
      </w:r>
      <w:r>
        <w:rPr>
          <w:sz w:val="21"/>
          <w:szCs w:val="21"/>
        </w:rPr>
        <w:br w:type="textWrapping"/>
      </w:r>
      <w:r>
        <w:rPr>
          <w:sz w:val="21"/>
          <w:szCs w:val="21"/>
        </w:rPr>
        <w:t>B. cron -at "00:00" cmd1</w:t>
      </w:r>
      <w:r>
        <w:rPr>
          <w:sz w:val="21"/>
          <w:szCs w:val="21"/>
        </w:rPr>
        <w:br w:type="textWrapping"/>
      </w:r>
      <w:r>
        <w:rPr>
          <w:sz w:val="21"/>
          <w:szCs w:val="21"/>
        </w:rPr>
        <w:t>C. batch -t "00:00" &lt; cmd1</w:t>
      </w:r>
      <w:r>
        <w:rPr>
          <w:sz w:val="21"/>
          <w:szCs w:val="21"/>
        </w:rPr>
        <w:br w:type="textWrapping"/>
      </w:r>
      <w:r>
        <w:rPr>
          <w:color w:val="FF0000"/>
          <w:sz w:val="21"/>
          <w:szCs w:val="21"/>
        </w:rPr>
        <w:t>D. echo "cmd1" | at midnight</w:t>
      </w:r>
    </w:p>
    <w:p>
      <w:pPr>
        <w:pStyle w:val="212"/>
      </w:pPr>
      <w:r>
        <w:rPr>
          <w:sz w:val="21"/>
          <w:szCs w:val="21"/>
        </w:rPr>
        <w:t>45.你的系统使用增量备份策略，当需要恢复系统时，你需要按什么顺序恢复备份数据？</w:t>
      </w:r>
      <w:r>
        <w:rPr>
          <w:sz w:val="21"/>
          <w:szCs w:val="21"/>
        </w:rPr>
        <w:br w:type="textWrapping"/>
      </w:r>
      <w:r>
        <w:rPr>
          <w:sz w:val="21"/>
          <w:szCs w:val="21"/>
        </w:rPr>
        <w:t>A. 最后一次全备份，然后从最早到最近的增量备份</w:t>
      </w:r>
      <w:r>
        <w:rPr>
          <w:sz w:val="21"/>
          <w:szCs w:val="21"/>
        </w:rPr>
        <w:br w:type="textWrapping"/>
      </w:r>
      <w:r>
        <w:rPr>
          <w:color w:val="FF0000"/>
          <w:sz w:val="21"/>
          <w:szCs w:val="21"/>
        </w:rPr>
        <w:t>B. 最后一次全备份，然后从最近到最早的增量备份</w:t>
      </w:r>
      <w:r>
        <w:rPr>
          <w:sz w:val="21"/>
          <w:szCs w:val="21"/>
        </w:rPr>
        <w:br w:type="textWrapping"/>
      </w:r>
      <w:r>
        <w:rPr>
          <w:sz w:val="21"/>
          <w:szCs w:val="21"/>
        </w:rPr>
        <w:t>C. 最早到最近的增量备份，然后最后一次全备份</w:t>
      </w:r>
      <w:r>
        <w:rPr>
          <w:sz w:val="21"/>
          <w:szCs w:val="21"/>
        </w:rPr>
        <w:br w:type="textWrapping"/>
      </w:r>
      <w:r>
        <w:rPr>
          <w:sz w:val="21"/>
          <w:szCs w:val="21"/>
        </w:rPr>
        <w:t>D. 最近到最早的增量备份，然后最后一次全备份</w:t>
      </w:r>
    </w:p>
    <w:p>
      <w:pPr>
        <w:pStyle w:val="212"/>
      </w:pPr>
      <w:r>
        <w:rPr>
          <w:sz w:val="21"/>
          <w:szCs w:val="21"/>
        </w:rPr>
        <w:t>46.对所有用户的变量设置，应当放在哪个文件下？</w:t>
      </w:r>
      <w:r>
        <w:rPr>
          <w:sz w:val="21"/>
          <w:szCs w:val="21"/>
        </w:rPr>
        <w:br w:type="textWrapping"/>
      </w:r>
      <w:r>
        <w:rPr>
          <w:sz w:val="21"/>
          <w:szCs w:val="21"/>
        </w:rPr>
        <w:t>A. /etc/bashrc</w:t>
      </w:r>
      <w:r>
        <w:rPr>
          <w:sz w:val="21"/>
          <w:szCs w:val="21"/>
        </w:rPr>
        <w:br w:type="textWrapping"/>
      </w:r>
      <w:r>
        <w:rPr>
          <w:color w:val="FF0000"/>
          <w:sz w:val="21"/>
          <w:szCs w:val="21"/>
        </w:rPr>
        <w:t>B. /etc/profile</w:t>
      </w:r>
      <w:r>
        <w:rPr>
          <w:sz w:val="21"/>
          <w:szCs w:val="21"/>
        </w:rPr>
        <w:br w:type="textWrapping"/>
      </w:r>
      <w:r>
        <w:rPr>
          <w:sz w:val="21"/>
          <w:szCs w:val="21"/>
        </w:rPr>
        <w:t>C. ~/.bash_profile</w:t>
      </w:r>
      <w:r>
        <w:rPr>
          <w:sz w:val="21"/>
          <w:szCs w:val="21"/>
        </w:rPr>
        <w:br w:type="textWrapping"/>
      </w:r>
      <w:r>
        <w:rPr>
          <w:sz w:val="21"/>
          <w:szCs w:val="21"/>
        </w:rPr>
        <w:t>D. /etc/skel/.bashrc</w:t>
      </w:r>
    </w:p>
    <w:p>
      <w:pPr>
        <w:pStyle w:val="212"/>
      </w:pPr>
      <w:r>
        <w:rPr>
          <w:sz w:val="21"/>
          <w:szCs w:val="21"/>
        </w:rPr>
        <w:t>47.Linux系统中，一般把命令</w:t>
      </w:r>
      <w:r>
        <w:rPr>
          <w:rFonts w:eastAsia="Calibri" w:cs="Calibri"/>
          <w:sz w:val="21"/>
          <w:szCs w:val="21"/>
        </w:rPr>
        <w:t xml:space="preserve"> </w:t>
      </w:r>
      <w:r>
        <w:rPr>
          <w:sz w:val="21"/>
          <w:szCs w:val="21"/>
        </w:rPr>
        <w:t>ls 定义为</w:t>
      </w:r>
      <w:r>
        <w:rPr>
          <w:rFonts w:eastAsia="Calibri" w:cs="Calibri"/>
          <w:sz w:val="21"/>
          <w:szCs w:val="21"/>
        </w:rPr>
        <w:t xml:space="preserve"> </w:t>
      </w:r>
      <w:r>
        <w:rPr>
          <w:sz w:val="21"/>
          <w:szCs w:val="21"/>
        </w:rPr>
        <w:t>ls --color 的别名，以便以不同颜色来标识不同类型的文件。但是，如何能够使用原先的ls命令？</w:t>
      </w:r>
      <w:r>
        <w:rPr>
          <w:sz w:val="21"/>
          <w:szCs w:val="21"/>
        </w:rPr>
        <w:br w:type="textWrapping"/>
      </w:r>
      <w:r>
        <w:rPr>
          <w:color w:val="FF0000"/>
          <w:sz w:val="21"/>
          <w:szCs w:val="21"/>
        </w:rPr>
        <w:t>A. \ls</w:t>
      </w:r>
      <w:r>
        <w:rPr>
          <w:sz w:val="21"/>
          <w:szCs w:val="21"/>
        </w:rPr>
        <w:br w:type="textWrapping"/>
      </w:r>
      <w:r>
        <w:rPr>
          <w:sz w:val="21"/>
          <w:szCs w:val="21"/>
        </w:rPr>
        <w:t>B. ;ls</w:t>
      </w:r>
      <w:r>
        <w:rPr>
          <w:sz w:val="21"/>
          <w:szCs w:val="21"/>
        </w:rPr>
        <w:br w:type="textWrapping"/>
      </w:r>
      <w:r>
        <w:rPr>
          <w:sz w:val="21"/>
          <w:szCs w:val="21"/>
        </w:rPr>
        <w:t>C. ls $$</w:t>
      </w:r>
      <w:r>
        <w:rPr>
          <w:sz w:val="21"/>
          <w:szCs w:val="21"/>
        </w:rPr>
        <w:br w:type="textWrapping"/>
      </w:r>
      <w:r>
        <w:rPr>
          <w:sz w:val="21"/>
          <w:szCs w:val="21"/>
        </w:rPr>
        <w:t>D. ls --noalias</w:t>
      </w:r>
    </w:p>
    <w:p>
      <w:pPr>
        <w:pStyle w:val="212"/>
      </w:pPr>
      <w:r>
        <w:rPr>
          <w:sz w:val="21"/>
          <w:szCs w:val="21"/>
        </w:rPr>
        <w:t>48.在Linux系统中的脚本文件一般以什么开头？</w:t>
      </w:r>
      <w:r>
        <w:rPr>
          <w:sz w:val="21"/>
          <w:szCs w:val="21"/>
        </w:rPr>
        <w:br w:type="textWrapping"/>
      </w:r>
      <w:r>
        <w:rPr>
          <w:sz w:val="21"/>
          <w:szCs w:val="21"/>
        </w:rPr>
        <w:t>A. $/bin/sh</w:t>
      </w:r>
      <w:r>
        <w:rPr>
          <w:sz w:val="21"/>
          <w:szCs w:val="21"/>
        </w:rPr>
        <w:br w:type="textWrapping"/>
      </w:r>
      <w:r>
        <w:rPr>
          <w:color w:val="FF0000"/>
          <w:sz w:val="21"/>
          <w:szCs w:val="21"/>
        </w:rPr>
        <w:t>B. #!/bin/sh</w:t>
      </w:r>
      <w:r>
        <w:rPr>
          <w:sz w:val="21"/>
          <w:szCs w:val="21"/>
        </w:rPr>
        <w:br w:type="textWrapping"/>
      </w:r>
      <w:r>
        <w:rPr>
          <w:sz w:val="21"/>
          <w:szCs w:val="21"/>
        </w:rPr>
        <w:t>C. use /bin/sh</w:t>
      </w:r>
      <w:r>
        <w:rPr>
          <w:sz w:val="21"/>
          <w:szCs w:val="21"/>
        </w:rPr>
        <w:br w:type="textWrapping"/>
      </w:r>
      <w:r>
        <w:rPr>
          <w:sz w:val="21"/>
          <w:szCs w:val="21"/>
        </w:rPr>
        <w:t>D. set shell=/bin/sh</w:t>
      </w:r>
    </w:p>
    <w:p>
      <w:pPr>
        <w:pStyle w:val="212"/>
      </w:pPr>
      <w:r>
        <w:rPr>
          <w:sz w:val="21"/>
          <w:szCs w:val="21"/>
        </w:rPr>
        <w:t>49.下面哪种写法表示如果cmd1成功执行，则执行cmd2命令？</w:t>
      </w:r>
      <w:r>
        <w:rPr>
          <w:sz w:val="21"/>
          <w:szCs w:val="21"/>
        </w:rPr>
        <w:br w:type="textWrapping"/>
      </w:r>
      <w:r>
        <w:rPr>
          <w:color w:val="FF0000"/>
          <w:sz w:val="21"/>
          <w:szCs w:val="21"/>
        </w:rPr>
        <w:t>A. cmd1&amp;&amp;cmd2</w:t>
      </w:r>
      <w:r>
        <w:rPr>
          <w:sz w:val="21"/>
          <w:szCs w:val="21"/>
        </w:rPr>
        <w:br w:type="textWrapping"/>
      </w:r>
      <w:r>
        <w:rPr>
          <w:sz w:val="21"/>
          <w:szCs w:val="21"/>
        </w:rPr>
        <w:t>B. cmd1|cmd2</w:t>
      </w:r>
      <w:r>
        <w:rPr>
          <w:sz w:val="21"/>
          <w:szCs w:val="21"/>
        </w:rPr>
        <w:br w:type="textWrapping"/>
      </w:r>
      <w:r>
        <w:rPr>
          <w:sz w:val="21"/>
          <w:szCs w:val="21"/>
        </w:rPr>
        <w:t>C. cmd1;cmd2</w:t>
      </w:r>
      <w:r>
        <w:rPr>
          <w:sz w:val="21"/>
          <w:szCs w:val="21"/>
        </w:rPr>
        <w:br w:type="textWrapping"/>
      </w:r>
      <w:r>
        <w:rPr>
          <w:sz w:val="21"/>
          <w:szCs w:val="21"/>
        </w:rPr>
        <w:t>D. cmd1||cmd2</w:t>
      </w:r>
    </w:p>
    <w:p>
      <w:pPr>
        <w:pStyle w:val="212"/>
      </w:pPr>
      <w:r>
        <w:rPr>
          <w:sz w:val="21"/>
          <w:szCs w:val="21"/>
        </w:rPr>
        <w:t>50.在哪个文件中定义网卡的I/O地址？</w:t>
      </w:r>
      <w:r>
        <w:rPr>
          <w:sz w:val="21"/>
          <w:szCs w:val="21"/>
        </w:rPr>
        <w:br w:type="textWrapping"/>
      </w:r>
      <w:r>
        <w:rPr>
          <w:sz w:val="21"/>
          <w:szCs w:val="21"/>
        </w:rPr>
        <w:t>A. cat /proc/modules</w:t>
      </w:r>
      <w:r>
        <w:rPr>
          <w:sz w:val="21"/>
          <w:szCs w:val="21"/>
        </w:rPr>
        <w:br w:type="textWrapping"/>
      </w:r>
      <w:r>
        <w:rPr>
          <w:sz w:val="21"/>
          <w:szCs w:val="21"/>
        </w:rPr>
        <w:t>B. cat /proc/devices</w:t>
      </w:r>
      <w:r>
        <w:rPr>
          <w:sz w:val="21"/>
          <w:szCs w:val="21"/>
        </w:rPr>
        <w:br w:type="textWrapping"/>
      </w:r>
      <w:r>
        <w:rPr>
          <w:color w:val="FF0000"/>
          <w:sz w:val="21"/>
          <w:szCs w:val="21"/>
        </w:rPr>
        <w:t>C. cat /proc/ioports</w:t>
      </w:r>
      <w:r>
        <w:rPr>
          <w:sz w:val="21"/>
          <w:szCs w:val="21"/>
        </w:rPr>
        <w:br w:type="textWrapping"/>
      </w:r>
      <w:r>
        <w:rPr>
          <w:sz w:val="21"/>
          <w:szCs w:val="21"/>
        </w:rPr>
        <w:t>D. cat /io/dma</w:t>
      </w:r>
    </w:p>
    <w:p>
      <w:pPr>
        <w:pStyle w:val="212"/>
      </w:pPr>
      <w:r>
        <w:rPr>
          <w:sz w:val="21"/>
          <w:szCs w:val="21"/>
        </w:rPr>
        <w:t>51.Linux中，提供TCP/IP包过滤功能的软件叫什么？</w:t>
      </w:r>
      <w:r>
        <w:rPr>
          <w:sz w:val="21"/>
          <w:szCs w:val="21"/>
        </w:rPr>
        <w:br w:type="textWrapping"/>
      </w:r>
      <w:r>
        <w:rPr>
          <w:sz w:val="21"/>
          <w:szCs w:val="21"/>
        </w:rPr>
        <w:t>A. rarp</w:t>
      </w:r>
      <w:r>
        <w:rPr>
          <w:sz w:val="21"/>
          <w:szCs w:val="21"/>
        </w:rPr>
        <w:br w:type="textWrapping"/>
      </w:r>
      <w:r>
        <w:rPr>
          <w:sz w:val="21"/>
          <w:szCs w:val="21"/>
        </w:rPr>
        <w:t>B. route</w:t>
      </w:r>
      <w:r>
        <w:rPr>
          <w:sz w:val="21"/>
          <w:szCs w:val="21"/>
        </w:rPr>
        <w:br w:type="textWrapping"/>
      </w:r>
      <w:r>
        <w:rPr>
          <w:color w:val="FF0000"/>
          <w:sz w:val="21"/>
          <w:szCs w:val="21"/>
        </w:rPr>
        <w:t>C. iptables</w:t>
      </w:r>
      <w:r>
        <w:rPr>
          <w:sz w:val="21"/>
          <w:szCs w:val="21"/>
        </w:rPr>
        <w:br w:type="textWrapping"/>
      </w:r>
      <w:r>
        <w:rPr>
          <w:sz w:val="21"/>
          <w:szCs w:val="21"/>
        </w:rPr>
        <w:t>D. filter</w:t>
      </w:r>
    </w:p>
    <w:p>
      <w:pPr>
        <w:pStyle w:val="212"/>
      </w:pPr>
      <w:r>
        <w:rPr>
          <w:sz w:val="21"/>
          <w:szCs w:val="21"/>
        </w:rPr>
        <w:t>52.如何暂停一个打印队列？</w:t>
      </w:r>
      <w:r>
        <w:rPr>
          <w:sz w:val="21"/>
          <w:szCs w:val="21"/>
        </w:rPr>
        <w:br w:type="textWrapping"/>
      </w:r>
      <w:r>
        <w:rPr>
          <w:sz w:val="21"/>
          <w:szCs w:val="21"/>
        </w:rPr>
        <w:t>A. lpr</w:t>
      </w:r>
      <w:r>
        <w:rPr>
          <w:sz w:val="21"/>
          <w:szCs w:val="21"/>
        </w:rPr>
        <w:br w:type="textWrapping"/>
      </w:r>
      <w:r>
        <w:rPr>
          <w:sz w:val="21"/>
          <w:szCs w:val="21"/>
        </w:rPr>
        <w:t>B. lpq</w:t>
      </w:r>
      <w:r>
        <w:rPr>
          <w:sz w:val="21"/>
          <w:szCs w:val="21"/>
        </w:rPr>
        <w:br w:type="textWrapping"/>
      </w:r>
      <w:r>
        <w:rPr>
          <w:color w:val="FF0000"/>
          <w:sz w:val="21"/>
          <w:szCs w:val="21"/>
        </w:rPr>
        <w:t>C. lpc</w:t>
      </w:r>
      <w:r>
        <w:rPr>
          <w:sz w:val="21"/>
          <w:szCs w:val="21"/>
        </w:rPr>
        <w:br w:type="textWrapping"/>
      </w:r>
      <w:r>
        <w:rPr>
          <w:sz w:val="21"/>
          <w:szCs w:val="21"/>
        </w:rPr>
        <w:t>D. lpd</w:t>
      </w:r>
    </w:p>
    <w:p>
      <w:pPr>
        <w:pStyle w:val="212"/>
      </w:pPr>
      <w:r>
        <w:rPr>
          <w:sz w:val="21"/>
          <w:szCs w:val="21"/>
        </w:rPr>
        <w:t>53.在vi中退出不保存的命令是？</w:t>
      </w:r>
      <w:r>
        <w:rPr>
          <w:sz w:val="21"/>
          <w:szCs w:val="21"/>
        </w:rPr>
        <w:br w:type="textWrapping"/>
      </w:r>
      <w:r>
        <w:rPr>
          <w:sz w:val="21"/>
          <w:szCs w:val="21"/>
        </w:rPr>
        <w:t>A. :q</w:t>
      </w:r>
      <w:r>
        <w:rPr>
          <w:sz w:val="21"/>
          <w:szCs w:val="21"/>
        </w:rPr>
        <w:br w:type="textWrapping"/>
      </w:r>
      <w:r>
        <w:rPr>
          <w:sz w:val="21"/>
          <w:szCs w:val="21"/>
        </w:rPr>
        <w:t>B. :w</w:t>
      </w:r>
      <w:r>
        <w:rPr>
          <w:sz w:val="21"/>
          <w:szCs w:val="21"/>
        </w:rPr>
        <w:br w:type="textWrapping"/>
      </w:r>
      <w:r>
        <w:rPr>
          <w:sz w:val="21"/>
          <w:szCs w:val="21"/>
        </w:rPr>
        <w:t>C. :wq</w:t>
      </w:r>
      <w:r>
        <w:rPr>
          <w:sz w:val="21"/>
          <w:szCs w:val="21"/>
        </w:rPr>
        <w:br w:type="textWrapping"/>
      </w:r>
      <w:r>
        <w:rPr>
          <w:color w:val="FF0000"/>
          <w:sz w:val="21"/>
          <w:szCs w:val="21"/>
        </w:rPr>
        <w:t>D. :q!</w:t>
      </w:r>
    </w:p>
    <w:p>
      <w:pPr>
        <w:pStyle w:val="212"/>
      </w:pPr>
      <w:r>
        <w:rPr>
          <w:sz w:val="21"/>
          <w:szCs w:val="21"/>
        </w:rPr>
        <w:t>54.在</w:t>
      </w:r>
      <w:r>
        <w:rPr>
          <w:rFonts w:eastAsia="Calibri" w:cs="Calibri"/>
          <w:sz w:val="21"/>
          <w:szCs w:val="21"/>
        </w:rPr>
        <w:t xml:space="preserve"> </w:t>
      </w:r>
      <w:r>
        <w:rPr>
          <w:sz w:val="21"/>
          <w:szCs w:val="21"/>
        </w:rPr>
        <w:t>XFree86 3.x 中, 缺省的字体服务器为：</w:t>
      </w:r>
      <w:r>
        <w:rPr>
          <w:sz w:val="21"/>
          <w:szCs w:val="21"/>
        </w:rPr>
        <w:br w:type="textWrapping"/>
      </w:r>
      <w:r>
        <w:rPr>
          <w:color w:val="FF0000"/>
          <w:sz w:val="21"/>
          <w:szCs w:val="21"/>
        </w:rPr>
        <w:t>A. xfs</w:t>
      </w:r>
      <w:r>
        <w:rPr>
          <w:sz w:val="21"/>
          <w:szCs w:val="21"/>
        </w:rPr>
        <w:br w:type="textWrapping"/>
      </w:r>
      <w:r>
        <w:rPr>
          <w:sz w:val="21"/>
          <w:szCs w:val="21"/>
        </w:rPr>
        <w:t>B. xfserv</w:t>
      </w:r>
      <w:r>
        <w:rPr>
          <w:sz w:val="21"/>
          <w:szCs w:val="21"/>
        </w:rPr>
        <w:br w:type="textWrapping"/>
      </w:r>
      <w:r>
        <w:rPr>
          <w:sz w:val="21"/>
          <w:szCs w:val="21"/>
        </w:rPr>
        <w:t>C. fonts</w:t>
      </w:r>
      <w:r>
        <w:rPr>
          <w:sz w:val="21"/>
          <w:szCs w:val="21"/>
        </w:rPr>
        <w:br w:type="textWrapping"/>
      </w:r>
      <w:r>
        <w:rPr>
          <w:sz w:val="21"/>
          <w:szCs w:val="21"/>
        </w:rPr>
        <w:t>D. xfstt</w:t>
      </w:r>
    </w:p>
    <w:p>
      <w:pPr>
        <w:pStyle w:val="212"/>
      </w:pPr>
      <w:r>
        <w:rPr>
          <w:sz w:val="21"/>
          <w:szCs w:val="21"/>
        </w:rPr>
        <w:t>55.使用什么命令检测基本</w:t>
      </w:r>
      <w:r>
        <w:fldChar w:fldCharType="begin"/>
      </w:r>
      <w:r>
        <w:instrText xml:space="preserve"> HYPERLINK "http://www.studa.net/network/" </w:instrText>
      </w:r>
      <w:r>
        <w:fldChar w:fldCharType="separate"/>
      </w:r>
      <w:r>
        <w:rPr>
          <w:rStyle w:val="12"/>
          <w:sz w:val="21"/>
          <w:szCs w:val="21"/>
        </w:rPr>
        <w:t>网络</w:t>
      </w:r>
      <w:r>
        <w:rPr>
          <w:rStyle w:val="12"/>
          <w:sz w:val="21"/>
          <w:szCs w:val="21"/>
        </w:rPr>
        <w:fldChar w:fldCharType="end"/>
      </w:r>
      <w:r>
        <w:rPr>
          <w:sz w:val="21"/>
          <w:szCs w:val="21"/>
        </w:rPr>
        <w:t>连接？</w:t>
      </w:r>
      <w:r>
        <w:rPr>
          <w:sz w:val="21"/>
          <w:szCs w:val="21"/>
        </w:rPr>
        <w:br w:type="textWrapping"/>
      </w:r>
      <w:r>
        <w:rPr>
          <w:color w:val="FF0000"/>
          <w:sz w:val="21"/>
          <w:szCs w:val="21"/>
        </w:rPr>
        <w:t>A. ping</w:t>
      </w:r>
      <w:r>
        <w:rPr>
          <w:sz w:val="21"/>
          <w:szCs w:val="21"/>
        </w:rPr>
        <w:br w:type="textWrapping"/>
      </w:r>
      <w:r>
        <w:rPr>
          <w:sz w:val="21"/>
          <w:szCs w:val="21"/>
        </w:rPr>
        <w:t>B. route</w:t>
      </w:r>
      <w:r>
        <w:rPr>
          <w:sz w:val="21"/>
          <w:szCs w:val="21"/>
        </w:rPr>
        <w:br w:type="textWrapping"/>
      </w:r>
      <w:r>
        <w:rPr>
          <w:sz w:val="21"/>
          <w:szCs w:val="21"/>
        </w:rPr>
        <w:t>C. netstat</w:t>
      </w:r>
      <w:r>
        <w:rPr>
          <w:sz w:val="21"/>
          <w:szCs w:val="21"/>
        </w:rPr>
        <w:br w:type="textWrapping"/>
      </w:r>
      <w:r>
        <w:rPr>
          <w:sz w:val="21"/>
          <w:szCs w:val="21"/>
        </w:rPr>
        <w:t>D. ifconfig</w:t>
      </w:r>
    </w:p>
    <w:p>
      <w:pPr>
        <w:pStyle w:val="212"/>
      </w:pPr>
      <w:r>
        <w:rPr>
          <w:sz w:val="21"/>
          <w:szCs w:val="21"/>
        </w:rPr>
        <w:t>56.下面哪个协议使用了二个以上的端口？</w:t>
      </w:r>
      <w:r>
        <w:rPr>
          <w:sz w:val="21"/>
          <w:szCs w:val="21"/>
        </w:rPr>
        <w:br w:type="textWrapping"/>
      </w:r>
      <w:r>
        <w:rPr>
          <w:sz w:val="21"/>
          <w:szCs w:val="21"/>
        </w:rPr>
        <w:t>A. telnet</w:t>
      </w:r>
      <w:r>
        <w:rPr>
          <w:sz w:val="21"/>
          <w:szCs w:val="21"/>
        </w:rPr>
        <w:br w:type="textWrapping"/>
      </w:r>
      <w:r>
        <w:rPr>
          <w:color w:val="FF0000"/>
          <w:sz w:val="21"/>
          <w:szCs w:val="21"/>
        </w:rPr>
        <w:t>B. FTP</w:t>
      </w:r>
      <w:r>
        <w:rPr>
          <w:sz w:val="21"/>
          <w:szCs w:val="21"/>
        </w:rPr>
        <w:br w:type="textWrapping"/>
      </w:r>
      <w:r>
        <w:rPr>
          <w:sz w:val="21"/>
          <w:szCs w:val="21"/>
        </w:rPr>
        <w:t>C. rsh</w:t>
      </w:r>
      <w:r>
        <w:rPr>
          <w:sz w:val="21"/>
          <w:szCs w:val="21"/>
        </w:rPr>
        <w:br w:type="textWrapping"/>
      </w:r>
      <w:r>
        <w:rPr>
          <w:sz w:val="21"/>
          <w:szCs w:val="21"/>
        </w:rPr>
        <w:t>D. HTTP</w:t>
      </w:r>
    </w:p>
    <w:p>
      <w:pPr>
        <w:pStyle w:val="212"/>
      </w:pPr>
      <w:r>
        <w:rPr>
          <w:sz w:val="21"/>
          <w:szCs w:val="21"/>
        </w:rPr>
        <w:t>57.在PPP协议中，哪个认证协议不以明文传递密码？</w:t>
      </w:r>
      <w:r>
        <w:rPr>
          <w:sz w:val="21"/>
          <w:szCs w:val="21"/>
        </w:rPr>
        <w:br w:type="textWrapping"/>
      </w:r>
      <w:r>
        <w:rPr>
          <w:sz w:val="21"/>
          <w:szCs w:val="21"/>
        </w:rPr>
        <w:t>A. PAM</w:t>
      </w:r>
      <w:r>
        <w:rPr>
          <w:sz w:val="21"/>
          <w:szCs w:val="21"/>
        </w:rPr>
        <w:br w:type="textWrapping"/>
      </w:r>
      <w:r>
        <w:rPr>
          <w:sz w:val="21"/>
          <w:szCs w:val="21"/>
        </w:rPr>
        <w:t>B. PAP</w:t>
      </w:r>
      <w:r>
        <w:rPr>
          <w:sz w:val="21"/>
          <w:szCs w:val="21"/>
        </w:rPr>
        <w:br w:type="textWrapping"/>
      </w:r>
      <w:r>
        <w:rPr>
          <w:color w:val="FF0000"/>
          <w:sz w:val="21"/>
          <w:szCs w:val="21"/>
        </w:rPr>
        <w:t>C. PGP</w:t>
      </w:r>
      <w:r>
        <w:rPr>
          <w:sz w:val="21"/>
          <w:szCs w:val="21"/>
        </w:rPr>
        <w:br w:type="textWrapping"/>
      </w:r>
      <w:r>
        <w:rPr>
          <w:sz w:val="21"/>
          <w:szCs w:val="21"/>
        </w:rPr>
        <w:t>D. CHAP</w:t>
      </w:r>
    </w:p>
    <w:p>
      <w:pPr>
        <w:pStyle w:val="212"/>
      </w:pPr>
      <w:r>
        <w:rPr>
          <w:sz w:val="21"/>
          <w:szCs w:val="21"/>
        </w:rPr>
        <w:t>58.下面哪个文件系统应该分配最大的空间？</w:t>
      </w:r>
      <w:r>
        <w:rPr>
          <w:sz w:val="21"/>
          <w:szCs w:val="21"/>
        </w:rPr>
        <w:br w:type="textWrapping"/>
      </w:r>
      <w:r>
        <w:rPr>
          <w:color w:val="FF0000"/>
          <w:sz w:val="21"/>
          <w:szCs w:val="21"/>
        </w:rPr>
        <w:t>A. /usr</w:t>
      </w:r>
      <w:r>
        <w:rPr>
          <w:sz w:val="21"/>
          <w:szCs w:val="21"/>
        </w:rPr>
        <w:br w:type="textWrapping"/>
      </w:r>
      <w:r>
        <w:rPr>
          <w:sz w:val="21"/>
          <w:szCs w:val="21"/>
        </w:rPr>
        <w:t>B. /lib</w:t>
      </w:r>
      <w:r>
        <w:rPr>
          <w:sz w:val="21"/>
          <w:szCs w:val="21"/>
        </w:rPr>
        <w:br w:type="textWrapping"/>
      </w:r>
      <w:r>
        <w:rPr>
          <w:sz w:val="21"/>
          <w:szCs w:val="21"/>
        </w:rPr>
        <w:t>C. /root</w:t>
      </w:r>
      <w:r>
        <w:rPr>
          <w:sz w:val="21"/>
          <w:szCs w:val="21"/>
        </w:rPr>
        <w:br w:type="textWrapping"/>
      </w:r>
      <w:r>
        <w:rPr>
          <w:sz w:val="21"/>
          <w:szCs w:val="21"/>
        </w:rPr>
        <w:t>D. /bin</w:t>
      </w:r>
    </w:p>
    <w:p>
      <w:pPr>
        <w:pStyle w:val="212"/>
      </w:pPr>
      <w:r>
        <w:rPr>
          <w:sz w:val="21"/>
          <w:szCs w:val="21"/>
        </w:rPr>
        <w:t>59.如何在Debian系统中安装rpm包？</w:t>
      </w:r>
      <w:r>
        <w:rPr>
          <w:sz w:val="21"/>
          <w:szCs w:val="21"/>
        </w:rPr>
        <w:br w:type="textWrapping"/>
      </w:r>
      <w:r>
        <w:rPr>
          <w:sz w:val="21"/>
          <w:szCs w:val="21"/>
        </w:rPr>
        <w:t>A. alien pkgname.rpm</w:t>
      </w:r>
      <w:r>
        <w:rPr>
          <w:sz w:val="21"/>
          <w:szCs w:val="21"/>
        </w:rPr>
        <w:br w:type="textWrapping"/>
      </w:r>
      <w:r>
        <w:rPr>
          <w:sz w:val="21"/>
          <w:szCs w:val="21"/>
        </w:rPr>
        <w:t>B. dpkg --rpm pkgname.rpm</w:t>
      </w:r>
      <w:r>
        <w:rPr>
          <w:sz w:val="21"/>
          <w:szCs w:val="21"/>
        </w:rPr>
        <w:br w:type="textWrapping"/>
      </w:r>
      <w:r>
        <w:rPr>
          <w:sz w:val="21"/>
          <w:szCs w:val="21"/>
        </w:rPr>
        <w:t>C. dpkg --alien pkgname.rpm</w:t>
      </w:r>
      <w:r>
        <w:rPr>
          <w:sz w:val="21"/>
          <w:szCs w:val="21"/>
        </w:rPr>
        <w:br w:type="textWrapping"/>
      </w:r>
      <w:r>
        <w:rPr>
          <w:color w:val="FF0000"/>
          <w:sz w:val="21"/>
          <w:szCs w:val="21"/>
        </w:rPr>
        <w:t>D. alien pkganme.rpm ; dpkg -i pkganme.deb</w:t>
      </w:r>
      <w:r>
        <w:rPr>
          <w:sz w:val="21"/>
          <w:szCs w:val="21"/>
        </w:rPr>
        <w:br w:type="textWrapping"/>
      </w:r>
      <w:r>
        <w:rPr>
          <w:sz w:val="21"/>
          <w:szCs w:val="21"/>
        </w:rPr>
        <w:t>　</w:t>
      </w:r>
    </w:p>
    <w:p>
      <w:pPr>
        <w:pStyle w:val="212"/>
      </w:pPr>
      <w:r>
        <w:rPr>
          <w:sz w:val="21"/>
          <w:szCs w:val="21"/>
        </w:rPr>
        <w:t>60.在安装软件时下面哪一步需要root权限？</w:t>
      </w:r>
      <w:r>
        <w:rPr>
          <w:sz w:val="21"/>
          <w:szCs w:val="21"/>
        </w:rPr>
        <w:br w:type="textWrapping"/>
      </w:r>
      <w:r>
        <w:rPr>
          <w:sz w:val="21"/>
          <w:szCs w:val="21"/>
        </w:rPr>
        <w:t>A. make</w:t>
      </w:r>
      <w:r>
        <w:rPr>
          <w:sz w:val="21"/>
          <w:szCs w:val="21"/>
        </w:rPr>
        <w:br w:type="textWrapping"/>
      </w:r>
      <w:r>
        <w:rPr>
          <w:sz w:val="21"/>
          <w:szCs w:val="21"/>
        </w:rPr>
        <w:t>B. make deps</w:t>
      </w:r>
      <w:r>
        <w:rPr>
          <w:sz w:val="21"/>
          <w:szCs w:val="21"/>
        </w:rPr>
        <w:br w:type="textWrapping"/>
      </w:r>
      <w:r>
        <w:rPr>
          <w:sz w:val="21"/>
          <w:szCs w:val="21"/>
        </w:rPr>
        <w:t>C. make config</w:t>
      </w:r>
      <w:r>
        <w:rPr>
          <w:sz w:val="21"/>
          <w:szCs w:val="21"/>
        </w:rPr>
        <w:br w:type="textWrapping"/>
      </w:r>
      <w:r>
        <w:rPr>
          <w:color w:val="FF0000"/>
          <w:sz w:val="21"/>
          <w:szCs w:val="21"/>
        </w:rPr>
        <w:t>D. make install</w:t>
      </w:r>
    </w:p>
    <w:p>
      <w:pPr>
        <w:pStyle w:val="212"/>
      </w:pPr>
      <w:r>
        <w:t>61.什么命令用来只更新已经安装过的rpm软件包？</w:t>
      </w:r>
      <w:r>
        <w:br w:type="textWrapping"/>
      </w:r>
      <w:r>
        <w:t>A. rpm -U *.rpm</w:t>
      </w:r>
      <w:r>
        <w:br w:type="textWrapping"/>
      </w:r>
      <w:r>
        <w:rPr>
          <w:color w:val="FF0000"/>
        </w:rPr>
        <w:t>B. rpm -F *.rpm</w:t>
      </w:r>
      <w:r>
        <w:br w:type="textWrapping"/>
      </w:r>
      <w:r>
        <w:t>C. rpm -e *.rpm</w:t>
      </w:r>
      <w:r>
        <w:br w:type="textWrapping"/>
      </w:r>
      <w:r>
        <w:t>D. rpm -q *.rpm</w:t>
      </w:r>
    </w:p>
    <w:p>
      <w:pPr>
        <w:pStyle w:val="212"/>
      </w:pPr>
      <w:r>
        <w:rPr>
          <w:sz w:val="21"/>
          <w:szCs w:val="21"/>
        </w:rPr>
        <w:t>62.在</w:t>
      </w:r>
      <w:r>
        <w:rPr>
          <w:rFonts w:eastAsia="Calibri" w:cs="Calibri"/>
          <w:sz w:val="21"/>
          <w:szCs w:val="21"/>
        </w:rPr>
        <w:t xml:space="preserve"> </w:t>
      </w:r>
      <w:r>
        <w:rPr>
          <w:sz w:val="21"/>
          <w:szCs w:val="21"/>
        </w:rPr>
        <w:t>windows 与</w:t>
      </w:r>
      <w:r>
        <w:rPr>
          <w:rFonts w:eastAsia="Calibri" w:cs="Calibri"/>
          <w:sz w:val="21"/>
          <w:szCs w:val="21"/>
        </w:rPr>
        <w:t xml:space="preserve"> </w:t>
      </w:r>
      <w:r>
        <w:fldChar w:fldCharType="begin"/>
      </w:r>
      <w:r>
        <w:instrText xml:space="preserve"> HYPERLINK "http://www.examda.com/Linux/" </w:instrText>
      </w:r>
      <w:r>
        <w:fldChar w:fldCharType="separate"/>
      </w:r>
      <w:r>
        <w:rPr>
          <w:rStyle w:val="12"/>
          <w:sz w:val="21"/>
          <w:szCs w:val="21"/>
        </w:rPr>
        <w:t>Linux</w:t>
      </w:r>
      <w:r>
        <w:rPr>
          <w:rStyle w:val="12"/>
          <w:sz w:val="21"/>
          <w:szCs w:val="21"/>
        </w:rPr>
        <w:fldChar w:fldCharType="end"/>
      </w:r>
      <w:r>
        <w:rPr>
          <w:sz w:val="21"/>
          <w:szCs w:val="21"/>
        </w:rPr>
        <w:t xml:space="preserve"> 双起动的系统中，如果要让</w:t>
      </w:r>
      <w:r>
        <w:rPr>
          <w:rFonts w:eastAsia="Calibri" w:cs="Calibri"/>
          <w:sz w:val="21"/>
          <w:szCs w:val="21"/>
        </w:rPr>
        <w:t xml:space="preserve"> </w:t>
      </w:r>
      <w:r>
        <w:rPr>
          <w:sz w:val="21"/>
          <w:szCs w:val="21"/>
        </w:rPr>
        <w:t xml:space="preserve">LILO </w:t>
      </w:r>
      <w:r>
        <w:fldChar w:fldCharType="begin"/>
      </w:r>
      <w:r>
        <w:instrText xml:space="preserve"> HYPERLINK "http://www.studa.net/Manages/" </w:instrText>
      </w:r>
      <w:r>
        <w:fldChar w:fldCharType="separate"/>
      </w:r>
      <w:r>
        <w:rPr>
          <w:rStyle w:val="12"/>
          <w:sz w:val="21"/>
          <w:szCs w:val="21"/>
        </w:rPr>
        <w:t>管理</w:t>
      </w:r>
      <w:r>
        <w:rPr>
          <w:rStyle w:val="12"/>
          <w:sz w:val="21"/>
          <w:szCs w:val="21"/>
        </w:rPr>
        <w:fldChar w:fldCharType="end"/>
      </w:r>
      <w:r>
        <w:rPr>
          <w:sz w:val="21"/>
          <w:szCs w:val="21"/>
        </w:rPr>
        <w:t>引导，则</w:t>
      </w:r>
      <w:r>
        <w:rPr>
          <w:rFonts w:eastAsia="Calibri" w:cs="Calibri"/>
          <w:sz w:val="21"/>
          <w:szCs w:val="21"/>
        </w:rPr>
        <w:t xml:space="preserve"> </w:t>
      </w:r>
      <w:r>
        <w:rPr>
          <w:sz w:val="21"/>
          <w:szCs w:val="21"/>
        </w:rPr>
        <w:t>LILO 应该放在：</w:t>
      </w:r>
      <w:r>
        <w:rPr>
          <w:sz w:val="21"/>
          <w:szCs w:val="21"/>
        </w:rPr>
        <w:br w:type="textWrapping"/>
      </w:r>
      <w:r>
        <w:rPr>
          <w:color w:val="FF0000"/>
          <w:sz w:val="21"/>
          <w:szCs w:val="21"/>
        </w:rPr>
        <w:t>A. MBR</w:t>
      </w:r>
      <w:r>
        <w:rPr>
          <w:sz w:val="21"/>
          <w:szCs w:val="21"/>
        </w:rPr>
        <w:br w:type="textWrapping"/>
      </w:r>
      <w:r>
        <w:rPr>
          <w:sz w:val="21"/>
          <w:szCs w:val="21"/>
        </w:rPr>
        <w:t>B. /</w:t>
      </w:r>
      <w:r>
        <w:rPr>
          <w:sz w:val="21"/>
          <w:szCs w:val="21"/>
        </w:rPr>
        <w:br w:type="textWrapping"/>
      </w:r>
      <w:r>
        <w:rPr>
          <w:sz w:val="21"/>
          <w:szCs w:val="21"/>
        </w:rPr>
        <w:t>C. root分区的首扇区</w:t>
      </w:r>
      <w:r>
        <w:rPr>
          <w:sz w:val="21"/>
          <w:szCs w:val="21"/>
        </w:rPr>
        <w:br w:type="textWrapping"/>
      </w:r>
      <w:r>
        <w:rPr>
          <w:sz w:val="21"/>
          <w:szCs w:val="21"/>
        </w:rPr>
        <w:t>D. /LILO</w:t>
      </w:r>
    </w:p>
    <w:p>
      <w:pPr>
        <w:pStyle w:val="212"/>
      </w:pPr>
      <w:r>
        <w:rPr>
          <w:sz w:val="21"/>
          <w:szCs w:val="21"/>
        </w:rPr>
        <w:t>63.ldconfig的配置文件是</w:t>
      </w:r>
      <w:r>
        <w:rPr>
          <w:sz w:val="21"/>
          <w:szCs w:val="21"/>
        </w:rPr>
        <w:br w:type="textWrapping"/>
      </w:r>
      <w:r>
        <w:rPr>
          <w:sz w:val="21"/>
          <w:szCs w:val="21"/>
        </w:rPr>
        <w:t>A. /lib/ld.so</w:t>
      </w:r>
      <w:r>
        <w:rPr>
          <w:sz w:val="21"/>
          <w:szCs w:val="21"/>
        </w:rPr>
        <w:br w:type="textWrapping"/>
      </w:r>
      <w:r>
        <w:rPr>
          <w:color w:val="FF0000"/>
          <w:sz w:val="21"/>
          <w:szCs w:val="21"/>
        </w:rPr>
        <w:t>B. /etc/ld.so.conf</w:t>
      </w:r>
      <w:r>
        <w:rPr>
          <w:sz w:val="21"/>
          <w:szCs w:val="21"/>
        </w:rPr>
        <w:br w:type="textWrapping"/>
      </w:r>
      <w:r>
        <w:rPr>
          <w:sz w:val="21"/>
          <w:szCs w:val="21"/>
        </w:rPr>
        <w:t>C. /etc/ld.so.cache</w:t>
      </w:r>
      <w:r>
        <w:rPr>
          <w:sz w:val="21"/>
          <w:szCs w:val="21"/>
        </w:rPr>
        <w:br w:type="textWrapping"/>
      </w:r>
      <w:r>
        <w:rPr>
          <w:sz w:val="21"/>
          <w:szCs w:val="21"/>
        </w:rPr>
        <w:t>D. /etc/modules.conf</w:t>
      </w:r>
    </w:p>
    <w:p>
      <w:pPr>
        <w:pStyle w:val="212"/>
      </w:pPr>
      <w:r>
        <w:rPr>
          <w:sz w:val="21"/>
          <w:szCs w:val="21"/>
        </w:rPr>
        <w:t>64.下面哪个命令可以压缩部分文件：</w:t>
      </w:r>
      <w:r>
        <w:rPr>
          <w:sz w:val="21"/>
          <w:szCs w:val="21"/>
        </w:rPr>
        <w:br w:type="textWrapping"/>
      </w:r>
      <w:r>
        <w:rPr>
          <w:sz w:val="21"/>
          <w:szCs w:val="21"/>
        </w:rPr>
        <w:t>A. tar -dzvf filename.tgz *</w:t>
      </w:r>
      <w:r>
        <w:rPr>
          <w:sz w:val="21"/>
          <w:szCs w:val="21"/>
        </w:rPr>
        <w:br w:type="textWrapping"/>
      </w:r>
      <w:r>
        <w:rPr>
          <w:sz w:val="21"/>
          <w:szCs w:val="21"/>
        </w:rPr>
        <w:t>B. tar -tzvf filename.tgz *</w:t>
      </w:r>
      <w:r>
        <w:rPr>
          <w:sz w:val="21"/>
          <w:szCs w:val="21"/>
        </w:rPr>
        <w:br w:type="textWrapping"/>
      </w:r>
      <w:r>
        <w:rPr>
          <w:color w:val="FF0000"/>
          <w:sz w:val="21"/>
          <w:szCs w:val="21"/>
        </w:rPr>
        <w:t>C. tar -czvf filename.tgz *</w:t>
      </w:r>
      <w:r>
        <w:rPr>
          <w:sz w:val="21"/>
          <w:szCs w:val="21"/>
        </w:rPr>
        <w:br w:type="textWrapping"/>
      </w:r>
      <w:r>
        <w:rPr>
          <w:sz w:val="21"/>
          <w:szCs w:val="21"/>
        </w:rPr>
        <w:t>D. tar -xzvf filename.tgz *</w:t>
      </w:r>
    </w:p>
    <w:p>
      <w:pPr>
        <w:pStyle w:val="212"/>
      </w:pPr>
      <w:r>
        <w:rPr>
          <w:sz w:val="21"/>
          <w:szCs w:val="21"/>
        </w:rPr>
        <w:t>65.网络服务的daemon是：</w:t>
      </w:r>
      <w:r>
        <w:rPr>
          <w:sz w:val="21"/>
          <w:szCs w:val="21"/>
        </w:rPr>
        <w:br w:type="textWrapping"/>
      </w:r>
      <w:r>
        <w:rPr>
          <w:sz w:val="21"/>
          <w:szCs w:val="21"/>
        </w:rPr>
        <w:t>A. lpd</w:t>
      </w:r>
      <w:r>
        <w:rPr>
          <w:sz w:val="21"/>
          <w:szCs w:val="21"/>
        </w:rPr>
        <w:br w:type="textWrapping"/>
      </w:r>
      <w:r>
        <w:rPr>
          <w:sz w:val="21"/>
          <w:szCs w:val="21"/>
        </w:rPr>
        <w:t>B. netd</w:t>
      </w:r>
      <w:r>
        <w:rPr>
          <w:sz w:val="21"/>
          <w:szCs w:val="21"/>
        </w:rPr>
        <w:br w:type="textWrapping"/>
      </w:r>
      <w:r>
        <w:rPr>
          <w:sz w:val="21"/>
          <w:szCs w:val="21"/>
        </w:rPr>
        <w:t>C. httpd</w:t>
      </w:r>
      <w:r>
        <w:rPr>
          <w:sz w:val="21"/>
          <w:szCs w:val="21"/>
        </w:rPr>
        <w:br w:type="textWrapping"/>
      </w:r>
      <w:r>
        <w:rPr>
          <w:color w:val="FF0000"/>
          <w:sz w:val="21"/>
          <w:szCs w:val="21"/>
        </w:rPr>
        <w:t>D. inetd</w:t>
      </w:r>
    </w:p>
    <w:p>
      <w:pPr>
        <w:pStyle w:val="212"/>
      </w:pPr>
      <w:r>
        <w:rPr>
          <w:sz w:val="21"/>
          <w:szCs w:val="21"/>
        </w:rPr>
        <w:t>66.Linux与windows 的网上领居互联，需要提供什么daemon?</w:t>
      </w:r>
      <w:r>
        <w:rPr>
          <w:sz w:val="21"/>
          <w:szCs w:val="21"/>
        </w:rPr>
        <w:br w:type="textWrapping"/>
      </w:r>
      <w:r>
        <w:rPr>
          <w:sz w:val="21"/>
          <w:szCs w:val="21"/>
        </w:rPr>
        <w:t>A. bind</w:t>
      </w:r>
      <w:r>
        <w:rPr>
          <w:sz w:val="21"/>
          <w:szCs w:val="21"/>
        </w:rPr>
        <w:br w:type="textWrapping"/>
      </w:r>
      <w:r>
        <w:rPr>
          <w:color w:val="FF0000"/>
          <w:sz w:val="21"/>
          <w:szCs w:val="21"/>
        </w:rPr>
        <w:t>B. smbd</w:t>
      </w:r>
      <w:r>
        <w:rPr>
          <w:sz w:val="21"/>
          <w:szCs w:val="21"/>
        </w:rPr>
        <w:br w:type="textWrapping"/>
      </w:r>
      <w:r>
        <w:rPr>
          <w:sz w:val="21"/>
          <w:szCs w:val="21"/>
        </w:rPr>
        <w:t>C. nmbd</w:t>
      </w:r>
      <w:r>
        <w:rPr>
          <w:sz w:val="21"/>
          <w:szCs w:val="21"/>
        </w:rPr>
        <w:br w:type="textWrapping"/>
      </w:r>
      <w:r>
        <w:rPr>
          <w:sz w:val="21"/>
          <w:szCs w:val="21"/>
        </w:rPr>
        <w:t>D. shard</w:t>
      </w:r>
    </w:p>
    <w:p>
      <w:pPr>
        <w:pStyle w:val="212"/>
      </w:pPr>
      <w:r>
        <w:rPr>
          <w:sz w:val="21"/>
          <w:szCs w:val="21"/>
        </w:rPr>
        <w:t>67.对于Apache服务器，提供的子进程的缺省的用户是：</w:t>
      </w:r>
      <w:r>
        <w:rPr>
          <w:sz w:val="21"/>
          <w:szCs w:val="21"/>
        </w:rPr>
        <w:br w:type="textWrapping"/>
      </w:r>
      <w:r>
        <w:rPr>
          <w:sz w:val="21"/>
          <w:szCs w:val="21"/>
        </w:rPr>
        <w:t>A. root</w:t>
      </w:r>
      <w:r>
        <w:rPr>
          <w:sz w:val="21"/>
          <w:szCs w:val="21"/>
        </w:rPr>
        <w:br w:type="textWrapping"/>
      </w:r>
      <w:r>
        <w:rPr>
          <w:sz w:val="21"/>
          <w:szCs w:val="21"/>
        </w:rPr>
        <w:t>B. apached</w:t>
      </w:r>
      <w:r>
        <w:rPr>
          <w:sz w:val="21"/>
          <w:szCs w:val="21"/>
        </w:rPr>
        <w:br w:type="textWrapping"/>
      </w:r>
      <w:r>
        <w:rPr>
          <w:sz w:val="21"/>
          <w:szCs w:val="21"/>
        </w:rPr>
        <w:t>C. httpd</w:t>
      </w:r>
      <w:r>
        <w:rPr>
          <w:sz w:val="21"/>
          <w:szCs w:val="21"/>
        </w:rPr>
        <w:br w:type="textWrapping"/>
      </w:r>
      <w:r>
        <w:rPr>
          <w:color w:val="FF0000"/>
          <w:sz w:val="21"/>
          <w:szCs w:val="21"/>
        </w:rPr>
        <w:t>D. nobody</w:t>
      </w:r>
    </w:p>
    <w:p>
      <w:pPr>
        <w:pStyle w:val="212"/>
      </w:pPr>
      <w:r>
        <w:rPr>
          <w:sz w:val="21"/>
          <w:szCs w:val="21"/>
        </w:rPr>
        <w:t>68.sendmail中缺省的未发出信件的存放位置是：</w:t>
      </w:r>
      <w:r>
        <w:rPr>
          <w:sz w:val="21"/>
          <w:szCs w:val="21"/>
        </w:rPr>
        <w:br w:type="textWrapping"/>
      </w:r>
      <w:r>
        <w:rPr>
          <w:sz w:val="21"/>
          <w:szCs w:val="21"/>
        </w:rPr>
        <w:t>A. /var/mail/</w:t>
      </w:r>
      <w:r>
        <w:rPr>
          <w:sz w:val="21"/>
          <w:szCs w:val="21"/>
        </w:rPr>
        <w:br w:type="textWrapping"/>
      </w:r>
      <w:r>
        <w:rPr>
          <w:sz w:val="21"/>
          <w:szCs w:val="21"/>
        </w:rPr>
        <w:t>B. /var/spool/mail/</w:t>
      </w:r>
      <w:r>
        <w:rPr>
          <w:sz w:val="21"/>
          <w:szCs w:val="21"/>
        </w:rPr>
        <w:br w:type="textWrapping"/>
      </w:r>
      <w:r>
        <w:rPr>
          <w:color w:val="FF0000"/>
          <w:sz w:val="21"/>
          <w:szCs w:val="21"/>
        </w:rPr>
        <w:t>C. /var/spool/mqueue/</w:t>
      </w:r>
      <w:r>
        <w:rPr>
          <w:sz w:val="21"/>
          <w:szCs w:val="21"/>
        </w:rPr>
        <w:br w:type="textWrapping"/>
      </w:r>
      <w:r>
        <w:rPr>
          <w:sz w:val="21"/>
          <w:szCs w:val="21"/>
        </w:rPr>
        <w:t>D. /var/mail/deliver/</w:t>
      </w:r>
    </w:p>
    <w:p>
      <w:pPr>
        <w:pStyle w:val="212"/>
      </w:pPr>
      <w:r>
        <w:rPr>
          <w:sz w:val="21"/>
          <w:szCs w:val="21"/>
        </w:rPr>
        <w:t>69.apache的主配置文件是：</w:t>
      </w:r>
      <w:r>
        <w:rPr>
          <w:sz w:val="21"/>
          <w:szCs w:val="21"/>
        </w:rPr>
        <w:br w:type="textWrapping"/>
      </w:r>
      <w:r>
        <w:rPr>
          <w:color w:val="FF0000"/>
          <w:sz w:val="21"/>
          <w:szCs w:val="21"/>
        </w:rPr>
        <w:t>A. httpd.conf</w:t>
      </w:r>
      <w:r>
        <w:rPr>
          <w:sz w:val="21"/>
          <w:szCs w:val="21"/>
        </w:rPr>
        <w:br w:type="textWrapping"/>
      </w:r>
      <w:r>
        <w:rPr>
          <w:sz w:val="21"/>
          <w:szCs w:val="21"/>
        </w:rPr>
        <w:t>B. httpd.cfg</w:t>
      </w:r>
      <w:r>
        <w:rPr>
          <w:sz w:val="21"/>
          <w:szCs w:val="21"/>
        </w:rPr>
        <w:br w:type="textWrapping"/>
      </w:r>
      <w:r>
        <w:rPr>
          <w:sz w:val="21"/>
          <w:szCs w:val="21"/>
        </w:rPr>
        <w:t>C. access.cfg</w:t>
      </w:r>
      <w:r>
        <w:rPr>
          <w:sz w:val="21"/>
          <w:szCs w:val="21"/>
        </w:rPr>
        <w:br w:type="textWrapping"/>
      </w:r>
      <w:r>
        <w:rPr>
          <w:sz w:val="21"/>
          <w:szCs w:val="21"/>
        </w:rPr>
        <w:t>D. apache.conf</w:t>
      </w:r>
    </w:p>
    <w:p>
      <w:pPr>
        <w:pStyle w:val="212"/>
      </w:pPr>
      <w:r>
        <w:rPr>
          <w:sz w:val="21"/>
          <w:szCs w:val="21"/>
        </w:rPr>
        <w:t>70.关于可装载的模块，装载时的参数，如I/O地址等的存放位置是：</w:t>
      </w:r>
      <w:r>
        <w:rPr>
          <w:sz w:val="21"/>
          <w:szCs w:val="21"/>
        </w:rPr>
        <w:br w:type="textWrapping"/>
      </w:r>
      <w:r>
        <w:rPr>
          <w:color w:val="FF0000"/>
          <w:sz w:val="21"/>
          <w:szCs w:val="21"/>
        </w:rPr>
        <w:t>A. /etc/conf.modules</w:t>
      </w:r>
      <w:r>
        <w:rPr>
          <w:sz w:val="21"/>
          <w:szCs w:val="21"/>
        </w:rPr>
        <w:br w:type="textWrapping"/>
      </w:r>
      <w:r>
        <w:rPr>
          <w:sz w:val="21"/>
          <w:szCs w:val="21"/>
        </w:rPr>
        <w:t>B. /etc/lilo.conf</w:t>
      </w:r>
      <w:r>
        <w:rPr>
          <w:sz w:val="21"/>
          <w:szCs w:val="21"/>
        </w:rPr>
        <w:br w:type="textWrapping"/>
      </w:r>
      <w:r>
        <w:rPr>
          <w:sz w:val="21"/>
          <w:szCs w:val="21"/>
        </w:rPr>
        <w:t>C. /boot/System.map</w:t>
      </w:r>
      <w:r>
        <w:rPr>
          <w:sz w:val="21"/>
          <w:szCs w:val="21"/>
        </w:rPr>
        <w:br w:type="textWrapping"/>
      </w:r>
      <w:r>
        <w:rPr>
          <w:sz w:val="21"/>
          <w:szCs w:val="21"/>
        </w:rPr>
        <w:t xml:space="preserve">D. /etc/sysconfig </w:t>
      </w:r>
    </w:p>
    <w:p>
      <w:pPr>
        <w:pStyle w:val="212"/>
      </w:pPr>
      <w:r>
        <w:rPr>
          <w:sz w:val="21"/>
          <w:szCs w:val="21"/>
        </w:rPr>
        <w:t>71.在</w:t>
      </w:r>
      <w:r>
        <w:rPr>
          <w:rFonts w:eastAsia="Calibri" w:cs="Calibri"/>
          <w:sz w:val="21"/>
          <w:szCs w:val="21"/>
        </w:rPr>
        <w:t xml:space="preserve"> </w:t>
      </w:r>
      <w:r>
        <w:rPr>
          <w:sz w:val="21"/>
          <w:szCs w:val="21"/>
        </w:rPr>
        <w:t>Linux 中，如何关闭邮件提示？</w:t>
      </w:r>
      <w:r>
        <w:rPr>
          <w:sz w:val="21"/>
          <w:szCs w:val="21"/>
        </w:rPr>
        <w:br w:type="textWrapping"/>
      </w:r>
      <w:r>
        <w:rPr>
          <w:color w:val="FF0000"/>
          <w:sz w:val="21"/>
          <w:szCs w:val="21"/>
        </w:rPr>
        <w:t xml:space="preserve">A. biff n </w:t>
      </w:r>
      <w:r>
        <w:rPr>
          <w:sz w:val="21"/>
          <w:szCs w:val="21"/>
        </w:rPr>
        <w:br w:type="textWrapping"/>
      </w:r>
      <w:r>
        <w:rPr>
          <w:sz w:val="21"/>
          <w:szCs w:val="21"/>
        </w:rPr>
        <w:t xml:space="preserve">B. mesg n </w:t>
      </w:r>
      <w:r>
        <w:rPr>
          <w:sz w:val="21"/>
          <w:szCs w:val="21"/>
        </w:rPr>
        <w:br w:type="textWrapping"/>
      </w:r>
      <w:r>
        <w:rPr>
          <w:sz w:val="21"/>
          <w:szCs w:val="21"/>
        </w:rPr>
        <w:t xml:space="preserve">C. notify off </w:t>
      </w:r>
      <w:r>
        <w:rPr>
          <w:sz w:val="21"/>
          <w:szCs w:val="21"/>
        </w:rPr>
        <w:br w:type="textWrapping"/>
      </w:r>
      <w:r>
        <w:rPr>
          <w:sz w:val="21"/>
          <w:szCs w:val="21"/>
        </w:rPr>
        <w:t xml:space="preserve">D. set notify=off </w:t>
      </w:r>
    </w:p>
    <w:p>
      <w:pPr>
        <w:pStyle w:val="212"/>
      </w:pPr>
      <w:r>
        <w:rPr>
          <w:sz w:val="21"/>
          <w:szCs w:val="21"/>
        </w:rPr>
        <w:t>72.在</w:t>
      </w:r>
      <w:r>
        <w:rPr>
          <w:rFonts w:eastAsia="Calibri" w:cs="Calibri"/>
          <w:sz w:val="21"/>
          <w:szCs w:val="21"/>
        </w:rPr>
        <w:t xml:space="preserve"> </w:t>
      </w:r>
      <w:r>
        <w:rPr>
          <w:sz w:val="21"/>
          <w:szCs w:val="21"/>
        </w:rPr>
        <w:t>bash shell 环境下，当一命令正在执行时，按下</w:t>
      </w:r>
      <w:r>
        <w:rPr>
          <w:rFonts w:eastAsia="Calibri" w:cs="Calibri"/>
          <w:sz w:val="21"/>
          <w:szCs w:val="21"/>
        </w:rPr>
        <w:t xml:space="preserve"> </w:t>
      </w:r>
      <w:r>
        <w:rPr>
          <w:sz w:val="21"/>
          <w:szCs w:val="21"/>
        </w:rPr>
        <w:t>control-Z 会：</w:t>
      </w:r>
      <w:r>
        <w:rPr>
          <w:rFonts w:eastAsia="Calibri" w:cs="Calibri"/>
          <w:sz w:val="21"/>
          <w:szCs w:val="21"/>
        </w:rPr>
        <w:t xml:space="preserve"> </w:t>
      </w:r>
      <w:r>
        <w:rPr>
          <w:sz w:val="21"/>
          <w:szCs w:val="21"/>
        </w:rPr>
        <w:br w:type="textWrapping"/>
      </w:r>
      <w:r>
        <w:rPr>
          <w:sz w:val="21"/>
          <w:szCs w:val="21"/>
        </w:rPr>
        <w:t>A. 中止前台任务</w:t>
      </w:r>
      <w:r>
        <w:rPr>
          <w:rFonts w:eastAsia="Calibri" w:cs="Calibri"/>
          <w:sz w:val="21"/>
          <w:szCs w:val="21"/>
        </w:rPr>
        <w:t xml:space="preserve"> </w:t>
      </w:r>
      <w:r>
        <w:rPr>
          <w:sz w:val="21"/>
          <w:szCs w:val="21"/>
        </w:rPr>
        <w:br w:type="textWrapping"/>
      </w:r>
      <w:r>
        <w:rPr>
          <w:sz w:val="21"/>
          <w:szCs w:val="21"/>
        </w:rPr>
        <w:t>B. 给当前文件加上</w:t>
      </w:r>
      <w:r>
        <w:rPr>
          <w:rFonts w:eastAsia="Calibri" w:cs="Calibri"/>
          <w:sz w:val="21"/>
          <w:szCs w:val="21"/>
        </w:rPr>
        <w:t xml:space="preserve"> </w:t>
      </w:r>
      <w:r>
        <w:rPr>
          <w:sz w:val="21"/>
          <w:szCs w:val="21"/>
        </w:rPr>
        <w:t xml:space="preserve">EOF. </w:t>
      </w:r>
      <w:r>
        <w:rPr>
          <w:sz w:val="21"/>
          <w:szCs w:val="21"/>
        </w:rPr>
        <w:br w:type="textWrapping"/>
      </w:r>
      <w:r>
        <w:rPr>
          <w:color w:val="FF0000"/>
          <w:sz w:val="21"/>
          <w:szCs w:val="21"/>
        </w:rPr>
        <w:t>C. 将前台任务转入后台</w:t>
      </w:r>
      <w:r>
        <w:rPr>
          <w:rFonts w:eastAsia="Calibri" w:cs="Calibri"/>
          <w:color w:val="FF0000"/>
          <w:sz w:val="21"/>
          <w:szCs w:val="21"/>
        </w:rPr>
        <w:t xml:space="preserve"> </w:t>
      </w:r>
      <w:r>
        <w:rPr>
          <w:sz w:val="21"/>
          <w:szCs w:val="21"/>
        </w:rPr>
        <w:br w:type="textWrapping"/>
      </w:r>
      <w:r>
        <w:rPr>
          <w:sz w:val="21"/>
          <w:szCs w:val="21"/>
        </w:rPr>
        <w:t>D. 注销当前用户</w:t>
      </w:r>
      <w:r>
        <w:rPr>
          <w:rFonts w:eastAsia="Calibri" w:cs="Calibri"/>
          <w:sz w:val="21"/>
          <w:szCs w:val="21"/>
        </w:rPr>
        <w:t xml:space="preserve"> </w:t>
      </w:r>
    </w:p>
    <w:p>
      <w:pPr>
        <w:pStyle w:val="212"/>
      </w:pPr>
      <w:r>
        <w:rPr>
          <w:sz w:val="21"/>
          <w:szCs w:val="21"/>
        </w:rPr>
        <w:t>73.定义bash环境的用户文件是：</w:t>
      </w:r>
      <w:r>
        <w:rPr>
          <w:sz w:val="21"/>
          <w:szCs w:val="21"/>
        </w:rPr>
        <w:br w:type="textWrapping"/>
      </w:r>
      <w:r>
        <w:rPr>
          <w:sz w:val="21"/>
          <w:szCs w:val="21"/>
        </w:rPr>
        <w:t>A. bash &amp; .bashrc</w:t>
      </w:r>
      <w:r>
        <w:rPr>
          <w:sz w:val="21"/>
          <w:szCs w:val="21"/>
        </w:rPr>
        <w:br w:type="textWrapping"/>
      </w:r>
      <w:r>
        <w:rPr>
          <w:sz w:val="21"/>
          <w:szCs w:val="21"/>
        </w:rPr>
        <w:t>B. bashrc &amp; .bash_conf</w:t>
      </w:r>
      <w:r>
        <w:rPr>
          <w:sz w:val="21"/>
          <w:szCs w:val="21"/>
        </w:rPr>
        <w:br w:type="textWrapping"/>
      </w:r>
      <w:r>
        <w:rPr>
          <w:sz w:val="21"/>
          <w:szCs w:val="21"/>
        </w:rPr>
        <w:t>C. bashrc &amp; bash_profile</w:t>
      </w:r>
      <w:r>
        <w:rPr>
          <w:sz w:val="21"/>
          <w:szCs w:val="21"/>
        </w:rPr>
        <w:br w:type="textWrapping"/>
      </w:r>
      <w:r>
        <w:rPr>
          <w:color w:val="FF0000"/>
          <w:sz w:val="21"/>
          <w:szCs w:val="21"/>
        </w:rPr>
        <w:t>D. .bashrc &amp; .bash_profile</w:t>
      </w:r>
    </w:p>
    <w:p>
      <w:pPr>
        <w:pStyle w:val="212"/>
      </w:pPr>
      <w:r>
        <w:rPr>
          <w:sz w:val="21"/>
          <w:szCs w:val="21"/>
        </w:rPr>
        <w:t>74.下面哪条命令用来显示一个程序所使用的库文件？</w:t>
      </w:r>
      <w:r>
        <w:rPr>
          <w:sz w:val="21"/>
          <w:szCs w:val="21"/>
        </w:rPr>
        <w:br w:type="textWrapping"/>
      </w:r>
      <w:r>
        <w:rPr>
          <w:color w:val="FF0000"/>
          <w:sz w:val="21"/>
          <w:szCs w:val="21"/>
        </w:rPr>
        <w:t>A. ldd</w:t>
      </w:r>
      <w:r>
        <w:rPr>
          <w:sz w:val="21"/>
          <w:szCs w:val="21"/>
        </w:rPr>
        <w:br w:type="textWrapping"/>
      </w:r>
      <w:r>
        <w:rPr>
          <w:sz w:val="21"/>
          <w:szCs w:val="21"/>
        </w:rPr>
        <w:t>B. ld so</w:t>
      </w:r>
      <w:r>
        <w:rPr>
          <w:sz w:val="21"/>
          <w:szCs w:val="21"/>
        </w:rPr>
        <w:br w:type="textWrapping"/>
      </w:r>
      <w:r>
        <w:rPr>
          <w:sz w:val="21"/>
          <w:szCs w:val="21"/>
        </w:rPr>
        <w:t>C. modprobe</w:t>
      </w:r>
      <w:r>
        <w:rPr>
          <w:sz w:val="21"/>
          <w:szCs w:val="21"/>
        </w:rPr>
        <w:br w:type="textWrapping"/>
      </w:r>
      <w:r>
        <w:rPr>
          <w:sz w:val="21"/>
          <w:szCs w:val="21"/>
        </w:rPr>
        <w:t>D. ldconfig</w:t>
      </w:r>
    </w:p>
    <w:p>
      <w:pPr>
        <w:pStyle w:val="212"/>
      </w:pPr>
      <w:r>
        <w:rPr>
          <w:sz w:val="21"/>
          <w:szCs w:val="21"/>
        </w:rPr>
        <w:t>75.如何查看一个RPM软件的配置文件的存放位置？</w:t>
      </w:r>
      <w:r>
        <w:rPr>
          <w:sz w:val="21"/>
          <w:szCs w:val="21"/>
        </w:rPr>
        <w:br w:type="textWrapping"/>
      </w:r>
      <w:r>
        <w:rPr>
          <w:color w:val="FF0000"/>
          <w:sz w:val="21"/>
          <w:szCs w:val="21"/>
        </w:rPr>
        <w:t>A. rpm -qc rpm1</w:t>
      </w:r>
      <w:r>
        <w:rPr>
          <w:sz w:val="21"/>
          <w:szCs w:val="21"/>
        </w:rPr>
        <w:br w:type="textWrapping"/>
      </w:r>
      <w:r>
        <w:rPr>
          <w:sz w:val="21"/>
          <w:szCs w:val="21"/>
        </w:rPr>
        <w:t>B. rpm -Vc rpm1</w:t>
      </w:r>
      <w:r>
        <w:rPr>
          <w:sz w:val="21"/>
          <w:szCs w:val="21"/>
        </w:rPr>
        <w:br w:type="textWrapping"/>
      </w:r>
      <w:r>
        <w:rPr>
          <w:sz w:val="21"/>
          <w:szCs w:val="21"/>
        </w:rPr>
        <w:t>C. rpm --config rpm1</w:t>
      </w:r>
      <w:r>
        <w:rPr>
          <w:sz w:val="21"/>
          <w:szCs w:val="21"/>
        </w:rPr>
        <w:br w:type="textWrapping"/>
      </w:r>
      <w:r>
        <w:rPr>
          <w:sz w:val="21"/>
          <w:szCs w:val="21"/>
        </w:rPr>
        <w:t>D. rpm -qa --config rpm1</w:t>
      </w:r>
    </w:p>
    <w:p>
      <w:pPr>
        <w:pStyle w:val="212"/>
      </w:pPr>
      <w:r>
        <w:rPr>
          <w:sz w:val="21"/>
          <w:szCs w:val="21"/>
        </w:rPr>
        <w:t>76.如何查看一个RPM软件的修改记录？</w:t>
      </w:r>
      <w:r>
        <w:rPr>
          <w:sz w:val="21"/>
          <w:szCs w:val="21"/>
        </w:rPr>
        <w:br w:type="textWrapping"/>
      </w:r>
      <w:r>
        <w:rPr>
          <w:sz w:val="21"/>
          <w:szCs w:val="21"/>
        </w:rPr>
        <w:t>A. rpm -Vc postfix</w:t>
      </w:r>
      <w:r>
        <w:rPr>
          <w:sz w:val="21"/>
          <w:szCs w:val="21"/>
        </w:rPr>
        <w:br w:type="textWrapping"/>
      </w:r>
      <w:r>
        <w:rPr>
          <w:sz w:val="21"/>
          <w:szCs w:val="21"/>
        </w:rPr>
        <w:t>B. rpm -qpil postfix</w:t>
      </w:r>
      <w:r>
        <w:rPr>
          <w:sz w:val="21"/>
          <w:szCs w:val="21"/>
        </w:rPr>
        <w:br w:type="textWrapping"/>
      </w:r>
      <w:r>
        <w:rPr>
          <w:sz w:val="21"/>
          <w:szCs w:val="21"/>
        </w:rPr>
        <w:t>C. rpm --changelog postfix</w:t>
      </w:r>
      <w:r>
        <w:rPr>
          <w:sz w:val="21"/>
          <w:szCs w:val="21"/>
        </w:rPr>
        <w:br w:type="textWrapping"/>
      </w:r>
      <w:r>
        <w:rPr>
          <w:color w:val="FF0000"/>
          <w:sz w:val="21"/>
          <w:szCs w:val="21"/>
        </w:rPr>
        <w:t>D. rpm -q --changelog postfix</w:t>
      </w:r>
    </w:p>
    <w:p>
      <w:pPr>
        <w:pStyle w:val="212"/>
      </w:pPr>
      <w:r>
        <w:rPr>
          <w:sz w:val="21"/>
          <w:szCs w:val="21"/>
        </w:rPr>
        <w:t>77.通过Makefile来安装已编译过的代码的命令是：</w:t>
      </w:r>
      <w:r>
        <w:rPr>
          <w:sz w:val="21"/>
          <w:szCs w:val="21"/>
        </w:rPr>
        <w:br w:type="textWrapping"/>
      </w:r>
      <w:r>
        <w:rPr>
          <w:sz w:val="21"/>
          <w:szCs w:val="21"/>
        </w:rPr>
        <w:t xml:space="preserve">A. make </w:t>
      </w:r>
      <w:r>
        <w:rPr>
          <w:sz w:val="21"/>
          <w:szCs w:val="21"/>
        </w:rPr>
        <w:br w:type="textWrapping"/>
      </w:r>
      <w:r>
        <w:rPr>
          <w:sz w:val="21"/>
          <w:szCs w:val="21"/>
        </w:rPr>
        <w:t>B. install</w:t>
      </w:r>
      <w:r>
        <w:rPr>
          <w:sz w:val="21"/>
          <w:szCs w:val="21"/>
        </w:rPr>
        <w:br w:type="textWrapping"/>
      </w:r>
      <w:r>
        <w:rPr>
          <w:sz w:val="21"/>
          <w:szCs w:val="21"/>
        </w:rPr>
        <w:t>C. make depend</w:t>
      </w:r>
      <w:r>
        <w:rPr>
          <w:sz w:val="21"/>
          <w:szCs w:val="21"/>
        </w:rPr>
        <w:br w:type="textWrapping"/>
      </w:r>
      <w:r>
        <w:rPr>
          <w:color w:val="FF0000"/>
          <w:sz w:val="21"/>
          <w:szCs w:val="21"/>
        </w:rPr>
        <w:t>D. make install</w:t>
      </w:r>
    </w:p>
    <w:p>
      <w:pPr>
        <w:pStyle w:val="212"/>
      </w:pPr>
      <w:r>
        <w:rPr>
          <w:sz w:val="21"/>
          <w:szCs w:val="21"/>
        </w:rPr>
        <w:t>78.什么命令解压缩tar文件？</w:t>
      </w:r>
      <w:r>
        <w:rPr>
          <w:sz w:val="21"/>
          <w:szCs w:val="21"/>
        </w:rPr>
        <w:br w:type="textWrapping"/>
      </w:r>
      <w:r>
        <w:rPr>
          <w:sz w:val="21"/>
          <w:szCs w:val="21"/>
        </w:rPr>
        <w:t>A. tar -czvf filename.tgz</w:t>
      </w:r>
      <w:r>
        <w:rPr>
          <w:sz w:val="21"/>
          <w:szCs w:val="21"/>
        </w:rPr>
        <w:br w:type="textWrapping"/>
      </w:r>
      <w:r>
        <w:rPr>
          <w:color w:val="FF0000"/>
          <w:sz w:val="21"/>
          <w:szCs w:val="21"/>
        </w:rPr>
        <w:t>B. tar -xzvf filename.tgz</w:t>
      </w:r>
      <w:r>
        <w:rPr>
          <w:sz w:val="21"/>
          <w:szCs w:val="21"/>
        </w:rPr>
        <w:br w:type="textWrapping"/>
      </w:r>
      <w:r>
        <w:rPr>
          <w:sz w:val="21"/>
          <w:szCs w:val="21"/>
        </w:rPr>
        <w:t>C. tar -tzvf filename.tgz</w:t>
      </w:r>
      <w:r>
        <w:rPr>
          <w:sz w:val="21"/>
          <w:szCs w:val="21"/>
        </w:rPr>
        <w:br w:type="textWrapping"/>
      </w:r>
      <w:r>
        <w:rPr>
          <w:sz w:val="21"/>
          <w:szCs w:val="21"/>
        </w:rPr>
        <w:t>D. tar -dzvf filename.tgz</w:t>
      </w:r>
    </w:p>
    <w:p>
      <w:pPr>
        <w:pStyle w:val="212"/>
      </w:pPr>
      <w:r>
        <w:rPr>
          <w:sz w:val="21"/>
          <w:szCs w:val="21"/>
        </w:rPr>
        <w:t>79.在</w:t>
      </w:r>
      <w:r>
        <w:rPr>
          <w:rFonts w:eastAsia="Calibri" w:cs="Calibri"/>
          <w:sz w:val="21"/>
          <w:szCs w:val="21"/>
        </w:rPr>
        <w:t xml:space="preserve"> </w:t>
      </w:r>
      <w:r>
        <w:rPr>
          <w:sz w:val="21"/>
          <w:szCs w:val="21"/>
        </w:rPr>
        <w:t>XF86Config 配置文件中，哪个段用来设置字体文件？</w:t>
      </w:r>
      <w:r>
        <w:rPr>
          <w:sz w:val="21"/>
          <w:szCs w:val="21"/>
        </w:rPr>
        <w:br w:type="textWrapping"/>
      </w:r>
      <w:r>
        <w:rPr>
          <w:sz w:val="21"/>
          <w:szCs w:val="21"/>
        </w:rPr>
        <w:t>A. The Fonts section.</w:t>
      </w:r>
      <w:r>
        <w:rPr>
          <w:sz w:val="21"/>
          <w:szCs w:val="21"/>
        </w:rPr>
        <w:br w:type="textWrapping"/>
      </w:r>
      <w:r>
        <w:rPr>
          <w:color w:val="FF0000"/>
          <w:sz w:val="21"/>
          <w:szCs w:val="21"/>
        </w:rPr>
        <w:t>B. The Files section.</w:t>
      </w:r>
      <w:r>
        <w:rPr>
          <w:sz w:val="21"/>
          <w:szCs w:val="21"/>
        </w:rPr>
        <w:br w:type="textWrapping"/>
      </w:r>
      <w:r>
        <w:rPr>
          <w:sz w:val="21"/>
          <w:szCs w:val="21"/>
        </w:rPr>
        <w:t>C. The xfsCodes section.</w:t>
      </w:r>
      <w:r>
        <w:rPr>
          <w:sz w:val="21"/>
          <w:szCs w:val="21"/>
        </w:rPr>
        <w:br w:type="textWrapping"/>
      </w:r>
      <w:r>
        <w:rPr>
          <w:sz w:val="21"/>
          <w:szCs w:val="21"/>
        </w:rPr>
        <w:t>D. The Graphics section.</w:t>
      </w:r>
    </w:p>
    <w:p>
      <w:pPr>
        <w:pStyle w:val="212"/>
      </w:pPr>
      <w:r>
        <w:rPr>
          <w:sz w:val="21"/>
          <w:szCs w:val="21"/>
        </w:rPr>
        <w:t>80.8 bit color 指的是：</w:t>
      </w:r>
      <w:r>
        <w:rPr>
          <w:sz w:val="21"/>
          <w:szCs w:val="21"/>
        </w:rPr>
        <w:br w:type="textWrapping"/>
      </w:r>
      <w:r>
        <w:rPr>
          <w:sz w:val="21"/>
          <w:szCs w:val="21"/>
        </w:rPr>
        <w:t>A. 64K colors</w:t>
      </w:r>
      <w:r>
        <w:rPr>
          <w:sz w:val="21"/>
          <w:szCs w:val="21"/>
        </w:rPr>
        <w:br w:type="textWrapping"/>
      </w:r>
      <w:r>
        <w:rPr>
          <w:sz w:val="21"/>
          <w:szCs w:val="21"/>
        </w:rPr>
        <w:t>B. 16K colors</w:t>
      </w:r>
      <w:r>
        <w:rPr>
          <w:sz w:val="21"/>
          <w:szCs w:val="21"/>
        </w:rPr>
        <w:br w:type="textWrapping"/>
      </w:r>
      <w:r>
        <w:rPr>
          <w:color w:val="FF0000"/>
          <w:sz w:val="21"/>
          <w:szCs w:val="21"/>
        </w:rPr>
        <w:t>C. 256 colors</w:t>
      </w:r>
      <w:r>
        <w:rPr>
          <w:sz w:val="21"/>
          <w:szCs w:val="21"/>
        </w:rPr>
        <w:br w:type="textWrapping"/>
      </w:r>
      <w:r>
        <w:rPr>
          <w:sz w:val="21"/>
          <w:szCs w:val="21"/>
        </w:rPr>
        <w:t>D. 16M colors</w:t>
      </w:r>
    </w:p>
    <w:p>
      <w:pPr>
        <w:pStyle w:val="212"/>
      </w:pPr>
      <w:r>
        <w:rPr>
          <w:sz w:val="21"/>
          <w:szCs w:val="21"/>
        </w:rPr>
        <w:t>81.下面哪个文件用来设置</w:t>
      </w:r>
      <w:r>
        <w:rPr>
          <w:rFonts w:eastAsia="Calibri" w:cs="Calibri"/>
          <w:sz w:val="21"/>
          <w:szCs w:val="21"/>
        </w:rPr>
        <w:t xml:space="preserve"> </w:t>
      </w:r>
      <w:r>
        <w:rPr>
          <w:sz w:val="21"/>
          <w:szCs w:val="21"/>
        </w:rPr>
        <w:t>X window 的显示分辨率？</w:t>
      </w:r>
      <w:r>
        <w:rPr>
          <w:sz w:val="21"/>
          <w:szCs w:val="21"/>
        </w:rPr>
        <w:br w:type="textWrapping"/>
      </w:r>
      <w:r>
        <w:rPr>
          <w:sz w:val="21"/>
          <w:szCs w:val="21"/>
        </w:rPr>
        <w:t>A. xinit</w:t>
      </w:r>
      <w:r>
        <w:rPr>
          <w:sz w:val="21"/>
          <w:szCs w:val="21"/>
        </w:rPr>
        <w:br w:type="textWrapping"/>
      </w:r>
      <w:r>
        <w:rPr>
          <w:sz w:val="21"/>
          <w:szCs w:val="21"/>
        </w:rPr>
        <w:t>B. xinitrc</w:t>
      </w:r>
      <w:r>
        <w:rPr>
          <w:sz w:val="21"/>
          <w:szCs w:val="21"/>
        </w:rPr>
        <w:br w:type="textWrapping"/>
      </w:r>
      <w:r>
        <w:rPr>
          <w:sz w:val="21"/>
          <w:szCs w:val="21"/>
        </w:rPr>
        <w:t>C. XF86Setup</w:t>
      </w:r>
      <w:r>
        <w:rPr>
          <w:sz w:val="21"/>
          <w:szCs w:val="21"/>
        </w:rPr>
        <w:br w:type="textWrapping"/>
      </w:r>
      <w:r>
        <w:rPr>
          <w:color w:val="FF0000"/>
          <w:sz w:val="21"/>
          <w:szCs w:val="21"/>
        </w:rPr>
        <w:t>D. XF86Config</w:t>
      </w:r>
    </w:p>
    <w:p>
      <w:pPr>
        <w:pStyle w:val="212"/>
      </w:pPr>
      <w:r>
        <w:rPr>
          <w:sz w:val="21"/>
          <w:szCs w:val="21"/>
        </w:rPr>
        <w:t>82.哪个变量用来指定一个远程X应用程序将输出放到哪个X server上？</w:t>
      </w:r>
      <w:r>
        <w:rPr>
          <w:sz w:val="21"/>
          <w:szCs w:val="21"/>
        </w:rPr>
        <w:br w:type="textWrapping"/>
      </w:r>
      <w:r>
        <w:rPr>
          <w:color w:val="FF0000"/>
          <w:sz w:val="21"/>
          <w:szCs w:val="21"/>
        </w:rPr>
        <w:t>A. DISPLAY</w:t>
      </w:r>
      <w:r>
        <w:rPr>
          <w:sz w:val="21"/>
          <w:szCs w:val="21"/>
        </w:rPr>
        <w:br w:type="textWrapping"/>
      </w:r>
      <w:r>
        <w:rPr>
          <w:sz w:val="21"/>
          <w:szCs w:val="21"/>
        </w:rPr>
        <w:t>B. TERM</w:t>
      </w:r>
      <w:r>
        <w:rPr>
          <w:sz w:val="21"/>
          <w:szCs w:val="21"/>
        </w:rPr>
        <w:br w:type="textWrapping"/>
      </w:r>
      <w:r>
        <w:rPr>
          <w:sz w:val="21"/>
          <w:szCs w:val="21"/>
        </w:rPr>
        <w:t>C. ECHO</w:t>
      </w:r>
      <w:r>
        <w:rPr>
          <w:sz w:val="21"/>
          <w:szCs w:val="21"/>
        </w:rPr>
        <w:br w:type="textWrapping"/>
      </w:r>
      <w:r>
        <w:rPr>
          <w:sz w:val="21"/>
          <w:szCs w:val="21"/>
        </w:rPr>
        <w:t>D. OUTPUT</w:t>
      </w:r>
    </w:p>
    <w:p>
      <w:pPr>
        <w:pStyle w:val="212"/>
      </w:pPr>
      <w:r>
        <w:rPr>
          <w:sz w:val="21"/>
          <w:szCs w:val="21"/>
        </w:rPr>
        <w:t>83.在xdm的配置目录中，哪个文件用来设置在用户通过xdm登录后自动起动的应用程序？</w:t>
      </w:r>
      <w:r>
        <w:rPr>
          <w:sz w:val="21"/>
          <w:szCs w:val="21"/>
        </w:rPr>
        <w:br w:type="textWrapping"/>
      </w:r>
      <w:r>
        <w:rPr>
          <w:sz w:val="21"/>
          <w:szCs w:val="21"/>
        </w:rPr>
        <w:t>A. The Xsession file</w:t>
      </w:r>
      <w:r>
        <w:rPr>
          <w:sz w:val="21"/>
          <w:szCs w:val="21"/>
        </w:rPr>
        <w:br w:type="textWrapping"/>
      </w:r>
      <w:r>
        <w:rPr>
          <w:color w:val="FF0000"/>
          <w:sz w:val="21"/>
          <w:szCs w:val="21"/>
        </w:rPr>
        <w:t>B. The Xsetup_0 file</w:t>
      </w:r>
      <w:r>
        <w:rPr>
          <w:sz w:val="21"/>
          <w:szCs w:val="21"/>
        </w:rPr>
        <w:br w:type="textWrapping"/>
      </w:r>
      <w:r>
        <w:rPr>
          <w:sz w:val="21"/>
          <w:szCs w:val="21"/>
        </w:rPr>
        <w:t>C. The Xstart_up file</w:t>
      </w:r>
      <w:r>
        <w:rPr>
          <w:sz w:val="21"/>
          <w:szCs w:val="21"/>
        </w:rPr>
        <w:br w:type="textWrapping"/>
      </w:r>
      <w:r>
        <w:rPr>
          <w:sz w:val="21"/>
          <w:szCs w:val="21"/>
        </w:rPr>
        <w:t>D. The GiveConsole file</w:t>
      </w:r>
    </w:p>
    <w:p>
      <w:pPr>
        <w:pStyle w:val="212"/>
      </w:pPr>
      <w:r>
        <w:rPr>
          <w:sz w:val="21"/>
          <w:szCs w:val="21"/>
        </w:rPr>
        <w:t>84.命令</w:t>
      </w:r>
      <w:r>
        <w:rPr>
          <w:rFonts w:eastAsia="Calibri" w:cs="Calibri"/>
          <w:sz w:val="21"/>
          <w:szCs w:val="21"/>
        </w:rPr>
        <w:t xml:space="preserve"> </w:t>
      </w:r>
      <w:r>
        <w:rPr>
          <w:sz w:val="21"/>
          <w:szCs w:val="21"/>
        </w:rPr>
        <w:t>netstat -a 停了很长时间没有响应，这可能是哪里的问题？</w:t>
      </w:r>
      <w:r>
        <w:rPr>
          <w:sz w:val="21"/>
          <w:szCs w:val="21"/>
        </w:rPr>
        <w:br w:type="textWrapping"/>
      </w:r>
      <w:r>
        <w:rPr>
          <w:sz w:val="21"/>
          <w:szCs w:val="21"/>
        </w:rPr>
        <w:t>A. NFS.</w:t>
      </w:r>
      <w:r>
        <w:rPr>
          <w:sz w:val="21"/>
          <w:szCs w:val="21"/>
        </w:rPr>
        <w:br w:type="textWrapping"/>
      </w:r>
      <w:r>
        <w:rPr>
          <w:color w:val="FF0000"/>
          <w:sz w:val="21"/>
          <w:szCs w:val="21"/>
        </w:rPr>
        <w:t>B. DNS.</w:t>
      </w:r>
      <w:r>
        <w:rPr>
          <w:sz w:val="21"/>
          <w:szCs w:val="21"/>
        </w:rPr>
        <w:br w:type="textWrapping"/>
      </w:r>
      <w:r>
        <w:rPr>
          <w:sz w:val="21"/>
          <w:szCs w:val="21"/>
        </w:rPr>
        <w:t>C. NIS.</w:t>
      </w:r>
      <w:r>
        <w:rPr>
          <w:sz w:val="21"/>
          <w:szCs w:val="21"/>
        </w:rPr>
        <w:br w:type="textWrapping"/>
      </w:r>
      <w:r>
        <w:rPr>
          <w:sz w:val="21"/>
          <w:szCs w:val="21"/>
        </w:rPr>
        <w:t>D. routing.</w:t>
      </w:r>
    </w:p>
    <w:p>
      <w:pPr>
        <w:pStyle w:val="212"/>
      </w:pPr>
      <w:r>
        <w:rPr>
          <w:sz w:val="21"/>
          <w:szCs w:val="21"/>
        </w:rPr>
        <w:t>85.ping使用的协议是：</w:t>
      </w:r>
      <w:r>
        <w:rPr>
          <w:sz w:val="21"/>
          <w:szCs w:val="21"/>
        </w:rPr>
        <w:br w:type="textWrapping"/>
      </w:r>
      <w:r>
        <w:rPr>
          <w:sz w:val="21"/>
          <w:szCs w:val="21"/>
        </w:rPr>
        <w:t>A. TCP</w:t>
      </w:r>
      <w:r>
        <w:rPr>
          <w:sz w:val="21"/>
          <w:szCs w:val="21"/>
        </w:rPr>
        <w:br w:type="textWrapping"/>
      </w:r>
      <w:r>
        <w:rPr>
          <w:sz w:val="21"/>
          <w:szCs w:val="21"/>
        </w:rPr>
        <w:t>B. UDP</w:t>
      </w:r>
      <w:r>
        <w:rPr>
          <w:sz w:val="21"/>
          <w:szCs w:val="21"/>
        </w:rPr>
        <w:br w:type="textWrapping"/>
      </w:r>
      <w:r>
        <w:rPr>
          <w:sz w:val="21"/>
          <w:szCs w:val="21"/>
        </w:rPr>
        <w:t>C. SMB</w:t>
      </w:r>
      <w:r>
        <w:rPr>
          <w:sz w:val="21"/>
          <w:szCs w:val="21"/>
        </w:rPr>
        <w:br w:type="textWrapping"/>
      </w:r>
      <w:r>
        <w:rPr>
          <w:color w:val="FF0000"/>
          <w:sz w:val="21"/>
          <w:szCs w:val="21"/>
        </w:rPr>
        <w:t>D. ICMP</w:t>
      </w:r>
    </w:p>
    <w:p>
      <w:pPr>
        <w:pStyle w:val="212"/>
      </w:pPr>
      <w:r>
        <w:rPr>
          <w:sz w:val="21"/>
          <w:szCs w:val="21"/>
        </w:rPr>
        <w:t>86.下面哪个命令不是用来查看网络故障的？</w:t>
      </w:r>
      <w:r>
        <w:rPr>
          <w:sz w:val="21"/>
          <w:szCs w:val="21"/>
        </w:rPr>
        <w:br w:type="textWrapping"/>
      </w:r>
      <w:r>
        <w:rPr>
          <w:sz w:val="21"/>
          <w:szCs w:val="21"/>
        </w:rPr>
        <w:t xml:space="preserve">A. ping </w:t>
      </w:r>
      <w:r>
        <w:rPr>
          <w:sz w:val="21"/>
          <w:szCs w:val="21"/>
        </w:rPr>
        <w:br w:type="textWrapping"/>
      </w:r>
      <w:r>
        <w:rPr>
          <w:color w:val="FF0000"/>
          <w:sz w:val="21"/>
          <w:szCs w:val="21"/>
        </w:rPr>
        <w:t>B. init</w:t>
      </w:r>
      <w:r>
        <w:rPr>
          <w:sz w:val="21"/>
          <w:szCs w:val="21"/>
        </w:rPr>
        <w:br w:type="textWrapping"/>
      </w:r>
      <w:r>
        <w:rPr>
          <w:sz w:val="21"/>
          <w:szCs w:val="21"/>
        </w:rPr>
        <w:t xml:space="preserve">C. telnet </w:t>
      </w:r>
      <w:r>
        <w:rPr>
          <w:sz w:val="21"/>
          <w:szCs w:val="21"/>
        </w:rPr>
        <w:br w:type="textWrapping"/>
      </w:r>
      <w:r>
        <w:rPr>
          <w:sz w:val="21"/>
          <w:szCs w:val="21"/>
        </w:rPr>
        <w:t>D. netstat</w:t>
      </w:r>
    </w:p>
    <w:p>
      <w:pPr>
        <w:pStyle w:val="212"/>
      </w:pPr>
      <w:r>
        <w:rPr>
          <w:sz w:val="21"/>
          <w:szCs w:val="21"/>
        </w:rPr>
        <w:t>87.拨号上网使用的协议通常是：</w:t>
      </w:r>
      <w:r>
        <w:rPr>
          <w:sz w:val="21"/>
          <w:szCs w:val="21"/>
        </w:rPr>
        <w:br w:type="textWrapping"/>
      </w:r>
      <w:r>
        <w:rPr>
          <w:color w:val="FF0000"/>
          <w:sz w:val="21"/>
          <w:szCs w:val="21"/>
        </w:rPr>
        <w:t>A. PPP</w:t>
      </w:r>
      <w:r>
        <w:rPr>
          <w:sz w:val="21"/>
          <w:szCs w:val="21"/>
        </w:rPr>
        <w:br w:type="textWrapping"/>
      </w:r>
      <w:r>
        <w:rPr>
          <w:sz w:val="21"/>
          <w:szCs w:val="21"/>
        </w:rPr>
        <w:t>B. UUCP</w:t>
      </w:r>
      <w:r>
        <w:rPr>
          <w:sz w:val="21"/>
          <w:szCs w:val="21"/>
        </w:rPr>
        <w:br w:type="textWrapping"/>
      </w:r>
      <w:r>
        <w:rPr>
          <w:sz w:val="21"/>
          <w:szCs w:val="21"/>
        </w:rPr>
        <w:t>C. SLIP</w:t>
      </w:r>
      <w:r>
        <w:rPr>
          <w:sz w:val="21"/>
          <w:szCs w:val="21"/>
        </w:rPr>
        <w:br w:type="textWrapping"/>
      </w:r>
      <w:r>
        <w:rPr>
          <w:sz w:val="21"/>
          <w:szCs w:val="21"/>
        </w:rPr>
        <w:t>D. Ethernet</w:t>
      </w:r>
    </w:p>
    <w:p>
      <w:pPr>
        <w:pStyle w:val="212"/>
      </w:pPr>
      <w:r>
        <w:rPr>
          <w:sz w:val="21"/>
          <w:szCs w:val="21"/>
        </w:rPr>
        <w:t>88.TCP/IP中，哪个协议是用来进行IP自动分配的？</w:t>
      </w:r>
      <w:r>
        <w:rPr>
          <w:sz w:val="21"/>
          <w:szCs w:val="21"/>
        </w:rPr>
        <w:br w:type="textWrapping"/>
      </w:r>
      <w:r>
        <w:rPr>
          <w:sz w:val="21"/>
          <w:szCs w:val="21"/>
        </w:rPr>
        <w:t>A. ARP</w:t>
      </w:r>
      <w:r>
        <w:rPr>
          <w:sz w:val="21"/>
          <w:szCs w:val="21"/>
        </w:rPr>
        <w:br w:type="textWrapping"/>
      </w:r>
      <w:r>
        <w:rPr>
          <w:sz w:val="21"/>
          <w:szCs w:val="21"/>
        </w:rPr>
        <w:t>B. NFS</w:t>
      </w:r>
      <w:r>
        <w:rPr>
          <w:sz w:val="21"/>
          <w:szCs w:val="21"/>
        </w:rPr>
        <w:br w:type="textWrapping"/>
      </w:r>
      <w:r>
        <w:rPr>
          <w:color w:val="FF0000"/>
          <w:sz w:val="21"/>
          <w:szCs w:val="21"/>
        </w:rPr>
        <w:t>C. DHCP</w:t>
      </w:r>
      <w:r>
        <w:rPr>
          <w:sz w:val="21"/>
          <w:szCs w:val="21"/>
        </w:rPr>
        <w:br w:type="textWrapping"/>
      </w:r>
      <w:r>
        <w:rPr>
          <w:sz w:val="21"/>
          <w:szCs w:val="21"/>
        </w:rPr>
        <w:t>D. DNS</w:t>
      </w:r>
    </w:p>
    <w:p>
      <w:pPr>
        <w:pStyle w:val="212"/>
      </w:pPr>
      <w:r>
        <w:rPr>
          <w:sz w:val="21"/>
          <w:szCs w:val="21"/>
        </w:rPr>
        <w:t>89.下面哪个文件定义了网络服务的端口？</w:t>
      </w:r>
      <w:r>
        <w:rPr>
          <w:sz w:val="21"/>
          <w:szCs w:val="21"/>
        </w:rPr>
        <w:br w:type="textWrapping"/>
      </w:r>
      <w:r>
        <w:rPr>
          <w:sz w:val="21"/>
          <w:szCs w:val="21"/>
        </w:rPr>
        <w:t>A. /etc/netport</w:t>
      </w:r>
      <w:r>
        <w:rPr>
          <w:sz w:val="21"/>
          <w:szCs w:val="21"/>
        </w:rPr>
        <w:br w:type="textWrapping"/>
      </w:r>
      <w:r>
        <w:rPr>
          <w:color w:val="FF0000"/>
          <w:sz w:val="21"/>
          <w:szCs w:val="21"/>
        </w:rPr>
        <w:t>B. /etc/services</w:t>
      </w:r>
      <w:r>
        <w:rPr>
          <w:sz w:val="21"/>
          <w:szCs w:val="21"/>
        </w:rPr>
        <w:br w:type="textWrapping"/>
      </w:r>
      <w:r>
        <w:rPr>
          <w:sz w:val="21"/>
          <w:szCs w:val="21"/>
        </w:rPr>
        <w:t>C. /etc/server</w:t>
      </w:r>
      <w:r>
        <w:rPr>
          <w:sz w:val="21"/>
          <w:szCs w:val="21"/>
        </w:rPr>
        <w:br w:type="textWrapping"/>
      </w:r>
      <w:r>
        <w:rPr>
          <w:sz w:val="21"/>
          <w:szCs w:val="21"/>
        </w:rPr>
        <w:t>D. /etc/netconf</w:t>
      </w:r>
    </w:p>
    <w:p>
      <w:pPr>
        <w:pStyle w:val="212"/>
      </w:pPr>
      <w:r>
        <w:rPr>
          <w:sz w:val="21"/>
          <w:szCs w:val="21"/>
        </w:rPr>
        <w:t>90.下面哪个功能用来生成一个文件的校验码？</w:t>
      </w:r>
      <w:r>
        <w:rPr>
          <w:sz w:val="21"/>
          <w:szCs w:val="21"/>
        </w:rPr>
        <w:br w:type="textWrapping"/>
      </w:r>
      <w:r>
        <w:rPr>
          <w:color w:val="FF0000"/>
          <w:sz w:val="21"/>
          <w:szCs w:val="21"/>
        </w:rPr>
        <w:t>A. md5</w:t>
      </w:r>
      <w:r>
        <w:rPr>
          <w:sz w:val="21"/>
          <w:szCs w:val="21"/>
        </w:rPr>
        <w:br w:type="textWrapping"/>
      </w:r>
      <w:r>
        <w:rPr>
          <w:sz w:val="21"/>
          <w:szCs w:val="21"/>
        </w:rPr>
        <w:t>B. tar</w:t>
      </w:r>
      <w:r>
        <w:rPr>
          <w:sz w:val="21"/>
          <w:szCs w:val="21"/>
        </w:rPr>
        <w:br w:type="textWrapping"/>
      </w:r>
      <w:r>
        <w:rPr>
          <w:sz w:val="21"/>
          <w:szCs w:val="21"/>
        </w:rPr>
        <w:t>C. crypt</w:t>
      </w:r>
      <w:r>
        <w:rPr>
          <w:sz w:val="21"/>
          <w:szCs w:val="21"/>
        </w:rPr>
        <w:br w:type="textWrapping"/>
      </w:r>
      <w:r>
        <w:rPr>
          <w:sz w:val="21"/>
          <w:szCs w:val="21"/>
        </w:rPr>
        <w:t>D. md5sum</w:t>
      </w:r>
    </w:p>
    <w:p>
      <w:pPr>
        <w:pStyle w:val="212"/>
      </w:pPr>
      <w:r>
        <w:rPr>
          <w:sz w:val="21"/>
          <w:szCs w:val="21"/>
        </w:rPr>
        <w:t>91.缺省的，用户邮件放在：</w:t>
      </w:r>
      <w:r>
        <w:rPr>
          <w:sz w:val="21"/>
          <w:szCs w:val="21"/>
        </w:rPr>
        <w:br w:type="textWrapping"/>
      </w:r>
      <w:r>
        <w:rPr>
          <w:sz w:val="21"/>
          <w:szCs w:val="21"/>
        </w:rPr>
        <w:t>A. ~/mail/</w:t>
      </w:r>
      <w:r>
        <w:rPr>
          <w:sz w:val="21"/>
          <w:szCs w:val="21"/>
        </w:rPr>
        <w:br w:type="textWrapping"/>
      </w:r>
      <w:r>
        <w:rPr>
          <w:sz w:val="21"/>
          <w:szCs w:val="21"/>
        </w:rPr>
        <w:t>B. /var/mail/</w:t>
      </w:r>
      <w:r>
        <w:rPr>
          <w:sz w:val="21"/>
          <w:szCs w:val="21"/>
        </w:rPr>
        <w:br w:type="textWrapping"/>
      </w:r>
      <w:r>
        <w:rPr>
          <w:sz w:val="21"/>
          <w:szCs w:val="21"/>
        </w:rPr>
        <w:t>C. /var/mail/spool/</w:t>
      </w:r>
      <w:r>
        <w:rPr>
          <w:sz w:val="21"/>
          <w:szCs w:val="21"/>
        </w:rPr>
        <w:br w:type="textWrapping"/>
      </w:r>
      <w:r>
        <w:rPr>
          <w:color w:val="FF0000"/>
          <w:sz w:val="21"/>
          <w:szCs w:val="21"/>
        </w:rPr>
        <w:t>D. /var/spool/mail/</w:t>
      </w:r>
    </w:p>
    <w:p>
      <w:pPr>
        <w:pStyle w:val="212"/>
      </w:pPr>
      <w:r>
        <w:rPr>
          <w:sz w:val="21"/>
          <w:szCs w:val="21"/>
        </w:rPr>
        <w:t>92.下面哪个文件包含了供</w:t>
      </w:r>
      <w:r>
        <w:rPr>
          <w:rFonts w:eastAsia="Calibri" w:cs="Calibri"/>
          <w:sz w:val="21"/>
          <w:szCs w:val="21"/>
        </w:rPr>
        <w:t xml:space="preserve"> </w:t>
      </w:r>
      <w:r>
        <w:rPr>
          <w:sz w:val="21"/>
          <w:szCs w:val="21"/>
        </w:rPr>
        <w:t>NFS daemon 使用的目录列表？</w:t>
      </w:r>
      <w:r>
        <w:rPr>
          <w:sz w:val="21"/>
          <w:szCs w:val="21"/>
        </w:rPr>
        <w:br w:type="textWrapping"/>
      </w:r>
      <w:r>
        <w:rPr>
          <w:sz w:val="21"/>
          <w:szCs w:val="21"/>
        </w:rPr>
        <w:t>A. /etc/nfs</w:t>
      </w:r>
      <w:r>
        <w:rPr>
          <w:sz w:val="21"/>
          <w:szCs w:val="21"/>
        </w:rPr>
        <w:br w:type="textWrapping"/>
      </w:r>
      <w:r>
        <w:rPr>
          <w:sz w:val="21"/>
          <w:szCs w:val="21"/>
        </w:rPr>
        <w:t>B. /etc/nfs.conf</w:t>
      </w:r>
      <w:r>
        <w:rPr>
          <w:sz w:val="21"/>
          <w:szCs w:val="21"/>
        </w:rPr>
        <w:br w:type="textWrapping"/>
      </w:r>
      <w:r>
        <w:rPr>
          <w:color w:val="FF0000"/>
          <w:sz w:val="21"/>
          <w:szCs w:val="21"/>
        </w:rPr>
        <w:t>C. /etc/exports</w:t>
      </w:r>
      <w:r>
        <w:rPr>
          <w:sz w:val="21"/>
          <w:szCs w:val="21"/>
        </w:rPr>
        <w:br w:type="textWrapping"/>
      </w:r>
      <w:r>
        <w:rPr>
          <w:sz w:val="21"/>
          <w:szCs w:val="21"/>
        </w:rPr>
        <w:t>D. /etc/netdir</w:t>
      </w:r>
    </w:p>
    <w:p>
      <w:pPr>
        <w:pStyle w:val="212"/>
      </w:pPr>
      <w:r>
        <w:rPr>
          <w:sz w:val="21"/>
          <w:szCs w:val="21"/>
        </w:rPr>
        <w:t>93.如何停止一台机器的telnet服务？</w:t>
      </w:r>
      <w:r>
        <w:rPr>
          <w:sz w:val="21"/>
          <w:szCs w:val="21"/>
        </w:rPr>
        <w:br w:type="textWrapping"/>
      </w:r>
      <w:r>
        <w:rPr>
          <w:sz w:val="21"/>
          <w:szCs w:val="21"/>
        </w:rPr>
        <w:t>A. Put NONE in /etc/telnet.allow</w:t>
      </w:r>
      <w:r>
        <w:rPr>
          <w:sz w:val="21"/>
          <w:szCs w:val="21"/>
        </w:rPr>
        <w:br w:type="textWrapping"/>
      </w:r>
      <w:r>
        <w:rPr>
          <w:sz w:val="21"/>
          <w:szCs w:val="21"/>
        </w:rPr>
        <w:t>B. Put a line 'ALL:ALL' in /etc/hosts.deny</w:t>
      </w:r>
      <w:r>
        <w:rPr>
          <w:sz w:val="21"/>
          <w:szCs w:val="21"/>
        </w:rPr>
        <w:br w:type="textWrapping"/>
      </w:r>
      <w:r>
        <w:rPr>
          <w:sz w:val="21"/>
          <w:szCs w:val="21"/>
        </w:rPr>
        <w:t>C. Comment the telnet entry in /etc/inittab</w:t>
      </w:r>
      <w:r>
        <w:rPr>
          <w:sz w:val="21"/>
          <w:szCs w:val="21"/>
        </w:rPr>
        <w:br w:type="textWrapping"/>
      </w:r>
      <w:r>
        <w:rPr>
          <w:color w:val="FF0000"/>
          <w:sz w:val="21"/>
          <w:szCs w:val="21"/>
        </w:rPr>
        <w:t>D. Comment the telnet entry in /etc/xinetd.conf</w:t>
      </w:r>
    </w:p>
    <w:p>
      <w:pPr>
        <w:pStyle w:val="212"/>
      </w:pPr>
      <w:r>
        <w:rPr>
          <w:sz w:val="21"/>
          <w:szCs w:val="21"/>
        </w:rPr>
        <w:t>94.在哪个文件中保存了sendmail的别名？</w:t>
      </w:r>
      <w:r>
        <w:rPr>
          <w:sz w:val="21"/>
          <w:szCs w:val="21"/>
        </w:rPr>
        <w:br w:type="textWrapping"/>
      </w:r>
      <w:r>
        <w:rPr>
          <w:color w:val="FF0000"/>
          <w:sz w:val="21"/>
          <w:szCs w:val="21"/>
        </w:rPr>
        <w:t>A. /etc/aliases</w:t>
      </w:r>
      <w:r>
        <w:rPr>
          <w:sz w:val="21"/>
          <w:szCs w:val="21"/>
        </w:rPr>
        <w:br w:type="textWrapping"/>
      </w:r>
      <w:r>
        <w:rPr>
          <w:sz w:val="21"/>
          <w:szCs w:val="21"/>
        </w:rPr>
        <w:t>B. /etc/mailaliases</w:t>
      </w:r>
      <w:r>
        <w:rPr>
          <w:sz w:val="21"/>
          <w:szCs w:val="21"/>
        </w:rPr>
        <w:br w:type="textWrapping"/>
      </w:r>
      <w:r>
        <w:rPr>
          <w:sz w:val="21"/>
          <w:szCs w:val="21"/>
        </w:rPr>
        <w:t>C. /etc/sendmail.aliases</w:t>
      </w:r>
      <w:r>
        <w:rPr>
          <w:sz w:val="21"/>
          <w:szCs w:val="21"/>
        </w:rPr>
        <w:br w:type="textWrapping"/>
      </w:r>
      <w:r>
        <w:rPr>
          <w:sz w:val="21"/>
          <w:szCs w:val="21"/>
        </w:rPr>
        <w:t>D. /etc/sendmail/aliases</w:t>
      </w:r>
      <w:r>
        <w:rPr>
          <w:sz w:val="21"/>
          <w:szCs w:val="21"/>
        </w:rPr>
        <w:br w:type="textWrapping"/>
      </w:r>
      <w:r>
        <w:rPr>
          <w:sz w:val="21"/>
          <w:szCs w:val="21"/>
        </w:rPr>
        <w:br w:type="textWrapping"/>
      </w:r>
      <w:r>
        <w:rPr>
          <w:sz w:val="21"/>
          <w:szCs w:val="21"/>
        </w:rPr>
        <w:t>95.smbd and nmbd daemons 的配置文件是：</w:t>
      </w:r>
      <w:r>
        <w:rPr>
          <w:sz w:val="21"/>
          <w:szCs w:val="21"/>
        </w:rPr>
        <w:br w:type="textWrapping"/>
      </w:r>
      <w:r>
        <w:rPr>
          <w:sz w:val="21"/>
          <w:szCs w:val="21"/>
        </w:rPr>
        <w:t>A. /etc/exports</w:t>
      </w:r>
      <w:r>
        <w:rPr>
          <w:sz w:val="21"/>
          <w:szCs w:val="21"/>
        </w:rPr>
        <w:br w:type="textWrapping"/>
      </w:r>
      <w:r>
        <w:rPr>
          <w:color w:val="FF0000"/>
          <w:sz w:val="21"/>
          <w:szCs w:val="21"/>
        </w:rPr>
        <w:t>B. /etc/smb.conf</w:t>
      </w:r>
      <w:r>
        <w:rPr>
          <w:sz w:val="21"/>
          <w:szCs w:val="21"/>
        </w:rPr>
        <w:br w:type="textWrapping"/>
      </w:r>
      <w:r>
        <w:rPr>
          <w:sz w:val="21"/>
          <w:szCs w:val="21"/>
        </w:rPr>
        <w:t>C. /etc/samba/config</w:t>
      </w:r>
      <w:r>
        <w:rPr>
          <w:sz w:val="21"/>
          <w:szCs w:val="21"/>
        </w:rPr>
        <w:br w:type="textWrapping"/>
      </w:r>
      <w:r>
        <w:rPr>
          <w:sz w:val="21"/>
          <w:szCs w:val="21"/>
        </w:rPr>
        <w:t>D. /usr/local/samba.cfg</w:t>
      </w:r>
    </w:p>
    <w:p>
      <w:pPr>
        <w:pStyle w:val="212"/>
      </w:pPr>
      <w:r>
        <w:rPr>
          <w:sz w:val="21"/>
          <w:szCs w:val="21"/>
        </w:rPr>
        <w:t>96.下面哪个命令用来卸载一个内核模块？</w:t>
      </w:r>
      <w:r>
        <w:rPr>
          <w:sz w:val="21"/>
          <w:szCs w:val="21"/>
        </w:rPr>
        <w:br w:type="textWrapping"/>
      </w:r>
      <w:r>
        <w:rPr>
          <w:color w:val="FF0000"/>
          <w:sz w:val="21"/>
          <w:szCs w:val="21"/>
        </w:rPr>
        <w:t>A. rmmod</w:t>
      </w:r>
      <w:r>
        <w:rPr>
          <w:sz w:val="21"/>
          <w:szCs w:val="21"/>
        </w:rPr>
        <w:br w:type="textWrapping"/>
      </w:r>
      <w:r>
        <w:rPr>
          <w:sz w:val="21"/>
          <w:szCs w:val="21"/>
        </w:rPr>
        <w:t>B. unmod</w:t>
      </w:r>
      <w:r>
        <w:rPr>
          <w:sz w:val="21"/>
          <w:szCs w:val="21"/>
        </w:rPr>
        <w:br w:type="textWrapping"/>
      </w:r>
      <w:r>
        <w:rPr>
          <w:sz w:val="21"/>
          <w:szCs w:val="21"/>
        </w:rPr>
        <w:t>C. delmod</w:t>
      </w:r>
      <w:r>
        <w:rPr>
          <w:sz w:val="21"/>
          <w:szCs w:val="21"/>
        </w:rPr>
        <w:br w:type="textWrapping"/>
      </w:r>
      <w:r>
        <w:rPr>
          <w:sz w:val="21"/>
          <w:szCs w:val="21"/>
        </w:rPr>
        <w:t>D. modprobe</w:t>
      </w:r>
    </w:p>
    <w:p>
      <w:pPr>
        <w:pStyle w:val="212"/>
      </w:pPr>
      <w:r>
        <w:rPr>
          <w:sz w:val="21"/>
          <w:szCs w:val="21"/>
        </w:rPr>
        <w:t>97.什么情况下必须运行lilo</w:t>
      </w:r>
      <w:r>
        <w:rPr>
          <w:sz w:val="21"/>
          <w:szCs w:val="21"/>
        </w:rPr>
        <w:br w:type="textWrapping"/>
      </w:r>
      <w:r>
        <w:rPr>
          <w:sz w:val="21"/>
          <w:szCs w:val="21"/>
        </w:rPr>
        <w:t>A. once a day from cron</w:t>
      </w:r>
      <w:r>
        <w:rPr>
          <w:sz w:val="21"/>
          <w:szCs w:val="21"/>
        </w:rPr>
        <w:br w:type="textWrapping"/>
      </w:r>
      <w:r>
        <w:rPr>
          <w:sz w:val="21"/>
          <w:szCs w:val="21"/>
        </w:rPr>
        <w:t>B. once a week from cron</w:t>
      </w:r>
      <w:r>
        <w:rPr>
          <w:sz w:val="21"/>
          <w:szCs w:val="21"/>
        </w:rPr>
        <w:br w:type="textWrapping"/>
      </w:r>
      <w:r>
        <w:rPr>
          <w:color w:val="FF0000"/>
          <w:sz w:val="21"/>
          <w:szCs w:val="21"/>
        </w:rPr>
        <w:t>C. after installing a new kernel</w:t>
      </w:r>
      <w:r>
        <w:rPr>
          <w:sz w:val="21"/>
          <w:szCs w:val="21"/>
        </w:rPr>
        <w:br w:type="textWrapping"/>
      </w:r>
      <w:r>
        <w:rPr>
          <w:sz w:val="21"/>
          <w:szCs w:val="21"/>
        </w:rPr>
        <w:t>D. after installing a new module</w:t>
      </w:r>
    </w:p>
    <w:p>
      <w:pPr>
        <w:pStyle w:val="212"/>
      </w:pPr>
      <w:r>
        <w:rPr>
          <w:sz w:val="21"/>
          <w:szCs w:val="21"/>
        </w:rPr>
        <w:t>98.什么命令显示所有装载的模块？</w:t>
      </w:r>
      <w:r>
        <w:rPr>
          <w:sz w:val="21"/>
          <w:szCs w:val="21"/>
        </w:rPr>
        <w:br w:type="textWrapping"/>
      </w:r>
      <w:r>
        <w:rPr>
          <w:color w:val="FF0000"/>
          <w:sz w:val="21"/>
          <w:szCs w:val="21"/>
        </w:rPr>
        <w:t>A. lsmod</w:t>
      </w:r>
      <w:r>
        <w:rPr>
          <w:sz w:val="21"/>
          <w:szCs w:val="21"/>
        </w:rPr>
        <w:br w:type="textWrapping"/>
      </w:r>
      <w:r>
        <w:rPr>
          <w:sz w:val="21"/>
          <w:szCs w:val="21"/>
        </w:rPr>
        <w:t>B. dirmod</w:t>
      </w:r>
      <w:r>
        <w:rPr>
          <w:sz w:val="21"/>
          <w:szCs w:val="21"/>
        </w:rPr>
        <w:br w:type="textWrapping"/>
      </w:r>
      <w:r>
        <w:rPr>
          <w:sz w:val="21"/>
          <w:szCs w:val="21"/>
        </w:rPr>
        <w:t>C. modules</w:t>
      </w:r>
      <w:r>
        <w:rPr>
          <w:sz w:val="21"/>
          <w:szCs w:val="21"/>
        </w:rPr>
        <w:br w:type="textWrapping"/>
      </w:r>
      <w:r>
        <w:rPr>
          <w:sz w:val="21"/>
          <w:szCs w:val="21"/>
        </w:rPr>
        <w:t>D. modlist</w:t>
      </w:r>
    </w:p>
    <w:p>
      <w:pPr>
        <w:pStyle w:val="212"/>
      </w:pPr>
      <w:r>
        <w:rPr>
          <w:sz w:val="21"/>
          <w:szCs w:val="21"/>
        </w:rPr>
        <w:t>99.下面哪个命令刷新打印机队列？</w:t>
      </w:r>
      <w:r>
        <w:rPr>
          <w:sz w:val="21"/>
          <w:szCs w:val="21"/>
        </w:rPr>
        <w:br w:type="textWrapping"/>
      </w:r>
      <w:r>
        <w:rPr>
          <w:sz w:val="21"/>
          <w:szCs w:val="21"/>
        </w:rPr>
        <w:t>A. lpflush</w:t>
      </w:r>
      <w:r>
        <w:rPr>
          <w:sz w:val="21"/>
          <w:szCs w:val="21"/>
        </w:rPr>
        <w:br w:type="textWrapping"/>
      </w:r>
      <w:r>
        <w:rPr>
          <w:color w:val="FF0000"/>
          <w:sz w:val="21"/>
          <w:szCs w:val="21"/>
        </w:rPr>
        <w:t>B. lprm -</w:t>
      </w:r>
      <w:r>
        <w:rPr>
          <w:sz w:val="21"/>
          <w:szCs w:val="21"/>
        </w:rPr>
        <w:br w:type="textWrapping"/>
      </w:r>
      <w:r>
        <w:rPr>
          <w:sz w:val="21"/>
          <w:szCs w:val="21"/>
        </w:rPr>
        <w:t>C. lpclear</w:t>
      </w:r>
      <w:r>
        <w:rPr>
          <w:sz w:val="21"/>
          <w:szCs w:val="21"/>
        </w:rPr>
        <w:br w:type="textWrapping"/>
      </w:r>
      <w:r>
        <w:rPr>
          <w:sz w:val="21"/>
          <w:szCs w:val="21"/>
        </w:rPr>
        <w:t>D. lprm all</w:t>
      </w:r>
    </w:p>
    <w:p>
      <w:pPr>
        <w:pStyle w:val="212"/>
      </w:pPr>
      <w:r>
        <w:rPr>
          <w:rFonts w:ascii="微软雅黑" w:hAnsi="微软雅黑" w:eastAsia="微软雅黑" w:cs="微软雅黑"/>
          <w:sz w:val="18"/>
          <w:szCs w:val="18"/>
        </w:rPr>
        <w:t>100.下面哪个命令可以查看网卡的中断？</w:t>
      </w:r>
      <w:r>
        <w:rPr>
          <w:rFonts w:ascii="微软雅黑" w:hAnsi="微软雅黑" w:eastAsia="微软雅黑" w:cs="微软雅黑"/>
          <w:sz w:val="18"/>
          <w:szCs w:val="18"/>
        </w:rPr>
        <w:br w:type="textWrapping"/>
      </w:r>
      <w:r>
        <w:rPr>
          <w:rFonts w:ascii="微软雅黑" w:hAnsi="微软雅黑" w:eastAsia="微软雅黑" w:cs="微软雅黑"/>
          <w:sz w:val="18"/>
          <w:szCs w:val="18"/>
        </w:rPr>
        <w:t>A. cat /proc/ioports</w:t>
      </w:r>
      <w:r>
        <w:rPr>
          <w:rFonts w:ascii="微软雅黑" w:hAnsi="微软雅黑" w:eastAsia="微软雅黑" w:cs="微软雅黑"/>
          <w:sz w:val="18"/>
          <w:szCs w:val="18"/>
        </w:rPr>
        <w:br w:type="textWrapping"/>
      </w:r>
      <w:r>
        <w:rPr>
          <w:rFonts w:ascii="微软雅黑" w:hAnsi="微软雅黑" w:eastAsia="微软雅黑" w:cs="微软雅黑"/>
          <w:color w:val="FF0000"/>
          <w:sz w:val="18"/>
          <w:szCs w:val="18"/>
        </w:rPr>
        <w:t>B. cat /proc/interrupts</w:t>
      </w:r>
      <w:r>
        <w:rPr>
          <w:rFonts w:ascii="微软雅黑" w:hAnsi="微软雅黑" w:eastAsia="微软雅黑" w:cs="微软雅黑"/>
          <w:sz w:val="18"/>
          <w:szCs w:val="18"/>
        </w:rPr>
        <w:br w:type="textWrapping"/>
      </w:r>
      <w:r>
        <w:rPr>
          <w:rFonts w:ascii="微软雅黑" w:hAnsi="微软雅黑" w:eastAsia="微软雅黑" w:cs="微软雅黑"/>
          <w:sz w:val="18"/>
          <w:szCs w:val="18"/>
        </w:rPr>
        <w:t>C. cat /proc/memoryinfo</w:t>
      </w:r>
      <w:r>
        <w:rPr>
          <w:rFonts w:ascii="微软雅黑" w:hAnsi="微软雅黑" w:eastAsia="微软雅黑" w:cs="微软雅黑"/>
          <w:sz w:val="18"/>
          <w:szCs w:val="18"/>
        </w:rPr>
        <w:br w:type="textWrapping"/>
      </w:r>
      <w:r>
        <w:rPr>
          <w:rFonts w:ascii="微软雅黑" w:hAnsi="微软雅黑" w:eastAsia="微软雅黑" w:cs="微软雅黑"/>
          <w:sz w:val="18"/>
          <w:szCs w:val="18"/>
        </w:rPr>
        <w:t>D. which interrupts</w:t>
      </w:r>
      <w:r>
        <w:rPr>
          <w:rFonts w:ascii="微软雅黑" w:hAnsi="微软雅黑" w:eastAsia="微软雅黑" w:cs="微软雅黑"/>
          <w:sz w:val="18"/>
          <w:szCs w:val="18"/>
        </w:rPr>
        <w:br w:type="textWrapping"/>
      </w:r>
    </w:p>
    <w:p>
      <w:pPr/>
      <w:r>
        <w:rPr>
          <w:rFonts w:ascii="微软雅黑" w:hAnsi="微软雅黑" w:eastAsia="微软雅黑" w:cs="微软雅黑"/>
          <w:sz w:val="18"/>
          <w:szCs w:val="18"/>
        </w:rPr>
        <w:t>专业：移动通信 科目：M y S Q L 数据库</w:t>
      </w:r>
    </w:p>
    <w:p>
      <w:pPr/>
      <w:r>
        <w:rPr>
          <w:rFonts w:ascii="微软雅黑" w:hAnsi="微软雅黑" w:eastAsia="微软雅黑" w:cs="微软雅黑"/>
          <w:sz w:val="18"/>
          <w:szCs w:val="18"/>
        </w:rPr>
        <w:t>一、单项选择题</w:t>
      </w:r>
    </w:p>
    <w:p>
      <w:pPr/>
      <w:r>
        <w:rPr>
          <w:rFonts w:ascii="微软雅黑" w:hAnsi="微软雅黑" w:eastAsia="微软雅黑" w:cs="微软雅黑"/>
          <w:sz w:val="18"/>
          <w:szCs w:val="18"/>
        </w:rPr>
        <w:t>1．以下聚合函数求数据总和的是 ( )</w:t>
      </w:r>
    </w:p>
    <w:p>
      <w:pPr/>
      <w:r>
        <w:rPr>
          <w:rFonts w:ascii="微软雅黑" w:hAnsi="微软雅黑" w:eastAsia="微软雅黑" w:cs="微软雅黑"/>
          <w:sz w:val="18"/>
          <w:szCs w:val="18"/>
        </w:rPr>
        <w:t>A．M A X</w:t>
      </w:r>
    </w:p>
    <w:p>
      <w:pPr/>
      <w:r>
        <w:rPr>
          <w:rFonts w:ascii="微软雅黑" w:hAnsi="微软雅黑" w:eastAsia="微软雅黑" w:cs="微软雅黑"/>
          <w:sz w:val="18"/>
          <w:szCs w:val="18"/>
        </w:rPr>
        <w:t>B．S U M</w:t>
      </w:r>
    </w:p>
    <w:p>
      <w:pPr/>
      <w:r>
        <w:rPr>
          <w:rFonts w:ascii="微软雅黑" w:hAnsi="微软雅黑" w:eastAsia="微软雅黑" w:cs="微软雅黑"/>
          <w:sz w:val="18"/>
          <w:szCs w:val="18"/>
        </w:rPr>
        <w:t>C．C O U N T</w:t>
      </w:r>
    </w:p>
    <w:p>
      <w:pPr/>
      <w:r>
        <w:rPr>
          <w:rFonts w:ascii="微软雅黑" w:hAnsi="微软雅黑" w:eastAsia="微软雅黑" w:cs="微软雅黑"/>
          <w:sz w:val="18"/>
          <w:szCs w:val="18"/>
        </w:rPr>
        <w:t>D．A V G</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2．可以用 ( )来声明游标</w:t>
      </w:r>
    </w:p>
    <w:p>
      <w:pPr/>
      <w:r>
        <w:rPr>
          <w:rFonts w:ascii="微软雅黑" w:hAnsi="微软雅黑" w:eastAsia="微软雅黑" w:cs="微软雅黑"/>
          <w:sz w:val="18"/>
          <w:szCs w:val="18"/>
        </w:rPr>
        <w:t>A．C R E A T E C U R S O R</w:t>
      </w:r>
    </w:p>
    <w:p>
      <w:pPr/>
      <w:r>
        <w:rPr>
          <w:rFonts w:ascii="微软雅黑" w:hAnsi="微软雅黑" w:eastAsia="微软雅黑" w:cs="微软雅黑"/>
          <w:sz w:val="18"/>
          <w:szCs w:val="18"/>
        </w:rPr>
        <w:t>B．A L T E R C U R S O R</w:t>
      </w:r>
    </w:p>
    <w:p>
      <w:pPr/>
      <w:r>
        <w:rPr>
          <w:rFonts w:ascii="微软雅黑" w:hAnsi="微软雅黑" w:eastAsia="微软雅黑" w:cs="微软雅黑"/>
          <w:sz w:val="18"/>
          <w:szCs w:val="18"/>
        </w:rPr>
        <w:t>C．S E T C U R S O R</w:t>
      </w:r>
    </w:p>
    <w:p>
      <w:pPr/>
      <w:r>
        <w:rPr>
          <w:rFonts w:ascii="微软雅黑" w:hAnsi="微软雅黑" w:eastAsia="微软雅黑" w:cs="微软雅黑"/>
          <w:sz w:val="18"/>
          <w:szCs w:val="18"/>
        </w:rPr>
        <w:t>D．D E C L A R E C U R S O R</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3．S E L E C T 语句的完整语法较复杂，但至少包括的部分是 ( )</w:t>
      </w:r>
    </w:p>
    <w:p>
      <w:pPr/>
      <w:r>
        <w:rPr>
          <w:rFonts w:ascii="微软雅黑" w:hAnsi="微软雅黑" w:eastAsia="微软雅黑" w:cs="微软雅黑"/>
          <w:sz w:val="18"/>
          <w:szCs w:val="18"/>
        </w:rPr>
        <w:t>A．仅 S E L E C T</w:t>
      </w:r>
    </w:p>
    <w:p>
      <w:pPr/>
      <w:r>
        <w:rPr>
          <w:rFonts w:ascii="微软雅黑" w:hAnsi="微软雅黑" w:eastAsia="微软雅黑" w:cs="微软雅黑"/>
          <w:sz w:val="18"/>
          <w:szCs w:val="18"/>
        </w:rPr>
        <w:t>B．S E L E C T ，F R O M</w:t>
      </w:r>
    </w:p>
    <w:p>
      <w:pPr/>
      <w:r>
        <w:rPr>
          <w:rFonts w:ascii="微软雅黑" w:hAnsi="微软雅黑" w:eastAsia="微软雅黑" w:cs="微软雅黑"/>
          <w:sz w:val="18"/>
          <w:szCs w:val="18"/>
        </w:rPr>
        <w:t>C．S E L E C T ，G R O U P</w:t>
      </w:r>
    </w:p>
    <w:p>
      <w:pPr/>
      <w:r>
        <w:rPr>
          <w:rFonts w:ascii="微软雅黑" w:hAnsi="微软雅黑" w:eastAsia="微软雅黑" w:cs="微软雅黑"/>
          <w:sz w:val="18"/>
          <w:szCs w:val="18"/>
        </w:rPr>
        <w:t>D．S E L E C T ，I N T O</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4．S Q L 语句中的条件用以下哪一项来表达 ( )</w:t>
      </w:r>
    </w:p>
    <w:p>
      <w:pPr/>
      <w:r>
        <w:rPr>
          <w:rFonts w:ascii="微软雅黑" w:hAnsi="微软雅黑" w:eastAsia="微软雅黑" w:cs="微软雅黑"/>
          <w:sz w:val="18"/>
          <w:szCs w:val="18"/>
        </w:rPr>
        <w:t>A．T H E N</w:t>
      </w:r>
    </w:p>
    <w:p>
      <w:pPr/>
      <w:r>
        <w:rPr>
          <w:rFonts w:ascii="微软雅黑" w:hAnsi="微软雅黑" w:eastAsia="微软雅黑" w:cs="微软雅黑"/>
          <w:sz w:val="18"/>
          <w:szCs w:val="18"/>
        </w:rPr>
        <w:t>B．W H I L E</w:t>
      </w:r>
    </w:p>
    <w:p>
      <w:pPr/>
      <w:r>
        <w:rPr>
          <w:rFonts w:ascii="微软雅黑" w:hAnsi="微软雅黑" w:eastAsia="微软雅黑" w:cs="微软雅黑"/>
          <w:sz w:val="18"/>
          <w:szCs w:val="18"/>
        </w:rPr>
        <w:t>C．W H E R E</w:t>
      </w:r>
    </w:p>
    <w:p>
      <w:pPr/>
      <w:r>
        <w:rPr>
          <w:rFonts w:ascii="微软雅黑" w:hAnsi="微软雅黑" w:eastAsia="微软雅黑" w:cs="微软雅黑"/>
          <w:sz w:val="18"/>
          <w:szCs w:val="18"/>
        </w:rPr>
        <w:t>D．I F</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5．使用 C R E A T E T A B L E 语句的( )子句，在创建基本表时可以启用全文本搜索</w:t>
      </w:r>
    </w:p>
    <w:p>
      <w:pPr/>
      <w:r>
        <w:rPr>
          <w:rFonts w:ascii="微软雅黑" w:hAnsi="微软雅黑" w:eastAsia="微软雅黑" w:cs="微软雅黑"/>
          <w:sz w:val="18"/>
          <w:szCs w:val="18"/>
        </w:rPr>
        <w:t>A．F U L L T E X T</w:t>
      </w:r>
    </w:p>
    <w:p>
      <w:pPr/>
      <w:r>
        <w:rPr>
          <w:rFonts w:ascii="微软雅黑" w:hAnsi="微软雅黑" w:eastAsia="微软雅黑" w:cs="微软雅黑"/>
          <w:sz w:val="18"/>
          <w:szCs w:val="18"/>
        </w:rPr>
        <w:t>B．E N G I N E</w:t>
      </w:r>
    </w:p>
    <w:p>
      <w:pPr/>
      <w:r>
        <w:rPr>
          <w:rFonts w:ascii="微软雅黑" w:hAnsi="微软雅黑" w:eastAsia="微软雅黑" w:cs="微软雅黑"/>
          <w:sz w:val="18"/>
          <w:szCs w:val="18"/>
        </w:rPr>
        <w:t>C．F R O M</w:t>
      </w:r>
    </w:p>
    <w:p>
      <w:pPr/>
      <w:r>
        <w:rPr>
          <w:rFonts w:ascii="微软雅黑" w:hAnsi="微软雅黑" w:eastAsia="微软雅黑" w:cs="微软雅黑"/>
          <w:sz w:val="18"/>
          <w:szCs w:val="18"/>
        </w:rPr>
        <w:t>D．W H R E R</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6．以下能够删除一列的是 ( )</w:t>
      </w:r>
    </w:p>
    <w:p>
      <w:pPr/>
      <w:r>
        <w:rPr>
          <w:rFonts w:ascii="微软雅黑" w:hAnsi="微软雅黑" w:eastAsia="微软雅黑" w:cs="微软雅黑"/>
          <w:sz w:val="18"/>
          <w:szCs w:val="18"/>
        </w:rPr>
        <w:t>A．a l t e r t a b l e e m p r e m o v e a d d c o l u m n</w:t>
      </w:r>
    </w:p>
    <w:p>
      <w:pPr/>
      <w:r>
        <w:rPr>
          <w:rFonts w:ascii="微软雅黑" w:hAnsi="微软雅黑" w:eastAsia="微软雅黑" w:cs="微软雅黑"/>
          <w:sz w:val="18"/>
          <w:szCs w:val="18"/>
        </w:rPr>
        <w:t>B．a l t e r t a b l e e m p d r o p c o l u m n a d d c o l u m n</w:t>
      </w:r>
    </w:p>
    <w:p>
      <w:pPr/>
      <w:r>
        <w:rPr>
          <w:rFonts w:ascii="微软雅黑" w:hAnsi="微软雅黑" w:eastAsia="微软雅黑" w:cs="微软雅黑"/>
          <w:sz w:val="18"/>
          <w:szCs w:val="18"/>
        </w:rPr>
        <w:t>C．a l t e r t a b l e e m p d e l e t e c o l u m n a d d c o l u m n</w:t>
      </w:r>
    </w:p>
    <w:p>
      <w:pPr/>
      <w:r>
        <w:rPr>
          <w:rFonts w:ascii="微软雅黑" w:hAnsi="微软雅黑" w:eastAsia="微软雅黑" w:cs="微软雅黑"/>
          <w:sz w:val="18"/>
          <w:szCs w:val="18"/>
        </w:rPr>
        <w:t>D．a l t e r t a b l e e m p d e l e t e a d d c o l u m n</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7．若要撤销数据库中已经存在的表 S，可用（）。</w:t>
      </w:r>
    </w:p>
    <w:p>
      <w:pPr/>
      <w:r>
        <w:rPr>
          <w:rFonts w:ascii="微软雅黑" w:hAnsi="微软雅黑" w:eastAsia="微软雅黑" w:cs="微软雅黑"/>
          <w:sz w:val="18"/>
          <w:szCs w:val="18"/>
        </w:rPr>
        <w:t xml:space="preserve">A．D E L E T E T A B L E S </w:t>
      </w:r>
    </w:p>
    <w:p>
      <w:pPr/>
      <w:r>
        <w:rPr>
          <w:rFonts w:ascii="微软雅黑" w:hAnsi="微软雅黑" w:eastAsia="微软雅黑" w:cs="微软雅黑"/>
          <w:sz w:val="18"/>
          <w:szCs w:val="18"/>
        </w:rPr>
        <w:t>B．D E L E T E S</w:t>
      </w:r>
    </w:p>
    <w:p>
      <w:pPr/>
      <w:r>
        <w:rPr>
          <w:rFonts w:ascii="微软雅黑" w:hAnsi="微软雅黑" w:eastAsia="微软雅黑" w:cs="微软雅黑"/>
          <w:sz w:val="18"/>
          <w:szCs w:val="18"/>
        </w:rPr>
        <w:t xml:space="preserve">C．D R O P S </w:t>
      </w:r>
    </w:p>
    <w:p>
      <w:pPr/>
      <w:r>
        <w:rPr>
          <w:rFonts w:ascii="微软雅黑" w:hAnsi="微软雅黑" w:eastAsia="微软雅黑" w:cs="微软雅黑"/>
          <w:sz w:val="18"/>
          <w:szCs w:val="18"/>
        </w:rPr>
        <w:t xml:space="preserve">D．D R O P T A B L E S </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8．查找表结构用以下哪一项 ( )</w:t>
      </w:r>
    </w:p>
    <w:p>
      <w:pPr/>
      <w:r>
        <w:rPr>
          <w:rFonts w:ascii="微软雅黑" w:hAnsi="微软雅黑" w:eastAsia="微软雅黑" w:cs="微软雅黑"/>
          <w:sz w:val="18"/>
          <w:szCs w:val="18"/>
        </w:rPr>
        <w:t>A．F I N D</w:t>
      </w:r>
    </w:p>
    <w:p>
      <w:pPr/>
      <w:r>
        <w:rPr>
          <w:rFonts w:ascii="微软雅黑" w:hAnsi="微软雅黑" w:eastAsia="微软雅黑" w:cs="微软雅黑"/>
          <w:sz w:val="18"/>
          <w:szCs w:val="18"/>
        </w:rPr>
        <w:t>B．S E L E T E</w:t>
      </w:r>
    </w:p>
    <w:p>
      <w:pPr/>
      <w:r>
        <w:rPr>
          <w:rFonts w:ascii="微软雅黑" w:hAnsi="微软雅黑" w:eastAsia="微软雅黑" w:cs="微软雅黑"/>
          <w:sz w:val="18"/>
          <w:szCs w:val="18"/>
        </w:rPr>
        <w:t>C．A L T E R</w:t>
      </w:r>
    </w:p>
    <w:p>
      <w:pPr/>
      <w:r>
        <w:rPr>
          <w:rFonts w:ascii="微软雅黑" w:hAnsi="微软雅黑" w:eastAsia="微软雅黑" w:cs="微软雅黑"/>
          <w:sz w:val="18"/>
          <w:szCs w:val="18"/>
        </w:rPr>
        <w:t>D．D E S C</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9．要得到最后一句 S E L E C T 查询到的总行数，可以使用的函数是 ( )</w:t>
      </w:r>
    </w:p>
    <w:p>
      <w:pPr/>
      <w:r>
        <w:rPr>
          <w:rFonts w:ascii="微软雅黑" w:hAnsi="微软雅黑" w:eastAsia="微软雅黑" w:cs="微软雅黑"/>
          <w:sz w:val="18"/>
          <w:szCs w:val="18"/>
        </w:rPr>
        <w:t>A．F O U N D _ R O W S</w:t>
      </w:r>
    </w:p>
    <w:p>
      <w:pPr/>
      <w:r>
        <w:rPr>
          <w:rFonts w:ascii="微软雅黑" w:hAnsi="微软雅黑" w:eastAsia="微软雅黑" w:cs="微软雅黑"/>
          <w:sz w:val="18"/>
          <w:szCs w:val="18"/>
        </w:rPr>
        <w:t>B．L A S T _ R O W S</w:t>
      </w:r>
    </w:p>
    <w:p>
      <w:pPr/>
      <w:r>
        <w:rPr>
          <w:rFonts w:ascii="微软雅黑" w:hAnsi="微软雅黑" w:eastAsia="微软雅黑" w:cs="微软雅黑"/>
          <w:sz w:val="18"/>
          <w:szCs w:val="18"/>
        </w:rPr>
        <w:t>C．R O W _ C O U N T</w:t>
      </w:r>
    </w:p>
    <w:p>
      <w:pPr/>
      <w:r>
        <w:rPr>
          <w:rFonts w:ascii="微软雅黑" w:hAnsi="微软雅黑" w:eastAsia="微软雅黑" w:cs="微软雅黑"/>
          <w:sz w:val="18"/>
          <w:szCs w:val="18"/>
        </w:rPr>
        <w:t>D．L A S T _ I N S E R T _ I D</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1 0 ．在视图上不能完成的操作是 ( )</w:t>
      </w:r>
    </w:p>
    <w:p>
      <w:pPr/>
      <w:r>
        <w:rPr>
          <w:rFonts w:ascii="微软雅黑" w:hAnsi="微软雅黑" w:eastAsia="微软雅黑" w:cs="微软雅黑"/>
          <w:sz w:val="18"/>
          <w:szCs w:val="18"/>
        </w:rPr>
        <w:t>A．查询</w:t>
      </w:r>
    </w:p>
    <w:p>
      <w:pPr/>
      <w:r>
        <w:rPr>
          <w:rFonts w:ascii="微软雅黑" w:hAnsi="微软雅黑" w:eastAsia="微软雅黑" w:cs="微软雅黑"/>
          <w:sz w:val="18"/>
          <w:szCs w:val="18"/>
        </w:rPr>
        <w:t>B．在视图上定义新的视图</w:t>
      </w:r>
    </w:p>
    <w:p>
      <w:pPr/>
      <w:r>
        <w:rPr>
          <w:rFonts w:ascii="微软雅黑" w:hAnsi="微软雅黑" w:eastAsia="微软雅黑" w:cs="微软雅黑"/>
          <w:sz w:val="18"/>
          <w:szCs w:val="18"/>
        </w:rPr>
        <w:t>C．更新视图</w:t>
      </w:r>
    </w:p>
    <w:p>
      <w:pPr/>
      <w:r>
        <w:rPr>
          <w:rFonts w:ascii="微软雅黑" w:hAnsi="微软雅黑" w:eastAsia="微软雅黑" w:cs="微软雅黑"/>
          <w:sz w:val="18"/>
          <w:szCs w:val="18"/>
        </w:rPr>
        <w:t>D．在视图上定义新的表</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1 1 ．U N I Q U E 惟一索引的作用是 ( )</w:t>
      </w:r>
    </w:p>
    <w:p>
      <w:pPr/>
      <w:r>
        <w:rPr>
          <w:rFonts w:ascii="微软雅黑" w:hAnsi="微软雅黑" w:eastAsia="微软雅黑" w:cs="微软雅黑"/>
          <w:sz w:val="18"/>
          <w:szCs w:val="18"/>
        </w:rPr>
        <w:t>A．保证各行在该索引上的值都不得重复</w:t>
      </w:r>
    </w:p>
    <w:p>
      <w:pPr/>
      <w:r>
        <w:rPr>
          <w:rFonts w:ascii="微软雅黑" w:hAnsi="微软雅黑" w:eastAsia="微软雅黑" w:cs="微软雅黑"/>
          <w:sz w:val="18"/>
          <w:szCs w:val="18"/>
        </w:rPr>
        <w:t>B．保证各行在该索引上的值不得为 N U L L</w:t>
      </w:r>
    </w:p>
    <w:p>
      <w:pPr/>
      <w:r>
        <w:rPr>
          <w:rFonts w:ascii="微软雅黑" w:hAnsi="微软雅黑" w:eastAsia="微软雅黑" w:cs="微软雅黑"/>
          <w:sz w:val="18"/>
          <w:szCs w:val="18"/>
        </w:rPr>
        <w:t>C．保证参加惟一索引的各列，不得再参加其他的索引</w:t>
      </w:r>
    </w:p>
    <w:p>
      <w:pPr/>
      <w:r>
        <w:rPr>
          <w:rFonts w:ascii="微软雅黑" w:hAnsi="微软雅黑" w:eastAsia="微软雅黑" w:cs="微软雅黑"/>
          <w:sz w:val="18"/>
          <w:szCs w:val="18"/>
        </w:rPr>
        <w:t>D．保证惟一索引不能被删除</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1 2 ．用于将事务处理写到数据库的命令是 ( )</w:t>
      </w:r>
    </w:p>
    <w:p>
      <w:pPr/>
      <w:r>
        <w:rPr>
          <w:rFonts w:ascii="微软雅黑" w:hAnsi="微软雅黑" w:eastAsia="微软雅黑" w:cs="微软雅黑"/>
          <w:sz w:val="18"/>
          <w:szCs w:val="18"/>
        </w:rPr>
        <w:t>A．i n s e r t</w:t>
      </w:r>
    </w:p>
    <w:p>
      <w:pPr/>
      <w:r>
        <w:rPr>
          <w:rFonts w:ascii="微软雅黑" w:hAnsi="微软雅黑" w:eastAsia="微软雅黑" w:cs="微软雅黑"/>
          <w:sz w:val="18"/>
          <w:szCs w:val="18"/>
        </w:rPr>
        <w:t>B．r o l l b a c k</w:t>
      </w:r>
    </w:p>
    <w:p>
      <w:pPr/>
      <w:r>
        <w:rPr>
          <w:rFonts w:ascii="微软雅黑" w:hAnsi="微软雅黑" w:eastAsia="微软雅黑" w:cs="微软雅黑"/>
          <w:sz w:val="18"/>
          <w:szCs w:val="18"/>
        </w:rPr>
        <w:t>C．c o m m i t</w:t>
      </w:r>
    </w:p>
    <w:p>
      <w:pPr/>
      <w:r>
        <w:rPr>
          <w:rFonts w:ascii="微软雅黑" w:hAnsi="微软雅黑" w:eastAsia="微软雅黑" w:cs="微软雅黑"/>
          <w:sz w:val="18"/>
          <w:szCs w:val="18"/>
        </w:rPr>
        <w:t>D．s a v e p o i n t</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1 3 ．查找条件为：姓名不是 N U L L 的记录 ( )</w:t>
      </w:r>
    </w:p>
    <w:p>
      <w:pPr/>
      <w:r>
        <w:rPr>
          <w:rFonts w:ascii="微软雅黑" w:hAnsi="微软雅黑" w:eastAsia="微软雅黑" w:cs="微软雅黑"/>
          <w:sz w:val="18"/>
          <w:szCs w:val="18"/>
        </w:rPr>
        <w:t>A．W H E R E N A M E ! N U L L</w:t>
      </w:r>
    </w:p>
    <w:p>
      <w:pPr/>
      <w:r>
        <w:rPr>
          <w:rFonts w:ascii="微软雅黑" w:hAnsi="微软雅黑" w:eastAsia="微软雅黑" w:cs="微软雅黑"/>
          <w:sz w:val="18"/>
          <w:szCs w:val="18"/>
        </w:rPr>
        <w:t>B．W H E R E N A M E N O T N U L L</w:t>
      </w:r>
    </w:p>
    <w:p>
      <w:pPr/>
      <w:r>
        <w:rPr>
          <w:rFonts w:ascii="微软雅黑" w:hAnsi="微软雅黑" w:eastAsia="微软雅黑" w:cs="微软雅黑"/>
          <w:sz w:val="18"/>
          <w:szCs w:val="18"/>
        </w:rPr>
        <w:t>C．W H E R E N A M E I S N O T N U L L</w:t>
      </w:r>
    </w:p>
    <w:p>
      <w:pPr/>
      <w:r>
        <w:rPr>
          <w:rFonts w:ascii="微软雅黑" w:hAnsi="微软雅黑" w:eastAsia="微软雅黑" w:cs="微软雅黑"/>
          <w:sz w:val="18"/>
          <w:szCs w:val="18"/>
        </w:rPr>
        <w:t>D．W H E R E N A M E ! = N U L L</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1 4 ．主键的建立有 ( )种方法</w:t>
      </w:r>
    </w:p>
    <w:p>
      <w:pPr/>
      <w:r>
        <w:rPr>
          <w:rFonts w:ascii="微软雅黑" w:hAnsi="微软雅黑" w:eastAsia="微软雅黑" w:cs="微软雅黑"/>
          <w:sz w:val="18"/>
          <w:szCs w:val="18"/>
        </w:rPr>
        <w:t>A．一</w:t>
      </w:r>
    </w:p>
    <w:p>
      <w:pPr/>
      <w:r>
        <w:rPr>
          <w:rFonts w:ascii="微软雅黑" w:hAnsi="微软雅黑" w:eastAsia="微软雅黑" w:cs="微软雅黑"/>
          <w:sz w:val="18"/>
          <w:szCs w:val="18"/>
        </w:rPr>
        <w:t>B．四</w:t>
      </w:r>
    </w:p>
    <w:p>
      <w:pPr/>
      <w:r>
        <w:rPr>
          <w:rFonts w:ascii="微软雅黑" w:hAnsi="微软雅黑" w:eastAsia="微软雅黑" w:cs="微软雅黑"/>
          <w:sz w:val="18"/>
          <w:szCs w:val="18"/>
        </w:rPr>
        <w:t>C．二</w:t>
      </w:r>
    </w:p>
    <w:p>
      <w:pPr/>
      <w:r>
        <w:rPr>
          <w:rFonts w:ascii="微软雅黑" w:hAnsi="微软雅黑" w:eastAsia="微软雅黑" w:cs="微软雅黑"/>
          <w:sz w:val="18"/>
          <w:szCs w:val="18"/>
        </w:rPr>
        <w:t>D．三</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1 5 ．在视图上不能完成的操作是 ( )</w:t>
      </w:r>
    </w:p>
    <w:p>
      <w:pPr/>
      <w:r>
        <w:rPr>
          <w:rFonts w:ascii="微软雅黑" w:hAnsi="微软雅黑" w:eastAsia="微软雅黑" w:cs="微软雅黑"/>
          <w:sz w:val="18"/>
          <w:szCs w:val="18"/>
        </w:rPr>
        <w:t>A．更新视图数据</w:t>
      </w:r>
    </w:p>
    <w:p>
      <w:pPr/>
      <w:r>
        <w:rPr>
          <w:rFonts w:ascii="微软雅黑" w:hAnsi="微软雅黑" w:eastAsia="微软雅黑" w:cs="微软雅黑"/>
          <w:sz w:val="18"/>
          <w:szCs w:val="18"/>
        </w:rPr>
        <w:t>B．在视图上定义新的基本表</w:t>
      </w:r>
    </w:p>
    <w:p>
      <w:pPr/>
      <w:r>
        <w:rPr>
          <w:rFonts w:ascii="微软雅黑" w:hAnsi="微软雅黑" w:eastAsia="微软雅黑" w:cs="微软雅黑"/>
          <w:sz w:val="18"/>
          <w:szCs w:val="18"/>
        </w:rPr>
        <w:t>C．在视图上定义新的视图</w:t>
      </w:r>
    </w:p>
    <w:p>
      <w:pPr/>
      <w:r>
        <w:rPr>
          <w:rFonts w:ascii="微软雅黑" w:hAnsi="微软雅黑" w:eastAsia="微软雅黑" w:cs="微软雅黑"/>
          <w:sz w:val="18"/>
          <w:szCs w:val="18"/>
        </w:rPr>
        <w:t>D．查询</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1 6 ．在 S Q L 语言中，子查询是（）。</w:t>
      </w:r>
    </w:p>
    <w:p>
      <w:pPr/>
      <w:r>
        <w:rPr>
          <w:rFonts w:ascii="微软雅黑" w:hAnsi="微软雅黑" w:eastAsia="微软雅黑" w:cs="微软雅黑"/>
          <w:sz w:val="18"/>
          <w:szCs w:val="18"/>
        </w:rPr>
        <w:t>A．选取单表中字段子集的查询语句</w:t>
      </w:r>
    </w:p>
    <w:p>
      <w:pPr/>
      <w:r>
        <w:rPr>
          <w:rFonts w:ascii="微软雅黑" w:hAnsi="微软雅黑" w:eastAsia="微软雅黑" w:cs="微软雅黑"/>
          <w:sz w:val="18"/>
          <w:szCs w:val="18"/>
        </w:rPr>
        <w:t>B．选取多表中字段子集的查询语句</w:t>
      </w:r>
    </w:p>
    <w:p>
      <w:pPr/>
      <w:r>
        <w:rPr>
          <w:rFonts w:ascii="微软雅黑" w:hAnsi="微软雅黑" w:eastAsia="微软雅黑" w:cs="微软雅黑"/>
          <w:sz w:val="18"/>
          <w:szCs w:val="18"/>
        </w:rPr>
        <w:t>C．返回单表中数据子集的查询语言</w:t>
      </w:r>
    </w:p>
    <w:p>
      <w:pPr/>
      <w:r>
        <w:rPr>
          <w:rFonts w:ascii="微软雅黑" w:hAnsi="微软雅黑" w:eastAsia="微软雅黑" w:cs="微软雅黑"/>
          <w:sz w:val="18"/>
          <w:szCs w:val="18"/>
        </w:rPr>
        <w:t>D．嵌入到另一个查询语句之中的查询语句</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1 7 ．向数据表中插入一条记录用以下哪一项 ( )</w:t>
      </w:r>
    </w:p>
    <w:p>
      <w:pPr/>
      <w:r>
        <w:rPr>
          <w:rFonts w:ascii="微软雅黑" w:hAnsi="微软雅黑" w:eastAsia="微软雅黑" w:cs="微软雅黑"/>
          <w:sz w:val="18"/>
          <w:szCs w:val="18"/>
        </w:rPr>
        <w:t>A．C R E A T E</w:t>
      </w:r>
    </w:p>
    <w:p>
      <w:pPr/>
      <w:r>
        <w:rPr>
          <w:rFonts w:ascii="微软雅黑" w:hAnsi="微软雅黑" w:eastAsia="微软雅黑" w:cs="微软雅黑"/>
          <w:sz w:val="18"/>
          <w:szCs w:val="18"/>
        </w:rPr>
        <w:t>B．I N S E R T</w:t>
      </w:r>
    </w:p>
    <w:p>
      <w:pPr/>
      <w:r>
        <w:rPr>
          <w:rFonts w:ascii="微软雅黑" w:hAnsi="微软雅黑" w:eastAsia="微软雅黑" w:cs="微软雅黑"/>
          <w:sz w:val="18"/>
          <w:szCs w:val="18"/>
        </w:rPr>
        <w:t>C．S A V E</w:t>
      </w:r>
    </w:p>
    <w:p>
      <w:pPr/>
      <w:r>
        <w:rPr>
          <w:rFonts w:ascii="微软雅黑" w:hAnsi="微软雅黑" w:eastAsia="微软雅黑" w:cs="微软雅黑"/>
          <w:sz w:val="18"/>
          <w:szCs w:val="18"/>
        </w:rPr>
        <w:t>D．U P D A T E</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1 8 ．在 s e l e c t 语句的 w h e r e 子句中，使用正则表达式过滤数据的关键字是 ( )</w:t>
      </w:r>
    </w:p>
    <w:p>
      <w:pPr/>
      <w:r>
        <w:rPr>
          <w:rFonts w:ascii="微软雅黑" w:hAnsi="微软雅黑" w:eastAsia="微软雅黑" w:cs="微软雅黑"/>
          <w:sz w:val="18"/>
          <w:szCs w:val="18"/>
        </w:rPr>
        <w:t>A．l i k e</w:t>
      </w:r>
    </w:p>
    <w:p>
      <w:pPr/>
      <w:r>
        <w:rPr>
          <w:rFonts w:ascii="微软雅黑" w:hAnsi="微软雅黑" w:eastAsia="微软雅黑" w:cs="微软雅黑"/>
          <w:sz w:val="18"/>
          <w:szCs w:val="18"/>
        </w:rPr>
        <w:t>B．a g a i n s t</w:t>
      </w:r>
    </w:p>
    <w:p>
      <w:pPr/>
      <w:r>
        <w:rPr>
          <w:rFonts w:ascii="微软雅黑" w:hAnsi="微软雅黑" w:eastAsia="微软雅黑" w:cs="微软雅黑"/>
          <w:sz w:val="18"/>
          <w:szCs w:val="18"/>
        </w:rPr>
        <w:t>C．m a t c h</w:t>
      </w:r>
    </w:p>
    <w:p>
      <w:pPr/>
      <w:r>
        <w:rPr>
          <w:rFonts w:ascii="微软雅黑" w:hAnsi="微软雅黑" w:eastAsia="微软雅黑" w:cs="微软雅黑"/>
          <w:sz w:val="18"/>
          <w:szCs w:val="18"/>
        </w:rPr>
        <w:t>D．r e g e x p</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1 9 ．S Q L 语言的数据操纵语句包括 S E L E C T 、I N S E R T 、U P D A T E 、D E L E T E 等。其中最重要的，</w:t>
      </w:r>
    </w:p>
    <w:p>
      <w:pPr/>
      <w:r>
        <w:rPr>
          <w:rFonts w:ascii="微软雅黑" w:hAnsi="微软雅黑" w:eastAsia="微软雅黑" w:cs="微软雅黑"/>
          <w:sz w:val="18"/>
          <w:szCs w:val="18"/>
        </w:rPr>
        <w:t>也是使用最频繁的语句是 ( )。</w:t>
      </w:r>
    </w:p>
    <w:p>
      <w:pPr/>
      <w:r>
        <w:rPr>
          <w:rFonts w:ascii="微软雅黑" w:hAnsi="微软雅黑" w:eastAsia="微软雅黑" w:cs="微软雅黑"/>
          <w:sz w:val="18"/>
          <w:szCs w:val="18"/>
        </w:rPr>
        <w:t>A．U P D A T E</w:t>
      </w:r>
    </w:p>
    <w:p>
      <w:pPr/>
      <w:r>
        <w:rPr>
          <w:rFonts w:ascii="微软雅黑" w:hAnsi="微软雅黑" w:eastAsia="微软雅黑" w:cs="微软雅黑"/>
          <w:sz w:val="18"/>
          <w:szCs w:val="18"/>
        </w:rPr>
        <w:t xml:space="preserve">B．S E L E C T </w:t>
      </w:r>
    </w:p>
    <w:p>
      <w:pPr/>
      <w:r>
        <w:rPr>
          <w:rFonts w:ascii="微软雅黑" w:hAnsi="微软雅黑" w:eastAsia="微软雅黑" w:cs="微软雅黑"/>
          <w:sz w:val="18"/>
          <w:szCs w:val="18"/>
        </w:rPr>
        <w:t xml:space="preserve">C．D E L E T E </w:t>
      </w:r>
    </w:p>
    <w:p>
      <w:pPr/>
      <w:r>
        <w:rPr>
          <w:rFonts w:ascii="微软雅黑" w:hAnsi="微软雅黑" w:eastAsia="微软雅黑" w:cs="微软雅黑"/>
          <w:sz w:val="18"/>
          <w:szCs w:val="18"/>
        </w:rPr>
        <w:t>D．I N S E R T</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2 0 ．以下哪种操作能够实现实体完整性 ( )</w:t>
      </w:r>
    </w:p>
    <w:p>
      <w:pPr/>
      <w:r>
        <w:rPr>
          <w:rFonts w:ascii="微软雅黑" w:hAnsi="微软雅黑" w:eastAsia="微软雅黑" w:cs="微软雅黑"/>
          <w:sz w:val="18"/>
          <w:szCs w:val="18"/>
        </w:rPr>
        <w:t>A．设置唯一键</w:t>
      </w:r>
    </w:p>
    <w:p>
      <w:pPr/>
      <w:r>
        <w:rPr>
          <w:rFonts w:ascii="微软雅黑" w:hAnsi="微软雅黑" w:eastAsia="微软雅黑" w:cs="微软雅黑"/>
          <w:sz w:val="18"/>
          <w:szCs w:val="18"/>
        </w:rPr>
        <w:t>B．设置外键</w:t>
      </w:r>
    </w:p>
    <w:p>
      <w:pPr/>
      <w:r>
        <w:rPr>
          <w:rFonts w:ascii="微软雅黑" w:hAnsi="微软雅黑" w:eastAsia="微软雅黑" w:cs="微软雅黑"/>
          <w:sz w:val="18"/>
          <w:szCs w:val="18"/>
        </w:rPr>
        <w:t>C．减少数据冗余</w:t>
      </w:r>
    </w:p>
    <w:p>
      <w:pPr/>
      <w:r>
        <w:rPr>
          <w:rFonts w:ascii="微软雅黑" w:hAnsi="微软雅黑" w:eastAsia="微软雅黑" w:cs="微软雅黑"/>
          <w:sz w:val="18"/>
          <w:szCs w:val="18"/>
        </w:rPr>
        <w:t>D．设置主键</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2 1 ．S Q L 语言中，删除一个视图的命令是 ( )</w:t>
      </w:r>
    </w:p>
    <w:p>
      <w:pPr/>
      <w:r>
        <w:rPr>
          <w:rFonts w:ascii="微软雅黑" w:hAnsi="微软雅黑" w:eastAsia="微软雅黑" w:cs="微软雅黑"/>
          <w:sz w:val="18"/>
          <w:szCs w:val="18"/>
        </w:rPr>
        <w:t xml:space="preserve">A．R E M O V E </w:t>
      </w:r>
    </w:p>
    <w:p>
      <w:pPr/>
      <w:r>
        <w:rPr>
          <w:rFonts w:ascii="微软雅黑" w:hAnsi="微软雅黑" w:eastAsia="微软雅黑" w:cs="微软雅黑"/>
          <w:sz w:val="18"/>
          <w:szCs w:val="18"/>
        </w:rPr>
        <w:t xml:space="preserve">B．C L E A R </w:t>
      </w:r>
    </w:p>
    <w:p>
      <w:pPr/>
      <w:r>
        <w:rPr>
          <w:rFonts w:ascii="微软雅黑" w:hAnsi="微软雅黑" w:eastAsia="微软雅黑" w:cs="微软雅黑"/>
          <w:sz w:val="18"/>
          <w:szCs w:val="18"/>
        </w:rPr>
        <w:t>C．D E L E T E</w:t>
      </w:r>
    </w:p>
    <w:p>
      <w:pPr/>
      <w:r>
        <w:rPr>
          <w:rFonts w:ascii="微软雅黑" w:hAnsi="微软雅黑" w:eastAsia="微软雅黑" w:cs="微软雅黑"/>
          <w:sz w:val="18"/>
          <w:szCs w:val="18"/>
        </w:rPr>
        <w:t xml:space="preserve">D．D R O P </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2 2 ．修改数据库表结构用以下哪一项 ( )</w:t>
      </w:r>
    </w:p>
    <w:p>
      <w:pPr/>
      <w:r>
        <w:rPr>
          <w:rFonts w:ascii="微软雅黑" w:hAnsi="微软雅黑" w:eastAsia="微软雅黑" w:cs="微软雅黑"/>
          <w:sz w:val="18"/>
          <w:szCs w:val="18"/>
        </w:rPr>
        <w:t>A．U P D A T E</w:t>
      </w:r>
    </w:p>
    <w:p>
      <w:pPr/>
      <w:r>
        <w:rPr>
          <w:rFonts w:ascii="微软雅黑" w:hAnsi="微软雅黑" w:eastAsia="微软雅黑" w:cs="微软雅黑"/>
          <w:sz w:val="18"/>
          <w:szCs w:val="18"/>
        </w:rPr>
        <w:t>B．C R E A T E</w:t>
      </w:r>
    </w:p>
    <w:p>
      <w:pPr/>
      <w:r>
        <w:rPr>
          <w:rFonts w:ascii="微软雅黑" w:hAnsi="微软雅黑" w:eastAsia="微软雅黑" w:cs="微软雅黑"/>
          <w:sz w:val="18"/>
          <w:szCs w:val="18"/>
        </w:rPr>
        <w:t>C．U P D A T E D</w:t>
      </w:r>
    </w:p>
    <w:p>
      <w:pPr/>
      <w:r>
        <w:rPr>
          <w:rFonts w:ascii="微软雅黑" w:hAnsi="微软雅黑" w:eastAsia="微软雅黑" w:cs="微软雅黑"/>
          <w:sz w:val="18"/>
          <w:szCs w:val="18"/>
        </w:rPr>
        <w:t>D．A L T E R</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2 3 ．在全文本搜索的函数中，用于指定被搜索的列的是 ( )</w:t>
      </w:r>
    </w:p>
    <w:p>
      <w:pPr/>
      <w:r>
        <w:rPr>
          <w:rFonts w:ascii="微软雅黑" w:hAnsi="微软雅黑" w:eastAsia="微软雅黑" w:cs="微软雅黑"/>
          <w:sz w:val="18"/>
          <w:szCs w:val="18"/>
        </w:rPr>
        <w:t>A．M A T C H ( )</w:t>
      </w:r>
    </w:p>
    <w:p>
      <w:pPr/>
      <w:r>
        <w:rPr>
          <w:rFonts w:ascii="微软雅黑" w:hAnsi="微软雅黑" w:eastAsia="微软雅黑" w:cs="微软雅黑"/>
          <w:sz w:val="18"/>
          <w:szCs w:val="18"/>
        </w:rPr>
        <w:t>B．A G A I N S T ( )</w:t>
      </w:r>
    </w:p>
    <w:p>
      <w:pPr/>
      <w:r>
        <w:rPr>
          <w:rFonts w:ascii="微软雅黑" w:hAnsi="微软雅黑" w:eastAsia="微软雅黑" w:cs="微软雅黑"/>
          <w:sz w:val="18"/>
          <w:szCs w:val="18"/>
        </w:rPr>
        <w:t>C．F U L L T E X T ( )</w:t>
      </w:r>
    </w:p>
    <w:p>
      <w:pPr/>
      <w:r>
        <w:rPr>
          <w:rFonts w:ascii="微软雅黑" w:hAnsi="微软雅黑" w:eastAsia="微软雅黑" w:cs="微软雅黑"/>
          <w:sz w:val="18"/>
          <w:szCs w:val="18"/>
        </w:rPr>
        <w:t>D．R E G E X P ( )</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2 4 ．以下语句错误的是 ( )</w:t>
      </w:r>
    </w:p>
    <w:p>
      <w:pPr/>
      <w:r>
        <w:rPr>
          <w:rFonts w:ascii="微软雅黑" w:hAnsi="微软雅黑" w:eastAsia="微软雅黑" w:cs="微软雅黑"/>
          <w:sz w:val="18"/>
          <w:szCs w:val="18"/>
        </w:rPr>
        <w:t>A．s e l e c t s a l + 1 f r o m e m p ;</w:t>
      </w:r>
    </w:p>
    <w:p>
      <w:pPr/>
      <w:r>
        <w:rPr>
          <w:rFonts w:ascii="微软雅黑" w:hAnsi="微软雅黑" w:eastAsia="微软雅黑" w:cs="微软雅黑"/>
          <w:sz w:val="18"/>
          <w:szCs w:val="18"/>
        </w:rPr>
        <w:t>B．s e l e c t s a l * 1 0 , s a l * d e p t n o f r o m e m p ;</w:t>
      </w:r>
    </w:p>
    <w:p>
      <w:pPr/>
      <w:r>
        <w:rPr>
          <w:rFonts w:ascii="微软雅黑" w:hAnsi="微软雅黑" w:eastAsia="微软雅黑" w:cs="微软雅黑"/>
          <w:sz w:val="18"/>
          <w:szCs w:val="18"/>
        </w:rPr>
        <w:t>C．不能使用运算符号</w:t>
      </w:r>
    </w:p>
    <w:p>
      <w:pPr/>
      <w:r>
        <w:rPr>
          <w:rFonts w:ascii="微软雅黑" w:hAnsi="微软雅黑" w:eastAsia="微软雅黑" w:cs="微软雅黑"/>
          <w:sz w:val="18"/>
          <w:szCs w:val="18"/>
        </w:rPr>
        <w:t>D．s e l e c t s a l * 1 0 , d e p t n o * 1 0 f r o m e m p ;</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2 5 ．下列( )不属于连接种类</w:t>
      </w:r>
    </w:p>
    <w:p>
      <w:pPr/>
      <w:r>
        <w:rPr>
          <w:rFonts w:ascii="微软雅黑" w:hAnsi="微软雅黑" w:eastAsia="微软雅黑" w:cs="微软雅黑"/>
          <w:sz w:val="18"/>
          <w:szCs w:val="18"/>
        </w:rPr>
        <w:t>A．左外连接</w:t>
      </w:r>
    </w:p>
    <w:p>
      <w:pPr/>
      <w:r>
        <w:rPr>
          <w:rFonts w:ascii="微软雅黑" w:hAnsi="微软雅黑" w:eastAsia="微软雅黑" w:cs="微软雅黑"/>
          <w:sz w:val="18"/>
          <w:szCs w:val="18"/>
        </w:rPr>
        <w:t>B．内连接</w:t>
      </w:r>
    </w:p>
    <w:p>
      <w:pPr/>
      <w:r>
        <w:rPr>
          <w:rFonts w:ascii="微软雅黑" w:hAnsi="微软雅黑" w:eastAsia="微软雅黑" w:cs="微软雅黑"/>
          <w:sz w:val="18"/>
          <w:szCs w:val="18"/>
        </w:rPr>
        <w:t>C．中间连接</w:t>
      </w:r>
    </w:p>
    <w:p>
      <w:pPr/>
      <w:r>
        <w:rPr>
          <w:rFonts w:ascii="微软雅黑" w:hAnsi="微软雅黑" w:eastAsia="微软雅黑" w:cs="微软雅黑"/>
          <w:sz w:val="18"/>
          <w:szCs w:val="18"/>
        </w:rPr>
        <w:t>D．交叉连接</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2 6 ．若用如下的 S Q L 语句创建了一个表 S C ：( )</w:t>
      </w:r>
    </w:p>
    <w:p>
      <w:pPr/>
      <w:r>
        <w:rPr>
          <w:rFonts w:ascii="微软雅黑" w:hAnsi="微软雅黑" w:eastAsia="微软雅黑" w:cs="微软雅黑"/>
          <w:sz w:val="18"/>
          <w:szCs w:val="18"/>
        </w:rPr>
        <w:t>C R E A T E T A B L E S C  （S # C H A R （6） N O T N U L L ，C # C H A R （3） N O T N U L L ，S C O R E I N T E G E R ，</w:t>
      </w:r>
    </w:p>
    <w:p>
      <w:pPr/>
      <w:r>
        <w:rPr>
          <w:rFonts w:ascii="微软雅黑" w:hAnsi="微软雅黑" w:eastAsia="微软雅黑" w:cs="微软雅黑"/>
          <w:sz w:val="18"/>
          <w:szCs w:val="18"/>
        </w:rPr>
        <w:t>N O T E C H A R （2 0 ））；向 S C表插入如下行时，（）行可以被插入。</w:t>
      </w:r>
    </w:p>
    <w:p>
      <w:pPr/>
      <w:r>
        <w:rPr>
          <w:rFonts w:ascii="微软雅黑" w:hAnsi="微软雅黑" w:eastAsia="微软雅黑" w:cs="微软雅黑"/>
          <w:sz w:val="18"/>
          <w:szCs w:val="18"/>
        </w:rPr>
        <w:t>A．（N U L L ，’1 0 3 ’，8 0 ，’选修’）</w:t>
      </w:r>
    </w:p>
    <w:p>
      <w:pPr/>
      <w:r>
        <w:rPr>
          <w:rFonts w:ascii="微软雅黑" w:hAnsi="微软雅黑" w:eastAsia="微软雅黑" w:cs="微软雅黑"/>
          <w:sz w:val="18"/>
          <w:szCs w:val="18"/>
        </w:rPr>
        <w:t>B．（’2 0 0 8 2 3 ’，’1 0 1 ’，N U L L ，N U L L ）</w:t>
      </w:r>
    </w:p>
    <w:p>
      <w:pPr/>
      <w:r>
        <w:rPr>
          <w:rFonts w:ascii="微软雅黑" w:hAnsi="微软雅黑" w:eastAsia="微软雅黑" w:cs="微软雅黑"/>
          <w:sz w:val="18"/>
          <w:szCs w:val="18"/>
        </w:rPr>
        <w:t>C．（’2 0 1 1 3 2 ’，N U L L ，8 6 ，’’）</w:t>
      </w:r>
    </w:p>
    <w:p>
      <w:pPr/>
      <w:r>
        <w:rPr>
          <w:rFonts w:ascii="微软雅黑" w:hAnsi="微软雅黑" w:eastAsia="微软雅黑" w:cs="微软雅黑"/>
          <w:sz w:val="18"/>
          <w:szCs w:val="18"/>
        </w:rPr>
        <w:t>D．（’2 0 1 0 0 9 ’，’1 1 1 ’，6 0 ，必修）</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2 7 ．删除用户账号命令是 ( )</w:t>
      </w:r>
    </w:p>
    <w:p>
      <w:pPr/>
      <w:r>
        <w:rPr>
          <w:rFonts w:ascii="微软雅黑" w:hAnsi="微软雅黑" w:eastAsia="微软雅黑" w:cs="微软雅黑"/>
          <w:sz w:val="18"/>
          <w:szCs w:val="18"/>
        </w:rPr>
        <w:t>A．D R O P U S E R</w:t>
      </w:r>
    </w:p>
    <w:p>
      <w:pPr/>
      <w:r>
        <w:rPr>
          <w:rFonts w:ascii="微软雅黑" w:hAnsi="微软雅黑" w:eastAsia="微软雅黑" w:cs="微软雅黑"/>
          <w:sz w:val="18"/>
          <w:szCs w:val="18"/>
        </w:rPr>
        <w:t>B．D R O P T A B L E U S E R</w:t>
      </w:r>
    </w:p>
    <w:p>
      <w:pPr/>
      <w:r>
        <w:rPr>
          <w:rFonts w:ascii="微软雅黑" w:hAnsi="微软雅黑" w:eastAsia="微软雅黑" w:cs="微软雅黑"/>
          <w:sz w:val="18"/>
          <w:szCs w:val="18"/>
        </w:rPr>
        <w:t>C．D E L E T E U S E R</w:t>
      </w:r>
    </w:p>
    <w:p>
      <w:pPr/>
      <w:r>
        <w:rPr>
          <w:rFonts w:ascii="微软雅黑" w:hAnsi="微软雅黑" w:eastAsia="微软雅黑" w:cs="微软雅黑"/>
          <w:sz w:val="18"/>
          <w:szCs w:val="18"/>
        </w:rPr>
        <w:t>D．D E L E T E F R O M U S E R</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2 8 ．以下语句错误的是 ( )</w:t>
      </w:r>
    </w:p>
    <w:p>
      <w:pPr/>
      <w:r>
        <w:rPr>
          <w:rFonts w:ascii="微软雅黑" w:hAnsi="微软雅黑" w:eastAsia="微软雅黑" w:cs="微软雅黑"/>
          <w:sz w:val="18"/>
          <w:szCs w:val="18"/>
        </w:rPr>
        <w:t>A． a l t e r t a b l e e m p d e l e t e c o l u m n a d d c o l u m n ;</w:t>
      </w:r>
    </w:p>
    <w:p>
      <w:pPr/>
      <w:r>
        <w:rPr>
          <w:rFonts w:ascii="微软雅黑" w:hAnsi="微软雅黑" w:eastAsia="微软雅黑" w:cs="微软雅黑"/>
          <w:sz w:val="18"/>
          <w:szCs w:val="18"/>
        </w:rPr>
        <w:t>B． a l t e r t a b l e e m p m o d i f y c o l u m n a d d c o l u m n c h a r ( 1 0 ) ;</w:t>
      </w:r>
    </w:p>
    <w:p>
      <w:pPr/>
      <w:r>
        <w:rPr>
          <w:rFonts w:ascii="微软雅黑" w:hAnsi="微软雅黑" w:eastAsia="微软雅黑" w:cs="微软雅黑"/>
          <w:sz w:val="18"/>
          <w:szCs w:val="18"/>
        </w:rPr>
        <w:t>C．a l t e r t a b l e e m p c h a n g e a d d c o l u m n  a d d c o l u m n i n t ;</w:t>
      </w:r>
    </w:p>
    <w:p>
      <w:pPr/>
      <w:r>
        <w:rPr>
          <w:rFonts w:ascii="微软雅黑" w:hAnsi="微软雅黑" w:eastAsia="微软雅黑" w:cs="微软雅黑"/>
          <w:sz w:val="18"/>
          <w:szCs w:val="18"/>
        </w:rPr>
        <w:t>D． a l t e r t a b l e e m p a d d c o l u m n a d d c o l u m n i n t ;</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2 9 ．组合多条 S Q L 查询语句形成组合查询的操作符是 ( )</w:t>
      </w:r>
    </w:p>
    <w:p>
      <w:pPr/>
      <w:r>
        <w:rPr>
          <w:rFonts w:ascii="微软雅黑" w:hAnsi="微软雅黑" w:eastAsia="微软雅黑" w:cs="微软雅黑"/>
          <w:sz w:val="18"/>
          <w:szCs w:val="18"/>
        </w:rPr>
        <w:t>A．S E L E C T</w:t>
      </w:r>
    </w:p>
    <w:p>
      <w:pPr/>
      <w:r>
        <w:rPr>
          <w:rFonts w:ascii="微软雅黑" w:hAnsi="微软雅黑" w:eastAsia="微软雅黑" w:cs="微软雅黑"/>
          <w:sz w:val="18"/>
          <w:szCs w:val="18"/>
        </w:rPr>
        <w:t>B．A L L</w:t>
      </w:r>
    </w:p>
    <w:p>
      <w:pPr/>
      <w:r>
        <w:rPr>
          <w:rFonts w:ascii="微软雅黑" w:hAnsi="微软雅黑" w:eastAsia="微软雅黑" w:cs="微软雅黑"/>
          <w:sz w:val="18"/>
          <w:szCs w:val="18"/>
        </w:rPr>
        <w:t>C．L I N K</w:t>
      </w:r>
    </w:p>
    <w:p>
      <w:pPr/>
      <w:r>
        <w:rPr>
          <w:rFonts w:ascii="微软雅黑" w:hAnsi="微软雅黑" w:eastAsia="微软雅黑" w:cs="微软雅黑"/>
          <w:sz w:val="18"/>
          <w:szCs w:val="18"/>
        </w:rPr>
        <w:t>D．U N I O N</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3 0 ．创建数据库使用以下哪项 ( )</w:t>
      </w:r>
    </w:p>
    <w:p>
      <w:pPr/>
      <w:r>
        <w:rPr>
          <w:rFonts w:ascii="微软雅黑" w:hAnsi="微软雅黑" w:eastAsia="微软雅黑" w:cs="微软雅黑"/>
          <w:sz w:val="18"/>
          <w:szCs w:val="18"/>
        </w:rPr>
        <w:t>A．c r e a t e m y t e s t</w:t>
      </w:r>
    </w:p>
    <w:p>
      <w:pPr/>
      <w:r>
        <w:rPr>
          <w:rFonts w:ascii="微软雅黑" w:hAnsi="微软雅黑" w:eastAsia="微软雅黑" w:cs="微软雅黑"/>
          <w:sz w:val="18"/>
          <w:szCs w:val="18"/>
        </w:rPr>
        <w:t>B．c r e a t e t a b l e m y t e s t</w:t>
      </w:r>
    </w:p>
    <w:p>
      <w:pPr/>
      <w:r>
        <w:rPr>
          <w:rFonts w:ascii="微软雅黑" w:hAnsi="微软雅黑" w:eastAsia="微软雅黑" w:cs="微软雅黑"/>
          <w:sz w:val="18"/>
          <w:szCs w:val="18"/>
        </w:rPr>
        <w:t>C．d a t a b a s e m y t e s t</w:t>
      </w:r>
    </w:p>
    <w:p>
      <w:pPr/>
      <w:r>
        <w:rPr>
          <w:rFonts w:ascii="微软雅黑" w:hAnsi="微软雅黑" w:eastAsia="微软雅黑" w:cs="微软雅黑"/>
          <w:sz w:val="18"/>
          <w:szCs w:val="18"/>
        </w:rPr>
        <w:t>D．c r e a t e d a t a b a s e m y t e s t</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3 1 ．以下哪项用来分组 ( )</w:t>
      </w:r>
    </w:p>
    <w:p>
      <w:pPr/>
      <w:r>
        <w:rPr>
          <w:rFonts w:ascii="微软雅黑" w:hAnsi="微软雅黑" w:eastAsia="微软雅黑" w:cs="微软雅黑"/>
          <w:sz w:val="18"/>
          <w:szCs w:val="18"/>
        </w:rPr>
        <w:t>A．O R D E R B Y</w:t>
      </w:r>
    </w:p>
    <w:p>
      <w:pPr/>
      <w:r>
        <w:rPr>
          <w:rFonts w:ascii="微软雅黑" w:hAnsi="微软雅黑" w:eastAsia="微软雅黑" w:cs="微软雅黑"/>
          <w:sz w:val="18"/>
          <w:szCs w:val="18"/>
        </w:rPr>
        <w:t>B．O R D E R E D B Y</w:t>
      </w:r>
    </w:p>
    <w:p>
      <w:pPr/>
      <w:r>
        <w:rPr>
          <w:rFonts w:ascii="微软雅黑" w:hAnsi="微软雅黑" w:eastAsia="微软雅黑" w:cs="微软雅黑"/>
          <w:sz w:val="18"/>
          <w:szCs w:val="18"/>
        </w:rPr>
        <w:t>C．G R O U P B Y</w:t>
      </w:r>
    </w:p>
    <w:p>
      <w:pPr/>
      <w:r>
        <w:rPr>
          <w:rFonts w:ascii="微软雅黑" w:hAnsi="微软雅黑" w:eastAsia="微软雅黑" w:cs="微软雅黑"/>
          <w:sz w:val="18"/>
          <w:szCs w:val="18"/>
        </w:rPr>
        <w:t>D．G R O U P E D B Y</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3 2 ．S Q L 是一种( )语言。</w:t>
      </w:r>
    </w:p>
    <w:p>
      <w:pPr/>
      <w:r>
        <w:rPr>
          <w:rFonts w:ascii="微软雅黑" w:hAnsi="微软雅黑" w:eastAsia="微软雅黑" w:cs="微软雅黑"/>
          <w:sz w:val="18"/>
          <w:szCs w:val="18"/>
        </w:rPr>
        <w:t>A．函数型</w:t>
      </w:r>
    </w:p>
    <w:p>
      <w:pPr/>
      <w:r>
        <w:rPr>
          <w:rFonts w:ascii="微软雅黑" w:hAnsi="微软雅黑" w:eastAsia="微软雅黑" w:cs="微软雅黑"/>
          <w:sz w:val="18"/>
          <w:szCs w:val="18"/>
        </w:rPr>
        <w:t>B．高级算法</w:t>
      </w:r>
    </w:p>
    <w:p>
      <w:pPr/>
      <w:r>
        <w:rPr>
          <w:rFonts w:ascii="微软雅黑" w:hAnsi="微软雅黑" w:eastAsia="微软雅黑" w:cs="微软雅黑"/>
          <w:sz w:val="18"/>
          <w:szCs w:val="18"/>
        </w:rPr>
        <w:t>C．关系数据库</w:t>
      </w:r>
    </w:p>
    <w:p>
      <w:pPr/>
      <w:r>
        <w:rPr>
          <w:rFonts w:ascii="微软雅黑" w:hAnsi="微软雅黑" w:eastAsia="微软雅黑" w:cs="微软雅黑"/>
          <w:sz w:val="18"/>
          <w:szCs w:val="18"/>
        </w:rPr>
        <w:t>D．人工智能</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3 3 ．删除数据表用以下哪一项 ( )</w:t>
      </w:r>
    </w:p>
    <w:p>
      <w:pPr/>
      <w:r>
        <w:rPr>
          <w:rFonts w:ascii="微软雅黑" w:hAnsi="微软雅黑" w:eastAsia="微软雅黑" w:cs="微软雅黑"/>
          <w:sz w:val="18"/>
          <w:szCs w:val="18"/>
        </w:rPr>
        <w:t>A．D R O P</w:t>
      </w:r>
    </w:p>
    <w:p>
      <w:pPr/>
      <w:r>
        <w:rPr>
          <w:rFonts w:ascii="微软雅黑" w:hAnsi="微软雅黑" w:eastAsia="微软雅黑" w:cs="微软雅黑"/>
          <w:sz w:val="18"/>
          <w:szCs w:val="18"/>
        </w:rPr>
        <w:t>B．U P D A T E</w:t>
      </w:r>
    </w:p>
    <w:p>
      <w:pPr/>
      <w:r>
        <w:rPr>
          <w:rFonts w:ascii="微软雅黑" w:hAnsi="微软雅黑" w:eastAsia="微软雅黑" w:cs="微软雅黑"/>
          <w:sz w:val="18"/>
          <w:szCs w:val="18"/>
        </w:rPr>
        <w:t>C．D E L E T E</w:t>
      </w:r>
    </w:p>
    <w:p>
      <w:pPr/>
      <w:r>
        <w:rPr>
          <w:rFonts w:ascii="微软雅黑" w:hAnsi="微软雅黑" w:eastAsia="微软雅黑" w:cs="微软雅黑"/>
          <w:sz w:val="18"/>
          <w:szCs w:val="18"/>
        </w:rPr>
        <w:t>D．D E L E T E D</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3 4 ．若要在基本表 S 中增加一列 C N（课程名），可用( )</w:t>
      </w:r>
    </w:p>
    <w:p>
      <w:pPr/>
      <w:r>
        <w:rPr>
          <w:rFonts w:ascii="微软雅黑" w:hAnsi="微软雅黑" w:eastAsia="微软雅黑" w:cs="微软雅黑"/>
          <w:sz w:val="18"/>
          <w:szCs w:val="18"/>
        </w:rPr>
        <w:t>A．A D D T A B L E S A L T E R （C N C H A R （８））</w:t>
      </w:r>
    </w:p>
    <w:p>
      <w:pPr/>
      <w:r>
        <w:rPr>
          <w:rFonts w:ascii="微软雅黑" w:hAnsi="微软雅黑" w:eastAsia="微软雅黑" w:cs="微软雅黑"/>
          <w:sz w:val="18"/>
          <w:szCs w:val="18"/>
        </w:rPr>
        <w:t>B．A L T E R T A B L E S D D （C N C H A R （８））</w:t>
      </w:r>
    </w:p>
    <w:p>
      <w:pPr/>
      <w:r>
        <w:rPr>
          <w:rFonts w:ascii="微软雅黑" w:hAnsi="微软雅黑" w:eastAsia="微软雅黑" w:cs="微软雅黑"/>
          <w:sz w:val="18"/>
          <w:szCs w:val="18"/>
        </w:rPr>
        <w:t>C．A D D T A B L E S （C N C H A R （８））</w:t>
      </w:r>
    </w:p>
    <w:p>
      <w:pPr/>
      <w:r>
        <w:rPr>
          <w:rFonts w:ascii="微软雅黑" w:hAnsi="微软雅黑" w:eastAsia="微软雅黑" w:cs="微软雅黑"/>
          <w:sz w:val="18"/>
          <w:szCs w:val="18"/>
        </w:rPr>
        <w:t>D．A L T E R T A B L E S  （A D D C N C H A R （８））</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3 5 ．下列的 S Q L 语句中， ( )不是数据定义语句。</w:t>
      </w:r>
    </w:p>
    <w:p>
      <w:pPr/>
      <w:r>
        <w:rPr>
          <w:rFonts w:ascii="微软雅黑" w:hAnsi="微软雅黑" w:eastAsia="微软雅黑" w:cs="微软雅黑"/>
          <w:sz w:val="18"/>
          <w:szCs w:val="18"/>
        </w:rPr>
        <w:t xml:space="preserve">A．C R E A T E T A B L E </w:t>
      </w:r>
    </w:p>
    <w:p>
      <w:pPr/>
      <w:r>
        <w:rPr>
          <w:rFonts w:ascii="微软雅黑" w:hAnsi="微软雅黑" w:eastAsia="微软雅黑" w:cs="微软雅黑"/>
          <w:sz w:val="18"/>
          <w:szCs w:val="18"/>
        </w:rPr>
        <w:t xml:space="preserve">B．G R A N T </w:t>
      </w:r>
    </w:p>
    <w:p>
      <w:pPr/>
      <w:r>
        <w:rPr>
          <w:rFonts w:ascii="微软雅黑" w:hAnsi="微软雅黑" w:eastAsia="微软雅黑" w:cs="微软雅黑"/>
          <w:sz w:val="18"/>
          <w:szCs w:val="18"/>
        </w:rPr>
        <w:t xml:space="preserve">C．C R E A T E V I E W </w:t>
      </w:r>
    </w:p>
    <w:p>
      <w:pPr/>
      <w:r>
        <w:rPr>
          <w:rFonts w:ascii="微软雅黑" w:hAnsi="微软雅黑" w:eastAsia="微软雅黑" w:cs="微软雅黑"/>
          <w:sz w:val="18"/>
          <w:szCs w:val="18"/>
        </w:rPr>
        <w:t xml:space="preserve">D． D R O P V I E W </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3 6 ．以下删除记录正确的 ( )</w:t>
      </w:r>
    </w:p>
    <w:p>
      <w:pPr/>
      <w:r>
        <w:rPr>
          <w:rFonts w:ascii="微软雅黑" w:hAnsi="微软雅黑" w:eastAsia="微软雅黑" w:cs="微软雅黑"/>
          <w:sz w:val="18"/>
          <w:szCs w:val="18"/>
        </w:rPr>
        <w:t>A．d e l e t e f r o m e m p w h e r e n a m e = ' d o n y ' ;</w:t>
      </w:r>
    </w:p>
    <w:p>
      <w:pPr/>
      <w:r>
        <w:rPr>
          <w:rFonts w:ascii="微软雅黑" w:hAnsi="微软雅黑" w:eastAsia="微软雅黑" w:cs="微软雅黑"/>
          <w:sz w:val="18"/>
          <w:szCs w:val="18"/>
        </w:rPr>
        <w:t>B．D e l e t e * f r o m e m p w h e r e n a m e = ' d o n y ' ;</w:t>
      </w:r>
    </w:p>
    <w:p>
      <w:pPr/>
      <w:r>
        <w:rPr>
          <w:rFonts w:ascii="微软雅黑" w:hAnsi="微软雅黑" w:eastAsia="微软雅黑" w:cs="微软雅黑"/>
          <w:sz w:val="18"/>
          <w:szCs w:val="18"/>
        </w:rPr>
        <w:t>C．D r o p f r o m e m p w h e r e n a m e = ' d o n y ' ;</w:t>
      </w:r>
    </w:p>
    <w:p>
      <w:pPr/>
      <w:r>
        <w:rPr>
          <w:rFonts w:ascii="微软雅黑" w:hAnsi="微软雅黑" w:eastAsia="微软雅黑" w:cs="微软雅黑"/>
          <w:sz w:val="18"/>
          <w:szCs w:val="18"/>
        </w:rPr>
        <w:t>D．D r o p * f r o m e m p w h e r e n a m e = ' d o n y ' ;</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3 7 ．删除经销商 1 0 1 8 的数据记录的代码为 ( ) f r o m d i s t r i b u t o r s w h e r e d i s t r i _ n u m = 1 0 1 8</w:t>
      </w:r>
    </w:p>
    <w:p>
      <w:pPr/>
      <w:r>
        <w:rPr>
          <w:rFonts w:ascii="微软雅黑" w:hAnsi="微软雅黑" w:eastAsia="微软雅黑" w:cs="微软雅黑"/>
          <w:sz w:val="18"/>
          <w:szCs w:val="18"/>
        </w:rPr>
        <w:t>A．d r o p t a b l e</w:t>
      </w:r>
    </w:p>
    <w:p>
      <w:pPr/>
      <w:r>
        <w:rPr>
          <w:rFonts w:ascii="微软雅黑" w:hAnsi="微软雅黑" w:eastAsia="微软雅黑" w:cs="微软雅黑"/>
          <w:sz w:val="18"/>
          <w:szCs w:val="18"/>
        </w:rPr>
        <w:t xml:space="preserve">B．d e l e t e * </w:t>
      </w:r>
    </w:p>
    <w:p>
      <w:pPr/>
      <w:r>
        <w:rPr>
          <w:rFonts w:ascii="微软雅黑" w:hAnsi="微软雅黑" w:eastAsia="微软雅黑" w:cs="微软雅黑"/>
          <w:sz w:val="18"/>
          <w:szCs w:val="18"/>
        </w:rPr>
        <w:t>C．d r o p c o l u m n</w:t>
      </w:r>
    </w:p>
    <w:p>
      <w:pPr/>
      <w:r>
        <w:rPr>
          <w:rFonts w:ascii="微软雅黑" w:hAnsi="微软雅黑" w:eastAsia="微软雅黑" w:cs="微软雅黑"/>
          <w:sz w:val="18"/>
          <w:szCs w:val="18"/>
        </w:rPr>
        <w:t xml:space="preserve">D．d e l e t e </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3 8 ．按照姓名降序排列 ( )</w:t>
      </w:r>
    </w:p>
    <w:p>
      <w:pPr/>
      <w:r>
        <w:rPr>
          <w:rFonts w:ascii="微软雅黑" w:hAnsi="微软雅黑" w:eastAsia="微软雅黑" w:cs="微软雅黑"/>
          <w:sz w:val="18"/>
          <w:szCs w:val="18"/>
        </w:rPr>
        <w:t xml:space="preserve">A．O R D E R B Y D E S C N A M E </w:t>
      </w:r>
    </w:p>
    <w:p>
      <w:pPr/>
      <w:r>
        <w:rPr>
          <w:rFonts w:ascii="微软雅黑" w:hAnsi="微软雅黑" w:eastAsia="微软雅黑" w:cs="微软雅黑"/>
          <w:sz w:val="18"/>
          <w:szCs w:val="18"/>
        </w:rPr>
        <w:t>B．O R D E R B Y N A M E D E S C</w:t>
      </w:r>
    </w:p>
    <w:p>
      <w:pPr/>
      <w:r>
        <w:rPr>
          <w:rFonts w:ascii="微软雅黑" w:hAnsi="微软雅黑" w:eastAsia="微软雅黑" w:cs="微软雅黑"/>
          <w:sz w:val="18"/>
          <w:szCs w:val="18"/>
        </w:rPr>
        <w:t>C．O R D E R B Y N A M E A S C</w:t>
      </w:r>
    </w:p>
    <w:p>
      <w:pPr/>
      <w:r>
        <w:rPr>
          <w:rFonts w:ascii="微软雅黑" w:hAnsi="微软雅黑" w:eastAsia="微软雅黑" w:cs="微软雅黑"/>
          <w:sz w:val="18"/>
          <w:szCs w:val="18"/>
        </w:rPr>
        <w:t xml:space="preserve">D．O R D E R B Y  A S C N A M E </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3 9 ．可以在创建表时用 ( )来创建唯一索引，也可以用 ( )来创建唯一索引</w:t>
      </w:r>
    </w:p>
    <w:p>
      <w:pPr/>
      <w:r>
        <w:rPr>
          <w:rFonts w:ascii="微软雅黑" w:hAnsi="微软雅黑" w:eastAsia="微软雅黑" w:cs="微软雅黑"/>
          <w:sz w:val="18"/>
          <w:szCs w:val="18"/>
        </w:rPr>
        <w:t>A．C r e a t e t a b l e ，C r e a t e i n d e x</w:t>
      </w:r>
    </w:p>
    <w:p>
      <w:pPr/>
      <w:r>
        <w:rPr>
          <w:rFonts w:ascii="微软雅黑" w:hAnsi="微软雅黑" w:eastAsia="微软雅黑" w:cs="微软雅黑"/>
          <w:sz w:val="18"/>
          <w:szCs w:val="18"/>
        </w:rPr>
        <w:t>B．设置主键约束，设置唯一约束</w:t>
      </w:r>
    </w:p>
    <w:p>
      <w:pPr/>
      <w:r>
        <w:rPr>
          <w:rFonts w:ascii="微软雅黑" w:hAnsi="微软雅黑" w:eastAsia="微软雅黑" w:cs="微软雅黑"/>
          <w:sz w:val="18"/>
          <w:szCs w:val="18"/>
        </w:rPr>
        <w:t>C．设置主键约束， C r e a t e i n d e x</w:t>
      </w:r>
    </w:p>
    <w:p>
      <w:pPr/>
      <w:r>
        <w:rPr>
          <w:rFonts w:ascii="微软雅黑" w:hAnsi="微软雅黑" w:eastAsia="微软雅黑" w:cs="微软雅黑"/>
          <w:sz w:val="18"/>
          <w:szCs w:val="18"/>
        </w:rPr>
        <w:t>D．以上都可以</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4 0 ．在 S E L E C T 语句中，使用关键字 ( )可以把重复行屏蔽</w:t>
      </w:r>
    </w:p>
    <w:p>
      <w:pPr/>
      <w:r>
        <w:rPr>
          <w:rFonts w:ascii="微软雅黑" w:hAnsi="微软雅黑" w:eastAsia="微软雅黑" w:cs="微软雅黑"/>
          <w:sz w:val="18"/>
          <w:szCs w:val="18"/>
        </w:rPr>
        <w:t>A．T O P</w:t>
      </w:r>
    </w:p>
    <w:p>
      <w:pPr/>
      <w:r>
        <w:rPr>
          <w:rFonts w:ascii="微软雅黑" w:hAnsi="微软雅黑" w:eastAsia="微软雅黑" w:cs="微软雅黑"/>
          <w:sz w:val="18"/>
          <w:szCs w:val="18"/>
        </w:rPr>
        <w:t xml:space="preserve">B．A L L </w:t>
      </w:r>
    </w:p>
    <w:p>
      <w:pPr/>
      <w:r>
        <w:rPr>
          <w:rFonts w:ascii="微软雅黑" w:hAnsi="微软雅黑" w:eastAsia="微软雅黑" w:cs="微软雅黑"/>
          <w:sz w:val="18"/>
          <w:szCs w:val="18"/>
        </w:rPr>
        <w:t>C．U N I O N</w:t>
      </w:r>
    </w:p>
    <w:p>
      <w:pPr/>
      <w:r>
        <w:rPr>
          <w:rFonts w:ascii="微软雅黑" w:hAnsi="微软雅黑" w:eastAsia="微软雅黑" w:cs="微软雅黑"/>
          <w:sz w:val="18"/>
          <w:szCs w:val="18"/>
        </w:rPr>
        <w:t xml:space="preserve">D．D I S T I N C T </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4 1 ．以下聚合函数求平均数的是 ( )</w:t>
      </w:r>
    </w:p>
    <w:p>
      <w:pPr/>
      <w:r>
        <w:rPr>
          <w:rFonts w:ascii="微软雅黑" w:hAnsi="微软雅黑" w:eastAsia="微软雅黑" w:cs="微软雅黑"/>
          <w:sz w:val="18"/>
          <w:szCs w:val="18"/>
        </w:rPr>
        <w:t>A．C O U N T</w:t>
      </w:r>
    </w:p>
    <w:p>
      <w:pPr/>
      <w:r>
        <w:rPr>
          <w:rFonts w:ascii="微软雅黑" w:hAnsi="微软雅黑" w:eastAsia="微软雅黑" w:cs="微软雅黑"/>
          <w:sz w:val="18"/>
          <w:szCs w:val="18"/>
        </w:rPr>
        <w:t>B．M A X</w:t>
      </w:r>
    </w:p>
    <w:p>
      <w:pPr/>
      <w:r>
        <w:rPr>
          <w:rFonts w:ascii="微软雅黑" w:hAnsi="微软雅黑" w:eastAsia="微软雅黑" w:cs="微软雅黑"/>
          <w:sz w:val="18"/>
          <w:szCs w:val="18"/>
        </w:rPr>
        <w:t>C．A V G</w:t>
      </w:r>
    </w:p>
    <w:p>
      <w:pPr/>
      <w:r>
        <w:rPr>
          <w:rFonts w:ascii="微软雅黑" w:hAnsi="微软雅黑" w:eastAsia="微软雅黑" w:cs="微软雅黑"/>
          <w:sz w:val="18"/>
          <w:szCs w:val="18"/>
        </w:rPr>
        <w:t>D．S U M</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4 2 ．返回当前日期的函数是 ( )</w:t>
      </w:r>
    </w:p>
    <w:p>
      <w:pPr/>
      <w:r>
        <w:rPr>
          <w:rFonts w:ascii="微软雅黑" w:hAnsi="微软雅黑" w:eastAsia="微软雅黑" w:cs="微软雅黑"/>
          <w:sz w:val="18"/>
          <w:szCs w:val="18"/>
        </w:rPr>
        <w:t>A．c u r t i m e ( )</w:t>
      </w:r>
    </w:p>
    <w:p>
      <w:pPr/>
      <w:r>
        <w:rPr>
          <w:rFonts w:ascii="微软雅黑" w:hAnsi="微软雅黑" w:eastAsia="微软雅黑" w:cs="微软雅黑"/>
          <w:sz w:val="18"/>
          <w:szCs w:val="18"/>
        </w:rPr>
        <w:t>B．a d d d a t e ( )</w:t>
      </w:r>
    </w:p>
    <w:p>
      <w:pPr/>
      <w:r>
        <w:rPr>
          <w:rFonts w:ascii="微软雅黑" w:hAnsi="微软雅黑" w:eastAsia="微软雅黑" w:cs="微软雅黑"/>
          <w:sz w:val="18"/>
          <w:szCs w:val="18"/>
        </w:rPr>
        <w:t>C．c u r n o w ( )</w:t>
      </w:r>
    </w:p>
    <w:p>
      <w:pPr/>
      <w:r>
        <w:rPr>
          <w:rFonts w:ascii="微软雅黑" w:hAnsi="微软雅黑" w:eastAsia="微软雅黑" w:cs="微软雅黑"/>
          <w:sz w:val="18"/>
          <w:szCs w:val="18"/>
        </w:rPr>
        <w:t>D．c u r d a t e ( )</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4 3 ．用来插入数据的命令是 ( )，用于更新的命令是 ( )</w:t>
      </w:r>
    </w:p>
    <w:p>
      <w:pPr/>
      <w:r>
        <w:rPr>
          <w:rFonts w:ascii="微软雅黑" w:hAnsi="微软雅黑" w:eastAsia="微软雅黑" w:cs="微软雅黑"/>
          <w:sz w:val="18"/>
          <w:szCs w:val="18"/>
        </w:rPr>
        <w:t>A．I N S E R T ，U P D A T E</w:t>
      </w:r>
    </w:p>
    <w:p>
      <w:pPr/>
      <w:r>
        <w:rPr>
          <w:rFonts w:ascii="微软雅黑" w:hAnsi="微软雅黑" w:eastAsia="微软雅黑" w:cs="微软雅黑"/>
          <w:sz w:val="18"/>
          <w:szCs w:val="18"/>
        </w:rPr>
        <w:t>B．C R E A T E ，I N S E R T I N T O</w:t>
      </w:r>
    </w:p>
    <w:p>
      <w:pPr/>
      <w:r>
        <w:rPr>
          <w:rFonts w:ascii="微软雅黑" w:hAnsi="微软雅黑" w:eastAsia="微软雅黑" w:cs="微软雅黑"/>
          <w:sz w:val="18"/>
          <w:szCs w:val="18"/>
        </w:rPr>
        <w:t xml:space="preserve">C．D E L E T E ，U P D A T E </w:t>
      </w:r>
    </w:p>
    <w:p>
      <w:pPr/>
      <w:r>
        <w:rPr>
          <w:rFonts w:ascii="微软雅黑" w:hAnsi="微软雅黑" w:eastAsia="微软雅黑" w:cs="微软雅黑"/>
          <w:sz w:val="18"/>
          <w:szCs w:val="18"/>
        </w:rPr>
        <w:t>D．U P D A T E , I N S E R T</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4 4 ．S E L E C T C O U N T ( S A L ) F R O M E M P G R O U P B Y D E P T N O ; 意思是( )</w:t>
      </w:r>
    </w:p>
    <w:p>
      <w:pPr/>
      <w:r>
        <w:rPr>
          <w:rFonts w:ascii="微软雅黑" w:hAnsi="微软雅黑" w:eastAsia="微软雅黑" w:cs="微软雅黑"/>
          <w:sz w:val="18"/>
          <w:szCs w:val="18"/>
        </w:rPr>
        <w:t>A．求每个部门中的工资</w:t>
      </w:r>
    </w:p>
    <w:p>
      <w:pPr/>
      <w:r>
        <w:rPr>
          <w:rFonts w:ascii="微软雅黑" w:hAnsi="微软雅黑" w:eastAsia="微软雅黑" w:cs="微软雅黑"/>
          <w:sz w:val="18"/>
          <w:szCs w:val="18"/>
        </w:rPr>
        <w:t>B．求每个部门中工资的大小</w:t>
      </w:r>
    </w:p>
    <w:p>
      <w:pPr/>
      <w:r>
        <w:rPr>
          <w:rFonts w:ascii="微软雅黑" w:hAnsi="微软雅黑" w:eastAsia="微软雅黑" w:cs="微软雅黑"/>
          <w:sz w:val="18"/>
          <w:szCs w:val="18"/>
        </w:rPr>
        <w:t>C．求每个部门中工资的综合</w:t>
      </w:r>
    </w:p>
    <w:p>
      <w:pPr/>
      <w:r>
        <w:rPr>
          <w:rFonts w:ascii="微软雅黑" w:hAnsi="微软雅黑" w:eastAsia="微软雅黑" w:cs="微软雅黑"/>
          <w:sz w:val="18"/>
          <w:szCs w:val="18"/>
        </w:rPr>
        <w:t>D．求每个部门中工资的个数</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4 5 ．以下表达降序排序的是 ( )</w:t>
      </w:r>
    </w:p>
    <w:p>
      <w:pPr/>
      <w:r>
        <w:rPr>
          <w:rFonts w:ascii="微软雅黑" w:hAnsi="微软雅黑" w:eastAsia="微软雅黑" w:cs="微软雅黑"/>
          <w:sz w:val="18"/>
          <w:szCs w:val="18"/>
        </w:rPr>
        <w:t>A．A S C</w:t>
      </w:r>
    </w:p>
    <w:p>
      <w:pPr/>
      <w:r>
        <w:rPr>
          <w:rFonts w:ascii="微软雅黑" w:hAnsi="微软雅黑" w:eastAsia="微软雅黑" w:cs="微软雅黑"/>
          <w:sz w:val="18"/>
          <w:szCs w:val="18"/>
        </w:rPr>
        <w:t>B．E S C</w:t>
      </w:r>
    </w:p>
    <w:p>
      <w:pPr/>
      <w:r>
        <w:rPr>
          <w:rFonts w:ascii="微软雅黑" w:hAnsi="微软雅黑" w:eastAsia="微软雅黑" w:cs="微软雅黑"/>
          <w:sz w:val="18"/>
          <w:szCs w:val="18"/>
        </w:rPr>
        <w:t>C．D E S C</w:t>
      </w:r>
    </w:p>
    <w:p>
      <w:pPr/>
      <w:r>
        <w:rPr>
          <w:rFonts w:ascii="微软雅黑" w:hAnsi="微软雅黑" w:eastAsia="微软雅黑" w:cs="微软雅黑"/>
          <w:sz w:val="18"/>
          <w:szCs w:val="18"/>
        </w:rPr>
        <w:t>D．D S C</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4 6 ．以下哪项不属于数据模型 ( )</w:t>
      </w:r>
    </w:p>
    <w:p>
      <w:pPr/>
      <w:r>
        <w:rPr>
          <w:rFonts w:ascii="微软雅黑" w:hAnsi="微软雅黑" w:eastAsia="微软雅黑" w:cs="微软雅黑"/>
          <w:sz w:val="18"/>
          <w:szCs w:val="18"/>
        </w:rPr>
        <w:t>A．关系模型</w:t>
      </w:r>
    </w:p>
    <w:p>
      <w:pPr/>
      <w:r>
        <w:rPr>
          <w:rFonts w:ascii="微软雅黑" w:hAnsi="微软雅黑" w:eastAsia="微软雅黑" w:cs="微软雅黑"/>
          <w:sz w:val="18"/>
          <w:szCs w:val="18"/>
        </w:rPr>
        <w:t>B．网状模型</w:t>
      </w:r>
    </w:p>
    <w:p>
      <w:pPr/>
      <w:r>
        <w:rPr>
          <w:rFonts w:ascii="微软雅黑" w:hAnsi="微软雅黑" w:eastAsia="微软雅黑" w:cs="微软雅黑"/>
          <w:sz w:val="18"/>
          <w:szCs w:val="18"/>
        </w:rPr>
        <w:t>C．层次模型</w:t>
      </w:r>
    </w:p>
    <w:p>
      <w:pPr/>
      <w:r>
        <w:rPr>
          <w:rFonts w:ascii="微软雅黑" w:hAnsi="微软雅黑" w:eastAsia="微软雅黑" w:cs="微软雅黑"/>
          <w:sz w:val="18"/>
          <w:szCs w:val="18"/>
        </w:rPr>
        <w:t>D．网络模型</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4 7 ．有三个表，它们的记录行数分别是 1 0行、2 行和 6 行，三个表进行交叉连接后，结果</w:t>
      </w:r>
    </w:p>
    <w:p>
      <w:pPr/>
      <w:r>
        <w:rPr>
          <w:rFonts w:ascii="微软雅黑" w:hAnsi="微软雅黑" w:eastAsia="微软雅黑" w:cs="微软雅黑"/>
          <w:sz w:val="18"/>
          <w:szCs w:val="18"/>
        </w:rPr>
        <w:t>集中共有 ( )行数据</w:t>
      </w:r>
    </w:p>
    <w:p>
      <w:pPr/>
      <w:r>
        <w:rPr>
          <w:rFonts w:ascii="微软雅黑" w:hAnsi="微软雅黑" w:eastAsia="微软雅黑" w:cs="微软雅黑"/>
          <w:sz w:val="18"/>
          <w:szCs w:val="18"/>
        </w:rPr>
        <w:t>A．1 8</w:t>
      </w:r>
    </w:p>
    <w:p>
      <w:pPr/>
      <w:r>
        <w:rPr>
          <w:rFonts w:ascii="微软雅黑" w:hAnsi="微软雅黑" w:eastAsia="微软雅黑" w:cs="微软雅黑"/>
          <w:sz w:val="18"/>
          <w:szCs w:val="18"/>
        </w:rPr>
        <w:t>B．2 6</w:t>
      </w:r>
    </w:p>
    <w:p>
      <w:pPr/>
      <w:r>
        <w:rPr>
          <w:rFonts w:ascii="微软雅黑" w:hAnsi="微软雅黑" w:eastAsia="微软雅黑" w:cs="微软雅黑"/>
          <w:sz w:val="18"/>
          <w:szCs w:val="18"/>
        </w:rPr>
        <w:t>C．不确定</w:t>
      </w:r>
    </w:p>
    <w:p>
      <w:pPr/>
      <w:r>
        <w:rPr>
          <w:rFonts w:ascii="微软雅黑" w:hAnsi="微软雅黑" w:eastAsia="微软雅黑" w:cs="微软雅黑"/>
          <w:sz w:val="18"/>
          <w:szCs w:val="18"/>
        </w:rPr>
        <w:t>D．1 2 0</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4 8 ．从 G R O U P B Y 分组的结果集中再次用条件表达式进行筛选的子句是 ( )</w:t>
      </w:r>
    </w:p>
    <w:p>
      <w:pPr/>
      <w:r>
        <w:rPr>
          <w:rFonts w:ascii="微软雅黑" w:hAnsi="微软雅黑" w:eastAsia="微软雅黑" w:cs="微软雅黑"/>
          <w:sz w:val="18"/>
          <w:szCs w:val="18"/>
        </w:rPr>
        <w:t>A．F R O M</w:t>
      </w:r>
    </w:p>
    <w:p>
      <w:pPr/>
      <w:r>
        <w:rPr>
          <w:rFonts w:ascii="微软雅黑" w:hAnsi="微软雅黑" w:eastAsia="微软雅黑" w:cs="微软雅黑"/>
          <w:sz w:val="18"/>
          <w:szCs w:val="18"/>
        </w:rPr>
        <w:t>B．O R D E R B Y</w:t>
      </w:r>
    </w:p>
    <w:p>
      <w:pPr/>
      <w:r>
        <w:rPr>
          <w:rFonts w:ascii="微软雅黑" w:hAnsi="微软雅黑" w:eastAsia="微软雅黑" w:cs="微软雅黑"/>
          <w:sz w:val="18"/>
          <w:szCs w:val="18"/>
        </w:rPr>
        <w:t>C．H A V I N G</w:t>
      </w:r>
    </w:p>
    <w:p>
      <w:pPr/>
      <w:r>
        <w:rPr>
          <w:rFonts w:ascii="微软雅黑" w:hAnsi="微软雅黑" w:eastAsia="微软雅黑" w:cs="微软雅黑"/>
          <w:sz w:val="18"/>
          <w:szCs w:val="18"/>
        </w:rPr>
        <w:t>D．W H E R E</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4 9 ．为数据表创建索引的目的是 ( )</w:t>
      </w:r>
    </w:p>
    <w:p>
      <w:pPr/>
      <w:r>
        <w:rPr>
          <w:rFonts w:ascii="微软雅黑" w:hAnsi="微软雅黑" w:eastAsia="微软雅黑" w:cs="微软雅黑"/>
          <w:sz w:val="18"/>
          <w:szCs w:val="18"/>
        </w:rPr>
        <w:t>A．提高查询的检索性能</w:t>
      </w:r>
    </w:p>
    <w:p>
      <w:pPr/>
      <w:r>
        <w:rPr>
          <w:rFonts w:ascii="微软雅黑" w:hAnsi="微软雅黑" w:eastAsia="微软雅黑" w:cs="微软雅黑"/>
          <w:sz w:val="18"/>
          <w:szCs w:val="18"/>
        </w:rPr>
        <w:t>B．归类</w:t>
      </w:r>
    </w:p>
    <w:p>
      <w:pPr/>
      <w:r>
        <w:rPr>
          <w:rFonts w:ascii="微软雅黑" w:hAnsi="微软雅黑" w:eastAsia="微软雅黑" w:cs="微软雅黑"/>
          <w:sz w:val="18"/>
          <w:szCs w:val="18"/>
        </w:rPr>
        <w:t>C．创建唯一索引</w:t>
      </w:r>
    </w:p>
    <w:p>
      <w:pPr/>
      <w:r>
        <w:rPr>
          <w:rFonts w:ascii="微软雅黑" w:hAnsi="微软雅黑" w:eastAsia="微软雅黑" w:cs="微软雅黑"/>
          <w:sz w:val="18"/>
          <w:szCs w:val="18"/>
        </w:rPr>
        <w:t>D．创建主键</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5 0 ．如果要回滚一个事务，则要使用 ( )语句。</w:t>
      </w:r>
    </w:p>
    <w:p>
      <w:pPr/>
      <w:r>
        <w:rPr>
          <w:rFonts w:ascii="微软雅黑" w:hAnsi="微软雅黑" w:eastAsia="微软雅黑" w:cs="微软雅黑"/>
          <w:sz w:val="18"/>
          <w:szCs w:val="18"/>
        </w:rPr>
        <w:t xml:space="preserve">A．c o m m i  t r a n s a c t i o n </w:t>
      </w:r>
    </w:p>
    <w:p>
      <w:pPr/>
      <w:r>
        <w:rPr>
          <w:rFonts w:ascii="微软雅黑" w:hAnsi="微软雅黑" w:eastAsia="微软雅黑" w:cs="微软雅黑"/>
          <w:sz w:val="18"/>
          <w:szCs w:val="18"/>
        </w:rPr>
        <w:t>B． b e g i n  t r a n s a c t i o n</w:t>
      </w:r>
    </w:p>
    <w:p>
      <w:pPr/>
      <w:r>
        <w:rPr>
          <w:rFonts w:ascii="微软雅黑" w:hAnsi="微软雅黑" w:eastAsia="微软雅黑" w:cs="微软雅黑"/>
          <w:sz w:val="18"/>
          <w:szCs w:val="18"/>
        </w:rPr>
        <w:t xml:space="preserve">C． r e v o k e </w:t>
      </w:r>
    </w:p>
    <w:p>
      <w:pPr/>
      <w:r>
        <w:rPr>
          <w:rFonts w:ascii="微软雅黑" w:hAnsi="微软雅黑" w:eastAsia="微软雅黑" w:cs="微软雅黑"/>
          <w:sz w:val="18"/>
          <w:szCs w:val="18"/>
        </w:rPr>
        <w:t xml:space="preserve">D．r o l l b a c k  t r a n s a c t i o n </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5 1 ．查找数据表中的记录用以下哪一项 ( )</w:t>
      </w:r>
    </w:p>
    <w:p>
      <w:pPr/>
      <w:r>
        <w:rPr>
          <w:rFonts w:ascii="微软雅黑" w:hAnsi="微软雅黑" w:eastAsia="微软雅黑" w:cs="微软雅黑"/>
          <w:sz w:val="18"/>
          <w:szCs w:val="18"/>
        </w:rPr>
        <w:t>A．A L T R E</w:t>
      </w:r>
    </w:p>
    <w:p>
      <w:pPr/>
      <w:r>
        <w:rPr>
          <w:rFonts w:ascii="微软雅黑" w:hAnsi="微软雅黑" w:eastAsia="微软雅黑" w:cs="微软雅黑"/>
          <w:sz w:val="18"/>
          <w:szCs w:val="18"/>
        </w:rPr>
        <w:t>B．U P D A T E</w:t>
      </w:r>
    </w:p>
    <w:p>
      <w:pPr/>
      <w:r>
        <w:rPr>
          <w:rFonts w:ascii="微软雅黑" w:hAnsi="微软雅黑" w:eastAsia="微软雅黑" w:cs="微软雅黑"/>
          <w:sz w:val="18"/>
          <w:szCs w:val="18"/>
        </w:rPr>
        <w:t>C．S E L E C T</w:t>
      </w:r>
    </w:p>
    <w:p>
      <w:pPr/>
      <w:r>
        <w:rPr>
          <w:rFonts w:ascii="微软雅黑" w:hAnsi="微软雅黑" w:eastAsia="微软雅黑" w:cs="微软雅黑"/>
          <w:sz w:val="18"/>
          <w:szCs w:val="18"/>
        </w:rPr>
        <w:t>D．D E L E T E</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5 2 ．在 M y S Q L 中，建立数据库用 ( )</w:t>
      </w:r>
    </w:p>
    <w:p>
      <w:pPr/>
      <w:r>
        <w:rPr>
          <w:rFonts w:ascii="微软雅黑" w:hAnsi="微软雅黑" w:eastAsia="微软雅黑" w:cs="微软雅黑"/>
          <w:sz w:val="18"/>
          <w:szCs w:val="18"/>
        </w:rPr>
        <w:t>A．C R E A T E T A B L E 命令</w:t>
      </w:r>
    </w:p>
    <w:p>
      <w:pPr/>
      <w:r>
        <w:rPr>
          <w:rFonts w:ascii="微软雅黑" w:hAnsi="微软雅黑" w:eastAsia="微软雅黑" w:cs="微软雅黑"/>
          <w:sz w:val="18"/>
          <w:szCs w:val="18"/>
        </w:rPr>
        <w:t>B．C R E A T E T R I G G E R 命令</w:t>
      </w:r>
    </w:p>
    <w:p>
      <w:pPr/>
      <w:r>
        <w:rPr>
          <w:rFonts w:ascii="微软雅黑" w:hAnsi="微软雅黑" w:eastAsia="微软雅黑" w:cs="微软雅黑"/>
          <w:sz w:val="18"/>
          <w:szCs w:val="18"/>
        </w:rPr>
        <w:t>C．C R E A T E I N D E X 命令</w:t>
      </w:r>
    </w:p>
    <w:p>
      <w:pPr/>
      <w:r>
        <w:rPr>
          <w:rFonts w:ascii="微软雅黑" w:hAnsi="微软雅黑" w:eastAsia="微软雅黑" w:cs="微软雅黑"/>
          <w:sz w:val="18"/>
          <w:szCs w:val="18"/>
        </w:rPr>
        <w:t>D．C R E A T E D A T A B A S E 命令</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5 3 ．M y S Q L 中，预设的、拥有最高权限超级用户的用户名为 ( )</w:t>
      </w:r>
    </w:p>
    <w:p>
      <w:pPr/>
      <w:r>
        <w:rPr>
          <w:rFonts w:ascii="微软雅黑" w:hAnsi="微软雅黑" w:eastAsia="微软雅黑" w:cs="微软雅黑"/>
          <w:sz w:val="18"/>
          <w:szCs w:val="18"/>
        </w:rPr>
        <w:t>A．t e s t</w:t>
      </w:r>
    </w:p>
    <w:p>
      <w:pPr/>
      <w:r>
        <w:rPr>
          <w:rFonts w:ascii="微软雅黑" w:hAnsi="微软雅黑" w:eastAsia="微软雅黑" w:cs="微软雅黑"/>
          <w:sz w:val="18"/>
          <w:szCs w:val="18"/>
        </w:rPr>
        <w:t>B．A d m i n i s t r a t o r</w:t>
      </w:r>
    </w:p>
    <w:p>
      <w:pPr/>
      <w:r>
        <w:rPr>
          <w:rFonts w:ascii="微软雅黑" w:hAnsi="微软雅黑" w:eastAsia="微软雅黑" w:cs="微软雅黑"/>
          <w:sz w:val="18"/>
          <w:szCs w:val="18"/>
        </w:rPr>
        <w:t>C．D A</w:t>
      </w:r>
    </w:p>
    <w:p>
      <w:pPr/>
      <w:r>
        <w:rPr>
          <w:rFonts w:ascii="微软雅黑" w:hAnsi="微软雅黑" w:eastAsia="微软雅黑" w:cs="微软雅黑"/>
          <w:sz w:val="18"/>
          <w:szCs w:val="18"/>
        </w:rPr>
        <w:t>D．r o o t</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5 4 ．以下插入记录正确的 ( )</w:t>
      </w:r>
    </w:p>
    <w:p>
      <w:pPr/>
      <w:r>
        <w:rPr>
          <w:rFonts w:ascii="微软雅黑" w:hAnsi="微软雅黑" w:eastAsia="微软雅黑" w:cs="微软雅黑"/>
          <w:sz w:val="18"/>
          <w:szCs w:val="18"/>
        </w:rPr>
        <w:t>A．i n s e r t i n t o e m p ( e n a m e , h i r e d a t e , s a l ) v a l u e s ( v a l u e 1 , v a l u e 2 , v a l u e 3 ) ;</w:t>
      </w:r>
    </w:p>
    <w:p>
      <w:pPr/>
      <w:r>
        <w:rPr>
          <w:rFonts w:ascii="微软雅黑" w:hAnsi="微软雅黑" w:eastAsia="微软雅黑" w:cs="微软雅黑"/>
          <w:sz w:val="18"/>
          <w:szCs w:val="18"/>
        </w:rPr>
        <w:t>B．i n s e r t i n t o e m p ( e n a m e , s a l ) v a l u e s ( v a l u e 1 , v a l u e 2 , v a l u e 3 ) ;</w:t>
      </w:r>
    </w:p>
    <w:p>
      <w:pPr/>
      <w:r>
        <w:rPr>
          <w:rFonts w:ascii="微软雅黑" w:hAnsi="微软雅黑" w:eastAsia="微软雅黑" w:cs="微软雅黑"/>
          <w:sz w:val="18"/>
          <w:szCs w:val="18"/>
        </w:rPr>
        <w:t>C．i n s e r t i n t o e m p ( e n a m e ) v a l u e s ( v a l u e 1 , v a l u e 2 , v a l u e 3 ) ;</w:t>
      </w:r>
    </w:p>
    <w:p>
      <w:pPr/>
      <w:r>
        <w:rPr>
          <w:rFonts w:ascii="微软雅黑" w:hAnsi="微软雅黑" w:eastAsia="微软雅黑" w:cs="微软雅黑"/>
          <w:sz w:val="18"/>
          <w:szCs w:val="18"/>
        </w:rPr>
        <w:t>D．i n s e r t i n t o e m p ( e n a m e , h i r e d a t e , s a l ) v a l u e s ( v a l u e 1 , v a l u e 2 ) ;</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5 5 ．在 S Q L 语言中的视图 V I E W 是数据库的 ( )</w:t>
      </w:r>
    </w:p>
    <w:p>
      <w:pPr/>
      <w:r>
        <w:rPr>
          <w:rFonts w:ascii="微软雅黑" w:hAnsi="微软雅黑" w:eastAsia="微软雅黑" w:cs="微软雅黑"/>
          <w:sz w:val="18"/>
          <w:szCs w:val="18"/>
        </w:rPr>
        <w:t>A．外模式</w:t>
      </w:r>
    </w:p>
    <w:p>
      <w:pPr/>
      <w:r>
        <w:rPr>
          <w:rFonts w:ascii="微软雅黑" w:hAnsi="微软雅黑" w:eastAsia="微软雅黑" w:cs="微软雅黑"/>
          <w:sz w:val="18"/>
          <w:szCs w:val="18"/>
        </w:rPr>
        <w:t>B．存储模式</w:t>
      </w:r>
    </w:p>
    <w:p>
      <w:pPr/>
      <w:r>
        <w:rPr>
          <w:rFonts w:ascii="微软雅黑" w:hAnsi="微软雅黑" w:eastAsia="微软雅黑" w:cs="微软雅黑"/>
          <w:sz w:val="18"/>
          <w:szCs w:val="18"/>
        </w:rPr>
        <w:t>C．模式</w:t>
      </w:r>
    </w:p>
    <w:p>
      <w:pPr/>
      <w:r>
        <w:rPr>
          <w:rFonts w:ascii="微软雅黑" w:hAnsi="微软雅黑" w:eastAsia="微软雅黑" w:cs="微软雅黑"/>
          <w:sz w:val="18"/>
          <w:szCs w:val="18"/>
        </w:rPr>
        <w:t>D．内模式</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5 6 ．以下哪项用来排序 ( )</w:t>
      </w:r>
    </w:p>
    <w:p>
      <w:pPr/>
      <w:r>
        <w:rPr>
          <w:rFonts w:ascii="微软雅黑" w:hAnsi="微软雅黑" w:eastAsia="微软雅黑" w:cs="微软雅黑"/>
          <w:sz w:val="18"/>
          <w:szCs w:val="18"/>
        </w:rPr>
        <w:t>A．O R D E R E D B Y</w:t>
      </w:r>
    </w:p>
    <w:p>
      <w:pPr/>
      <w:r>
        <w:rPr>
          <w:rFonts w:ascii="微软雅黑" w:hAnsi="微软雅黑" w:eastAsia="微软雅黑" w:cs="微软雅黑"/>
          <w:sz w:val="18"/>
          <w:szCs w:val="18"/>
        </w:rPr>
        <w:t>B．O R D E R B Y</w:t>
      </w:r>
    </w:p>
    <w:p>
      <w:pPr/>
      <w:r>
        <w:rPr>
          <w:rFonts w:ascii="微软雅黑" w:hAnsi="微软雅黑" w:eastAsia="微软雅黑" w:cs="微软雅黑"/>
          <w:sz w:val="18"/>
          <w:szCs w:val="18"/>
        </w:rPr>
        <w:t>C．G R O U P B Y</w:t>
      </w:r>
    </w:p>
    <w:p>
      <w:pPr/>
      <w:r>
        <w:rPr>
          <w:rFonts w:ascii="微软雅黑" w:hAnsi="微软雅黑" w:eastAsia="微软雅黑" w:cs="微软雅黑"/>
          <w:sz w:val="18"/>
          <w:szCs w:val="18"/>
        </w:rPr>
        <w:t>D．G R O U P E D B Y</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5 7 ．以下聚合函数求个数的是 ( )</w:t>
      </w:r>
    </w:p>
    <w:p>
      <w:pPr/>
      <w:r>
        <w:rPr>
          <w:rFonts w:ascii="微软雅黑" w:hAnsi="微软雅黑" w:eastAsia="微软雅黑" w:cs="微软雅黑"/>
          <w:sz w:val="18"/>
          <w:szCs w:val="18"/>
        </w:rPr>
        <w:t>A．A V G</w:t>
      </w:r>
    </w:p>
    <w:p>
      <w:pPr/>
      <w:r>
        <w:rPr>
          <w:rFonts w:ascii="微软雅黑" w:hAnsi="微软雅黑" w:eastAsia="微软雅黑" w:cs="微软雅黑"/>
          <w:sz w:val="18"/>
          <w:szCs w:val="18"/>
        </w:rPr>
        <w:t>B．S U M</w:t>
      </w:r>
    </w:p>
    <w:p>
      <w:pPr/>
      <w:r>
        <w:rPr>
          <w:rFonts w:ascii="微软雅黑" w:hAnsi="微软雅黑" w:eastAsia="微软雅黑" w:cs="微软雅黑"/>
          <w:sz w:val="18"/>
          <w:szCs w:val="18"/>
        </w:rPr>
        <w:t>C．M A X</w:t>
      </w:r>
    </w:p>
    <w:p>
      <w:pPr/>
      <w:r>
        <w:rPr>
          <w:rFonts w:ascii="微软雅黑" w:hAnsi="微软雅黑" w:eastAsia="微软雅黑" w:cs="微软雅黑"/>
          <w:sz w:val="18"/>
          <w:szCs w:val="18"/>
        </w:rPr>
        <w:t>D．C O U N T</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5 8 ．在 s e l e c t 语句中，实现选择操作的子句是 ( )</w:t>
      </w:r>
    </w:p>
    <w:p>
      <w:pPr/>
      <w:r>
        <w:rPr>
          <w:rFonts w:ascii="微软雅黑" w:hAnsi="微软雅黑" w:eastAsia="微软雅黑" w:cs="微软雅黑"/>
          <w:sz w:val="18"/>
          <w:szCs w:val="18"/>
        </w:rPr>
        <w:t>A．s e l e c t</w:t>
      </w:r>
    </w:p>
    <w:p>
      <w:pPr/>
      <w:r>
        <w:rPr>
          <w:rFonts w:ascii="微软雅黑" w:hAnsi="微软雅黑" w:eastAsia="微软雅黑" w:cs="微软雅黑"/>
          <w:sz w:val="18"/>
          <w:szCs w:val="18"/>
        </w:rPr>
        <w:t>B．g r o u p b y</w:t>
      </w:r>
    </w:p>
    <w:p>
      <w:pPr/>
      <w:r>
        <w:rPr>
          <w:rFonts w:ascii="微软雅黑" w:hAnsi="微软雅黑" w:eastAsia="微软雅黑" w:cs="微软雅黑"/>
          <w:sz w:val="18"/>
          <w:szCs w:val="18"/>
        </w:rPr>
        <w:t>C．w h e r e</w:t>
      </w:r>
    </w:p>
    <w:p>
      <w:pPr/>
      <w:r>
        <w:rPr>
          <w:rFonts w:ascii="微软雅黑" w:hAnsi="微软雅黑" w:eastAsia="微软雅黑" w:cs="微软雅黑"/>
          <w:sz w:val="18"/>
          <w:szCs w:val="18"/>
        </w:rPr>
        <w:t>D．f r o m</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5 9 ．查找数据库中所有的数据表用以下哪一项 ( )</w:t>
      </w:r>
    </w:p>
    <w:p>
      <w:pPr/>
      <w:r>
        <w:rPr>
          <w:rFonts w:ascii="微软雅黑" w:hAnsi="微软雅黑" w:eastAsia="微软雅黑" w:cs="微软雅黑"/>
          <w:sz w:val="18"/>
          <w:szCs w:val="18"/>
        </w:rPr>
        <w:t>A．S H O W D A T A B A S E</w:t>
      </w:r>
    </w:p>
    <w:p>
      <w:pPr/>
      <w:r>
        <w:rPr>
          <w:rFonts w:ascii="微软雅黑" w:hAnsi="微软雅黑" w:eastAsia="微软雅黑" w:cs="微软雅黑"/>
          <w:sz w:val="18"/>
          <w:szCs w:val="18"/>
        </w:rPr>
        <w:t>B．S H O W T A B L E S</w:t>
      </w:r>
    </w:p>
    <w:p>
      <w:pPr/>
      <w:r>
        <w:rPr>
          <w:rFonts w:ascii="微软雅黑" w:hAnsi="微软雅黑" w:eastAsia="微软雅黑" w:cs="微软雅黑"/>
          <w:sz w:val="18"/>
          <w:szCs w:val="18"/>
        </w:rPr>
        <w:t>C．S H O W D A T A B A S E S</w:t>
      </w:r>
    </w:p>
    <w:p>
      <w:pPr/>
      <w:r>
        <w:rPr>
          <w:rFonts w:ascii="微软雅黑" w:hAnsi="微软雅黑" w:eastAsia="微软雅黑" w:cs="微软雅黑"/>
          <w:sz w:val="18"/>
          <w:szCs w:val="18"/>
        </w:rPr>
        <w:t>D．S H O W T A B L E</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6 0 ．触发器不是响应以下哪一语句而自动执行的 M y s q l 语句</w:t>
      </w:r>
    </w:p>
    <w:p>
      <w:pPr/>
      <w:r>
        <w:rPr>
          <w:rFonts w:ascii="微软雅黑" w:hAnsi="微软雅黑" w:eastAsia="微软雅黑" w:cs="微软雅黑"/>
          <w:sz w:val="18"/>
          <w:szCs w:val="18"/>
        </w:rPr>
        <w:t>A．s e l e c t</w:t>
      </w:r>
    </w:p>
    <w:p>
      <w:pPr/>
      <w:r>
        <w:rPr>
          <w:rFonts w:ascii="微软雅黑" w:hAnsi="微软雅黑" w:eastAsia="微软雅黑" w:cs="微软雅黑"/>
          <w:sz w:val="18"/>
          <w:szCs w:val="18"/>
        </w:rPr>
        <w:t>B．i n s e r t</w:t>
      </w:r>
    </w:p>
    <w:p>
      <w:pPr/>
      <w:r>
        <w:rPr>
          <w:rFonts w:ascii="微软雅黑" w:hAnsi="微软雅黑" w:eastAsia="微软雅黑" w:cs="微软雅黑"/>
          <w:sz w:val="18"/>
          <w:szCs w:val="18"/>
        </w:rPr>
        <w:t>C．d e l e t e</w:t>
      </w:r>
    </w:p>
    <w:p>
      <w:pPr/>
      <w:r>
        <w:rPr>
          <w:rFonts w:ascii="微软雅黑" w:hAnsi="微软雅黑" w:eastAsia="微软雅黑" w:cs="微软雅黑"/>
          <w:sz w:val="18"/>
          <w:szCs w:val="18"/>
        </w:rPr>
        <w:t>D．u p d a t e</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6 1 ．( )表示一个新的事务处理块的开始</w:t>
      </w:r>
    </w:p>
    <w:p>
      <w:pPr/>
      <w:r>
        <w:rPr>
          <w:rFonts w:ascii="微软雅黑" w:hAnsi="微软雅黑" w:eastAsia="微软雅黑" w:cs="微软雅黑"/>
          <w:sz w:val="18"/>
          <w:szCs w:val="18"/>
        </w:rPr>
        <w:t>A．S T A R T T R A N S A C T I O N</w:t>
      </w:r>
    </w:p>
    <w:p>
      <w:pPr/>
      <w:r>
        <w:rPr>
          <w:rFonts w:ascii="微软雅黑" w:hAnsi="微软雅黑" w:eastAsia="微软雅黑" w:cs="微软雅黑"/>
          <w:sz w:val="18"/>
          <w:szCs w:val="18"/>
        </w:rPr>
        <w:t>B．B E G I N T R A N S A C T I O N</w:t>
      </w:r>
    </w:p>
    <w:p>
      <w:pPr/>
      <w:r>
        <w:rPr>
          <w:rFonts w:ascii="微软雅黑" w:hAnsi="微软雅黑" w:eastAsia="微软雅黑" w:cs="微软雅黑"/>
          <w:sz w:val="18"/>
          <w:szCs w:val="18"/>
        </w:rPr>
        <w:t>C．B E G I N C O M M I T</w:t>
      </w:r>
    </w:p>
    <w:p>
      <w:pPr/>
      <w:r>
        <w:rPr>
          <w:rFonts w:ascii="微软雅黑" w:hAnsi="微软雅黑" w:eastAsia="微软雅黑" w:cs="微软雅黑"/>
          <w:sz w:val="18"/>
          <w:szCs w:val="18"/>
        </w:rPr>
        <w:t>D．S T A R T C O M M I T</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6 2 ．以下语句不正确的是 ( )</w:t>
      </w:r>
    </w:p>
    <w:p>
      <w:pPr/>
      <w:r>
        <w:rPr>
          <w:rFonts w:ascii="微软雅黑" w:hAnsi="微软雅黑" w:eastAsia="微软雅黑" w:cs="微软雅黑"/>
          <w:sz w:val="18"/>
          <w:szCs w:val="18"/>
        </w:rPr>
        <w:t>A．s e l e c t * f r o m e m p ;</w:t>
      </w:r>
    </w:p>
    <w:p>
      <w:pPr/>
      <w:r>
        <w:rPr>
          <w:rFonts w:ascii="微软雅黑" w:hAnsi="微软雅黑" w:eastAsia="微软雅黑" w:cs="微软雅黑"/>
          <w:sz w:val="18"/>
          <w:szCs w:val="18"/>
        </w:rPr>
        <w:t>B．s e l e c t e n a m e , h i r e d a t e , s a l f r o m e m p ;</w:t>
      </w:r>
    </w:p>
    <w:p>
      <w:pPr/>
      <w:r>
        <w:rPr>
          <w:rFonts w:ascii="微软雅黑" w:hAnsi="微软雅黑" w:eastAsia="微软雅黑" w:cs="微软雅黑"/>
          <w:sz w:val="18"/>
          <w:szCs w:val="18"/>
        </w:rPr>
        <w:t>C．s e l e c t * f r o m e m p o r d e r d e p t n o ;</w:t>
      </w:r>
    </w:p>
    <w:p>
      <w:pPr/>
      <w:r>
        <w:rPr>
          <w:rFonts w:ascii="微软雅黑" w:hAnsi="微软雅黑" w:eastAsia="微软雅黑" w:cs="微软雅黑"/>
          <w:sz w:val="18"/>
          <w:szCs w:val="18"/>
        </w:rPr>
        <w:t>D．s e l e c t * f r o m w h e r e d e p t n o = 1 a n d s a l &lt; 3 0 0 ;</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6 3 ．d e l e t e f r o m e m p l o y e e 语句的作用是 ( )</w:t>
      </w:r>
    </w:p>
    <w:p>
      <w:pPr/>
      <w:r>
        <w:rPr>
          <w:rFonts w:ascii="微软雅黑" w:hAnsi="微软雅黑" w:eastAsia="微软雅黑" w:cs="微软雅黑"/>
          <w:sz w:val="18"/>
          <w:szCs w:val="18"/>
        </w:rPr>
        <w:t>A．删除当前数据库中整个 e m p l o y e e 表，包括表结构</w:t>
      </w:r>
    </w:p>
    <w:p>
      <w:pPr/>
      <w:r>
        <w:rPr>
          <w:rFonts w:ascii="微软雅黑" w:hAnsi="微软雅黑" w:eastAsia="微软雅黑" w:cs="微软雅黑"/>
          <w:sz w:val="18"/>
          <w:szCs w:val="18"/>
        </w:rPr>
        <w:t>B．删除当前数据库中 e m p l o y e e 表内的所有行</w:t>
      </w:r>
    </w:p>
    <w:p>
      <w:pPr/>
      <w:r>
        <w:rPr>
          <w:rFonts w:ascii="微软雅黑" w:hAnsi="微软雅黑" w:eastAsia="微软雅黑" w:cs="微软雅黑"/>
          <w:sz w:val="18"/>
          <w:szCs w:val="18"/>
        </w:rPr>
        <w:t>C．由于没有 w h e r e 子句，因此不删除任何数据</w:t>
      </w:r>
    </w:p>
    <w:p>
      <w:pPr/>
      <w:r>
        <w:rPr>
          <w:rFonts w:ascii="微软雅黑" w:hAnsi="微软雅黑" w:eastAsia="微软雅黑" w:cs="微软雅黑"/>
          <w:sz w:val="18"/>
          <w:szCs w:val="18"/>
        </w:rPr>
        <w:t>D．删除当前数据库中 e m p l o y e e 表内的当前行</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6 4 ．按照班级进行分组 ( )</w:t>
      </w:r>
    </w:p>
    <w:p>
      <w:pPr/>
      <w:r>
        <w:rPr>
          <w:rFonts w:ascii="微软雅黑" w:hAnsi="微软雅黑" w:eastAsia="微软雅黑" w:cs="微软雅黑"/>
          <w:sz w:val="18"/>
          <w:szCs w:val="18"/>
        </w:rPr>
        <w:t xml:space="preserve">A．O R D E R B Y C L A S S E S </w:t>
      </w:r>
    </w:p>
    <w:p>
      <w:pPr/>
      <w:r>
        <w:rPr>
          <w:rFonts w:ascii="微软雅黑" w:hAnsi="微软雅黑" w:eastAsia="微软雅黑" w:cs="微软雅黑"/>
          <w:sz w:val="18"/>
          <w:szCs w:val="18"/>
        </w:rPr>
        <w:t>B．D O R D E R C L A S S E S</w:t>
      </w:r>
    </w:p>
    <w:p>
      <w:pPr/>
      <w:r>
        <w:rPr>
          <w:rFonts w:ascii="微软雅黑" w:hAnsi="微软雅黑" w:eastAsia="微软雅黑" w:cs="微软雅黑"/>
          <w:sz w:val="18"/>
          <w:szCs w:val="18"/>
        </w:rPr>
        <w:t>C．G R O U P B Y C L A S S E S</w:t>
      </w:r>
    </w:p>
    <w:p>
      <w:pPr/>
      <w:r>
        <w:rPr>
          <w:rFonts w:ascii="微软雅黑" w:hAnsi="微软雅黑" w:eastAsia="微软雅黑" w:cs="微软雅黑"/>
          <w:sz w:val="18"/>
          <w:szCs w:val="18"/>
        </w:rPr>
        <w:t>D．G R O U P C L A S S E S</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6 5 ．格式化日期的函数是 ( )</w:t>
      </w:r>
    </w:p>
    <w:p>
      <w:pPr/>
      <w:r>
        <w:rPr>
          <w:rFonts w:ascii="微软雅黑" w:hAnsi="微软雅黑" w:eastAsia="微软雅黑" w:cs="微软雅黑"/>
          <w:sz w:val="18"/>
          <w:szCs w:val="18"/>
        </w:rPr>
        <w:t>A．D A T E D I F F ( )</w:t>
      </w:r>
    </w:p>
    <w:p>
      <w:pPr/>
      <w:r>
        <w:rPr>
          <w:rFonts w:ascii="微软雅黑" w:hAnsi="微软雅黑" w:eastAsia="微软雅黑" w:cs="微软雅黑"/>
          <w:sz w:val="18"/>
          <w:szCs w:val="18"/>
        </w:rPr>
        <w:t>B．D A T E _ F O R M A T ( )</w:t>
      </w:r>
    </w:p>
    <w:p>
      <w:pPr/>
      <w:r>
        <w:rPr>
          <w:rFonts w:ascii="微软雅黑" w:hAnsi="微软雅黑" w:eastAsia="微软雅黑" w:cs="微软雅黑"/>
          <w:sz w:val="18"/>
          <w:szCs w:val="18"/>
        </w:rPr>
        <w:t>C．D A Y ( )</w:t>
      </w:r>
    </w:p>
    <w:p>
      <w:pPr/>
      <w:r>
        <w:rPr>
          <w:rFonts w:ascii="微软雅黑" w:hAnsi="微软雅黑" w:eastAsia="微软雅黑" w:cs="微软雅黑"/>
          <w:sz w:val="18"/>
          <w:szCs w:val="18"/>
        </w:rPr>
        <w:t>D．C U R D A T E ( )</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6 6 ．例如数据库中有 A 表，包括学生，学科，成绩，序号四个字段 , 数据库结构为</w:t>
      </w:r>
    </w:p>
    <w:p>
      <w:pPr/>
      <w:r>
        <w:rPr>
          <w:rFonts w:ascii="微软雅黑" w:hAnsi="微软雅黑" w:eastAsia="微软雅黑" w:cs="微软雅黑"/>
          <w:sz w:val="18"/>
          <w:szCs w:val="18"/>
        </w:rPr>
        <w:t>学生学科成绩序号</w:t>
      </w:r>
    </w:p>
    <w:p>
      <w:pPr/>
      <w:r>
        <w:rPr>
          <w:rFonts w:ascii="微软雅黑" w:hAnsi="微软雅黑" w:eastAsia="微软雅黑" w:cs="微软雅黑"/>
          <w:sz w:val="18"/>
          <w:szCs w:val="18"/>
        </w:rPr>
        <w:t>张三语文 6 0  1</w:t>
      </w:r>
    </w:p>
    <w:p>
      <w:pPr/>
      <w:r>
        <w:rPr>
          <w:rFonts w:ascii="微软雅黑" w:hAnsi="微软雅黑" w:eastAsia="微软雅黑" w:cs="微软雅黑"/>
          <w:sz w:val="18"/>
          <w:szCs w:val="18"/>
        </w:rPr>
        <w:t>张三数学 1 0 0  2</w:t>
      </w:r>
    </w:p>
    <w:p>
      <w:pPr/>
      <w:r>
        <w:rPr>
          <w:rFonts w:ascii="微软雅黑" w:hAnsi="微软雅黑" w:eastAsia="微软雅黑" w:cs="微软雅黑"/>
          <w:sz w:val="18"/>
          <w:szCs w:val="18"/>
        </w:rPr>
        <w:t>李四语文 7 0  3</w:t>
      </w:r>
    </w:p>
    <w:p>
      <w:pPr/>
      <w:r>
        <w:rPr>
          <w:rFonts w:ascii="微软雅黑" w:hAnsi="微软雅黑" w:eastAsia="微软雅黑" w:cs="微软雅黑"/>
          <w:sz w:val="18"/>
          <w:szCs w:val="18"/>
        </w:rPr>
        <w:t>李四数学 8 0  4</w:t>
      </w:r>
    </w:p>
    <w:p>
      <w:pPr/>
      <w:r>
        <w:rPr>
          <w:rFonts w:ascii="微软雅黑" w:hAnsi="微软雅黑" w:eastAsia="微软雅黑" w:cs="微软雅黑"/>
          <w:sz w:val="18"/>
          <w:szCs w:val="18"/>
        </w:rPr>
        <w:t>李四英语 8 0  5</w:t>
      </w:r>
    </w:p>
    <w:p>
      <w:pPr/>
      <w:r>
        <w:rPr>
          <w:rFonts w:ascii="微软雅黑" w:hAnsi="微软雅黑" w:eastAsia="微软雅黑" w:cs="微软雅黑"/>
          <w:sz w:val="18"/>
          <w:szCs w:val="18"/>
        </w:rPr>
        <w:t>上述哪一列可作为主键列 ( )</w:t>
      </w:r>
    </w:p>
    <w:p>
      <w:pPr/>
      <w:r>
        <w:rPr>
          <w:rFonts w:ascii="微软雅黑" w:hAnsi="微软雅黑" w:eastAsia="微软雅黑" w:cs="微软雅黑"/>
          <w:sz w:val="18"/>
          <w:szCs w:val="18"/>
        </w:rPr>
        <w:t>A．序号</w:t>
      </w:r>
    </w:p>
    <w:p>
      <w:pPr/>
      <w:r>
        <w:rPr>
          <w:rFonts w:ascii="微软雅黑" w:hAnsi="微软雅黑" w:eastAsia="微软雅黑" w:cs="微软雅黑"/>
          <w:sz w:val="18"/>
          <w:szCs w:val="18"/>
        </w:rPr>
        <w:t>B．成绩</w:t>
      </w:r>
    </w:p>
    <w:p>
      <w:pPr/>
      <w:r>
        <w:rPr>
          <w:rFonts w:ascii="微软雅黑" w:hAnsi="微软雅黑" w:eastAsia="微软雅黑" w:cs="微软雅黑"/>
          <w:sz w:val="18"/>
          <w:szCs w:val="18"/>
        </w:rPr>
        <w:t>C．学科</w:t>
      </w:r>
    </w:p>
    <w:p>
      <w:pPr/>
      <w:r>
        <w:rPr>
          <w:rFonts w:ascii="微软雅黑" w:hAnsi="微软雅黑" w:eastAsia="微软雅黑" w:cs="微软雅黑"/>
          <w:sz w:val="18"/>
          <w:szCs w:val="18"/>
        </w:rPr>
        <w:t>D．学生</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6 7 ．学生关系模式 S（ S＃，S n a m e ，S e x ，A g e ），S 的属性分别表示学生的学号、姓名、性</w:t>
      </w:r>
    </w:p>
    <w:p>
      <w:pPr/>
      <w:r>
        <w:rPr>
          <w:rFonts w:ascii="微软雅黑" w:hAnsi="微软雅黑" w:eastAsia="微软雅黑" w:cs="微软雅黑"/>
          <w:sz w:val="18"/>
          <w:szCs w:val="18"/>
        </w:rPr>
        <w:t>别、年龄。要在表 S 中删除一个属性“年龄”，可选用的 S Q L 语句是（）。</w:t>
      </w:r>
    </w:p>
    <w:p>
      <w:pPr/>
      <w:r>
        <w:rPr>
          <w:rFonts w:ascii="微软雅黑" w:hAnsi="微软雅黑" w:eastAsia="微软雅黑" w:cs="微软雅黑"/>
          <w:sz w:val="18"/>
          <w:szCs w:val="18"/>
        </w:rPr>
        <w:t xml:space="preserve">A． U P D A T E S A g e </w:t>
      </w:r>
    </w:p>
    <w:p>
      <w:pPr/>
      <w:r>
        <w:rPr>
          <w:rFonts w:ascii="微软雅黑" w:hAnsi="微软雅黑" w:eastAsia="微软雅黑" w:cs="微软雅黑"/>
          <w:sz w:val="18"/>
          <w:szCs w:val="18"/>
        </w:rPr>
        <w:t xml:space="preserve">B．D E L E T E A g e f r o m S </w:t>
      </w:r>
    </w:p>
    <w:p>
      <w:pPr/>
      <w:r>
        <w:rPr>
          <w:rFonts w:ascii="微软雅黑" w:hAnsi="微软雅黑" w:eastAsia="微软雅黑" w:cs="微软雅黑"/>
          <w:sz w:val="18"/>
          <w:szCs w:val="18"/>
        </w:rPr>
        <w:t>C．A L T E R T A B L E S  ‘A g e ’</w:t>
      </w:r>
    </w:p>
    <w:p>
      <w:pPr/>
      <w:r>
        <w:rPr>
          <w:rFonts w:ascii="微软雅黑" w:hAnsi="微软雅黑" w:eastAsia="微软雅黑" w:cs="微软雅黑"/>
          <w:sz w:val="18"/>
          <w:szCs w:val="18"/>
        </w:rPr>
        <w:t xml:space="preserve">D． A L T E R T A B L E S D R O P A g e </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6 8 ．以下哪项用于左连接 ( )</w:t>
      </w:r>
    </w:p>
    <w:p>
      <w:pPr/>
      <w:r>
        <w:rPr>
          <w:rFonts w:ascii="微软雅黑" w:hAnsi="微软雅黑" w:eastAsia="微软雅黑" w:cs="微软雅黑"/>
          <w:sz w:val="18"/>
          <w:szCs w:val="18"/>
        </w:rPr>
        <w:t>A．J O I N</w:t>
      </w:r>
    </w:p>
    <w:p>
      <w:pPr/>
      <w:r>
        <w:rPr>
          <w:rFonts w:ascii="微软雅黑" w:hAnsi="微软雅黑" w:eastAsia="微软雅黑" w:cs="微软雅黑"/>
          <w:sz w:val="18"/>
          <w:szCs w:val="18"/>
        </w:rPr>
        <w:t>B．R I G H T J O I N</w:t>
      </w:r>
    </w:p>
    <w:p>
      <w:pPr/>
      <w:r>
        <w:rPr>
          <w:rFonts w:ascii="微软雅黑" w:hAnsi="微软雅黑" w:eastAsia="微软雅黑" w:cs="微软雅黑"/>
          <w:sz w:val="18"/>
          <w:szCs w:val="18"/>
        </w:rPr>
        <w:t>C．L E F T J O I N</w:t>
      </w:r>
    </w:p>
    <w:p>
      <w:pPr/>
      <w:r>
        <w:rPr>
          <w:rFonts w:ascii="微软雅黑" w:hAnsi="微软雅黑" w:eastAsia="微软雅黑" w:cs="微软雅黑"/>
          <w:sz w:val="18"/>
          <w:szCs w:val="18"/>
        </w:rPr>
        <w:t>D．I N N E R J O I N</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6 9 ．一张表的主键个数为 ( )</w:t>
      </w:r>
    </w:p>
    <w:p>
      <w:pPr/>
      <w:r>
        <w:rPr>
          <w:rFonts w:ascii="微软雅黑" w:hAnsi="微软雅黑" w:eastAsia="微软雅黑" w:cs="微软雅黑"/>
          <w:sz w:val="18"/>
          <w:szCs w:val="18"/>
        </w:rPr>
        <w:t>A．至多 3 个</w:t>
      </w:r>
    </w:p>
    <w:p>
      <w:pPr/>
      <w:r>
        <w:rPr>
          <w:rFonts w:ascii="微软雅黑" w:hAnsi="微软雅黑" w:eastAsia="微软雅黑" w:cs="微软雅黑"/>
          <w:sz w:val="18"/>
          <w:szCs w:val="18"/>
        </w:rPr>
        <w:t>B．没有限制</w:t>
      </w:r>
    </w:p>
    <w:p>
      <w:pPr/>
      <w:r>
        <w:rPr>
          <w:rFonts w:ascii="微软雅黑" w:hAnsi="微软雅黑" w:eastAsia="微软雅黑" w:cs="微软雅黑"/>
          <w:sz w:val="18"/>
          <w:szCs w:val="18"/>
        </w:rPr>
        <w:t>C．至多 1 个</w:t>
      </w:r>
    </w:p>
    <w:p>
      <w:pPr/>
      <w:r>
        <w:rPr>
          <w:rFonts w:ascii="微软雅黑" w:hAnsi="微软雅黑" w:eastAsia="微软雅黑" w:cs="微软雅黑"/>
          <w:sz w:val="18"/>
          <w:szCs w:val="18"/>
        </w:rPr>
        <w:t>D．至多 2 个</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7 0 ．S Q L 语言是( )的语言，轻易学习。</w:t>
      </w:r>
    </w:p>
    <w:p>
      <w:pPr/>
      <w:r>
        <w:rPr>
          <w:rFonts w:ascii="微软雅黑" w:hAnsi="微软雅黑" w:eastAsia="微软雅黑" w:cs="微软雅黑"/>
          <w:sz w:val="18"/>
          <w:szCs w:val="18"/>
        </w:rPr>
        <w:t>A．导航式</w:t>
      </w:r>
    </w:p>
    <w:p>
      <w:pPr/>
      <w:r>
        <w:rPr>
          <w:rFonts w:ascii="微软雅黑" w:hAnsi="微软雅黑" w:eastAsia="微软雅黑" w:cs="微软雅黑"/>
          <w:sz w:val="18"/>
          <w:szCs w:val="18"/>
        </w:rPr>
        <w:t>B．过程化</w:t>
      </w:r>
    </w:p>
    <w:p>
      <w:pPr/>
      <w:r>
        <w:rPr>
          <w:rFonts w:ascii="微软雅黑" w:hAnsi="微软雅黑" w:eastAsia="微软雅黑" w:cs="微软雅黑"/>
          <w:sz w:val="18"/>
          <w:szCs w:val="18"/>
        </w:rPr>
        <w:t>C．格式化</w:t>
      </w:r>
    </w:p>
    <w:p>
      <w:pPr/>
      <w:r>
        <w:rPr>
          <w:rFonts w:ascii="微软雅黑" w:hAnsi="微软雅黑" w:eastAsia="微软雅黑" w:cs="微软雅黑"/>
          <w:sz w:val="18"/>
          <w:szCs w:val="18"/>
        </w:rPr>
        <w:t>D．非过程化</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7 1 ．在正则表达式中，匹配任意一个字符的符号是 ( )</w:t>
      </w:r>
    </w:p>
    <w:p>
      <w:pPr/>
      <w:r>
        <w:rPr>
          <w:rFonts w:ascii="微软雅黑" w:hAnsi="微软雅黑" w:eastAsia="微软雅黑" w:cs="微软雅黑"/>
          <w:sz w:val="18"/>
          <w:szCs w:val="18"/>
        </w:rPr>
        <w:t>A．.</w:t>
      </w:r>
    </w:p>
    <w:p>
      <w:pPr/>
      <w:r>
        <w:rPr>
          <w:rFonts w:ascii="微软雅黑" w:hAnsi="微软雅黑" w:eastAsia="微软雅黑" w:cs="微软雅黑"/>
          <w:sz w:val="18"/>
          <w:szCs w:val="18"/>
        </w:rPr>
        <w:t>B．*</w:t>
      </w:r>
    </w:p>
    <w:p>
      <w:pPr/>
      <w:r>
        <w:rPr>
          <w:rFonts w:ascii="微软雅黑" w:hAnsi="微软雅黑" w:eastAsia="微软雅黑" w:cs="微软雅黑"/>
          <w:sz w:val="18"/>
          <w:szCs w:val="18"/>
        </w:rPr>
        <w:t>C．?</w:t>
      </w:r>
    </w:p>
    <w:p>
      <w:pPr/>
      <w:r>
        <w:rPr>
          <w:rFonts w:ascii="微软雅黑" w:hAnsi="微软雅黑" w:eastAsia="微软雅黑" w:cs="微软雅黑"/>
          <w:sz w:val="18"/>
          <w:szCs w:val="18"/>
        </w:rPr>
        <w:t>D．-</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6 6 ．例如数据库中有 A 表，包括学生，学科，成绩，序号四个字段 , 数据库结构为</w:t>
      </w:r>
    </w:p>
    <w:p>
      <w:pPr/>
      <w:r>
        <w:rPr>
          <w:rFonts w:ascii="微软雅黑" w:hAnsi="微软雅黑" w:eastAsia="微软雅黑" w:cs="微软雅黑"/>
          <w:sz w:val="18"/>
          <w:szCs w:val="18"/>
        </w:rPr>
        <w:t>学生学科成绩序号</w:t>
      </w:r>
    </w:p>
    <w:p>
      <w:pPr/>
      <w:r>
        <w:rPr>
          <w:rFonts w:ascii="微软雅黑" w:hAnsi="微软雅黑" w:eastAsia="微软雅黑" w:cs="微软雅黑"/>
          <w:sz w:val="18"/>
          <w:szCs w:val="18"/>
        </w:rPr>
        <w:t>张三语文 6 0  1</w:t>
      </w:r>
    </w:p>
    <w:p>
      <w:pPr/>
      <w:r>
        <w:rPr>
          <w:rFonts w:ascii="微软雅黑" w:hAnsi="微软雅黑" w:eastAsia="微软雅黑" w:cs="微软雅黑"/>
          <w:sz w:val="18"/>
          <w:szCs w:val="18"/>
        </w:rPr>
        <w:t>张三数学 1 0 0  2</w:t>
      </w:r>
    </w:p>
    <w:p>
      <w:pPr/>
      <w:r>
        <w:rPr>
          <w:rFonts w:ascii="微软雅黑" w:hAnsi="微软雅黑" w:eastAsia="微软雅黑" w:cs="微软雅黑"/>
          <w:sz w:val="18"/>
          <w:szCs w:val="18"/>
        </w:rPr>
        <w:t>李四语文 7 0  3</w:t>
      </w:r>
    </w:p>
    <w:p>
      <w:pPr/>
      <w:r>
        <w:rPr>
          <w:rFonts w:ascii="微软雅黑" w:hAnsi="微软雅黑" w:eastAsia="微软雅黑" w:cs="微软雅黑"/>
          <w:sz w:val="18"/>
          <w:szCs w:val="18"/>
        </w:rPr>
        <w:t>李四数学 8 0  4</w:t>
      </w:r>
    </w:p>
    <w:p>
      <w:pPr/>
      <w:r>
        <w:rPr>
          <w:rFonts w:ascii="微软雅黑" w:hAnsi="微软雅黑" w:eastAsia="微软雅黑" w:cs="微软雅黑"/>
          <w:sz w:val="18"/>
          <w:szCs w:val="18"/>
        </w:rPr>
        <w:t>李四英语 8 0  5</w:t>
      </w:r>
    </w:p>
    <w:p>
      <w:pPr/>
      <w:r>
        <w:rPr>
          <w:rFonts w:ascii="微软雅黑" w:hAnsi="微软雅黑" w:eastAsia="微软雅黑" w:cs="微软雅黑"/>
          <w:sz w:val="18"/>
          <w:szCs w:val="18"/>
        </w:rPr>
        <w:t>上述哪一列可作为主键列 ( )</w:t>
      </w:r>
    </w:p>
    <w:p>
      <w:pPr/>
      <w:r>
        <w:rPr>
          <w:rFonts w:ascii="微软雅黑" w:hAnsi="微软雅黑" w:eastAsia="微软雅黑" w:cs="微软雅黑"/>
          <w:sz w:val="18"/>
          <w:szCs w:val="18"/>
        </w:rPr>
        <w:t>A．序号</w:t>
      </w:r>
    </w:p>
    <w:p>
      <w:pPr/>
      <w:r>
        <w:rPr>
          <w:rFonts w:ascii="微软雅黑" w:hAnsi="微软雅黑" w:eastAsia="微软雅黑" w:cs="微软雅黑"/>
          <w:sz w:val="18"/>
          <w:szCs w:val="18"/>
        </w:rPr>
        <w:t>B．成绩</w:t>
      </w:r>
    </w:p>
    <w:p>
      <w:pPr/>
      <w:r>
        <w:rPr>
          <w:rFonts w:ascii="微软雅黑" w:hAnsi="微软雅黑" w:eastAsia="微软雅黑" w:cs="微软雅黑"/>
          <w:sz w:val="18"/>
          <w:szCs w:val="18"/>
        </w:rPr>
        <w:t>C．学科</w:t>
      </w:r>
    </w:p>
    <w:p>
      <w:pPr/>
      <w:r>
        <w:rPr>
          <w:rFonts w:ascii="微软雅黑" w:hAnsi="微软雅黑" w:eastAsia="微软雅黑" w:cs="微软雅黑"/>
          <w:sz w:val="18"/>
          <w:szCs w:val="18"/>
        </w:rPr>
        <w:t>D．学生</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6 7 ．学生关系模式 S（ S＃，S n a m e ，S e x ，A g e ），S 的属性分别表示学生的学号、姓名、性</w:t>
      </w:r>
    </w:p>
    <w:p>
      <w:pPr/>
      <w:r>
        <w:rPr>
          <w:rFonts w:ascii="微软雅黑" w:hAnsi="微软雅黑" w:eastAsia="微软雅黑" w:cs="微软雅黑"/>
          <w:sz w:val="18"/>
          <w:szCs w:val="18"/>
        </w:rPr>
        <w:t>别、年龄。要在表 S 中删除一个属性“年龄”，可选用的 S Q L 语句是（）。</w:t>
      </w:r>
    </w:p>
    <w:p>
      <w:pPr/>
      <w:r>
        <w:rPr>
          <w:rFonts w:ascii="微软雅黑" w:hAnsi="微软雅黑" w:eastAsia="微软雅黑" w:cs="微软雅黑"/>
          <w:sz w:val="18"/>
          <w:szCs w:val="18"/>
        </w:rPr>
        <w:t xml:space="preserve">A． U P D A T E S A g e </w:t>
      </w:r>
    </w:p>
    <w:p>
      <w:pPr/>
      <w:r>
        <w:rPr>
          <w:rFonts w:ascii="微软雅黑" w:hAnsi="微软雅黑" w:eastAsia="微软雅黑" w:cs="微软雅黑"/>
          <w:sz w:val="18"/>
          <w:szCs w:val="18"/>
        </w:rPr>
        <w:t xml:space="preserve">B．D E L E T E A g e f r o m S </w:t>
      </w:r>
    </w:p>
    <w:p>
      <w:pPr/>
      <w:r>
        <w:rPr>
          <w:rFonts w:ascii="微软雅黑" w:hAnsi="微软雅黑" w:eastAsia="微软雅黑" w:cs="微软雅黑"/>
          <w:sz w:val="18"/>
          <w:szCs w:val="18"/>
        </w:rPr>
        <w:t>C．A L T E R T A B L E S  ‘A g e ’</w:t>
      </w:r>
    </w:p>
    <w:p>
      <w:pPr/>
      <w:r>
        <w:rPr>
          <w:rFonts w:ascii="微软雅黑" w:hAnsi="微软雅黑" w:eastAsia="微软雅黑" w:cs="微软雅黑"/>
          <w:sz w:val="18"/>
          <w:szCs w:val="18"/>
        </w:rPr>
        <w:t xml:space="preserve">D． A L T E R T A B L E S D R O P A g e </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6 8 ．以下哪项用于左连接 ( )</w:t>
      </w:r>
    </w:p>
    <w:p>
      <w:pPr/>
      <w:r>
        <w:rPr>
          <w:rFonts w:ascii="微软雅黑" w:hAnsi="微软雅黑" w:eastAsia="微软雅黑" w:cs="微软雅黑"/>
          <w:sz w:val="18"/>
          <w:szCs w:val="18"/>
        </w:rPr>
        <w:t>A．J O I N</w:t>
      </w:r>
    </w:p>
    <w:p>
      <w:pPr/>
      <w:r>
        <w:rPr>
          <w:rFonts w:ascii="微软雅黑" w:hAnsi="微软雅黑" w:eastAsia="微软雅黑" w:cs="微软雅黑"/>
          <w:sz w:val="18"/>
          <w:szCs w:val="18"/>
        </w:rPr>
        <w:t>B．R I G H T J O I N</w:t>
      </w:r>
    </w:p>
    <w:p>
      <w:pPr/>
      <w:r>
        <w:rPr>
          <w:rFonts w:ascii="微软雅黑" w:hAnsi="微软雅黑" w:eastAsia="微软雅黑" w:cs="微软雅黑"/>
          <w:sz w:val="18"/>
          <w:szCs w:val="18"/>
        </w:rPr>
        <w:t>C．L E F T J O I N</w:t>
      </w:r>
    </w:p>
    <w:p>
      <w:pPr/>
      <w:r>
        <w:rPr>
          <w:rFonts w:ascii="微软雅黑" w:hAnsi="微软雅黑" w:eastAsia="微软雅黑" w:cs="微软雅黑"/>
          <w:sz w:val="18"/>
          <w:szCs w:val="18"/>
        </w:rPr>
        <w:t>D．I N N E R J O I N</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6 9 ．一张表的主键个数为 ( )</w:t>
      </w:r>
    </w:p>
    <w:p>
      <w:pPr/>
      <w:r>
        <w:rPr>
          <w:rFonts w:ascii="微软雅黑" w:hAnsi="微软雅黑" w:eastAsia="微软雅黑" w:cs="微软雅黑"/>
          <w:sz w:val="18"/>
          <w:szCs w:val="18"/>
        </w:rPr>
        <w:t>A．至多 3 个</w:t>
      </w:r>
    </w:p>
    <w:p>
      <w:pPr/>
      <w:r>
        <w:rPr>
          <w:rFonts w:ascii="微软雅黑" w:hAnsi="微软雅黑" w:eastAsia="微软雅黑" w:cs="微软雅黑"/>
          <w:sz w:val="18"/>
          <w:szCs w:val="18"/>
        </w:rPr>
        <w:t>B．没有限制</w:t>
      </w:r>
    </w:p>
    <w:p>
      <w:pPr/>
      <w:r>
        <w:rPr>
          <w:rFonts w:ascii="微软雅黑" w:hAnsi="微软雅黑" w:eastAsia="微软雅黑" w:cs="微软雅黑"/>
          <w:sz w:val="18"/>
          <w:szCs w:val="18"/>
        </w:rPr>
        <w:t>C．至多 1 个</w:t>
      </w:r>
    </w:p>
    <w:p>
      <w:pPr/>
      <w:r>
        <w:rPr>
          <w:rFonts w:ascii="微软雅黑" w:hAnsi="微软雅黑" w:eastAsia="微软雅黑" w:cs="微软雅黑"/>
          <w:sz w:val="18"/>
          <w:szCs w:val="18"/>
        </w:rPr>
        <w:t>D．至多 2 个</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7 0 ．S Q L 语言是( )的语言，轻易学习。</w:t>
      </w:r>
    </w:p>
    <w:p>
      <w:pPr/>
      <w:r>
        <w:rPr>
          <w:rFonts w:ascii="微软雅黑" w:hAnsi="微软雅黑" w:eastAsia="微软雅黑" w:cs="微软雅黑"/>
          <w:sz w:val="18"/>
          <w:szCs w:val="18"/>
        </w:rPr>
        <w:t>A．导航式</w:t>
      </w:r>
    </w:p>
    <w:p>
      <w:pPr/>
      <w:r>
        <w:rPr>
          <w:rFonts w:ascii="微软雅黑" w:hAnsi="微软雅黑" w:eastAsia="微软雅黑" w:cs="微软雅黑"/>
          <w:sz w:val="18"/>
          <w:szCs w:val="18"/>
        </w:rPr>
        <w:t>B．过程化</w:t>
      </w:r>
    </w:p>
    <w:p>
      <w:pPr/>
      <w:r>
        <w:rPr>
          <w:rFonts w:ascii="微软雅黑" w:hAnsi="微软雅黑" w:eastAsia="微软雅黑" w:cs="微软雅黑"/>
          <w:sz w:val="18"/>
          <w:szCs w:val="18"/>
        </w:rPr>
        <w:t>C．格式化</w:t>
      </w:r>
    </w:p>
    <w:p>
      <w:pPr/>
      <w:r>
        <w:rPr>
          <w:rFonts w:ascii="微软雅黑" w:hAnsi="微软雅黑" w:eastAsia="微软雅黑" w:cs="微软雅黑"/>
          <w:sz w:val="18"/>
          <w:szCs w:val="18"/>
        </w:rPr>
        <w:t>D．非过程化</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7 1 ．在正则表达式中，匹配任意一个字符的符号是 ( )</w:t>
      </w:r>
    </w:p>
    <w:p>
      <w:pPr/>
      <w:r>
        <w:rPr>
          <w:rFonts w:ascii="微软雅黑" w:hAnsi="微软雅黑" w:eastAsia="微软雅黑" w:cs="微软雅黑"/>
          <w:sz w:val="18"/>
          <w:szCs w:val="18"/>
        </w:rPr>
        <w:t>A．.</w:t>
      </w:r>
    </w:p>
    <w:p>
      <w:pPr/>
      <w:r>
        <w:rPr>
          <w:rFonts w:ascii="微软雅黑" w:hAnsi="微软雅黑" w:eastAsia="微软雅黑" w:cs="微软雅黑"/>
          <w:sz w:val="18"/>
          <w:szCs w:val="18"/>
        </w:rPr>
        <w:t>B．*</w:t>
      </w:r>
    </w:p>
    <w:p>
      <w:pPr/>
      <w:r>
        <w:rPr>
          <w:rFonts w:ascii="微软雅黑" w:hAnsi="微软雅黑" w:eastAsia="微软雅黑" w:cs="微软雅黑"/>
          <w:sz w:val="18"/>
          <w:szCs w:val="18"/>
        </w:rPr>
        <w:t>C．?</w:t>
      </w:r>
    </w:p>
    <w:p>
      <w:pPr/>
      <w:r>
        <w:rPr>
          <w:rFonts w:ascii="微软雅黑" w:hAnsi="微软雅黑" w:eastAsia="微软雅黑" w:cs="微软雅黑"/>
          <w:sz w:val="18"/>
          <w:szCs w:val="18"/>
        </w:rPr>
        <w:t>D．-</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B．包括 1 5岁但不包括 3 5岁</w:t>
      </w:r>
    </w:p>
    <w:p>
      <w:pPr/>
      <w:r>
        <w:rPr>
          <w:rFonts w:ascii="微软雅黑" w:hAnsi="微软雅黑" w:eastAsia="微软雅黑" w:cs="微软雅黑"/>
          <w:sz w:val="18"/>
          <w:szCs w:val="18"/>
        </w:rPr>
        <w:t>C．包括 1 5岁和 3 5岁</w:t>
      </w:r>
    </w:p>
    <w:p>
      <w:pPr/>
      <w:r>
        <w:rPr>
          <w:rFonts w:ascii="微软雅黑" w:hAnsi="微软雅黑" w:eastAsia="微软雅黑" w:cs="微软雅黑"/>
          <w:sz w:val="18"/>
          <w:szCs w:val="18"/>
        </w:rPr>
        <w:t>D．包括 3 5岁但不包括 1 5岁</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8 0 ．创建视图的命令是 ( )</w:t>
      </w:r>
    </w:p>
    <w:p>
      <w:pPr/>
      <w:r>
        <w:rPr>
          <w:rFonts w:ascii="微软雅黑" w:hAnsi="微软雅黑" w:eastAsia="微软雅黑" w:cs="微软雅黑"/>
          <w:sz w:val="18"/>
          <w:szCs w:val="18"/>
        </w:rPr>
        <w:t>A．a l t e r v i e w</w:t>
      </w:r>
    </w:p>
    <w:p>
      <w:pPr/>
      <w:r>
        <w:rPr>
          <w:rFonts w:ascii="微软雅黑" w:hAnsi="微软雅黑" w:eastAsia="微软雅黑" w:cs="微软雅黑"/>
          <w:sz w:val="18"/>
          <w:szCs w:val="18"/>
        </w:rPr>
        <w:t>B．a l t e r t a b l e</w:t>
      </w:r>
    </w:p>
    <w:p>
      <w:pPr/>
      <w:r>
        <w:rPr>
          <w:rFonts w:ascii="微软雅黑" w:hAnsi="微软雅黑" w:eastAsia="微软雅黑" w:cs="微软雅黑"/>
          <w:sz w:val="18"/>
          <w:szCs w:val="18"/>
        </w:rPr>
        <w:t>C．c r e a t e t a b l e</w:t>
      </w:r>
    </w:p>
    <w:p>
      <w:pPr/>
      <w:r>
        <w:rPr>
          <w:rFonts w:ascii="微软雅黑" w:hAnsi="微软雅黑" w:eastAsia="微软雅黑" w:cs="微软雅黑"/>
          <w:sz w:val="18"/>
          <w:szCs w:val="18"/>
        </w:rPr>
        <w:t>D．c r e a t e v i e w</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8 1 ．存储过程是一组预先定义并 ( )的 T r a n s a c t - S Q L 语句</w:t>
      </w:r>
    </w:p>
    <w:p>
      <w:pPr/>
      <w:r>
        <w:rPr>
          <w:rFonts w:ascii="微软雅黑" w:hAnsi="微软雅黑" w:eastAsia="微软雅黑" w:cs="微软雅黑"/>
          <w:sz w:val="18"/>
          <w:szCs w:val="18"/>
        </w:rPr>
        <w:t>A．保存</w:t>
      </w:r>
    </w:p>
    <w:p>
      <w:pPr/>
      <w:r>
        <w:rPr>
          <w:rFonts w:ascii="微软雅黑" w:hAnsi="微软雅黑" w:eastAsia="微软雅黑" w:cs="微软雅黑"/>
          <w:sz w:val="18"/>
          <w:szCs w:val="18"/>
        </w:rPr>
        <w:t>B．编写</w:t>
      </w:r>
    </w:p>
    <w:p>
      <w:pPr/>
      <w:r>
        <w:rPr>
          <w:rFonts w:ascii="微软雅黑" w:hAnsi="微软雅黑" w:eastAsia="微软雅黑" w:cs="微软雅黑"/>
          <w:sz w:val="18"/>
          <w:szCs w:val="18"/>
        </w:rPr>
        <w:t>C．编译</w:t>
      </w:r>
    </w:p>
    <w:p>
      <w:pPr/>
      <w:r>
        <w:rPr>
          <w:rFonts w:ascii="微软雅黑" w:hAnsi="微软雅黑" w:eastAsia="微软雅黑" w:cs="微软雅黑"/>
          <w:sz w:val="18"/>
          <w:szCs w:val="18"/>
        </w:rPr>
        <w:t>D．解释</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8 2 ．返回字符串长度的函数是 ( )</w:t>
      </w:r>
    </w:p>
    <w:p>
      <w:pPr/>
      <w:r>
        <w:rPr>
          <w:rFonts w:ascii="微软雅黑" w:hAnsi="微软雅黑" w:eastAsia="微软雅黑" w:cs="微软雅黑"/>
          <w:sz w:val="18"/>
          <w:szCs w:val="18"/>
        </w:rPr>
        <w:t>A．l e n ( )</w:t>
      </w:r>
    </w:p>
    <w:p>
      <w:pPr/>
      <w:r>
        <w:rPr>
          <w:rFonts w:ascii="微软雅黑" w:hAnsi="微软雅黑" w:eastAsia="微软雅黑" w:cs="微软雅黑"/>
          <w:sz w:val="18"/>
          <w:szCs w:val="18"/>
        </w:rPr>
        <w:t>B．l e n g t h ( )</w:t>
      </w:r>
    </w:p>
    <w:p>
      <w:pPr/>
      <w:r>
        <w:rPr>
          <w:rFonts w:ascii="微软雅黑" w:hAnsi="微软雅黑" w:eastAsia="微软雅黑" w:cs="微软雅黑"/>
          <w:sz w:val="18"/>
          <w:szCs w:val="18"/>
        </w:rPr>
        <w:t>C．l e f t ( )</w:t>
      </w:r>
    </w:p>
    <w:p>
      <w:pPr/>
      <w:r>
        <w:rPr>
          <w:rFonts w:ascii="微软雅黑" w:hAnsi="微软雅黑" w:eastAsia="微软雅黑" w:cs="微软雅黑"/>
          <w:sz w:val="18"/>
          <w:szCs w:val="18"/>
        </w:rPr>
        <w:t>D．l o n g ( )</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8 3 ．从数据表中查找记录用以下哪一项 ( )</w:t>
      </w:r>
    </w:p>
    <w:p>
      <w:pPr/>
      <w:r>
        <w:rPr>
          <w:rFonts w:ascii="微软雅黑" w:hAnsi="微软雅黑" w:eastAsia="微软雅黑" w:cs="微软雅黑"/>
          <w:sz w:val="18"/>
          <w:szCs w:val="18"/>
        </w:rPr>
        <w:t>A．U P D A T E</w:t>
      </w:r>
    </w:p>
    <w:p>
      <w:pPr/>
      <w:r>
        <w:rPr>
          <w:rFonts w:ascii="微软雅黑" w:hAnsi="微软雅黑" w:eastAsia="微软雅黑" w:cs="微软雅黑"/>
          <w:sz w:val="18"/>
          <w:szCs w:val="18"/>
        </w:rPr>
        <w:t>B．F I N D</w:t>
      </w:r>
    </w:p>
    <w:p>
      <w:pPr/>
      <w:r>
        <w:rPr>
          <w:rFonts w:ascii="微软雅黑" w:hAnsi="微软雅黑" w:eastAsia="微软雅黑" w:cs="微软雅黑"/>
          <w:sz w:val="18"/>
          <w:szCs w:val="18"/>
        </w:rPr>
        <w:t>C．S E L E C T</w:t>
      </w:r>
    </w:p>
    <w:p>
      <w:pPr/>
      <w:r>
        <w:rPr>
          <w:rFonts w:ascii="微软雅黑" w:hAnsi="微软雅黑" w:eastAsia="微软雅黑" w:cs="微软雅黑"/>
          <w:sz w:val="18"/>
          <w:szCs w:val="18"/>
        </w:rPr>
        <w:t>D．C R E A T E</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8 4 ．S Q L 语言集数据查询、数据操纵、数据定义和数据控制功能于一体， 其中，C R E A T E 、D R O P 、</w:t>
      </w:r>
    </w:p>
    <w:p>
      <w:pPr/>
      <w:r>
        <w:rPr>
          <w:rFonts w:ascii="微软雅黑" w:hAnsi="微软雅黑" w:eastAsia="微软雅黑" w:cs="微软雅黑"/>
          <w:sz w:val="18"/>
          <w:szCs w:val="18"/>
        </w:rPr>
        <w:t>A L T E R 语句是实现哪种功能 ( )</w:t>
      </w:r>
    </w:p>
    <w:p>
      <w:pPr/>
      <w:r>
        <w:rPr>
          <w:rFonts w:ascii="微软雅黑" w:hAnsi="微软雅黑" w:eastAsia="微软雅黑" w:cs="微软雅黑"/>
          <w:sz w:val="18"/>
          <w:szCs w:val="18"/>
        </w:rPr>
        <w:t>A．数据操纵</w:t>
      </w:r>
    </w:p>
    <w:p>
      <w:pPr/>
      <w:r>
        <w:rPr>
          <w:rFonts w:ascii="微软雅黑" w:hAnsi="微软雅黑" w:eastAsia="微软雅黑" w:cs="微软雅黑"/>
          <w:sz w:val="18"/>
          <w:szCs w:val="18"/>
        </w:rPr>
        <w:t>B．数据控制</w:t>
      </w:r>
    </w:p>
    <w:p>
      <w:pPr/>
      <w:r>
        <w:rPr>
          <w:rFonts w:ascii="微软雅黑" w:hAnsi="微软雅黑" w:eastAsia="微软雅黑" w:cs="微软雅黑"/>
          <w:sz w:val="18"/>
          <w:szCs w:val="18"/>
        </w:rPr>
        <w:t>C．数据定义</w:t>
      </w:r>
    </w:p>
    <w:p>
      <w:pPr/>
      <w:r>
        <w:rPr>
          <w:rFonts w:ascii="微软雅黑" w:hAnsi="微软雅黑" w:eastAsia="微软雅黑" w:cs="微软雅黑"/>
          <w:sz w:val="18"/>
          <w:szCs w:val="18"/>
        </w:rPr>
        <w:t>D．数据查询</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8 5 ．以下哪项不属于 D M L操作( )</w:t>
      </w:r>
    </w:p>
    <w:p>
      <w:pPr/>
      <w:r>
        <w:rPr>
          <w:rFonts w:ascii="微软雅黑" w:hAnsi="微软雅黑" w:eastAsia="微软雅黑" w:cs="微软雅黑"/>
          <w:sz w:val="18"/>
          <w:szCs w:val="18"/>
        </w:rPr>
        <w:t>A．i n s e r t</w:t>
      </w:r>
    </w:p>
    <w:p>
      <w:pPr/>
      <w:r>
        <w:rPr>
          <w:rFonts w:ascii="微软雅黑" w:hAnsi="微软雅黑" w:eastAsia="微软雅黑" w:cs="微软雅黑"/>
          <w:sz w:val="18"/>
          <w:szCs w:val="18"/>
        </w:rPr>
        <w:t>B．u p d a t e</w:t>
      </w:r>
    </w:p>
    <w:p>
      <w:pPr/>
      <w:r>
        <w:rPr>
          <w:rFonts w:ascii="微软雅黑" w:hAnsi="微软雅黑" w:eastAsia="微软雅黑" w:cs="微软雅黑"/>
          <w:sz w:val="18"/>
          <w:szCs w:val="18"/>
        </w:rPr>
        <w:t>C．d e l e t e</w:t>
      </w:r>
    </w:p>
    <w:p>
      <w:pPr/>
      <w:r>
        <w:rPr>
          <w:rFonts w:ascii="微软雅黑" w:hAnsi="微软雅黑" w:eastAsia="微软雅黑" w:cs="微软雅黑"/>
          <w:sz w:val="18"/>
          <w:szCs w:val="18"/>
        </w:rPr>
        <w:t>D．c r e a t e</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8 6 ．按照姓名升序序排列 ( )</w:t>
      </w:r>
    </w:p>
    <w:p>
      <w:pPr/>
      <w:r>
        <w:rPr>
          <w:rFonts w:ascii="微软雅黑" w:hAnsi="微软雅黑" w:eastAsia="微软雅黑" w:cs="微软雅黑"/>
          <w:sz w:val="18"/>
          <w:szCs w:val="18"/>
        </w:rPr>
        <w:t>A．O R D E R B Y N A M E A S C</w:t>
      </w:r>
    </w:p>
    <w:p>
      <w:pPr/>
      <w:r>
        <w:rPr>
          <w:rFonts w:ascii="微软雅黑" w:hAnsi="微软雅黑" w:eastAsia="微软雅黑" w:cs="微软雅黑"/>
          <w:sz w:val="18"/>
          <w:szCs w:val="18"/>
        </w:rPr>
        <w:t xml:space="preserve">B．O R D E R B Y  A S C N A M E </w:t>
      </w:r>
    </w:p>
    <w:p>
      <w:pPr/>
      <w:r>
        <w:rPr>
          <w:rFonts w:ascii="微软雅黑" w:hAnsi="微软雅黑" w:eastAsia="微软雅黑" w:cs="微软雅黑"/>
          <w:sz w:val="18"/>
          <w:szCs w:val="18"/>
        </w:rPr>
        <w:t>C．O R D E R B Y N A M E D E S C</w:t>
      </w:r>
    </w:p>
    <w:p>
      <w:pPr/>
      <w:r>
        <w:rPr>
          <w:rFonts w:ascii="微软雅黑" w:hAnsi="微软雅黑" w:eastAsia="微软雅黑" w:cs="微软雅黑"/>
          <w:sz w:val="18"/>
          <w:szCs w:val="18"/>
        </w:rPr>
        <w:t xml:space="preserve">D．O R D E R B Y D E S C N A M E </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8 7 ．有关系 S（S＃，S N A M E ，S A G E ），C（C＃，C N A M E ），S C （S＃，C＃，G R A D E ）。其中 S</w:t>
      </w:r>
    </w:p>
    <w:p>
      <w:pPr/>
      <w:r>
        <w:rPr>
          <w:rFonts w:ascii="微软雅黑" w:hAnsi="微软雅黑" w:eastAsia="微软雅黑" w:cs="微软雅黑"/>
          <w:sz w:val="18"/>
          <w:szCs w:val="18"/>
        </w:rPr>
        <w:t>＃是学生号，S N A M E 是学生姓名，S A G E 是学生年龄， C＃是课程号， C N A M E 是课程名称。</w:t>
      </w:r>
    </w:p>
    <w:p>
      <w:pPr/>
      <w:r>
        <w:rPr>
          <w:rFonts w:ascii="微软雅黑" w:hAnsi="微软雅黑" w:eastAsia="微软雅黑" w:cs="微软雅黑"/>
          <w:sz w:val="18"/>
          <w:szCs w:val="18"/>
        </w:rPr>
        <w:t>要查询选修“A C C E S S ”课的年龄不小于 2 0的全体学生姓名的 S Q L 语句是 S E L E C T S N A M E F R O M</w:t>
      </w:r>
    </w:p>
    <w:p>
      <w:pPr/>
      <w:r>
        <w:rPr>
          <w:rFonts w:ascii="微软雅黑" w:hAnsi="微软雅黑" w:eastAsia="微软雅黑" w:cs="微软雅黑"/>
          <w:sz w:val="18"/>
          <w:szCs w:val="18"/>
        </w:rPr>
        <w:t>S，C，S C W H E R E 子句。这里的 W H E R E 子句的内容是（）。</w:t>
      </w:r>
    </w:p>
    <w:p>
      <w:pPr/>
      <w:r>
        <w:rPr>
          <w:rFonts w:ascii="微软雅黑" w:hAnsi="微软雅黑" w:eastAsia="微软雅黑" w:cs="微软雅黑"/>
          <w:sz w:val="18"/>
          <w:szCs w:val="18"/>
        </w:rPr>
        <w:t>A．S A G E &gt; = 2 0 a n d N A M E = ’ A C C E S S ’</w:t>
      </w:r>
    </w:p>
    <w:p>
      <w:pPr/>
      <w:r>
        <w:rPr>
          <w:rFonts w:ascii="微软雅黑" w:hAnsi="微软雅黑" w:eastAsia="微软雅黑" w:cs="微软雅黑"/>
          <w:sz w:val="18"/>
          <w:szCs w:val="18"/>
        </w:rPr>
        <w:t>B．S . S # = S C . S # a n d C . C # = S C . C # a n d S A G E i n &gt; = 2 0 a n d C N A M E i n  ‘A C C E S S ’</w:t>
      </w:r>
    </w:p>
    <w:p>
      <w:pPr/>
      <w:r>
        <w:rPr>
          <w:rFonts w:ascii="微软雅黑" w:hAnsi="微软雅黑" w:eastAsia="微软雅黑" w:cs="微软雅黑"/>
          <w:sz w:val="18"/>
          <w:szCs w:val="18"/>
        </w:rPr>
        <w:t>C．S A G E i n &gt; = 2 0 a n d C N A M E i n  ‘A C C E S S ’</w:t>
      </w:r>
    </w:p>
    <w:p>
      <w:pPr/>
      <w:r>
        <w:rPr>
          <w:rFonts w:ascii="微软雅黑" w:hAnsi="微软雅黑" w:eastAsia="微软雅黑" w:cs="微软雅黑"/>
          <w:sz w:val="18"/>
          <w:szCs w:val="18"/>
        </w:rPr>
        <w:t>D．S . S # = S C . S # a n d C . C # = S C . # a n d S A G E &gt; = 2 0 a n d C N A M E = ‘A C C E S S ’</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8 8 ．以下哪项属于 D D L 操作( )</w:t>
      </w:r>
    </w:p>
    <w:p>
      <w:pPr/>
      <w:r>
        <w:rPr>
          <w:rFonts w:ascii="微软雅黑" w:hAnsi="微软雅黑" w:eastAsia="微软雅黑" w:cs="微软雅黑"/>
          <w:sz w:val="18"/>
          <w:szCs w:val="18"/>
        </w:rPr>
        <w:t>A．u p d a t e</w:t>
      </w:r>
    </w:p>
    <w:p>
      <w:pPr/>
      <w:r>
        <w:rPr>
          <w:rFonts w:ascii="微软雅黑" w:hAnsi="微软雅黑" w:eastAsia="微软雅黑" w:cs="微软雅黑"/>
          <w:sz w:val="18"/>
          <w:szCs w:val="18"/>
        </w:rPr>
        <w:t>B．c r e a t e</w:t>
      </w:r>
    </w:p>
    <w:p>
      <w:pPr/>
      <w:r>
        <w:rPr>
          <w:rFonts w:ascii="微软雅黑" w:hAnsi="微软雅黑" w:eastAsia="微软雅黑" w:cs="微软雅黑"/>
          <w:sz w:val="18"/>
          <w:szCs w:val="18"/>
        </w:rPr>
        <w:t>C． i n s e r t</w:t>
      </w:r>
    </w:p>
    <w:p>
      <w:pPr/>
      <w:r>
        <w:rPr>
          <w:rFonts w:ascii="微软雅黑" w:hAnsi="微软雅黑" w:eastAsia="微软雅黑" w:cs="微软雅黑"/>
          <w:sz w:val="18"/>
          <w:szCs w:val="18"/>
        </w:rPr>
        <w:t>D．d e l e t e</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8 9 ．查找条件为：姓名为 N U L L 的记录( )</w:t>
      </w:r>
    </w:p>
    <w:p>
      <w:pPr/>
      <w:r>
        <w:rPr>
          <w:rFonts w:ascii="微软雅黑" w:hAnsi="微软雅黑" w:eastAsia="微软雅黑" w:cs="微软雅黑"/>
          <w:sz w:val="18"/>
          <w:szCs w:val="18"/>
        </w:rPr>
        <w:t>A．W H E R E N A M E N U L L</w:t>
      </w:r>
    </w:p>
    <w:p>
      <w:pPr/>
      <w:r>
        <w:rPr>
          <w:rFonts w:ascii="微软雅黑" w:hAnsi="微软雅黑" w:eastAsia="微软雅黑" w:cs="微软雅黑"/>
          <w:sz w:val="18"/>
          <w:szCs w:val="18"/>
        </w:rPr>
        <w:t>B．\ W H E R E N A M E I S N U L L</w:t>
      </w:r>
    </w:p>
    <w:p>
      <w:pPr/>
      <w:r>
        <w:rPr>
          <w:rFonts w:ascii="微软雅黑" w:hAnsi="微软雅黑" w:eastAsia="微软雅黑" w:cs="微软雅黑"/>
          <w:sz w:val="18"/>
          <w:szCs w:val="18"/>
        </w:rPr>
        <w:t>C．W H E R E N A M E = N U L L</w:t>
      </w:r>
    </w:p>
    <w:p>
      <w:pPr/>
      <w:r>
        <w:rPr>
          <w:rFonts w:ascii="微软雅黑" w:hAnsi="微软雅黑" w:eastAsia="微软雅黑" w:cs="微软雅黑"/>
          <w:sz w:val="18"/>
          <w:szCs w:val="18"/>
        </w:rPr>
        <w:t>D．\ W H E R E N A M E = = N U L L</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9 0 ．条件“ I N ( 2 0 , 3 0 , 4 0 ) ”表示( )</w:t>
      </w:r>
    </w:p>
    <w:p>
      <w:pPr/>
      <w:r>
        <w:rPr>
          <w:rFonts w:ascii="微软雅黑" w:hAnsi="微软雅黑" w:eastAsia="微软雅黑" w:cs="微软雅黑"/>
          <w:sz w:val="18"/>
          <w:szCs w:val="18"/>
        </w:rPr>
        <w:t>A．年龄在 2 0到 4 0之间</w:t>
      </w:r>
    </w:p>
    <w:p>
      <w:pPr/>
      <w:r>
        <w:rPr>
          <w:rFonts w:ascii="微软雅黑" w:hAnsi="微软雅黑" w:eastAsia="微软雅黑" w:cs="微软雅黑"/>
          <w:sz w:val="18"/>
          <w:szCs w:val="18"/>
        </w:rPr>
        <w:t>B．年龄在 2 0到 3 0之间</w:t>
      </w:r>
    </w:p>
    <w:p>
      <w:pPr/>
      <w:r>
        <w:rPr>
          <w:rFonts w:ascii="微软雅黑" w:hAnsi="微软雅黑" w:eastAsia="微软雅黑" w:cs="微软雅黑"/>
          <w:sz w:val="18"/>
          <w:szCs w:val="18"/>
        </w:rPr>
        <w:t>C．年龄是 2 0或 3 0或 4 0</w:t>
      </w:r>
    </w:p>
    <w:p>
      <w:pPr/>
      <w:r>
        <w:rPr>
          <w:rFonts w:ascii="微软雅黑" w:hAnsi="微软雅黑" w:eastAsia="微软雅黑" w:cs="微软雅黑"/>
          <w:sz w:val="18"/>
          <w:szCs w:val="18"/>
        </w:rPr>
        <w:t>D．年龄在 3 0到 4 0之间</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9 1 ．正则表达式的转义符是 ( )</w:t>
      </w:r>
    </w:p>
    <w:p>
      <w:pPr/>
      <w:r>
        <w:rPr>
          <w:rFonts w:ascii="微软雅黑" w:hAnsi="微软雅黑" w:eastAsia="微软雅黑" w:cs="微软雅黑"/>
          <w:sz w:val="18"/>
          <w:szCs w:val="18"/>
        </w:rPr>
        <w:t>A．\ \</w:t>
      </w:r>
    </w:p>
    <w:p>
      <w:pPr/>
      <w:r>
        <w:rPr>
          <w:rFonts w:ascii="微软雅黑" w:hAnsi="微软雅黑" w:eastAsia="微软雅黑" w:cs="微软雅黑"/>
          <w:sz w:val="18"/>
          <w:szCs w:val="18"/>
        </w:rPr>
        <w:t>B．\</w:t>
      </w:r>
    </w:p>
    <w:p>
      <w:pPr/>
      <w:r>
        <w:rPr>
          <w:rFonts w:ascii="微软雅黑" w:hAnsi="微软雅黑" w:eastAsia="微软雅黑" w:cs="微软雅黑"/>
          <w:sz w:val="18"/>
          <w:szCs w:val="18"/>
        </w:rPr>
        <w:t>C．;</w:t>
      </w:r>
    </w:p>
    <w:p>
      <w:pPr/>
      <w:r>
        <w:rPr>
          <w:rFonts w:ascii="微软雅黑" w:hAnsi="微软雅黑" w:eastAsia="微软雅黑" w:cs="微软雅黑"/>
          <w:sz w:val="18"/>
          <w:szCs w:val="18"/>
        </w:rPr>
        <w:t>D．$ $</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9 2 ．更新数据表中的记录用以下哪一项 ( )</w:t>
      </w:r>
    </w:p>
    <w:p>
      <w:pPr/>
      <w:r>
        <w:rPr>
          <w:rFonts w:ascii="微软雅黑" w:hAnsi="微软雅黑" w:eastAsia="微软雅黑" w:cs="微软雅黑"/>
          <w:sz w:val="18"/>
          <w:szCs w:val="18"/>
        </w:rPr>
        <w:t>A．D E L E T E</w:t>
      </w:r>
    </w:p>
    <w:p>
      <w:pPr/>
      <w:r>
        <w:rPr>
          <w:rFonts w:ascii="微软雅黑" w:hAnsi="微软雅黑" w:eastAsia="微软雅黑" w:cs="微软雅黑"/>
          <w:sz w:val="18"/>
          <w:szCs w:val="18"/>
        </w:rPr>
        <w:t>B．A L T R E</w:t>
      </w:r>
    </w:p>
    <w:p>
      <w:pPr/>
      <w:r>
        <w:rPr>
          <w:rFonts w:ascii="微软雅黑" w:hAnsi="微软雅黑" w:eastAsia="微软雅黑" w:cs="微软雅黑"/>
          <w:sz w:val="18"/>
          <w:szCs w:val="18"/>
        </w:rPr>
        <w:t>C．U P D A T E</w:t>
      </w:r>
    </w:p>
    <w:p>
      <w:pPr/>
      <w:r>
        <w:rPr>
          <w:rFonts w:ascii="微软雅黑" w:hAnsi="微软雅黑" w:eastAsia="微软雅黑" w:cs="微软雅黑"/>
          <w:sz w:val="18"/>
          <w:szCs w:val="18"/>
        </w:rPr>
        <w:t>D．S E L E C T</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9 3 ．关系数据库中，主键是 ( )</w:t>
      </w:r>
    </w:p>
    <w:p>
      <w:pPr/>
      <w:r>
        <w:rPr>
          <w:rFonts w:ascii="微软雅黑" w:hAnsi="微软雅黑" w:eastAsia="微软雅黑" w:cs="微软雅黑"/>
          <w:sz w:val="18"/>
          <w:szCs w:val="18"/>
        </w:rPr>
        <w:t>A．创建唯一的索引，允许空值</w:t>
      </w:r>
    </w:p>
    <w:p>
      <w:pPr/>
      <w:r>
        <w:rPr>
          <w:rFonts w:ascii="微软雅黑" w:hAnsi="微软雅黑" w:eastAsia="微软雅黑" w:cs="微软雅黑"/>
          <w:sz w:val="18"/>
          <w:szCs w:val="18"/>
        </w:rPr>
        <w:t>B．只允许以表中第一字段建立</w:t>
      </w:r>
    </w:p>
    <w:p>
      <w:pPr/>
      <w:r>
        <w:rPr>
          <w:rFonts w:ascii="微软雅黑" w:hAnsi="微软雅黑" w:eastAsia="微软雅黑" w:cs="微软雅黑"/>
          <w:sz w:val="18"/>
          <w:szCs w:val="18"/>
        </w:rPr>
        <w:t>C．允许有多个主键的</w:t>
      </w:r>
    </w:p>
    <w:p>
      <w:pPr/>
      <w:r>
        <w:rPr>
          <w:rFonts w:ascii="微软雅黑" w:hAnsi="微软雅黑" w:eastAsia="微软雅黑" w:cs="微软雅黑"/>
          <w:sz w:val="18"/>
          <w:szCs w:val="18"/>
        </w:rPr>
        <w:t>D．为标识表中唯一的实体</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9 4 ．使用 S E L E C T 语句随机地从表中挑出指定数量的行，可以使用的方法是 ( )</w:t>
      </w:r>
    </w:p>
    <w:p>
      <w:pPr/>
      <w:r>
        <w:rPr>
          <w:rFonts w:ascii="微软雅黑" w:hAnsi="微软雅黑" w:eastAsia="微软雅黑" w:cs="微软雅黑"/>
          <w:sz w:val="18"/>
          <w:szCs w:val="18"/>
        </w:rPr>
        <w:t>A．在 L I M I T 子句中使用 R A N D ( ) 函数指定行数，并用 O R D E R B Y 子句定义一个排序规则</w:t>
      </w:r>
    </w:p>
    <w:p>
      <w:pPr/>
      <w:r>
        <w:rPr>
          <w:rFonts w:ascii="微软雅黑" w:hAnsi="微软雅黑" w:eastAsia="微软雅黑" w:cs="微软雅黑"/>
          <w:sz w:val="18"/>
          <w:szCs w:val="18"/>
        </w:rPr>
        <w:t>B．只要使用 L I M I T 子句定义指定的行数即可，不使用 O R D E R B Y 子句</w:t>
      </w:r>
    </w:p>
    <w:p>
      <w:pPr/>
      <w:r>
        <w:rPr>
          <w:rFonts w:ascii="微软雅黑" w:hAnsi="微软雅黑" w:eastAsia="微软雅黑" w:cs="微软雅黑"/>
          <w:sz w:val="18"/>
          <w:szCs w:val="18"/>
        </w:rPr>
        <w:t>C．只要在 O R D E R B Y 子句中使用 R A N D ( ) 函数，不使用 L I M I T 子句</w:t>
      </w:r>
    </w:p>
    <w:p>
      <w:pPr/>
      <w:r>
        <w:rPr>
          <w:rFonts w:ascii="微软雅黑" w:hAnsi="微软雅黑" w:eastAsia="微软雅黑" w:cs="微软雅黑"/>
          <w:sz w:val="18"/>
          <w:szCs w:val="18"/>
        </w:rPr>
        <w:t>D．在 O R D E R B Y 子句中使用 R A N D ( ) 函数，并用 L I M I T 子句定义行数</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9 5 ．进入要操作的数据库 T E S T 用以下哪一项 ( )</w:t>
      </w:r>
    </w:p>
    <w:p>
      <w:pPr/>
      <w:r>
        <w:rPr>
          <w:rFonts w:ascii="微软雅黑" w:hAnsi="微软雅黑" w:eastAsia="微软雅黑" w:cs="微软雅黑"/>
          <w:sz w:val="18"/>
          <w:szCs w:val="18"/>
        </w:rPr>
        <w:t>A．I N T E S T</w:t>
      </w:r>
    </w:p>
    <w:p>
      <w:pPr/>
      <w:r>
        <w:rPr>
          <w:rFonts w:ascii="微软雅黑" w:hAnsi="微软雅黑" w:eastAsia="微软雅黑" w:cs="微软雅黑"/>
          <w:sz w:val="18"/>
          <w:szCs w:val="18"/>
        </w:rPr>
        <w:t>B．S H O W T E S T</w:t>
      </w:r>
    </w:p>
    <w:p>
      <w:pPr/>
      <w:r>
        <w:rPr>
          <w:rFonts w:ascii="微软雅黑" w:hAnsi="微软雅黑" w:eastAsia="微软雅黑" w:cs="微软雅黑"/>
          <w:sz w:val="18"/>
          <w:szCs w:val="18"/>
        </w:rPr>
        <w:t>C．U S E R T E S T</w:t>
      </w:r>
    </w:p>
    <w:p>
      <w:pPr/>
      <w:r>
        <w:rPr>
          <w:rFonts w:ascii="微软雅黑" w:hAnsi="微软雅黑" w:eastAsia="微软雅黑" w:cs="微软雅黑"/>
          <w:sz w:val="18"/>
          <w:szCs w:val="18"/>
        </w:rPr>
        <w:t>D．U S E T E S T</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9 6 ．例如数据库中有 A 表，包括学生，学科，成绩三个字段 , 数据库结构为</w:t>
      </w:r>
    </w:p>
    <w:p>
      <w:pPr/>
      <w:r>
        <w:rPr>
          <w:rFonts w:ascii="微软雅黑" w:hAnsi="微软雅黑" w:eastAsia="微软雅黑" w:cs="微软雅黑"/>
          <w:sz w:val="18"/>
          <w:szCs w:val="18"/>
        </w:rPr>
        <w:t>学生学科成绩</w:t>
      </w:r>
    </w:p>
    <w:p>
      <w:pPr/>
      <w:r>
        <w:rPr>
          <w:rFonts w:ascii="微软雅黑" w:hAnsi="微软雅黑" w:eastAsia="微软雅黑" w:cs="微软雅黑"/>
          <w:sz w:val="18"/>
          <w:szCs w:val="18"/>
        </w:rPr>
        <w:t xml:space="preserve">张三语文 8 0 </w:t>
      </w:r>
    </w:p>
    <w:p>
      <w:pPr/>
      <w:r>
        <w:rPr>
          <w:rFonts w:ascii="微软雅黑" w:hAnsi="微软雅黑" w:eastAsia="微软雅黑" w:cs="微软雅黑"/>
          <w:sz w:val="18"/>
          <w:szCs w:val="18"/>
        </w:rPr>
        <w:t xml:space="preserve">张三数学 1 0 0 </w:t>
      </w:r>
    </w:p>
    <w:p>
      <w:pPr/>
      <w:r>
        <w:rPr>
          <w:rFonts w:ascii="微软雅黑" w:hAnsi="微软雅黑" w:eastAsia="微软雅黑" w:cs="微软雅黑"/>
          <w:sz w:val="18"/>
          <w:szCs w:val="18"/>
        </w:rPr>
        <w:t xml:space="preserve">李四语文 7 0 </w:t>
      </w:r>
    </w:p>
    <w:p>
      <w:pPr/>
      <w:r>
        <w:rPr>
          <w:rFonts w:ascii="微软雅黑" w:hAnsi="微软雅黑" w:eastAsia="微软雅黑" w:cs="微软雅黑"/>
          <w:sz w:val="18"/>
          <w:szCs w:val="18"/>
        </w:rPr>
        <w:t xml:space="preserve">李四数学 8 0 </w:t>
      </w:r>
    </w:p>
    <w:p>
      <w:pPr/>
      <w:r>
        <w:rPr>
          <w:rFonts w:ascii="微软雅黑" w:hAnsi="微软雅黑" w:eastAsia="微软雅黑" w:cs="微软雅黑"/>
          <w:sz w:val="18"/>
          <w:szCs w:val="18"/>
        </w:rPr>
        <w:t>李四英语 8 0</w:t>
      </w:r>
    </w:p>
    <w:p>
      <w:pPr/>
      <w:r>
        <w:rPr>
          <w:rFonts w:ascii="微软雅黑" w:hAnsi="微软雅黑" w:eastAsia="微软雅黑" w:cs="微软雅黑"/>
          <w:sz w:val="18"/>
          <w:szCs w:val="18"/>
        </w:rPr>
        <w:t>如何统计每个学科的最高分 ( )</w:t>
      </w:r>
    </w:p>
    <w:p>
      <w:pPr/>
      <w:r>
        <w:rPr>
          <w:rFonts w:ascii="微软雅黑" w:hAnsi="微软雅黑" w:eastAsia="微软雅黑" w:cs="微软雅黑"/>
          <w:sz w:val="18"/>
          <w:szCs w:val="18"/>
        </w:rPr>
        <w:t>A．s e l e c t  学生, m a x ( 成绩) f r o m A g r o u p b y  学生;</w:t>
      </w:r>
    </w:p>
    <w:p>
      <w:pPr/>
      <w:r>
        <w:rPr>
          <w:rFonts w:ascii="微软雅黑" w:hAnsi="微软雅黑" w:eastAsia="微软雅黑" w:cs="微软雅黑"/>
          <w:sz w:val="18"/>
          <w:szCs w:val="18"/>
        </w:rPr>
        <w:t>B．s e l e c t  学生, m a x ( 成绩) f r o m A g r o u p b y 学科;</w:t>
      </w:r>
    </w:p>
    <w:p>
      <w:pPr/>
      <w:r>
        <w:rPr>
          <w:rFonts w:ascii="微软雅黑" w:hAnsi="微软雅黑" w:eastAsia="微软雅黑" w:cs="微软雅黑"/>
          <w:sz w:val="18"/>
          <w:szCs w:val="18"/>
        </w:rPr>
        <w:t>C．s e l e c t  学生, m a x ( 成绩) f r o m A o r d e r b y 学生;</w:t>
      </w:r>
    </w:p>
    <w:p>
      <w:pPr/>
      <w:r>
        <w:rPr>
          <w:rFonts w:ascii="微软雅黑" w:hAnsi="微软雅黑" w:eastAsia="微软雅黑" w:cs="微软雅黑"/>
          <w:sz w:val="18"/>
          <w:szCs w:val="18"/>
        </w:rPr>
        <w:t>D．s e l e c t  学生, m a x ( 成绩) f r o m A g r o u p b y  成绩;</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9 7 ．下列哪些语句对主键的说明正确 ( )</w:t>
      </w:r>
    </w:p>
    <w:p>
      <w:pPr/>
      <w:r>
        <w:rPr>
          <w:rFonts w:ascii="微软雅黑" w:hAnsi="微软雅黑" w:eastAsia="微软雅黑" w:cs="微软雅黑"/>
          <w:sz w:val="18"/>
          <w:szCs w:val="18"/>
        </w:rPr>
        <w:t>A．主键可重复</w:t>
      </w:r>
    </w:p>
    <w:p>
      <w:pPr/>
      <w:r>
        <w:rPr>
          <w:rFonts w:ascii="微软雅黑" w:hAnsi="微软雅黑" w:eastAsia="微软雅黑" w:cs="微软雅黑"/>
          <w:sz w:val="18"/>
          <w:szCs w:val="18"/>
        </w:rPr>
        <w:t>B．主键不唯一</w:t>
      </w:r>
    </w:p>
    <w:p>
      <w:pPr/>
      <w:r>
        <w:rPr>
          <w:rFonts w:ascii="微软雅黑" w:hAnsi="微软雅黑" w:eastAsia="微软雅黑" w:cs="微软雅黑"/>
          <w:sz w:val="18"/>
          <w:szCs w:val="18"/>
        </w:rPr>
        <w:t>C．在数据表中的唯一索引</w:t>
      </w:r>
    </w:p>
    <w:p>
      <w:pPr/>
      <w:r>
        <w:rPr>
          <w:rFonts w:ascii="微软雅黑" w:hAnsi="微软雅黑" w:eastAsia="微软雅黑" w:cs="微软雅黑"/>
          <w:sz w:val="18"/>
          <w:szCs w:val="18"/>
        </w:rPr>
        <w:t>D．主键用 f o r e i g n k e y 修饰</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9 8 ．数据库服务器、数据库和表的关系，正确的说法是 ( )</w:t>
      </w:r>
    </w:p>
    <w:p>
      <w:pPr/>
      <w:r>
        <w:rPr>
          <w:rFonts w:ascii="微软雅黑" w:hAnsi="微软雅黑" w:eastAsia="微软雅黑" w:cs="微软雅黑"/>
          <w:sz w:val="18"/>
          <w:szCs w:val="18"/>
        </w:rPr>
        <w:t>A．一个数据库服务器只能管理一个数据库，一个数据库只能包含一个表</w:t>
      </w:r>
    </w:p>
    <w:p>
      <w:pPr/>
      <w:r>
        <w:rPr>
          <w:rFonts w:ascii="微软雅黑" w:hAnsi="微软雅黑" w:eastAsia="微软雅黑" w:cs="微软雅黑"/>
          <w:sz w:val="18"/>
          <w:szCs w:val="18"/>
        </w:rPr>
        <w:t>B．一个数据库服务器可以管理多个数据库，一个数据库可以包含多个表</w:t>
      </w:r>
    </w:p>
    <w:p>
      <w:pPr/>
      <w:r>
        <w:rPr>
          <w:rFonts w:ascii="微软雅黑" w:hAnsi="微软雅黑" w:eastAsia="微软雅黑" w:cs="微软雅黑"/>
          <w:sz w:val="18"/>
          <w:szCs w:val="18"/>
        </w:rPr>
        <w:t>C．一个数据库服务器只能管理一个数据库，一个数据库可以包含多个表</w:t>
      </w:r>
    </w:p>
    <w:p>
      <w:pPr/>
      <w:r>
        <w:rPr>
          <w:rFonts w:ascii="微软雅黑" w:hAnsi="微软雅黑" w:eastAsia="微软雅黑" w:cs="微软雅黑"/>
          <w:sz w:val="18"/>
          <w:szCs w:val="18"/>
        </w:rPr>
        <w:t>D．一个数据库服务器可以管理多个数据库，一个数据库只能包含一个表</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9 9 ．例如数据库中有 A 表，包括学生，学科，成绩三个字段 , 数据库结构为</w:t>
      </w:r>
    </w:p>
    <w:p>
      <w:pPr/>
      <w:r>
        <w:rPr>
          <w:rFonts w:ascii="微软雅黑" w:hAnsi="微软雅黑" w:eastAsia="微软雅黑" w:cs="微软雅黑"/>
          <w:sz w:val="18"/>
          <w:szCs w:val="18"/>
        </w:rPr>
        <w:t>学生学科成绩</w:t>
      </w:r>
    </w:p>
    <w:p>
      <w:pPr/>
      <w:r>
        <w:rPr>
          <w:rFonts w:ascii="微软雅黑" w:hAnsi="微软雅黑" w:eastAsia="微软雅黑" w:cs="微软雅黑"/>
          <w:sz w:val="18"/>
          <w:szCs w:val="18"/>
        </w:rPr>
        <w:t xml:space="preserve">张三语文 6 0 </w:t>
      </w:r>
    </w:p>
    <w:p>
      <w:pPr/>
      <w:r>
        <w:rPr>
          <w:rFonts w:ascii="微软雅黑" w:hAnsi="微软雅黑" w:eastAsia="微软雅黑" w:cs="微软雅黑"/>
          <w:sz w:val="18"/>
          <w:szCs w:val="18"/>
        </w:rPr>
        <w:t xml:space="preserve">张三数学 1 0 0 </w:t>
      </w:r>
    </w:p>
    <w:p>
      <w:pPr/>
      <w:r>
        <w:rPr>
          <w:rFonts w:ascii="微软雅黑" w:hAnsi="微软雅黑" w:eastAsia="微软雅黑" w:cs="微软雅黑"/>
          <w:sz w:val="18"/>
          <w:szCs w:val="18"/>
        </w:rPr>
        <w:t xml:space="preserve">李四语文 7 0 </w:t>
      </w:r>
    </w:p>
    <w:p>
      <w:pPr/>
      <w:r>
        <w:rPr>
          <w:rFonts w:ascii="微软雅黑" w:hAnsi="微软雅黑" w:eastAsia="微软雅黑" w:cs="微软雅黑"/>
          <w:sz w:val="18"/>
          <w:szCs w:val="18"/>
        </w:rPr>
        <w:t xml:space="preserve">李四数学 8 0 </w:t>
      </w:r>
    </w:p>
    <w:p>
      <w:pPr/>
      <w:r>
        <w:rPr>
          <w:rFonts w:ascii="微软雅黑" w:hAnsi="微软雅黑" w:eastAsia="微软雅黑" w:cs="微软雅黑"/>
          <w:sz w:val="18"/>
          <w:szCs w:val="18"/>
        </w:rPr>
        <w:t>李四英语 8 0</w:t>
      </w:r>
    </w:p>
    <w:p>
      <w:pPr/>
      <w:r>
        <w:rPr>
          <w:rFonts w:ascii="微软雅黑" w:hAnsi="微软雅黑" w:eastAsia="微软雅黑" w:cs="微软雅黑"/>
          <w:sz w:val="18"/>
          <w:szCs w:val="18"/>
        </w:rPr>
        <w:t>如何统计最高分 &gt; 8 0 的学科( )</w:t>
      </w:r>
    </w:p>
    <w:p>
      <w:pPr/>
      <w:r>
        <w:rPr>
          <w:rFonts w:ascii="微软雅黑" w:hAnsi="微软雅黑" w:eastAsia="微软雅黑" w:cs="微软雅黑"/>
          <w:sz w:val="18"/>
          <w:szCs w:val="18"/>
        </w:rPr>
        <w:t>A．S E L E C T M A X ( 成绩) F R O M A G R O U P B Y 学科 H A V I N G M A X ( 成绩) &gt; 8 0 ;</w:t>
      </w:r>
    </w:p>
    <w:p>
      <w:pPr/>
      <w:r>
        <w:rPr>
          <w:rFonts w:ascii="微软雅黑" w:hAnsi="微软雅黑" w:eastAsia="微软雅黑" w:cs="微软雅黑"/>
          <w:sz w:val="18"/>
          <w:szCs w:val="18"/>
        </w:rPr>
        <w:t>B．S E L E C T 学科 F R O M A G R O U P B Y 学科 H A V I N G 成绩&gt; 8 0 ;</w:t>
      </w:r>
    </w:p>
    <w:p>
      <w:pPr/>
      <w:r>
        <w:rPr>
          <w:rFonts w:ascii="微软雅黑" w:hAnsi="微软雅黑" w:eastAsia="微软雅黑" w:cs="微软雅黑"/>
          <w:sz w:val="18"/>
          <w:szCs w:val="18"/>
        </w:rPr>
        <w:t>C．S E L E C T 学科 F R O M A G R O U P B Y 学科 H A V I N G M A X ( 成绩) &gt; 8 0 ;</w:t>
      </w:r>
    </w:p>
    <w:p>
      <w:pPr/>
      <w:r>
        <w:rPr>
          <w:rFonts w:ascii="微软雅黑" w:hAnsi="微软雅黑" w:eastAsia="微软雅黑" w:cs="微软雅黑"/>
          <w:sz w:val="18"/>
          <w:szCs w:val="18"/>
        </w:rPr>
        <w:t>D．S E L E C T 学科 F R O M A G R O U P B Y 学科 W H E R E M A X ( 成绩) &gt; 8 0 ;</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1 0 0 ．统计每个部门中人数 ( )</w:t>
      </w:r>
    </w:p>
    <w:p>
      <w:pPr/>
      <w:r>
        <w:rPr>
          <w:rFonts w:ascii="微软雅黑" w:hAnsi="微软雅黑" w:eastAsia="微软雅黑" w:cs="微软雅黑"/>
          <w:sz w:val="18"/>
          <w:szCs w:val="18"/>
        </w:rPr>
        <w:t>A．S E L E C T S U M ( I D ) F R O M E M P G R O U P B Y D E P T N O ;</w:t>
      </w:r>
    </w:p>
    <w:p>
      <w:pPr/>
      <w:r>
        <w:rPr>
          <w:rFonts w:ascii="微软雅黑" w:hAnsi="微软雅黑" w:eastAsia="微软雅黑" w:cs="微软雅黑"/>
          <w:sz w:val="18"/>
          <w:szCs w:val="18"/>
        </w:rPr>
        <w:t>B．S E L E C T S U M ( I D ) F R O M E M P O R D E R B Y D E P T N O ;</w:t>
      </w:r>
    </w:p>
    <w:p>
      <w:pPr/>
      <w:r>
        <w:rPr>
          <w:rFonts w:ascii="微软雅黑" w:hAnsi="微软雅黑" w:eastAsia="微软雅黑" w:cs="微软雅黑"/>
          <w:sz w:val="18"/>
          <w:szCs w:val="18"/>
        </w:rPr>
        <w:t>C．S E L E C T C O U N T ( I D ) F R O M E M P O R D E R B Y D E P T N O ;</w:t>
      </w:r>
    </w:p>
    <w:p>
      <w:pPr/>
      <w:r>
        <w:rPr>
          <w:rFonts w:ascii="微软雅黑" w:hAnsi="微软雅黑" w:eastAsia="微软雅黑" w:cs="微软雅黑"/>
          <w:sz w:val="18"/>
          <w:szCs w:val="18"/>
        </w:rPr>
        <w:t>D．S E L E C T C O U N T ( I D ) F R O M E M P G R O U P B Y D E P T N O ;</w:t>
      </w:r>
    </w:p>
    <w:p>
      <w:pPr/>
      <w:r>
        <w:rPr>
          <w:rFonts w:ascii="微软雅黑" w:hAnsi="微软雅黑" w:eastAsia="微软雅黑" w:cs="微软雅黑"/>
          <w:color w:val="FF0000"/>
          <w:sz w:val="18"/>
          <w:szCs w:val="18"/>
        </w:rPr>
        <w:t>答案：D</w:t>
      </w:r>
    </w:p>
    <w:p>
      <w:pPr/>
      <w:r>
        <w:rPr>
          <w:rFonts w:ascii="微软雅黑" w:hAnsi="微软雅黑" w:eastAsia="微软雅黑" w:cs="微软雅黑"/>
          <w:sz w:val="18"/>
          <w:szCs w:val="18"/>
        </w:rPr>
        <w:t>1 0 1 ．D E C I M A L 是( )数据类型</w:t>
      </w:r>
    </w:p>
    <w:p>
      <w:pPr/>
      <w:r>
        <w:rPr>
          <w:rFonts w:ascii="微软雅黑" w:hAnsi="微软雅黑" w:eastAsia="微软雅黑" w:cs="微软雅黑"/>
          <w:sz w:val="18"/>
          <w:szCs w:val="18"/>
        </w:rPr>
        <w:t>A．可变精度浮点值</w:t>
      </w:r>
    </w:p>
    <w:p>
      <w:pPr/>
      <w:r>
        <w:rPr>
          <w:rFonts w:ascii="微软雅黑" w:hAnsi="微软雅黑" w:eastAsia="微软雅黑" w:cs="微软雅黑"/>
          <w:sz w:val="18"/>
          <w:szCs w:val="18"/>
        </w:rPr>
        <w:t>B．整数值</w:t>
      </w:r>
    </w:p>
    <w:p>
      <w:pPr/>
      <w:r>
        <w:rPr>
          <w:rFonts w:ascii="微软雅黑" w:hAnsi="微软雅黑" w:eastAsia="微软雅黑" w:cs="微软雅黑"/>
          <w:sz w:val="18"/>
          <w:szCs w:val="18"/>
        </w:rPr>
        <w:t>C．双精度浮点值</w:t>
      </w:r>
    </w:p>
    <w:p>
      <w:pPr/>
      <w:r>
        <w:rPr>
          <w:rFonts w:ascii="微软雅黑" w:hAnsi="微软雅黑" w:eastAsia="微软雅黑" w:cs="微软雅黑"/>
          <w:sz w:val="18"/>
          <w:szCs w:val="18"/>
        </w:rPr>
        <w:t>D．单精度浮点值</w:t>
      </w:r>
    </w:p>
    <w:p>
      <w:pPr/>
      <w:r>
        <w:rPr>
          <w:rFonts w:ascii="微软雅黑" w:hAnsi="微软雅黑" w:eastAsia="微软雅黑" w:cs="微软雅黑"/>
          <w:color w:val="FF0000"/>
          <w:sz w:val="18"/>
          <w:szCs w:val="18"/>
        </w:rPr>
        <w:t>答案：A</w:t>
      </w:r>
    </w:p>
    <w:p>
      <w:pPr/>
      <w:r>
        <w:rPr>
          <w:rFonts w:ascii="微软雅黑" w:hAnsi="微软雅黑" w:eastAsia="微软雅黑" w:cs="微软雅黑"/>
          <w:sz w:val="18"/>
          <w:szCs w:val="18"/>
        </w:rPr>
        <w:t>1 0 2 ．视图是一种常用的数据对象，它是提供 ( )和( )数据的另一种途径，可以简</w:t>
      </w:r>
    </w:p>
    <w:p>
      <w:pPr/>
      <w:r>
        <w:rPr>
          <w:rFonts w:ascii="微软雅黑" w:hAnsi="微软雅黑" w:eastAsia="微软雅黑" w:cs="微软雅黑"/>
          <w:sz w:val="18"/>
          <w:szCs w:val="18"/>
        </w:rPr>
        <w:t>化数据库操作</w:t>
      </w:r>
    </w:p>
    <w:p>
      <w:pPr/>
      <w:r>
        <w:rPr>
          <w:rFonts w:ascii="微软雅黑" w:hAnsi="微软雅黑" w:eastAsia="微软雅黑" w:cs="微软雅黑"/>
          <w:sz w:val="18"/>
          <w:szCs w:val="18"/>
        </w:rPr>
        <w:t>A．插入，更新</w:t>
      </w:r>
    </w:p>
    <w:p>
      <w:pPr/>
      <w:r>
        <w:rPr>
          <w:rFonts w:ascii="微软雅黑" w:hAnsi="微软雅黑" w:eastAsia="微软雅黑" w:cs="微软雅黑"/>
          <w:sz w:val="18"/>
          <w:szCs w:val="18"/>
        </w:rPr>
        <w:t>B．查看，检索</w:t>
      </w:r>
    </w:p>
    <w:p>
      <w:pPr/>
      <w:r>
        <w:rPr>
          <w:rFonts w:ascii="微软雅黑" w:hAnsi="微软雅黑" w:eastAsia="微软雅黑" w:cs="微软雅黑"/>
          <w:sz w:val="18"/>
          <w:szCs w:val="18"/>
        </w:rPr>
        <w:t>C．查看，存放</w:t>
      </w:r>
    </w:p>
    <w:p>
      <w:pPr/>
      <w:r>
        <w:rPr>
          <w:rFonts w:ascii="微软雅黑" w:hAnsi="微软雅黑" w:eastAsia="微软雅黑" w:cs="微软雅黑"/>
          <w:sz w:val="18"/>
          <w:szCs w:val="18"/>
        </w:rPr>
        <w:t>D．检索，插入</w:t>
      </w:r>
    </w:p>
    <w:p>
      <w:pPr/>
      <w:r>
        <w:rPr>
          <w:rFonts w:ascii="微软雅黑" w:hAnsi="微软雅黑" w:eastAsia="微软雅黑" w:cs="微软雅黑"/>
          <w:color w:val="FF0000"/>
          <w:sz w:val="18"/>
          <w:szCs w:val="18"/>
        </w:rPr>
        <w:t>答案：C</w:t>
      </w:r>
    </w:p>
    <w:p>
      <w:pPr/>
      <w:r>
        <w:rPr>
          <w:rFonts w:ascii="微软雅黑" w:hAnsi="微软雅黑" w:eastAsia="微软雅黑" w:cs="微软雅黑"/>
          <w:sz w:val="18"/>
          <w:szCs w:val="18"/>
        </w:rPr>
        <w:t>1 0 3 ．删除数据表中的一条记录用以下哪一项 ( )</w:t>
      </w:r>
    </w:p>
    <w:p>
      <w:pPr/>
      <w:r>
        <w:rPr>
          <w:rFonts w:ascii="微软雅黑" w:hAnsi="微软雅黑" w:eastAsia="微软雅黑" w:cs="微软雅黑"/>
          <w:sz w:val="18"/>
          <w:szCs w:val="18"/>
        </w:rPr>
        <w:t>A．D E L E T E D</w:t>
      </w:r>
    </w:p>
    <w:p>
      <w:pPr/>
      <w:r>
        <w:rPr>
          <w:rFonts w:ascii="微软雅黑" w:hAnsi="微软雅黑" w:eastAsia="微软雅黑" w:cs="微软雅黑"/>
          <w:sz w:val="18"/>
          <w:szCs w:val="18"/>
        </w:rPr>
        <w:t>B．D E L E T E</w:t>
      </w:r>
    </w:p>
    <w:p>
      <w:pPr/>
      <w:r>
        <w:rPr>
          <w:rFonts w:ascii="微软雅黑" w:hAnsi="微软雅黑" w:eastAsia="微软雅黑" w:cs="微软雅黑"/>
          <w:sz w:val="18"/>
          <w:szCs w:val="18"/>
        </w:rPr>
        <w:t>C．D R O P</w:t>
      </w:r>
    </w:p>
    <w:p>
      <w:pPr/>
      <w:r>
        <w:rPr>
          <w:rFonts w:ascii="微软雅黑" w:hAnsi="微软雅黑" w:eastAsia="微软雅黑" w:cs="微软雅黑"/>
          <w:sz w:val="18"/>
          <w:szCs w:val="18"/>
        </w:rPr>
        <w:t>D．U P D A T E</w:t>
      </w:r>
    </w:p>
    <w:p>
      <w:pPr/>
      <w:r>
        <w:rPr>
          <w:rFonts w:ascii="微软雅黑" w:hAnsi="微软雅黑" w:eastAsia="微软雅黑" w:cs="微软雅黑"/>
          <w:color w:val="FF0000"/>
          <w:sz w:val="18"/>
          <w:szCs w:val="18"/>
        </w:rPr>
        <w:t>答案：B</w:t>
      </w:r>
    </w:p>
    <w:p>
      <w:pPr/>
      <w:r>
        <w:rPr>
          <w:rFonts w:ascii="微软雅黑" w:hAnsi="微软雅黑" w:eastAsia="微软雅黑" w:cs="微软雅黑"/>
          <w:sz w:val="18"/>
          <w:szCs w:val="18"/>
        </w:rPr>
        <w:t>二、多项选择题</w:t>
      </w:r>
    </w:p>
    <w:p>
      <w:pPr/>
      <w:r>
        <w:rPr>
          <w:rFonts w:ascii="微软雅黑" w:hAnsi="微软雅黑" w:eastAsia="微软雅黑" w:cs="微软雅黑"/>
          <w:sz w:val="18"/>
          <w:szCs w:val="18"/>
        </w:rPr>
        <w:t>1．触发器是响应以下任意语句而自动执行的一条或一组 M Y S Q L 语句( )</w:t>
      </w:r>
    </w:p>
    <w:p>
      <w:pPr/>
      <w:r>
        <w:rPr>
          <w:rFonts w:ascii="微软雅黑" w:hAnsi="微软雅黑" w:eastAsia="微软雅黑" w:cs="微软雅黑"/>
          <w:sz w:val="18"/>
          <w:szCs w:val="18"/>
        </w:rPr>
        <w:t>A．U P D A T E</w:t>
      </w:r>
    </w:p>
    <w:p>
      <w:pPr/>
      <w:r>
        <w:rPr>
          <w:rFonts w:ascii="微软雅黑" w:hAnsi="微软雅黑" w:eastAsia="微软雅黑" w:cs="微软雅黑"/>
          <w:sz w:val="18"/>
          <w:szCs w:val="18"/>
        </w:rPr>
        <w:t>B．I N S E R T</w:t>
      </w:r>
    </w:p>
    <w:p>
      <w:pPr/>
      <w:r>
        <w:rPr>
          <w:rFonts w:ascii="微软雅黑" w:hAnsi="微软雅黑" w:eastAsia="微软雅黑" w:cs="微软雅黑"/>
          <w:sz w:val="18"/>
          <w:szCs w:val="18"/>
        </w:rPr>
        <w:t>C．S E L E C T</w:t>
      </w:r>
    </w:p>
    <w:p>
      <w:pPr/>
      <w:r>
        <w:rPr>
          <w:rFonts w:ascii="微软雅黑" w:hAnsi="微软雅黑" w:eastAsia="微软雅黑" w:cs="微软雅黑"/>
          <w:sz w:val="18"/>
          <w:szCs w:val="18"/>
        </w:rPr>
        <w:t>D．D E L E T E</w:t>
      </w:r>
    </w:p>
    <w:p>
      <w:pPr/>
      <w:r>
        <w:rPr>
          <w:rFonts w:ascii="微软雅黑" w:hAnsi="微软雅黑" w:eastAsia="微软雅黑" w:cs="微软雅黑"/>
          <w:color w:val="FF0000"/>
          <w:sz w:val="18"/>
          <w:szCs w:val="18"/>
        </w:rPr>
        <w:t>答案：B , A , D</w:t>
      </w:r>
    </w:p>
    <w:p>
      <w:pPr/>
      <w:r>
        <w:rPr>
          <w:rFonts w:ascii="微软雅黑" w:hAnsi="微软雅黑" w:eastAsia="微软雅黑" w:cs="微软雅黑"/>
          <w:sz w:val="18"/>
          <w:szCs w:val="18"/>
        </w:rPr>
        <w:t>2．对于删除操作以下说法正确的是（）</w:t>
      </w:r>
    </w:p>
    <w:p>
      <w:pPr/>
      <w:r>
        <w:rPr>
          <w:rFonts w:ascii="微软雅黑" w:hAnsi="微软雅黑" w:eastAsia="微软雅黑" w:cs="微软雅黑"/>
          <w:sz w:val="18"/>
          <w:szCs w:val="18"/>
        </w:rPr>
        <w:t>A．d r o p d a t a b a s e  数据库名：删除数据库</w:t>
      </w:r>
    </w:p>
    <w:p>
      <w:pPr/>
      <w:r>
        <w:rPr>
          <w:rFonts w:ascii="微软雅黑" w:hAnsi="微软雅黑" w:eastAsia="微软雅黑" w:cs="微软雅黑"/>
          <w:sz w:val="18"/>
          <w:szCs w:val="18"/>
        </w:rPr>
        <w:t>B．d e l e t e f r o m  表名；删除表中所有记录条</w:t>
      </w:r>
    </w:p>
    <w:p>
      <w:pPr/>
      <w:r>
        <w:rPr>
          <w:rFonts w:ascii="微软雅黑" w:hAnsi="微软雅黑" w:eastAsia="微软雅黑" w:cs="微软雅黑"/>
          <w:sz w:val="18"/>
          <w:szCs w:val="18"/>
        </w:rPr>
        <w:t>C．d e l e t e f r o m  表名 w h e r e  字段名=值；删除符合条件的记录条</w:t>
      </w:r>
    </w:p>
    <w:p>
      <w:pPr/>
      <w:r>
        <w:rPr>
          <w:rFonts w:ascii="微软雅黑" w:hAnsi="微软雅黑" w:eastAsia="微软雅黑" w:cs="微软雅黑"/>
          <w:sz w:val="18"/>
          <w:szCs w:val="18"/>
        </w:rPr>
        <w:t>D．d r o p t a b l e  表名；删除表</w:t>
      </w:r>
    </w:p>
    <w:p>
      <w:pPr/>
      <w:r>
        <w:rPr>
          <w:rFonts w:ascii="微软雅黑" w:hAnsi="微软雅黑" w:eastAsia="微软雅黑" w:cs="微软雅黑"/>
          <w:color w:val="FF0000"/>
          <w:sz w:val="18"/>
          <w:szCs w:val="18"/>
        </w:rPr>
        <w:t>答案：B , C , D , A</w:t>
      </w:r>
    </w:p>
    <w:p>
      <w:pPr/>
      <w:r>
        <w:rPr>
          <w:rFonts w:ascii="微软雅黑" w:hAnsi="微软雅黑" w:eastAsia="微软雅黑" w:cs="微软雅黑"/>
          <w:sz w:val="18"/>
          <w:szCs w:val="18"/>
        </w:rPr>
        <w:t>3．下面正确的说法是 ( )</w:t>
      </w:r>
    </w:p>
    <w:p>
      <w:pPr/>
      <w:r>
        <w:rPr>
          <w:rFonts w:ascii="微软雅黑" w:hAnsi="微软雅黑" w:eastAsia="微软雅黑" w:cs="微软雅黑"/>
          <w:sz w:val="18"/>
          <w:szCs w:val="18"/>
        </w:rPr>
        <w:t>A．关键字只能由单个的属性组成</w:t>
      </w:r>
    </w:p>
    <w:p>
      <w:pPr/>
      <w:r>
        <w:rPr>
          <w:rFonts w:ascii="微软雅黑" w:hAnsi="微软雅黑" w:eastAsia="微软雅黑" w:cs="微软雅黑"/>
          <w:sz w:val="18"/>
          <w:szCs w:val="18"/>
        </w:rPr>
        <w:t>B．在一个关系中，关键字的值不能为空</w:t>
      </w:r>
    </w:p>
    <w:p>
      <w:pPr/>
      <w:r>
        <w:rPr>
          <w:rFonts w:ascii="微软雅黑" w:hAnsi="微软雅黑" w:eastAsia="微软雅黑" w:cs="微软雅黑"/>
          <w:sz w:val="18"/>
          <w:szCs w:val="18"/>
        </w:rPr>
        <w:t>C．一个关系中的所有候选关键字均可以被指定为主关键字</w:t>
      </w:r>
    </w:p>
    <w:p>
      <w:pPr/>
      <w:r>
        <w:rPr>
          <w:rFonts w:ascii="微软雅黑" w:hAnsi="微软雅黑" w:eastAsia="微软雅黑" w:cs="微软雅黑"/>
          <w:sz w:val="18"/>
          <w:szCs w:val="18"/>
        </w:rPr>
        <w:t>D．关键字是关系中能够用来惟一标识元组的属性</w:t>
      </w:r>
    </w:p>
    <w:p>
      <w:pPr/>
      <w:r>
        <w:rPr>
          <w:rFonts w:ascii="微软雅黑" w:hAnsi="微软雅黑" w:eastAsia="微软雅黑" w:cs="微软雅黑"/>
          <w:color w:val="FF0000"/>
          <w:sz w:val="18"/>
          <w:szCs w:val="18"/>
        </w:rPr>
        <w:t>答案：D , B , C</w:t>
      </w:r>
    </w:p>
    <w:p>
      <w:pPr/>
      <w:r>
        <w:rPr>
          <w:rFonts w:ascii="微软雅黑" w:hAnsi="微软雅黑" w:eastAsia="微软雅黑" w:cs="微软雅黑"/>
          <w:sz w:val="18"/>
          <w:szCs w:val="18"/>
        </w:rPr>
        <w:t>4．以下说法正确的是 ( )</w:t>
      </w:r>
    </w:p>
    <w:p>
      <w:pPr/>
      <w:r>
        <w:rPr>
          <w:rFonts w:ascii="微软雅黑" w:hAnsi="微软雅黑" w:eastAsia="微软雅黑" w:cs="微软雅黑"/>
          <w:sz w:val="18"/>
          <w:szCs w:val="18"/>
        </w:rPr>
        <w:t>A．字符型既可用单引号也可用双引号将串值括起来</w:t>
      </w:r>
    </w:p>
    <w:p>
      <w:pPr/>
      <w:r>
        <w:rPr>
          <w:rFonts w:ascii="微软雅黑" w:hAnsi="微软雅黑" w:eastAsia="微软雅黑" w:cs="微软雅黑"/>
          <w:sz w:val="18"/>
          <w:szCs w:val="18"/>
        </w:rPr>
        <w:t>B．字符型的 8 7 3 9 8 1 4 3 不参与计算的</w:t>
      </w:r>
    </w:p>
    <w:p>
      <w:pPr/>
      <w:r>
        <w:rPr>
          <w:rFonts w:ascii="微软雅黑" w:hAnsi="微软雅黑" w:eastAsia="微软雅黑" w:cs="微软雅黑"/>
          <w:sz w:val="18"/>
          <w:szCs w:val="18"/>
        </w:rPr>
        <w:t>C．8 7 3 9 8 1 4 3  不能声明为数值型</w:t>
      </w:r>
    </w:p>
    <w:p>
      <w:pPr/>
      <w:r>
        <w:rPr>
          <w:rFonts w:ascii="微软雅黑" w:hAnsi="微软雅黑" w:eastAsia="微软雅黑" w:cs="微软雅黑"/>
          <w:sz w:val="18"/>
          <w:szCs w:val="18"/>
        </w:rPr>
        <w:t>D．数值型的 8 7 3 9 8 1 4 3 将参与计算</w:t>
      </w:r>
    </w:p>
    <w:p>
      <w:pPr/>
      <w:r>
        <w:rPr>
          <w:rFonts w:ascii="微软雅黑" w:hAnsi="微软雅黑" w:eastAsia="微软雅黑" w:cs="微软雅黑"/>
          <w:color w:val="FF0000"/>
          <w:sz w:val="18"/>
          <w:szCs w:val="18"/>
        </w:rPr>
        <w:t>答案：A , D , B</w:t>
      </w:r>
    </w:p>
    <w:p>
      <w:pPr/>
      <w:r>
        <w:rPr>
          <w:rFonts w:ascii="微软雅黑" w:hAnsi="微软雅黑" w:eastAsia="微软雅黑" w:cs="微软雅黑"/>
          <w:sz w:val="18"/>
          <w:szCs w:val="18"/>
        </w:rPr>
        <w:t>5．关于主键下列说法正确的是（）</w:t>
      </w:r>
    </w:p>
    <w:p>
      <w:pPr/>
      <w:r>
        <w:rPr>
          <w:rFonts w:ascii="微软雅黑" w:hAnsi="微软雅黑" w:eastAsia="微软雅黑" w:cs="微软雅黑"/>
          <w:sz w:val="18"/>
          <w:szCs w:val="18"/>
        </w:rPr>
        <w:t>A．可以是表中的一个字段，</w:t>
      </w:r>
    </w:p>
    <w:p>
      <w:pPr/>
      <w:r>
        <w:rPr>
          <w:rFonts w:ascii="微软雅黑" w:hAnsi="微软雅黑" w:eastAsia="微软雅黑" w:cs="微软雅黑"/>
          <w:sz w:val="18"/>
          <w:szCs w:val="18"/>
        </w:rPr>
        <w:t>B．是确定数据库中的表的记录的唯一标识字段，</w:t>
      </w:r>
    </w:p>
    <w:p>
      <w:pPr/>
      <w:r>
        <w:rPr>
          <w:rFonts w:ascii="微软雅黑" w:hAnsi="微软雅黑" w:eastAsia="微软雅黑" w:cs="微软雅黑"/>
          <w:sz w:val="18"/>
          <w:szCs w:val="18"/>
        </w:rPr>
        <w:t>C．该字段不可为空也不可以重复</w:t>
      </w:r>
    </w:p>
    <w:p>
      <w:pPr/>
      <w:r>
        <w:rPr>
          <w:rFonts w:ascii="微软雅黑" w:hAnsi="微软雅黑" w:eastAsia="微软雅黑" w:cs="微软雅黑"/>
          <w:sz w:val="18"/>
          <w:szCs w:val="18"/>
        </w:rPr>
        <w:t>D．可以是表中的多个字段组成的。</w:t>
      </w:r>
    </w:p>
    <w:p>
      <w:pPr/>
      <w:r>
        <w:rPr>
          <w:rFonts w:ascii="微软雅黑" w:hAnsi="微软雅黑" w:eastAsia="微软雅黑" w:cs="微软雅黑"/>
          <w:color w:val="FF0000"/>
          <w:sz w:val="18"/>
          <w:szCs w:val="18"/>
        </w:rPr>
        <w:t>答案：B , A , D , C</w:t>
      </w:r>
    </w:p>
    <w:p>
      <w:pPr/>
      <w:r>
        <w:rPr>
          <w:rFonts w:ascii="微软雅黑" w:hAnsi="微软雅黑" w:eastAsia="微软雅黑" w:cs="微软雅黑"/>
          <w:sz w:val="18"/>
          <w:szCs w:val="18"/>
        </w:rPr>
        <w:t>6．m y S Q L 支持哪些逻辑运算符</w:t>
      </w:r>
    </w:p>
    <w:p>
      <w:pPr/>
      <w:r>
        <w:rPr>
          <w:rFonts w:ascii="微软雅黑" w:hAnsi="微软雅黑" w:eastAsia="微软雅黑" w:cs="微软雅黑"/>
          <w:sz w:val="18"/>
          <w:szCs w:val="18"/>
        </w:rPr>
        <w:t>A．&amp; &amp;</w:t>
      </w:r>
    </w:p>
    <w:p>
      <w:pPr/>
      <w:r>
        <w:rPr>
          <w:rFonts w:ascii="微软雅黑" w:hAnsi="微软雅黑" w:eastAsia="微软雅黑" w:cs="微软雅黑"/>
          <w:sz w:val="18"/>
          <w:szCs w:val="18"/>
        </w:rPr>
        <w:t>B．| |</w:t>
      </w:r>
    </w:p>
    <w:p>
      <w:pPr/>
      <w:r>
        <w:rPr>
          <w:rFonts w:ascii="微软雅黑" w:hAnsi="微软雅黑" w:eastAsia="微软雅黑" w:cs="微软雅黑"/>
          <w:sz w:val="18"/>
          <w:szCs w:val="18"/>
        </w:rPr>
        <w:t>C．N O T</w:t>
      </w:r>
    </w:p>
    <w:p>
      <w:pPr/>
      <w:r>
        <w:rPr>
          <w:rFonts w:ascii="微软雅黑" w:hAnsi="微软雅黑" w:eastAsia="微软雅黑" w:cs="微软雅黑"/>
          <w:sz w:val="18"/>
          <w:szCs w:val="18"/>
        </w:rPr>
        <w:t>D．A N D</w:t>
      </w:r>
    </w:p>
    <w:p>
      <w:pPr/>
      <w:r>
        <w:rPr>
          <w:rFonts w:ascii="微软雅黑" w:hAnsi="微软雅黑" w:eastAsia="微软雅黑" w:cs="微软雅黑"/>
          <w:color w:val="FF0000"/>
          <w:sz w:val="18"/>
          <w:szCs w:val="18"/>
        </w:rPr>
        <w:t>答案：D , C</w:t>
      </w:r>
    </w:p>
    <w:p>
      <w:pPr/>
      <w:r>
        <w:rPr>
          <w:rFonts w:ascii="微软雅黑" w:hAnsi="微软雅黑" w:eastAsia="微软雅黑" w:cs="微软雅黑"/>
          <w:sz w:val="18"/>
          <w:szCs w:val="18"/>
        </w:rPr>
        <w:t>7．以下不属于浮点型的是（）</w:t>
      </w:r>
    </w:p>
    <w:p>
      <w:pPr/>
      <w:r>
        <w:rPr>
          <w:rFonts w:ascii="微软雅黑" w:hAnsi="微软雅黑" w:eastAsia="微软雅黑" w:cs="微软雅黑"/>
          <w:sz w:val="18"/>
          <w:szCs w:val="18"/>
        </w:rPr>
        <w:t>A．s m a l l i n t</w:t>
      </w:r>
    </w:p>
    <w:p>
      <w:pPr/>
      <w:r>
        <w:rPr>
          <w:rFonts w:ascii="微软雅黑" w:hAnsi="微软雅黑" w:eastAsia="微软雅黑" w:cs="微软雅黑"/>
          <w:sz w:val="18"/>
          <w:szCs w:val="18"/>
        </w:rPr>
        <w:t>B．m e d i u m i n t</w:t>
      </w:r>
    </w:p>
    <w:p>
      <w:pPr/>
      <w:r>
        <w:rPr>
          <w:rFonts w:ascii="微软雅黑" w:hAnsi="微软雅黑" w:eastAsia="微软雅黑" w:cs="微软雅黑"/>
          <w:sz w:val="18"/>
          <w:szCs w:val="18"/>
        </w:rPr>
        <w:t>C．f l o a t</w:t>
      </w:r>
    </w:p>
    <w:p>
      <w:pPr/>
      <w:r>
        <w:rPr>
          <w:rFonts w:ascii="微软雅黑" w:hAnsi="微软雅黑" w:eastAsia="微软雅黑" w:cs="微软雅黑"/>
          <w:sz w:val="18"/>
          <w:szCs w:val="18"/>
        </w:rPr>
        <w:t>D．i n t</w:t>
      </w:r>
    </w:p>
    <w:p>
      <w:pPr/>
      <w:r>
        <w:rPr>
          <w:rFonts w:ascii="微软雅黑" w:hAnsi="微软雅黑" w:eastAsia="微软雅黑" w:cs="微软雅黑"/>
          <w:color w:val="FF0000"/>
          <w:sz w:val="18"/>
          <w:szCs w:val="18"/>
        </w:rPr>
        <w:t>答案：A , B , D</w:t>
      </w:r>
    </w:p>
    <w:p>
      <w:pPr/>
      <w:r>
        <w:rPr>
          <w:rFonts w:ascii="微软雅黑" w:hAnsi="微软雅黑" w:eastAsia="微软雅黑" w:cs="微软雅黑"/>
          <w:sz w:val="18"/>
          <w:szCs w:val="18"/>
        </w:rPr>
        <w:t>8．下列正确的命令是 ( )</w:t>
      </w:r>
    </w:p>
    <w:p>
      <w:pPr/>
      <w:r>
        <w:rPr>
          <w:rFonts w:ascii="微软雅黑" w:hAnsi="微软雅黑" w:eastAsia="微软雅黑" w:cs="微软雅黑"/>
          <w:sz w:val="18"/>
          <w:szCs w:val="18"/>
        </w:rPr>
        <w:t>A．s h o w t a b l e s ;</w:t>
      </w:r>
    </w:p>
    <w:p>
      <w:pPr/>
      <w:r>
        <w:rPr>
          <w:rFonts w:ascii="微软雅黑" w:hAnsi="微软雅黑" w:eastAsia="微软雅黑" w:cs="微软雅黑"/>
          <w:sz w:val="18"/>
          <w:szCs w:val="18"/>
        </w:rPr>
        <w:t>B．s h o w c o l u m n s ;</w:t>
      </w:r>
    </w:p>
    <w:p>
      <w:pPr/>
      <w:r>
        <w:rPr>
          <w:rFonts w:ascii="微软雅黑" w:hAnsi="微软雅黑" w:eastAsia="微软雅黑" w:cs="微软雅黑"/>
          <w:sz w:val="18"/>
          <w:szCs w:val="18"/>
        </w:rPr>
        <w:t>C．s h o w c o l u m n s f r o m c u s t o m e r s ;</w:t>
      </w:r>
    </w:p>
    <w:p>
      <w:pPr/>
      <w:r>
        <w:rPr>
          <w:rFonts w:ascii="微软雅黑" w:hAnsi="微软雅黑" w:eastAsia="微软雅黑" w:cs="微软雅黑"/>
          <w:sz w:val="18"/>
          <w:szCs w:val="18"/>
        </w:rPr>
        <w:t>D．s h o w d a t a b a s e s ;</w:t>
      </w:r>
    </w:p>
    <w:p>
      <w:pPr/>
      <w:r>
        <w:rPr>
          <w:rFonts w:ascii="微软雅黑" w:hAnsi="微软雅黑" w:eastAsia="微软雅黑" w:cs="微软雅黑"/>
          <w:color w:val="FF0000"/>
          <w:sz w:val="18"/>
          <w:szCs w:val="18"/>
        </w:rPr>
        <w:t>答案：D , A , C</w:t>
      </w:r>
    </w:p>
    <w:p>
      <w:pPr/>
      <w:r>
        <w:rPr>
          <w:rFonts w:ascii="微软雅黑" w:hAnsi="微软雅黑" w:eastAsia="微软雅黑" w:cs="微软雅黑"/>
          <w:sz w:val="18"/>
          <w:szCs w:val="18"/>
        </w:rPr>
        <w:t>9．正则表达式中，重复元字符“ *”表示( )</w:t>
      </w:r>
    </w:p>
    <w:p>
      <w:pPr/>
      <w:r>
        <w:rPr>
          <w:rFonts w:ascii="微软雅黑" w:hAnsi="微软雅黑" w:eastAsia="微软雅黑" w:cs="微软雅黑"/>
          <w:sz w:val="18"/>
          <w:szCs w:val="18"/>
        </w:rPr>
        <w:t>A．无匹配</w:t>
      </w:r>
    </w:p>
    <w:p>
      <w:pPr/>
      <w:r>
        <w:rPr>
          <w:rFonts w:ascii="微软雅黑" w:hAnsi="微软雅黑" w:eastAsia="微软雅黑" w:cs="微软雅黑"/>
          <w:sz w:val="18"/>
          <w:szCs w:val="18"/>
        </w:rPr>
        <w:t>B．只匹配 1 个</w:t>
      </w:r>
    </w:p>
    <w:p>
      <w:pPr/>
      <w:r>
        <w:rPr>
          <w:rFonts w:ascii="微软雅黑" w:hAnsi="微软雅黑" w:eastAsia="微软雅黑" w:cs="微软雅黑"/>
          <w:sz w:val="18"/>
          <w:szCs w:val="18"/>
        </w:rPr>
        <w:t>C．0 个匹配</w:t>
      </w:r>
    </w:p>
    <w:p>
      <w:pPr/>
      <w:r>
        <w:rPr>
          <w:rFonts w:ascii="微软雅黑" w:hAnsi="微软雅黑" w:eastAsia="微软雅黑" w:cs="微软雅黑"/>
          <w:sz w:val="18"/>
          <w:szCs w:val="18"/>
        </w:rPr>
        <w:t>D．多个匹配</w:t>
      </w:r>
    </w:p>
    <w:p>
      <w:pPr/>
      <w:r>
        <w:rPr>
          <w:rFonts w:ascii="微软雅黑" w:hAnsi="微软雅黑" w:eastAsia="微软雅黑" w:cs="微软雅黑"/>
          <w:color w:val="FF0000"/>
          <w:sz w:val="18"/>
          <w:szCs w:val="18"/>
        </w:rPr>
        <w:t>答案：C , D</w:t>
      </w:r>
    </w:p>
    <w:p>
      <w:pPr/>
      <w:r>
        <w:rPr>
          <w:rFonts w:ascii="微软雅黑" w:hAnsi="微软雅黑" w:eastAsia="微软雅黑" w:cs="微软雅黑"/>
          <w:sz w:val="18"/>
          <w:szCs w:val="18"/>
        </w:rPr>
        <w:t>1 0 ．下面对 u n i o n  的描述正确的是 ( )</w:t>
      </w:r>
    </w:p>
    <w:p>
      <w:pPr/>
      <w:r>
        <w:rPr>
          <w:rFonts w:ascii="微软雅黑" w:hAnsi="微软雅黑" w:eastAsia="微软雅黑" w:cs="微软雅黑"/>
          <w:sz w:val="18"/>
          <w:szCs w:val="18"/>
        </w:rPr>
        <w:t>A．u n i o n  只连接结果集完全一样的查询语句</w:t>
      </w:r>
    </w:p>
    <w:p>
      <w:pPr/>
      <w:r>
        <w:rPr>
          <w:rFonts w:ascii="微软雅黑" w:hAnsi="微软雅黑" w:eastAsia="微软雅黑" w:cs="微软雅黑"/>
          <w:sz w:val="18"/>
          <w:szCs w:val="18"/>
        </w:rPr>
        <w:t>B．u n i o n  可以连接结果集中数据类型个数相同的多个结果集</w:t>
      </w:r>
    </w:p>
    <w:p>
      <w:pPr/>
      <w:r>
        <w:rPr>
          <w:rFonts w:ascii="微软雅黑" w:hAnsi="微软雅黑" w:eastAsia="微软雅黑" w:cs="微软雅黑"/>
          <w:sz w:val="18"/>
          <w:szCs w:val="18"/>
        </w:rPr>
        <w:t>C．u n i o n  是筛选关键词，对结果集再进行操作</w:t>
      </w:r>
    </w:p>
    <w:p>
      <w:pPr/>
      <w:r>
        <w:rPr>
          <w:rFonts w:ascii="微软雅黑" w:hAnsi="微软雅黑" w:eastAsia="微软雅黑" w:cs="微软雅黑"/>
          <w:sz w:val="18"/>
          <w:szCs w:val="18"/>
        </w:rPr>
        <w:t>D．任何查询语句都可以用 u n i o n  来连接</w:t>
      </w:r>
    </w:p>
    <w:p>
      <w:pPr/>
      <w:r>
        <w:rPr>
          <w:rFonts w:ascii="微软雅黑" w:hAnsi="微软雅黑" w:eastAsia="微软雅黑" w:cs="微软雅黑"/>
          <w:color w:val="FF0000"/>
          <w:sz w:val="18"/>
          <w:szCs w:val="18"/>
        </w:rPr>
        <w:t>答案：D , A , C</w:t>
      </w:r>
    </w:p>
    <w:p>
      <w:pPr/>
      <w:r>
        <w:rPr>
          <w:rFonts w:ascii="微软雅黑" w:hAnsi="微软雅黑" w:eastAsia="微软雅黑" w:cs="微软雅黑"/>
          <w:sz w:val="18"/>
          <w:szCs w:val="18"/>
        </w:rPr>
        <w:t>1 1 ．下列哪一个逻辑运算符的优先级排列不正确 ( )</w:t>
      </w:r>
    </w:p>
    <w:p>
      <w:pPr/>
      <w:r>
        <w:rPr>
          <w:rFonts w:ascii="微软雅黑" w:hAnsi="微软雅黑" w:eastAsia="微软雅黑" w:cs="微软雅黑"/>
          <w:sz w:val="18"/>
          <w:szCs w:val="18"/>
        </w:rPr>
        <w:t xml:space="preserve">A．A N D / N O T / O R </w:t>
      </w:r>
    </w:p>
    <w:p>
      <w:pPr/>
      <w:r>
        <w:rPr>
          <w:rFonts w:ascii="微软雅黑" w:hAnsi="微软雅黑" w:eastAsia="微软雅黑" w:cs="微软雅黑"/>
          <w:sz w:val="18"/>
          <w:szCs w:val="18"/>
        </w:rPr>
        <w:t xml:space="preserve">B．N O T / A N D / O R </w:t>
      </w:r>
    </w:p>
    <w:p>
      <w:pPr/>
      <w:r>
        <w:rPr>
          <w:rFonts w:ascii="微软雅黑" w:hAnsi="微软雅黑" w:eastAsia="微软雅黑" w:cs="微软雅黑"/>
          <w:sz w:val="18"/>
          <w:szCs w:val="18"/>
        </w:rPr>
        <w:t xml:space="preserve">C．O R / N O T / A N D </w:t>
      </w:r>
    </w:p>
    <w:p>
      <w:pPr/>
      <w:r>
        <w:rPr>
          <w:rFonts w:ascii="微软雅黑" w:hAnsi="微软雅黑" w:eastAsia="微软雅黑" w:cs="微软雅黑"/>
          <w:sz w:val="18"/>
          <w:szCs w:val="18"/>
        </w:rPr>
        <w:t>D．O R / A N D / N O T</w:t>
      </w:r>
    </w:p>
    <w:p>
      <w:pPr/>
      <w:r>
        <w:rPr>
          <w:rFonts w:ascii="微软雅黑" w:hAnsi="微软雅黑" w:eastAsia="微软雅黑" w:cs="微软雅黑"/>
          <w:color w:val="FF0000"/>
          <w:sz w:val="18"/>
          <w:szCs w:val="18"/>
        </w:rPr>
        <w:t>答案：A , C , D</w:t>
      </w:r>
    </w:p>
    <w:p>
      <w:pPr/>
      <w:r>
        <w:rPr>
          <w:rFonts w:ascii="微软雅黑" w:hAnsi="微软雅黑" w:eastAsia="微软雅黑" w:cs="微软雅黑"/>
          <w:sz w:val="18"/>
          <w:szCs w:val="18"/>
        </w:rPr>
        <w:t>1 2 ．对某个数据库进行筛选后 , (  )。</w:t>
      </w:r>
    </w:p>
    <w:p>
      <w:pPr/>
      <w:r>
        <w:rPr>
          <w:rFonts w:ascii="微软雅黑" w:hAnsi="微软雅黑" w:eastAsia="微软雅黑" w:cs="微软雅黑"/>
          <w:sz w:val="18"/>
          <w:szCs w:val="18"/>
        </w:rPr>
        <w:t>A． B）可以选出符合某些条件组合的记录</w:t>
      </w:r>
    </w:p>
    <w:p>
      <w:pPr/>
      <w:r>
        <w:rPr>
          <w:rFonts w:ascii="微软雅黑" w:hAnsi="微软雅黑" w:eastAsia="微软雅黑" w:cs="微软雅黑"/>
          <w:sz w:val="18"/>
          <w:szCs w:val="18"/>
        </w:rPr>
        <w:t>B．D）不能选择出符合条件组合的记录</w:t>
      </w:r>
    </w:p>
    <w:p>
      <w:pPr/>
      <w:r>
        <w:rPr>
          <w:rFonts w:ascii="微软雅黑" w:hAnsi="微软雅黑" w:eastAsia="微软雅黑" w:cs="微软雅黑"/>
          <w:sz w:val="18"/>
          <w:szCs w:val="18"/>
        </w:rPr>
        <w:t>C．A）可以选出符合某些条件的记录</w:t>
      </w:r>
    </w:p>
    <w:p>
      <w:pPr/>
      <w:r>
        <w:rPr>
          <w:rFonts w:ascii="微软雅黑" w:hAnsi="微软雅黑" w:eastAsia="微软雅黑" w:cs="微软雅黑"/>
          <w:sz w:val="18"/>
          <w:szCs w:val="18"/>
        </w:rPr>
        <w:t>D．C）只能选择出符合某一条件的记录</w:t>
      </w:r>
    </w:p>
    <w:p>
      <w:pPr/>
      <w:r>
        <w:rPr>
          <w:rFonts w:ascii="微软雅黑" w:hAnsi="微软雅黑" w:eastAsia="微软雅黑" w:cs="微软雅黑"/>
          <w:color w:val="FF0000"/>
          <w:sz w:val="18"/>
          <w:szCs w:val="18"/>
        </w:rPr>
        <w:t>答案：C , A</w:t>
      </w:r>
    </w:p>
    <w:p>
      <w:pPr/>
      <w:r>
        <w:rPr>
          <w:rFonts w:ascii="微软雅黑" w:hAnsi="微软雅黑" w:eastAsia="微软雅黑" w:cs="微软雅黑"/>
          <w:sz w:val="18"/>
          <w:szCs w:val="18"/>
        </w:rPr>
        <w:t>1 3 ．下列语句错误的是 ( )</w:t>
      </w:r>
    </w:p>
    <w:p>
      <w:pPr/>
      <w:r>
        <w:rPr>
          <w:rFonts w:ascii="微软雅黑" w:hAnsi="微软雅黑" w:eastAsia="微软雅黑" w:cs="微软雅黑"/>
          <w:sz w:val="18"/>
          <w:szCs w:val="18"/>
        </w:rPr>
        <w:t>A．s e l e c t * f r o m o r d e r s w h e r e o r d e r n a m e i s n o t n u l l ;</w:t>
      </w:r>
    </w:p>
    <w:p>
      <w:pPr/>
      <w:r>
        <w:rPr>
          <w:rFonts w:ascii="微软雅黑" w:hAnsi="微软雅黑" w:eastAsia="微软雅黑" w:cs="微软雅黑"/>
          <w:sz w:val="18"/>
          <w:szCs w:val="18"/>
        </w:rPr>
        <w:t>B．s e l e c t * f r o m o r d e r s w h e r e o r d e r n a m e &lt; &gt; n u l l ;</w:t>
      </w:r>
    </w:p>
    <w:p>
      <w:pPr/>
      <w:r>
        <w:rPr>
          <w:rFonts w:ascii="微软雅黑" w:hAnsi="微软雅黑" w:eastAsia="微软雅黑" w:cs="微软雅黑"/>
          <w:sz w:val="18"/>
          <w:szCs w:val="18"/>
        </w:rPr>
        <w:t>C．s e l e c t * f r o m o r d e r s w h e r e o r d e r n a m e i s n u l l ;</w:t>
      </w:r>
    </w:p>
    <w:p>
      <w:pPr/>
      <w:r>
        <w:rPr>
          <w:rFonts w:ascii="微软雅黑" w:hAnsi="微软雅黑" w:eastAsia="微软雅黑" w:cs="微软雅黑"/>
          <w:sz w:val="18"/>
          <w:szCs w:val="18"/>
        </w:rPr>
        <w:t>D．s e l e c t * f r o m o r d e r s w h e r e o r d e r n a m e n o t  i s n u l l ;</w:t>
      </w:r>
    </w:p>
    <w:p>
      <w:pPr/>
      <w:r>
        <w:rPr>
          <w:rFonts w:ascii="微软雅黑" w:hAnsi="微软雅黑" w:eastAsia="微软雅黑" w:cs="微软雅黑"/>
          <w:color w:val="FF0000"/>
          <w:sz w:val="18"/>
          <w:szCs w:val="18"/>
        </w:rPr>
        <w:t>答案：D , B</w:t>
      </w:r>
    </w:p>
    <w:p>
      <w:pPr/>
      <w:r>
        <w:rPr>
          <w:rFonts w:ascii="微软雅黑" w:hAnsi="微软雅黑" w:eastAsia="微软雅黑" w:cs="微软雅黑"/>
          <w:sz w:val="18"/>
          <w:szCs w:val="18"/>
        </w:rPr>
        <w:t>1 4 ．在下列关于关系的叙述中，正确的是 ( )</w:t>
      </w:r>
    </w:p>
    <w:p>
      <w:pPr/>
      <w:r>
        <w:rPr>
          <w:rFonts w:ascii="微软雅黑" w:hAnsi="微软雅黑" w:eastAsia="微软雅黑" w:cs="微软雅黑"/>
          <w:sz w:val="18"/>
          <w:szCs w:val="18"/>
        </w:rPr>
        <w:t>A．C）行在表中的顺序无关紧要</w:t>
      </w:r>
    </w:p>
    <w:p>
      <w:pPr/>
      <w:r>
        <w:rPr>
          <w:rFonts w:ascii="微软雅黑" w:hAnsi="微软雅黑" w:eastAsia="微软雅黑" w:cs="微软雅黑"/>
          <w:sz w:val="18"/>
          <w:szCs w:val="18"/>
        </w:rPr>
        <w:t>B． A）表中任意两行的值不能相同</w:t>
      </w:r>
    </w:p>
    <w:p>
      <w:pPr/>
      <w:r>
        <w:rPr>
          <w:rFonts w:ascii="微软雅黑" w:hAnsi="微软雅黑" w:eastAsia="微软雅黑" w:cs="微软雅黑"/>
          <w:sz w:val="18"/>
          <w:szCs w:val="18"/>
        </w:rPr>
        <w:t>C． D）列在表中的顺序无关紧要</w:t>
      </w:r>
    </w:p>
    <w:p>
      <w:pPr/>
      <w:r>
        <w:rPr>
          <w:rFonts w:ascii="微软雅黑" w:hAnsi="微软雅黑" w:eastAsia="微软雅黑" w:cs="微软雅黑"/>
          <w:sz w:val="18"/>
          <w:szCs w:val="18"/>
        </w:rPr>
        <w:t>D．B）表中任意两列的值不能相同</w:t>
      </w:r>
    </w:p>
    <w:p>
      <w:pPr/>
      <w:r>
        <w:rPr>
          <w:rFonts w:ascii="微软雅黑" w:hAnsi="微软雅黑" w:eastAsia="微软雅黑" w:cs="微软雅黑"/>
          <w:color w:val="FF0000"/>
          <w:sz w:val="18"/>
          <w:szCs w:val="18"/>
        </w:rPr>
        <w:t>答案：B , A , C</w:t>
      </w:r>
    </w:p>
    <w:p>
      <w:pPr/>
      <w:r>
        <w:rPr>
          <w:rFonts w:ascii="微软雅黑" w:hAnsi="微软雅黑" w:eastAsia="微软雅黑" w:cs="微软雅黑"/>
          <w:sz w:val="18"/>
          <w:szCs w:val="18"/>
        </w:rPr>
        <w:t>1 5 ．下面系统中属于关系数据库管理系统的是 ( )</w:t>
      </w:r>
    </w:p>
    <w:p>
      <w:pPr/>
      <w:r>
        <w:rPr>
          <w:rFonts w:ascii="微软雅黑" w:hAnsi="微软雅黑" w:eastAsia="微软雅黑" w:cs="微软雅黑"/>
          <w:sz w:val="18"/>
          <w:szCs w:val="18"/>
        </w:rPr>
        <w:t xml:space="preserve">A． B）M S _ S Q L S E R V E R </w:t>
      </w:r>
    </w:p>
    <w:p>
      <w:pPr/>
      <w:r>
        <w:rPr>
          <w:rFonts w:ascii="微软雅黑" w:hAnsi="微软雅黑" w:eastAsia="微软雅黑" w:cs="微软雅黑"/>
          <w:sz w:val="18"/>
          <w:szCs w:val="18"/>
        </w:rPr>
        <w:t xml:space="preserve">B．A）O r a c l e </w:t>
      </w:r>
    </w:p>
    <w:p>
      <w:pPr/>
      <w:r>
        <w:rPr>
          <w:rFonts w:ascii="微软雅黑" w:hAnsi="微软雅黑" w:eastAsia="微软雅黑" w:cs="微软雅黑"/>
          <w:sz w:val="18"/>
          <w:szCs w:val="18"/>
        </w:rPr>
        <w:t xml:space="preserve">C． C）I M S </w:t>
      </w:r>
    </w:p>
    <w:p>
      <w:pPr/>
      <w:r>
        <w:rPr>
          <w:rFonts w:ascii="微软雅黑" w:hAnsi="微软雅黑" w:eastAsia="微软雅黑" w:cs="微软雅黑"/>
          <w:sz w:val="18"/>
          <w:szCs w:val="18"/>
        </w:rPr>
        <w:t>D． D）D B 2</w:t>
      </w:r>
    </w:p>
    <w:p>
      <w:pPr/>
      <w:r>
        <w:rPr>
          <w:rFonts w:ascii="微软雅黑" w:hAnsi="微软雅黑" w:eastAsia="微软雅黑" w:cs="微软雅黑"/>
          <w:color w:val="FF0000"/>
          <w:sz w:val="18"/>
          <w:szCs w:val="18"/>
        </w:rPr>
        <w:t>答案：B , A , C</w:t>
      </w:r>
    </w:p>
    <w:p>
      <w:pPr/>
      <w:r>
        <w:rPr>
          <w:rFonts w:ascii="微软雅黑" w:hAnsi="微软雅黑" w:eastAsia="微软雅黑" w:cs="微软雅黑"/>
          <w:sz w:val="18"/>
          <w:szCs w:val="18"/>
        </w:rPr>
        <w:t>1 6 ．下列是 M Y S Q L 比较运算符的是 ( )</w:t>
      </w:r>
    </w:p>
    <w:p>
      <w:pPr/>
      <w:r>
        <w:rPr>
          <w:rFonts w:ascii="微软雅黑" w:hAnsi="微软雅黑" w:eastAsia="微软雅黑" w:cs="微软雅黑"/>
          <w:sz w:val="18"/>
          <w:szCs w:val="18"/>
        </w:rPr>
        <w:t>A．! =</w:t>
      </w:r>
    </w:p>
    <w:p>
      <w:pPr/>
      <w:r>
        <w:rPr>
          <w:rFonts w:ascii="微软雅黑" w:hAnsi="微软雅黑" w:eastAsia="微软雅黑" w:cs="微软雅黑"/>
          <w:sz w:val="18"/>
          <w:szCs w:val="18"/>
        </w:rPr>
        <w:t>B．&lt; &gt;</w:t>
      </w:r>
    </w:p>
    <w:p>
      <w:pPr/>
      <w:r>
        <w:rPr>
          <w:rFonts w:ascii="微软雅黑" w:hAnsi="微软雅黑" w:eastAsia="微软雅黑" w:cs="微软雅黑"/>
          <w:sz w:val="18"/>
          <w:szCs w:val="18"/>
        </w:rPr>
        <w:t>C．= =</w:t>
      </w:r>
    </w:p>
    <w:p>
      <w:pPr/>
      <w:r>
        <w:rPr>
          <w:rFonts w:ascii="微软雅黑" w:hAnsi="微软雅黑" w:eastAsia="微软雅黑" w:cs="微软雅黑"/>
          <w:sz w:val="18"/>
          <w:szCs w:val="18"/>
        </w:rPr>
        <w:t>D．&gt; =</w:t>
      </w:r>
    </w:p>
    <w:p>
      <w:pPr/>
      <w:r>
        <w:rPr>
          <w:rFonts w:ascii="微软雅黑" w:hAnsi="微软雅黑" w:eastAsia="微软雅黑" w:cs="微软雅黑"/>
          <w:color w:val="FF0000"/>
          <w:sz w:val="18"/>
          <w:szCs w:val="18"/>
        </w:rPr>
        <w:t>答案：D , B , A</w:t>
      </w:r>
    </w:p>
    <w:p>
      <w:pPr/>
      <w:r>
        <w:rPr>
          <w:rFonts w:ascii="微软雅黑" w:hAnsi="微软雅黑" w:eastAsia="微软雅黑" w:cs="微软雅黑"/>
          <w:sz w:val="18"/>
          <w:szCs w:val="18"/>
        </w:rPr>
        <w:t>1 7 ．E x c e l  中有关数据库内容 , 描述正确的有 ( )。</w:t>
      </w:r>
    </w:p>
    <w:p>
      <w:pPr/>
      <w:r>
        <w:rPr>
          <w:rFonts w:ascii="微软雅黑" w:hAnsi="微软雅黑" w:eastAsia="微软雅黑" w:cs="微软雅黑"/>
          <w:sz w:val="18"/>
          <w:szCs w:val="18"/>
        </w:rPr>
        <w:t>A．每一个 E x c e l  数据库对应一个工作簿文件</w:t>
      </w:r>
    </w:p>
    <w:p>
      <w:pPr/>
      <w:r>
        <w:rPr>
          <w:rFonts w:ascii="微软雅黑" w:hAnsi="微软雅黑" w:eastAsia="微软雅黑" w:cs="微软雅黑"/>
          <w:sz w:val="18"/>
          <w:szCs w:val="18"/>
        </w:rPr>
        <w:t>B．一列为一个字段 , 描述实体对象的属性</w:t>
      </w:r>
    </w:p>
    <w:p>
      <w:pPr/>
      <w:r>
        <w:rPr>
          <w:rFonts w:ascii="微软雅黑" w:hAnsi="微软雅黑" w:eastAsia="微软雅黑" w:cs="微软雅黑"/>
          <w:sz w:val="18"/>
          <w:szCs w:val="18"/>
        </w:rPr>
        <w:t>C．E x c e l  数据库属于“关系数据模型” , 又称为关系型数据库</w:t>
      </w:r>
    </w:p>
    <w:p>
      <w:pPr/>
      <w:r>
        <w:rPr>
          <w:rFonts w:ascii="微软雅黑" w:hAnsi="微软雅黑" w:eastAsia="微软雅黑" w:cs="微软雅黑"/>
          <w:sz w:val="18"/>
          <w:szCs w:val="18"/>
        </w:rPr>
        <w:t>D．一行为一个记录 , 描述某个实体对象</w:t>
      </w:r>
    </w:p>
    <w:p>
      <w:pPr/>
      <w:r>
        <w:rPr>
          <w:rFonts w:ascii="微软雅黑" w:hAnsi="微软雅黑" w:eastAsia="微软雅黑" w:cs="微软雅黑"/>
          <w:color w:val="FF0000"/>
          <w:sz w:val="18"/>
          <w:szCs w:val="18"/>
        </w:rPr>
        <w:t>答案：D , B , C</w:t>
      </w:r>
    </w:p>
    <w:p>
      <w:pPr/>
      <w:r>
        <w:rPr>
          <w:rFonts w:ascii="微软雅黑" w:hAnsi="微软雅黑" w:eastAsia="微软雅黑" w:cs="微软雅黑"/>
          <w:sz w:val="18"/>
          <w:szCs w:val="18"/>
        </w:rPr>
        <w:t>1 8 ．下面关于使用 U P D A T E 语句，正确的是 ( )</w:t>
      </w:r>
    </w:p>
    <w:p>
      <w:pPr/>
      <w:r>
        <w:rPr>
          <w:rFonts w:ascii="微软雅黑" w:hAnsi="微软雅黑" w:eastAsia="微软雅黑" w:cs="微软雅黑"/>
          <w:sz w:val="18"/>
          <w:szCs w:val="18"/>
        </w:rPr>
        <w:t>A．被定义为 N O T N U L L 的列不可以被更新为 N U L L</w:t>
      </w:r>
    </w:p>
    <w:p>
      <w:pPr/>
      <w:r>
        <w:rPr>
          <w:rFonts w:ascii="微软雅黑" w:hAnsi="微软雅黑" w:eastAsia="微软雅黑" w:cs="微软雅黑"/>
          <w:sz w:val="18"/>
          <w:szCs w:val="18"/>
        </w:rPr>
        <w:t>B．不能在一个子查询中更新一个表，同时从同一个表中选择</w:t>
      </w:r>
    </w:p>
    <w:p>
      <w:pPr/>
      <w:r>
        <w:rPr>
          <w:rFonts w:ascii="微软雅黑" w:hAnsi="微软雅黑" w:eastAsia="微软雅黑" w:cs="微软雅黑"/>
          <w:sz w:val="18"/>
          <w:szCs w:val="18"/>
        </w:rPr>
        <w:t>C．不能把 O R D E R B Y 或 L I M I T 与多表语法的 U P D A T E 语句同时使用</w:t>
      </w:r>
    </w:p>
    <w:p>
      <w:pPr/>
      <w:r>
        <w:rPr>
          <w:rFonts w:ascii="微软雅黑" w:hAnsi="微软雅黑" w:eastAsia="微软雅黑" w:cs="微软雅黑"/>
          <w:sz w:val="18"/>
          <w:szCs w:val="18"/>
        </w:rPr>
        <w:t>D．如果把一列设置为其当前含有的值，则该列不会更新</w:t>
      </w:r>
    </w:p>
    <w:p>
      <w:pPr/>
      <w:r>
        <w:rPr>
          <w:rFonts w:ascii="微软雅黑" w:hAnsi="微软雅黑" w:eastAsia="微软雅黑" w:cs="微软雅黑"/>
          <w:color w:val="FF0000"/>
          <w:sz w:val="18"/>
          <w:szCs w:val="18"/>
        </w:rPr>
        <w:t>答案：D , C , B</w:t>
      </w:r>
    </w:p>
    <w:p>
      <w:pPr/>
      <w:r>
        <w:rPr>
          <w:rFonts w:ascii="微软雅黑" w:hAnsi="微软雅黑" w:eastAsia="微软雅黑" w:cs="微软雅黑"/>
          <w:sz w:val="18"/>
          <w:szCs w:val="18"/>
        </w:rPr>
        <w:t>1 9 ．关于 E x c e l  数据库应用的描述正确的有 ( )。</w:t>
      </w:r>
    </w:p>
    <w:p>
      <w:pPr/>
      <w:r>
        <w:rPr>
          <w:rFonts w:ascii="微软雅黑" w:hAnsi="微软雅黑" w:eastAsia="微软雅黑" w:cs="微软雅黑"/>
          <w:sz w:val="18"/>
          <w:szCs w:val="18"/>
        </w:rPr>
        <w:t>A．是一个数据清单</w:t>
      </w:r>
    </w:p>
    <w:p>
      <w:pPr/>
      <w:r>
        <w:rPr>
          <w:rFonts w:ascii="微软雅黑" w:hAnsi="微软雅黑" w:eastAsia="微软雅黑" w:cs="微软雅黑"/>
          <w:sz w:val="18"/>
          <w:szCs w:val="18"/>
        </w:rPr>
        <w:t>B．是按一定组织方式存储在一起的相关数据的集合</w:t>
      </w:r>
    </w:p>
    <w:p>
      <w:pPr/>
      <w:r>
        <w:rPr>
          <w:rFonts w:ascii="微软雅黑" w:hAnsi="微软雅黑" w:eastAsia="微软雅黑" w:cs="微软雅黑"/>
          <w:sz w:val="18"/>
          <w:szCs w:val="18"/>
        </w:rPr>
        <w:t>C．是一个数组</w:t>
      </w:r>
    </w:p>
    <w:p>
      <w:pPr/>
      <w:r>
        <w:rPr>
          <w:rFonts w:ascii="微软雅黑" w:hAnsi="微软雅黑" w:eastAsia="微软雅黑" w:cs="微软雅黑"/>
          <w:sz w:val="18"/>
          <w:szCs w:val="18"/>
        </w:rPr>
        <w:t>D．是程序化的电子表格</w:t>
      </w:r>
    </w:p>
    <w:p>
      <w:pPr/>
      <w:r>
        <w:rPr>
          <w:rFonts w:ascii="微软雅黑" w:hAnsi="微软雅黑" w:eastAsia="微软雅黑" w:cs="微软雅黑"/>
          <w:color w:val="FF0000"/>
          <w:sz w:val="18"/>
          <w:szCs w:val="18"/>
        </w:rPr>
        <w:t>答案：B , A</w:t>
      </w:r>
    </w:p>
    <w:p>
      <w:pPr/>
      <w:r>
        <w:rPr>
          <w:rFonts w:ascii="微软雅黑" w:hAnsi="微软雅黑" w:eastAsia="微软雅黑" w:cs="微软雅黑"/>
          <w:sz w:val="18"/>
          <w:szCs w:val="18"/>
        </w:rPr>
        <w:t>2 0 ．关于 D E L E T E 和 T R U N C A T E T A B L E 的说法，正确的是 ( )</w:t>
      </w:r>
    </w:p>
    <w:p>
      <w:pPr/>
      <w:r>
        <w:rPr>
          <w:rFonts w:ascii="微软雅黑" w:hAnsi="微软雅黑" w:eastAsia="微软雅黑" w:cs="微软雅黑"/>
          <w:sz w:val="18"/>
          <w:szCs w:val="18"/>
        </w:rPr>
        <w:t>A．两者都可以删除指定条目的记录</w:t>
      </w:r>
    </w:p>
    <w:p>
      <w:pPr/>
      <w:r>
        <w:rPr>
          <w:rFonts w:ascii="微软雅黑" w:hAnsi="微软雅黑" w:eastAsia="微软雅黑" w:cs="微软雅黑"/>
          <w:sz w:val="18"/>
          <w:szCs w:val="18"/>
        </w:rPr>
        <w:t>B．前者可以删除指定条目的记录，后者不能</w:t>
      </w:r>
    </w:p>
    <w:p>
      <w:pPr/>
      <w:r>
        <w:rPr>
          <w:rFonts w:ascii="微软雅黑" w:hAnsi="微软雅黑" w:eastAsia="微软雅黑" w:cs="微软雅黑"/>
          <w:sz w:val="18"/>
          <w:szCs w:val="18"/>
        </w:rPr>
        <w:t>C．两者都反回被删除记录的数目</w:t>
      </w:r>
    </w:p>
    <w:p>
      <w:pPr/>
      <w:r>
        <w:rPr>
          <w:rFonts w:ascii="微软雅黑" w:hAnsi="微软雅黑" w:eastAsia="微软雅黑" w:cs="微软雅黑"/>
          <w:sz w:val="18"/>
          <w:szCs w:val="18"/>
        </w:rPr>
        <w:t>D．前者返回被删除记录数目，后者不返回</w:t>
      </w:r>
    </w:p>
    <w:p>
      <w:pPr/>
      <w:r>
        <w:rPr>
          <w:rFonts w:ascii="微软雅黑" w:hAnsi="微软雅黑" w:eastAsia="微软雅黑" w:cs="微软雅黑"/>
          <w:color w:val="FF0000"/>
          <w:sz w:val="18"/>
          <w:szCs w:val="18"/>
        </w:rPr>
        <w:t>答案：B , D</w:t>
      </w:r>
    </w:p>
    <w:p>
      <w:pPr/>
      <w:r>
        <w:rPr>
          <w:rFonts w:ascii="微软雅黑" w:hAnsi="微软雅黑" w:eastAsia="微软雅黑" w:cs="微软雅黑"/>
          <w:sz w:val="18"/>
          <w:szCs w:val="18"/>
        </w:rPr>
        <w:t>2 1 ．关于游标，下列说法正确的是 ( )</w:t>
      </w:r>
    </w:p>
    <w:p>
      <w:pPr/>
      <w:r>
        <w:rPr>
          <w:rFonts w:ascii="微软雅黑" w:hAnsi="微软雅黑" w:eastAsia="微软雅黑" w:cs="微软雅黑"/>
          <w:sz w:val="18"/>
          <w:szCs w:val="18"/>
        </w:rPr>
        <w:t>A．声明后必须打开游标以供使用</w:t>
      </w:r>
    </w:p>
    <w:p>
      <w:pPr/>
      <w:r>
        <w:rPr>
          <w:rFonts w:ascii="微软雅黑" w:hAnsi="微软雅黑" w:eastAsia="微软雅黑" w:cs="微软雅黑"/>
          <w:sz w:val="18"/>
          <w:szCs w:val="18"/>
        </w:rPr>
        <w:t>B．结束游标使用时，必须闭游标</w:t>
      </w:r>
    </w:p>
    <w:p>
      <w:pPr/>
      <w:r>
        <w:rPr>
          <w:rFonts w:ascii="微软雅黑" w:hAnsi="微软雅黑" w:eastAsia="微软雅黑" w:cs="微软雅黑"/>
          <w:sz w:val="18"/>
          <w:szCs w:val="18"/>
        </w:rPr>
        <w:t>C．使用游标前必须声明它</w:t>
      </w:r>
    </w:p>
    <w:p>
      <w:pPr/>
      <w:r>
        <w:rPr>
          <w:rFonts w:ascii="微软雅黑" w:hAnsi="微软雅黑" w:eastAsia="微软雅黑" w:cs="微软雅黑"/>
          <w:sz w:val="18"/>
          <w:szCs w:val="18"/>
        </w:rPr>
        <w:t>D．游标只能用于存储过程和函数</w:t>
      </w:r>
    </w:p>
    <w:p>
      <w:pPr/>
      <w:r>
        <w:rPr>
          <w:rFonts w:ascii="微软雅黑" w:hAnsi="微软雅黑" w:eastAsia="微软雅黑" w:cs="微软雅黑"/>
          <w:color w:val="FF0000"/>
          <w:sz w:val="18"/>
          <w:szCs w:val="18"/>
        </w:rPr>
        <w:t>答案：D , C , A , B</w:t>
      </w:r>
    </w:p>
    <w:p>
      <w:pPr/>
      <w:r>
        <w:rPr>
          <w:rFonts w:ascii="微软雅黑" w:hAnsi="微软雅黑" w:eastAsia="微软雅黑" w:cs="微软雅黑"/>
          <w:sz w:val="18"/>
          <w:szCs w:val="18"/>
        </w:rPr>
        <w:t>2 2 ．下列说法正确的是 ( )</w:t>
      </w:r>
    </w:p>
    <w:p>
      <w:pPr/>
      <w:r>
        <w:rPr>
          <w:rFonts w:ascii="微软雅黑" w:hAnsi="微软雅黑" w:eastAsia="微软雅黑" w:cs="微软雅黑"/>
          <w:sz w:val="18"/>
          <w:szCs w:val="18"/>
        </w:rPr>
        <w:t>A．在 M y S Q L 中，不允许有空表存在，即一张数据表中不允许没有字段。</w:t>
      </w:r>
    </w:p>
    <w:p>
      <w:pPr/>
      <w:r>
        <w:rPr>
          <w:rFonts w:ascii="微软雅黑" w:hAnsi="微软雅黑" w:eastAsia="微软雅黑" w:cs="微软雅黑"/>
          <w:sz w:val="18"/>
          <w:szCs w:val="18"/>
        </w:rPr>
        <w:t>B．在 M y S Q L 中，对于存放在服务器上的数据库，用户可以通过任何客户端进行访问。</w:t>
      </w:r>
    </w:p>
    <w:p>
      <w:pPr/>
      <w:r>
        <w:rPr>
          <w:rFonts w:ascii="微软雅黑" w:hAnsi="微软雅黑" w:eastAsia="微软雅黑" w:cs="微软雅黑"/>
          <w:sz w:val="18"/>
          <w:szCs w:val="18"/>
        </w:rPr>
        <w:t>C．数据表的结构中包含字段名、类型、长度、记录。</w:t>
      </w:r>
    </w:p>
    <w:p>
      <w:pPr/>
      <w:r>
        <w:rPr>
          <w:rFonts w:ascii="微软雅黑" w:hAnsi="微软雅黑" w:eastAsia="微软雅黑" w:cs="微软雅黑"/>
          <w:sz w:val="18"/>
          <w:szCs w:val="18"/>
        </w:rPr>
        <w:t>D．字符型数据其常量标志是单引号和双引号，且两种符号可以混用。</w:t>
      </w:r>
    </w:p>
    <w:p>
      <w:pPr/>
      <w:r>
        <w:rPr>
          <w:rFonts w:ascii="微软雅黑" w:hAnsi="微软雅黑" w:eastAsia="微软雅黑" w:cs="微软雅黑"/>
          <w:color w:val="FF0000"/>
          <w:sz w:val="18"/>
          <w:szCs w:val="18"/>
        </w:rPr>
        <w:t>答案：B , A</w:t>
      </w:r>
    </w:p>
    <w:p>
      <w:pPr/>
      <w:r>
        <w:rPr>
          <w:rFonts w:ascii="微软雅黑" w:hAnsi="微软雅黑" w:eastAsia="微软雅黑" w:cs="微软雅黑"/>
          <w:sz w:val="18"/>
          <w:szCs w:val="18"/>
        </w:rPr>
        <w:t>2 3 ．下面数据库名称合法的是 ( )</w:t>
      </w:r>
    </w:p>
    <w:p>
      <w:pPr/>
      <w:r>
        <w:rPr>
          <w:rFonts w:ascii="微软雅黑" w:hAnsi="微软雅黑" w:eastAsia="微软雅黑" w:cs="微软雅黑"/>
          <w:sz w:val="18"/>
          <w:szCs w:val="18"/>
        </w:rPr>
        <w:t xml:space="preserve">A．d b 1 / s t u d e n t </w:t>
      </w:r>
    </w:p>
    <w:p>
      <w:pPr/>
      <w:r>
        <w:rPr>
          <w:rFonts w:ascii="微软雅黑" w:hAnsi="微软雅黑" w:eastAsia="微软雅黑" w:cs="微软雅黑"/>
          <w:sz w:val="18"/>
          <w:szCs w:val="18"/>
        </w:rPr>
        <w:t xml:space="preserve">B．d b 1 . s t u d e n t </w:t>
      </w:r>
    </w:p>
    <w:p>
      <w:pPr/>
      <w:r>
        <w:rPr>
          <w:rFonts w:ascii="微软雅黑" w:hAnsi="微软雅黑" w:eastAsia="微软雅黑" w:cs="微软雅黑"/>
          <w:sz w:val="18"/>
          <w:szCs w:val="18"/>
        </w:rPr>
        <w:t>C．d b 1 _ s t u d e n t</w:t>
      </w:r>
    </w:p>
    <w:p>
      <w:pPr/>
      <w:r>
        <w:rPr>
          <w:rFonts w:ascii="微软雅黑" w:hAnsi="微软雅黑" w:eastAsia="微软雅黑" w:cs="微软雅黑"/>
          <w:sz w:val="18"/>
          <w:szCs w:val="18"/>
        </w:rPr>
        <w:t>D．d b 1 &amp; s t u d e n t</w:t>
      </w:r>
    </w:p>
    <w:p>
      <w:pPr/>
      <w:r>
        <w:rPr>
          <w:rFonts w:ascii="微软雅黑" w:hAnsi="微软雅黑" w:eastAsia="微软雅黑" w:cs="微软雅黑"/>
          <w:color w:val="FF0000"/>
          <w:sz w:val="18"/>
          <w:szCs w:val="18"/>
        </w:rPr>
        <w:t>答案：D , C</w:t>
      </w:r>
    </w:p>
    <w:p>
      <w:pPr/>
      <w:r>
        <w:rPr>
          <w:rFonts w:ascii="微软雅黑" w:hAnsi="微软雅黑" w:eastAsia="微软雅黑" w:cs="微软雅黑"/>
          <w:sz w:val="18"/>
          <w:szCs w:val="18"/>
        </w:rPr>
        <w:t>2 4 ．下面语句中，表示过虑条件是 v e n d _ i d = 1 0 0 2 或 v e n d _ i d = 1 0 0 3 的是( )</w:t>
      </w:r>
    </w:p>
    <w:p>
      <w:pPr/>
      <w:r>
        <w:rPr>
          <w:rFonts w:ascii="微软雅黑" w:hAnsi="微软雅黑" w:eastAsia="微软雅黑" w:cs="微软雅黑"/>
          <w:sz w:val="18"/>
          <w:szCs w:val="18"/>
        </w:rPr>
        <w:t>A．s e l e c t * f r o m p r o d u c t s w h e r e v e n d _ i d = 1 0 0 2 o r v e n d _ i d = 1 0 0 3</w:t>
      </w:r>
    </w:p>
    <w:p>
      <w:pPr/>
      <w:r>
        <w:rPr>
          <w:rFonts w:ascii="微软雅黑" w:hAnsi="微软雅黑" w:eastAsia="微软雅黑" w:cs="微软雅黑"/>
          <w:sz w:val="18"/>
          <w:szCs w:val="18"/>
        </w:rPr>
        <w:t>B．s e l e c t * f r o m p r o d u c t s w h e r e v e n d _ i d i n ( 1 0 0 2 , 1 0 0 3 ) ;</w:t>
      </w:r>
    </w:p>
    <w:p>
      <w:pPr/>
      <w:r>
        <w:rPr>
          <w:rFonts w:ascii="微软雅黑" w:hAnsi="微软雅黑" w:eastAsia="微软雅黑" w:cs="微软雅黑"/>
          <w:sz w:val="18"/>
          <w:szCs w:val="18"/>
        </w:rPr>
        <w:t>C．s e l e c t * f r o m p r o d u c t s w h e r e v e n d _ i d n o t i n ( 1 0 0 4 , 1 0 0 5 ) ;</w:t>
      </w:r>
    </w:p>
    <w:p>
      <w:pPr/>
      <w:r>
        <w:rPr>
          <w:rFonts w:ascii="微软雅黑" w:hAnsi="微软雅黑" w:eastAsia="微软雅黑" w:cs="微软雅黑"/>
          <w:sz w:val="18"/>
          <w:szCs w:val="18"/>
        </w:rPr>
        <w:t>D．s e l e c t * f r o m p r o d u c t s w h e r e v e n d _ i d = 1 0 0 2 a n d v e n d _ i d = 1 0 0 3</w:t>
      </w:r>
    </w:p>
    <w:p>
      <w:pPr/>
      <w:r>
        <w:rPr>
          <w:rFonts w:ascii="微软雅黑" w:hAnsi="微软雅黑" w:eastAsia="微软雅黑" w:cs="微软雅黑"/>
          <w:color w:val="FF0000"/>
          <w:sz w:val="18"/>
          <w:szCs w:val="18"/>
        </w:rPr>
        <w:t>答案：B , A</w:t>
      </w:r>
    </w:p>
    <w:p>
      <w:pPr/>
      <w:r>
        <w:rPr>
          <w:rFonts w:ascii="微软雅黑" w:hAnsi="微软雅黑" w:eastAsia="微软雅黑" w:cs="微软雅黑"/>
          <w:sz w:val="18"/>
          <w:szCs w:val="18"/>
        </w:rPr>
        <w:t>2 5 ．下列哪些列类型是数值型的数据 ( )。</w:t>
      </w:r>
    </w:p>
    <w:p>
      <w:pPr/>
      <w:r>
        <w:rPr>
          <w:rFonts w:ascii="微软雅黑" w:hAnsi="微软雅黑" w:eastAsia="微软雅黑" w:cs="微软雅黑"/>
          <w:sz w:val="18"/>
          <w:szCs w:val="18"/>
        </w:rPr>
        <w:t>A．D O U B L E</w:t>
      </w:r>
    </w:p>
    <w:p>
      <w:pPr/>
      <w:r>
        <w:rPr>
          <w:rFonts w:ascii="微软雅黑" w:hAnsi="微软雅黑" w:eastAsia="微软雅黑" w:cs="微软雅黑"/>
          <w:sz w:val="18"/>
          <w:szCs w:val="18"/>
        </w:rPr>
        <w:t>B．I N T</w:t>
      </w:r>
    </w:p>
    <w:p>
      <w:pPr/>
      <w:r>
        <w:rPr>
          <w:rFonts w:ascii="微软雅黑" w:hAnsi="微软雅黑" w:eastAsia="微软雅黑" w:cs="微软雅黑"/>
          <w:sz w:val="18"/>
          <w:szCs w:val="18"/>
        </w:rPr>
        <w:t>C．S E T</w:t>
      </w:r>
    </w:p>
    <w:p>
      <w:pPr/>
      <w:r>
        <w:rPr>
          <w:rFonts w:ascii="微软雅黑" w:hAnsi="微软雅黑" w:eastAsia="微软雅黑" w:cs="微软雅黑"/>
          <w:sz w:val="18"/>
          <w:szCs w:val="18"/>
        </w:rPr>
        <w:t>D．F L O A T</w:t>
      </w:r>
    </w:p>
    <w:p>
      <w:pPr/>
      <w:r>
        <w:rPr>
          <w:rFonts w:ascii="微软雅黑" w:hAnsi="微软雅黑" w:eastAsia="微软雅黑" w:cs="微软雅黑"/>
          <w:color w:val="FF0000"/>
          <w:sz w:val="18"/>
          <w:szCs w:val="18"/>
        </w:rPr>
        <w:t>答案：B , A , D</w:t>
      </w:r>
    </w:p>
    <w:p>
      <w:pPr/>
      <w:r>
        <w:rPr>
          <w:rFonts w:ascii="微软雅黑" w:hAnsi="微软雅黑" w:eastAsia="微软雅黑" w:cs="微软雅黑"/>
          <w:sz w:val="18"/>
          <w:szCs w:val="18"/>
        </w:rPr>
        <w:t>2 6 ．以下否定语句搭配正确的是（）</w:t>
      </w:r>
    </w:p>
    <w:p>
      <w:pPr/>
      <w:r>
        <w:rPr>
          <w:rFonts w:ascii="微软雅黑" w:hAnsi="微软雅黑" w:eastAsia="微软雅黑" w:cs="微软雅黑"/>
          <w:sz w:val="18"/>
          <w:szCs w:val="18"/>
        </w:rPr>
        <w:t>A．n o t i n</w:t>
      </w:r>
    </w:p>
    <w:p>
      <w:pPr/>
      <w:r>
        <w:rPr>
          <w:rFonts w:ascii="微软雅黑" w:hAnsi="微软雅黑" w:eastAsia="微软雅黑" w:cs="微软雅黑"/>
          <w:sz w:val="18"/>
          <w:szCs w:val="18"/>
        </w:rPr>
        <w:t>B．i n n o t</w:t>
      </w:r>
    </w:p>
    <w:p>
      <w:pPr/>
      <w:r>
        <w:rPr>
          <w:rFonts w:ascii="微软雅黑" w:hAnsi="微软雅黑" w:eastAsia="微软雅黑" w:cs="微软雅黑"/>
          <w:sz w:val="18"/>
          <w:szCs w:val="18"/>
        </w:rPr>
        <w:t>C．n o t b e t w e e n  a n d</w:t>
      </w:r>
    </w:p>
    <w:p>
      <w:pPr/>
      <w:r>
        <w:rPr>
          <w:rFonts w:ascii="微软雅黑" w:hAnsi="微软雅黑" w:eastAsia="微软雅黑" w:cs="微软雅黑"/>
          <w:sz w:val="18"/>
          <w:szCs w:val="18"/>
        </w:rPr>
        <w:t>D．i s n o t n u l l</w:t>
      </w:r>
    </w:p>
    <w:p>
      <w:pPr/>
      <w:r>
        <w:rPr>
          <w:rFonts w:ascii="微软雅黑" w:hAnsi="微软雅黑" w:eastAsia="微软雅黑" w:cs="微软雅黑"/>
          <w:color w:val="FF0000"/>
          <w:sz w:val="18"/>
          <w:szCs w:val="18"/>
        </w:rPr>
        <w:t>答案：C , A , D</w:t>
      </w:r>
    </w:p>
    <w:p>
      <w:pPr/>
      <w:r>
        <w:rPr>
          <w:rFonts w:ascii="微软雅黑" w:hAnsi="微软雅黑" w:eastAsia="微软雅黑" w:cs="微软雅黑"/>
          <w:sz w:val="18"/>
          <w:szCs w:val="18"/>
        </w:rPr>
        <w:t>2 7 ．下面检索结果一定不是一行的命令是 ( )</w:t>
      </w:r>
    </w:p>
    <w:p>
      <w:pPr/>
      <w:r>
        <w:rPr>
          <w:rFonts w:ascii="微软雅黑" w:hAnsi="微软雅黑" w:eastAsia="微软雅黑" w:cs="微软雅黑"/>
          <w:sz w:val="18"/>
          <w:szCs w:val="18"/>
        </w:rPr>
        <w:t>A．s e l e c t d i s t i n c t * f r o m o r d e r s ;</w:t>
      </w:r>
    </w:p>
    <w:p>
      <w:pPr/>
      <w:r>
        <w:rPr>
          <w:rFonts w:ascii="微软雅黑" w:hAnsi="微软雅黑" w:eastAsia="微软雅黑" w:cs="微软雅黑"/>
          <w:sz w:val="18"/>
          <w:szCs w:val="18"/>
        </w:rPr>
        <w:t>B．s e l e c t * f r o m o r d e r s l i m i t 1 , 2 ;</w:t>
      </w:r>
    </w:p>
    <w:p>
      <w:pPr/>
      <w:r>
        <w:rPr>
          <w:rFonts w:ascii="微软雅黑" w:hAnsi="微软雅黑" w:eastAsia="微软雅黑" w:cs="微软雅黑"/>
          <w:sz w:val="18"/>
          <w:szCs w:val="18"/>
        </w:rPr>
        <w:t>C．s e l e c t t o p 1 * f r o m o r d e r s ;</w:t>
      </w:r>
    </w:p>
    <w:p>
      <w:pPr/>
      <w:r>
        <w:rPr>
          <w:rFonts w:ascii="微软雅黑" w:hAnsi="微软雅黑" w:eastAsia="微软雅黑" w:cs="微软雅黑"/>
          <w:sz w:val="18"/>
          <w:szCs w:val="18"/>
        </w:rPr>
        <w:t>D．s e l e c t * f r o m o r d e r s l i m i t 1 ;</w:t>
      </w:r>
    </w:p>
    <w:p>
      <w:pPr/>
      <w:r>
        <w:rPr>
          <w:rFonts w:ascii="微软雅黑" w:hAnsi="微软雅黑" w:eastAsia="微软雅黑" w:cs="微软雅黑"/>
          <w:color w:val="FF0000"/>
          <w:sz w:val="18"/>
          <w:szCs w:val="18"/>
        </w:rPr>
        <w:t>答案：C , A , B</w:t>
      </w:r>
    </w:p>
    <w:p>
      <w:pPr/>
      <w:r>
        <w:rPr>
          <w:rFonts w:ascii="微软雅黑" w:hAnsi="微软雅黑" w:eastAsia="微软雅黑" w:cs="微软雅黑"/>
          <w:sz w:val="18"/>
          <w:szCs w:val="18"/>
        </w:rPr>
        <w:t>2 8 ．以下哪些是 m y S Q L 数据类型（）</w:t>
      </w:r>
    </w:p>
    <w:p>
      <w:pPr/>
      <w:r>
        <w:rPr>
          <w:rFonts w:ascii="微软雅黑" w:hAnsi="微软雅黑" w:eastAsia="微软雅黑" w:cs="微软雅黑"/>
          <w:sz w:val="18"/>
          <w:szCs w:val="18"/>
        </w:rPr>
        <w:t>A．B I G I N T</w:t>
      </w:r>
    </w:p>
    <w:p>
      <w:pPr/>
      <w:r>
        <w:rPr>
          <w:rFonts w:ascii="微软雅黑" w:hAnsi="微软雅黑" w:eastAsia="微软雅黑" w:cs="微软雅黑"/>
          <w:sz w:val="18"/>
          <w:szCs w:val="18"/>
        </w:rPr>
        <w:t>B．T I N Y I N T</w:t>
      </w:r>
    </w:p>
    <w:p>
      <w:pPr/>
      <w:r>
        <w:rPr>
          <w:rFonts w:ascii="微软雅黑" w:hAnsi="微软雅黑" w:eastAsia="微软雅黑" w:cs="微软雅黑"/>
          <w:sz w:val="18"/>
          <w:szCs w:val="18"/>
        </w:rPr>
        <w:t>C．I N T E G E R</w:t>
      </w:r>
    </w:p>
    <w:p>
      <w:pPr/>
      <w:r>
        <w:rPr>
          <w:rFonts w:ascii="微软雅黑" w:hAnsi="微软雅黑" w:eastAsia="微软雅黑" w:cs="微软雅黑"/>
          <w:sz w:val="18"/>
          <w:szCs w:val="18"/>
        </w:rPr>
        <w:t>D．I N T</w:t>
      </w:r>
    </w:p>
    <w:p>
      <w:pPr/>
      <w:r>
        <w:rPr>
          <w:rFonts w:ascii="微软雅黑" w:hAnsi="微软雅黑" w:eastAsia="微软雅黑" w:cs="微软雅黑"/>
          <w:color w:val="FF0000"/>
          <w:sz w:val="18"/>
          <w:szCs w:val="18"/>
        </w:rPr>
        <w:t>答案：D , C , A , B</w:t>
      </w:r>
    </w:p>
    <w:p>
      <w:pPr/>
      <w:r>
        <w:rPr>
          <w:rFonts w:ascii="微软雅黑" w:hAnsi="微软雅黑" w:eastAsia="微软雅黑" w:cs="微软雅黑"/>
          <w:sz w:val="18"/>
          <w:szCs w:val="18"/>
        </w:rPr>
        <w:t>2 9 ．关于 g r o u p b y  以下语句正确的是 ( )</w:t>
      </w:r>
    </w:p>
    <w:p>
      <w:pPr/>
      <w:r>
        <w:rPr>
          <w:rFonts w:ascii="微软雅黑" w:hAnsi="微软雅黑" w:eastAsia="微软雅黑" w:cs="微软雅黑"/>
          <w:sz w:val="18"/>
          <w:szCs w:val="18"/>
        </w:rPr>
        <w:t>A．S E L E C T s t o r e _ n a m e  F R O M S t o r e _ I n f o r m a t i o n G R O U P B Y s t o r e _ n a m e</w:t>
      </w:r>
    </w:p>
    <w:p>
      <w:pPr/>
      <w:r>
        <w:rPr>
          <w:rFonts w:ascii="微软雅黑" w:hAnsi="微软雅黑" w:eastAsia="微软雅黑" w:cs="微软雅黑"/>
          <w:sz w:val="18"/>
          <w:szCs w:val="18"/>
        </w:rPr>
        <w:t>B． S E L E C T  S U M ( s a l e s ) F R O M S t o r e _ I n f o r m a t i o n G R O U P B Y  s a l e s</w:t>
      </w:r>
    </w:p>
    <w:p>
      <w:pPr/>
      <w:r>
        <w:rPr>
          <w:rFonts w:ascii="微软雅黑" w:hAnsi="微软雅黑" w:eastAsia="微软雅黑" w:cs="微软雅黑"/>
          <w:sz w:val="18"/>
          <w:szCs w:val="18"/>
        </w:rPr>
        <w:t>C．S E L E C T s t o r e _ n a m e , p r i c e S U M ( s a l e s ) F R O M S t o r e _ I n f o r m a t i o n G R O U P B Y s t o r e _ n a m e ，</w:t>
      </w:r>
    </w:p>
    <w:p>
      <w:pPr/>
      <w:r>
        <w:rPr>
          <w:rFonts w:ascii="微软雅黑" w:hAnsi="微软雅黑" w:eastAsia="微软雅黑" w:cs="微软雅黑"/>
          <w:sz w:val="18"/>
          <w:szCs w:val="18"/>
        </w:rPr>
        <w:t>p r i c e</w:t>
      </w:r>
    </w:p>
    <w:p>
      <w:pPr/>
      <w:r>
        <w:rPr>
          <w:rFonts w:ascii="微软雅黑" w:hAnsi="微软雅黑" w:eastAsia="微软雅黑" w:cs="微软雅黑"/>
          <w:sz w:val="18"/>
          <w:szCs w:val="18"/>
        </w:rPr>
        <w:t>D．S E L E C T s t o r e _ n a m e , S U M ( s a l e s ) F R O M S t o r e _ I n f o r m a t i o n G R O U P B Y s t o r e _ n a m e</w:t>
      </w:r>
    </w:p>
    <w:p>
      <w:pPr/>
      <w:r>
        <w:rPr>
          <w:rFonts w:ascii="微软雅黑" w:hAnsi="微软雅黑" w:eastAsia="微软雅黑" w:cs="微软雅黑"/>
          <w:color w:val="FF0000"/>
          <w:sz w:val="18"/>
          <w:szCs w:val="18"/>
        </w:rPr>
        <w:t>答案：D , C , B</w:t>
      </w:r>
    </w:p>
    <w:p>
      <w:pPr/>
      <w:r>
        <w:rPr>
          <w:rFonts w:ascii="微软雅黑" w:hAnsi="微软雅黑" w:eastAsia="微软雅黑" w:cs="微软雅黑"/>
          <w:sz w:val="18"/>
          <w:szCs w:val="18"/>
        </w:rPr>
        <w:t>3 0 ．在数据库系统中，有哪几种数据模型？ ( )</w:t>
      </w:r>
    </w:p>
    <w:p>
      <w:pPr/>
      <w:r>
        <w:rPr>
          <w:rFonts w:ascii="微软雅黑" w:hAnsi="微软雅黑" w:eastAsia="微软雅黑" w:cs="微软雅黑"/>
          <w:sz w:val="18"/>
          <w:szCs w:val="18"/>
        </w:rPr>
        <w:t>A． D）实体联系模型</w:t>
      </w:r>
    </w:p>
    <w:p>
      <w:pPr/>
      <w:r>
        <w:rPr>
          <w:rFonts w:ascii="微软雅黑" w:hAnsi="微软雅黑" w:eastAsia="微软雅黑" w:cs="微软雅黑"/>
          <w:sz w:val="18"/>
          <w:szCs w:val="18"/>
        </w:rPr>
        <w:t>B． C）关系模型</w:t>
      </w:r>
    </w:p>
    <w:p>
      <w:pPr/>
      <w:r>
        <w:rPr>
          <w:rFonts w:ascii="微软雅黑" w:hAnsi="微软雅黑" w:eastAsia="微软雅黑" w:cs="微软雅黑"/>
          <w:sz w:val="18"/>
          <w:szCs w:val="18"/>
        </w:rPr>
        <w:t>C． A）网状模型</w:t>
      </w:r>
    </w:p>
    <w:p>
      <w:pPr/>
      <w:r>
        <w:rPr>
          <w:rFonts w:ascii="微软雅黑" w:hAnsi="微软雅黑" w:eastAsia="微软雅黑" w:cs="微软雅黑"/>
          <w:sz w:val="18"/>
          <w:szCs w:val="18"/>
        </w:rPr>
        <w:t>D． B）层次模型</w:t>
      </w:r>
    </w:p>
    <w:p>
      <w:pPr/>
      <w:r>
        <w:rPr>
          <w:rFonts w:ascii="微软雅黑" w:hAnsi="微软雅黑" w:eastAsia="微软雅黑" w:cs="微软雅黑"/>
          <w:color w:val="FF0000"/>
          <w:sz w:val="18"/>
          <w:szCs w:val="18"/>
        </w:rPr>
        <w:t>答案：C , D , B</w:t>
      </w:r>
    </w:p>
    <w:p>
      <w:pPr/>
      <w:r>
        <w:rPr>
          <w:rFonts w:ascii="微软雅黑" w:hAnsi="微软雅黑" w:eastAsia="微软雅黑" w:cs="微软雅黑"/>
          <w:sz w:val="18"/>
          <w:szCs w:val="18"/>
        </w:rPr>
        <w:t>3 1 ．关于 C R E A T E 语句下列说法正确的是（）</w:t>
      </w:r>
    </w:p>
    <w:p>
      <w:pPr/>
      <w:r>
        <w:rPr>
          <w:rFonts w:ascii="微软雅黑" w:hAnsi="微软雅黑" w:eastAsia="微软雅黑" w:cs="微软雅黑"/>
          <w:sz w:val="18"/>
          <w:szCs w:val="18"/>
        </w:rPr>
        <w:t>A．c r e a e  t a b l e  表名(字段名 1 字段类型 ,字段名 2 字段类型 , . . . . . )</w:t>
      </w:r>
    </w:p>
    <w:p>
      <w:pPr/>
      <w:r>
        <w:rPr>
          <w:rFonts w:ascii="微软雅黑" w:hAnsi="微软雅黑" w:eastAsia="微软雅黑" w:cs="微软雅黑"/>
          <w:sz w:val="18"/>
          <w:szCs w:val="18"/>
        </w:rPr>
        <w:t>B． c r e a e  t a b l e s  表名(字段类型 ,字段名 1 字段类型 ,字段名 2 . . . . . )</w:t>
      </w:r>
    </w:p>
    <w:p>
      <w:pPr/>
      <w:r>
        <w:rPr>
          <w:rFonts w:ascii="微软雅黑" w:hAnsi="微软雅黑" w:eastAsia="微软雅黑" w:cs="微软雅黑"/>
          <w:sz w:val="18"/>
          <w:szCs w:val="18"/>
        </w:rPr>
        <w:t>C．c r e a e  t a b l e s  表名(字段名 1 字段类型 ,字段名 2 字段类型 , . . . . . )</w:t>
      </w:r>
    </w:p>
    <w:p>
      <w:pPr/>
      <w:r>
        <w:rPr>
          <w:rFonts w:ascii="微软雅黑" w:hAnsi="微软雅黑" w:eastAsia="微软雅黑" w:cs="微软雅黑"/>
          <w:sz w:val="18"/>
          <w:szCs w:val="18"/>
        </w:rPr>
        <w:t>D． c r e a t e  t a b l e  表名(字段类型 ,字段名 1 字段类型 ,字段名 2 . . . . . )</w:t>
      </w:r>
    </w:p>
    <w:p>
      <w:pPr/>
      <w:r>
        <w:rPr>
          <w:rFonts w:ascii="微软雅黑" w:hAnsi="微软雅黑" w:eastAsia="微软雅黑" w:cs="微软雅黑"/>
          <w:color w:val="FF0000"/>
          <w:sz w:val="18"/>
          <w:szCs w:val="18"/>
        </w:rPr>
        <w:t>答案：A , D</w:t>
      </w:r>
    </w:p>
    <w:p>
      <w:pPr/>
      <w:r>
        <w:rPr>
          <w:rFonts w:ascii="微软雅黑" w:hAnsi="微软雅黑" w:eastAsia="微软雅黑" w:cs="微软雅黑"/>
          <w:sz w:val="18"/>
          <w:szCs w:val="18"/>
        </w:rPr>
        <w:t>3 2 ．以下说法正确的是 ( )</w:t>
      </w:r>
    </w:p>
    <w:p>
      <w:pPr/>
      <w:r>
        <w:rPr>
          <w:rFonts w:ascii="微软雅黑" w:hAnsi="微软雅黑" w:eastAsia="微软雅黑" w:cs="微软雅黑"/>
          <w:sz w:val="18"/>
          <w:szCs w:val="18"/>
        </w:rPr>
        <w:t>A．一个服务器只能有一个数据库</w:t>
      </w:r>
    </w:p>
    <w:p>
      <w:pPr/>
      <w:r>
        <w:rPr>
          <w:rFonts w:ascii="微软雅黑" w:hAnsi="微软雅黑" w:eastAsia="微软雅黑" w:cs="微软雅黑"/>
          <w:sz w:val="18"/>
          <w:szCs w:val="18"/>
        </w:rPr>
        <w:t>B．一个服务器可以有多个数据库</w:t>
      </w:r>
    </w:p>
    <w:p>
      <w:pPr/>
      <w:r>
        <w:rPr>
          <w:rFonts w:ascii="微软雅黑" w:hAnsi="微软雅黑" w:eastAsia="微软雅黑" w:cs="微软雅黑"/>
          <w:sz w:val="18"/>
          <w:szCs w:val="18"/>
        </w:rPr>
        <w:t>C．一个数据库只能建立一张数据表</w:t>
      </w:r>
    </w:p>
    <w:p>
      <w:pPr/>
      <w:r>
        <w:rPr>
          <w:rFonts w:ascii="微软雅黑" w:hAnsi="微软雅黑" w:eastAsia="微软雅黑" w:cs="微软雅黑"/>
          <w:sz w:val="18"/>
          <w:szCs w:val="18"/>
        </w:rPr>
        <w:t>D．一个数据库可以建立多张数据表</w:t>
      </w:r>
    </w:p>
    <w:p>
      <w:pPr/>
      <w:r>
        <w:rPr>
          <w:rFonts w:ascii="微软雅黑" w:hAnsi="微软雅黑" w:eastAsia="微软雅黑" w:cs="微软雅黑"/>
          <w:color w:val="FF0000"/>
          <w:sz w:val="18"/>
          <w:szCs w:val="18"/>
        </w:rPr>
        <w:t>答案：B , D</w:t>
      </w:r>
    </w:p>
    <w:p>
      <w:pPr/>
      <w:r>
        <w:rPr>
          <w:rFonts w:ascii="微软雅黑" w:hAnsi="微软雅黑" w:eastAsia="微软雅黑" w:cs="微软雅黑"/>
          <w:sz w:val="18"/>
          <w:szCs w:val="18"/>
        </w:rPr>
        <w:t>3 3 ．下列说法正确的是 ( )</w:t>
      </w:r>
    </w:p>
    <w:p>
      <w:pPr/>
      <w:r>
        <w:rPr>
          <w:rFonts w:ascii="微软雅黑" w:hAnsi="微软雅黑" w:eastAsia="微软雅黑" w:cs="微软雅黑"/>
          <w:sz w:val="18"/>
          <w:szCs w:val="18"/>
        </w:rPr>
        <w:t>A．一张数据表一旦建立完成，是不能修改的。</w:t>
      </w:r>
    </w:p>
    <w:p>
      <w:pPr/>
      <w:r>
        <w:rPr>
          <w:rFonts w:ascii="微软雅黑" w:hAnsi="微软雅黑" w:eastAsia="微软雅黑" w:cs="微软雅黑"/>
          <w:sz w:val="18"/>
          <w:szCs w:val="18"/>
        </w:rPr>
        <w:t>B．在 M y S Q L 中，用户在单机上操作的数据就存放在单机中。</w:t>
      </w:r>
    </w:p>
    <w:p>
      <w:pPr/>
      <w:r>
        <w:rPr>
          <w:rFonts w:ascii="微软雅黑" w:hAnsi="微软雅黑" w:eastAsia="微软雅黑" w:cs="微软雅黑"/>
          <w:sz w:val="18"/>
          <w:szCs w:val="18"/>
        </w:rPr>
        <w:t>C．在 M y S Q L 中，可以建立多个数据库，但也可以通过限定，使用户只能建立一个数据</w:t>
      </w:r>
    </w:p>
    <w:p>
      <w:pPr/>
      <w:r>
        <w:rPr>
          <w:rFonts w:ascii="微软雅黑" w:hAnsi="微软雅黑" w:eastAsia="微软雅黑" w:cs="微软雅黑"/>
          <w:sz w:val="18"/>
          <w:szCs w:val="18"/>
        </w:rPr>
        <w:t>库。</w:t>
      </w:r>
    </w:p>
    <w:p>
      <w:pPr/>
      <w:r>
        <w:rPr>
          <w:rFonts w:ascii="微软雅黑" w:hAnsi="微软雅黑" w:eastAsia="微软雅黑" w:cs="微软雅黑"/>
          <w:sz w:val="18"/>
          <w:szCs w:val="18"/>
        </w:rPr>
        <w:t>D．要建立一张数据表，必须先建数据表的结构。</w:t>
      </w:r>
    </w:p>
    <w:p>
      <w:pPr/>
      <w:r>
        <w:rPr>
          <w:rFonts w:ascii="微软雅黑" w:hAnsi="微软雅黑" w:eastAsia="微软雅黑" w:cs="微软雅黑"/>
          <w:color w:val="FF0000"/>
          <w:sz w:val="18"/>
          <w:szCs w:val="18"/>
        </w:rPr>
        <w:t>答案：C , B , D</w:t>
      </w:r>
    </w:p>
    <w:p>
      <w:pPr/>
      <w:r>
        <w:rPr>
          <w:rFonts w:ascii="微软雅黑" w:hAnsi="微软雅黑" w:eastAsia="微软雅黑" w:cs="微软雅黑"/>
          <w:sz w:val="18"/>
          <w:szCs w:val="18"/>
        </w:rPr>
        <w:t>3 4 ．“s h o w d a t a b a s e s l i k e  ‘s t u d e n t % ’”命令可以显示出以下数据库 ( )</w:t>
      </w:r>
    </w:p>
    <w:p>
      <w:pPr/>
      <w:r>
        <w:rPr>
          <w:rFonts w:ascii="微软雅黑" w:hAnsi="微软雅黑" w:eastAsia="微软雅黑" w:cs="微软雅黑"/>
          <w:sz w:val="18"/>
          <w:szCs w:val="18"/>
        </w:rPr>
        <w:t xml:space="preserve">A．s t u d e n t _ m y </w:t>
      </w:r>
    </w:p>
    <w:p>
      <w:pPr/>
      <w:r>
        <w:rPr>
          <w:rFonts w:ascii="微软雅黑" w:hAnsi="微软雅黑" w:eastAsia="微软雅黑" w:cs="微软雅黑"/>
          <w:sz w:val="18"/>
          <w:szCs w:val="18"/>
        </w:rPr>
        <w:t>B．s t u d e n t y</w:t>
      </w:r>
    </w:p>
    <w:p>
      <w:pPr/>
      <w:r>
        <w:rPr>
          <w:rFonts w:ascii="微软雅黑" w:hAnsi="微软雅黑" w:eastAsia="微软雅黑" w:cs="微软雅黑"/>
          <w:sz w:val="18"/>
          <w:szCs w:val="18"/>
        </w:rPr>
        <w:t xml:space="preserve">C．m y s t u d e n t </w:t>
      </w:r>
    </w:p>
    <w:p>
      <w:pPr/>
      <w:r>
        <w:rPr>
          <w:rFonts w:ascii="微软雅黑" w:hAnsi="微软雅黑" w:eastAsia="微软雅黑" w:cs="微软雅黑"/>
          <w:sz w:val="18"/>
          <w:szCs w:val="18"/>
        </w:rPr>
        <w:t xml:space="preserve">D．s t u d e n t </w:t>
      </w:r>
    </w:p>
    <w:p>
      <w:pPr/>
      <w:r>
        <w:rPr>
          <w:rFonts w:ascii="微软雅黑" w:hAnsi="微软雅黑" w:eastAsia="微软雅黑" w:cs="微软雅黑"/>
          <w:color w:val="FF0000"/>
          <w:sz w:val="18"/>
          <w:szCs w:val="18"/>
        </w:rPr>
        <w:t>答案：D , A , B</w:t>
      </w:r>
    </w:p>
    <w:p>
      <w:pPr/>
      <w:r>
        <w:rPr>
          <w:rFonts w:ascii="微软雅黑" w:hAnsi="微软雅黑" w:eastAsia="微软雅黑" w:cs="微软雅黑"/>
          <w:sz w:val="18"/>
          <w:szCs w:val="18"/>
        </w:rPr>
        <w:t>3 5 ．下面的选项是关系数据库基本特征的是（） 。</w:t>
      </w:r>
    </w:p>
    <w:p>
      <w:pPr/>
      <w:r>
        <w:rPr>
          <w:rFonts w:ascii="微软雅黑" w:hAnsi="微软雅黑" w:eastAsia="微软雅黑" w:cs="微软雅黑"/>
          <w:sz w:val="18"/>
          <w:szCs w:val="18"/>
        </w:rPr>
        <w:t>A．与列的次序无关</w:t>
      </w:r>
    </w:p>
    <w:p>
      <w:pPr/>
      <w:r>
        <w:rPr>
          <w:rFonts w:ascii="微软雅黑" w:hAnsi="微软雅黑" w:eastAsia="微软雅黑" w:cs="微软雅黑"/>
          <w:sz w:val="18"/>
          <w:szCs w:val="18"/>
        </w:rPr>
        <w:t>B．不同的列应有不同的数据类型</w:t>
      </w:r>
    </w:p>
    <w:p>
      <w:pPr/>
      <w:r>
        <w:rPr>
          <w:rFonts w:ascii="微软雅黑" w:hAnsi="微软雅黑" w:eastAsia="微软雅黑" w:cs="微软雅黑"/>
          <w:sz w:val="18"/>
          <w:szCs w:val="18"/>
        </w:rPr>
        <w:t>C．不同的列应有不同的列名</w:t>
      </w:r>
    </w:p>
    <w:p>
      <w:pPr/>
      <w:r>
        <w:rPr>
          <w:rFonts w:ascii="微软雅黑" w:hAnsi="微软雅黑" w:eastAsia="微软雅黑" w:cs="微软雅黑"/>
          <w:sz w:val="18"/>
          <w:szCs w:val="18"/>
        </w:rPr>
        <w:t>D．与行的次序无关</w:t>
      </w:r>
    </w:p>
    <w:p>
      <w:pPr/>
      <w:r>
        <w:rPr>
          <w:rFonts w:ascii="微软雅黑" w:hAnsi="微软雅黑" w:eastAsia="微软雅黑" w:cs="微软雅黑"/>
          <w:color w:val="FF0000"/>
          <w:sz w:val="18"/>
          <w:szCs w:val="18"/>
        </w:rPr>
        <w:t>答案：C , D , A</w:t>
      </w:r>
    </w:p>
    <w:p>
      <w:pPr/>
      <w:r>
        <w:rPr>
          <w:rFonts w:ascii="微软雅黑" w:hAnsi="微软雅黑" w:eastAsia="微软雅黑" w:cs="微软雅黑"/>
          <w:sz w:val="18"/>
          <w:szCs w:val="18"/>
        </w:rPr>
        <w:t>3 6 ．在 m y s q l 提示符下，输入 _ _ _ _ 命令，可以查看由 m y s q l 自己解释的命令 ( )</w:t>
      </w:r>
    </w:p>
    <w:p>
      <w:pPr/>
      <w:r>
        <w:rPr>
          <w:rFonts w:ascii="微软雅黑" w:hAnsi="微软雅黑" w:eastAsia="微软雅黑" w:cs="微软雅黑"/>
          <w:sz w:val="18"/>
          <w:szCs w:val="18"/>
        </w:rPr>
        <w:t>A．\ ?</w:t>
      </w:r>
    </w:p>
    <w:p>
      <w:pPr/>
      <w:r>
        <w:rPr>
          <w:rFonts w:ascii="微软雅黑" w:hAnsi="微软雅黑" w:eastAsia="微软雅黑" w:cs="微软雅黑"/>
          <w:sz w:val="18"/>
          <w:szCs w:val="18"/>
        </w:rPr>
        <w:t>B．?</w:t>
      </w:r>
    </w:p>
    <w:p>
      <w:pPr/>
      <w:r>
        <w:rPr>
          <w:rFonts w:ascii="微软雅黑" w:hAnsi="微软雅黑" w:eastAsia="微软雅黑" w:cs="微软雅黑"/>
          <w:sz w:val="18"/>
          <w:szCs w:val="18"/>
        </w:rPr>
        <w:t>C．h e l p</w:t>
      </w:r>
    </w:p>
    <w:p>
      <w:pPr/>
      <w:r>
        <w:rPr>
          <w:rFonts w:ascii="微软雅黑" w:hAnsi="微软雅黑" w:eastAsia="微软雅黑" w:cs="微软雅黑"/>
          <w:sz w:val="18"/>
          <w:szCs w:val="18"/>
        </w:rPr>
        <w:t>D．\ h</w:t>
      </w:r>
    </w:p>
    <w:p>
      <w:pPr/>
      <w:r>
        <w:rPr>
          <w:rFonts w:ascii="微软雅黑" w:hAnsi="微软雅黑" w:eastAsia="微软雅黑" w:cs="微软雅黑"/>
          <w:color w:val="FF0000"/>
          <w:sz w:val="18"/>
          <w:szCs w:val="18"/>
        </w:rPr>
        <w:t>答案：C , D , B</w:t>
      </w:r>
    </w:p>
    <w:p>
      <w:pPr/>
      <w:r>
        <w:rPr>
          <w:rFonts w:ascii="微软雅黑" w:hAnsi="微软雅黑" w:eastAsia="微软雅黑" w:cs="微软雅黑"/>
          <w:sz w:val="18"/>
          <w:szCs w:val="18"/>
        </w:rPr>
        <w:t>3 7 ．下列哪些数据是字符型数据。 ( )</w:t>
      </w:r>
    </w:p>
    <w:p>
      <w:pPr/>
      <w:r>
        <w:rPr>
          <w:rFonts w:ascii="微软雅黑" w:hAnsi="微软雅黑" w:eastAsia="微软雅黑" w:cs="微软雅黑"/>
          <w:sz w:val="18"/>
          <w:szCs w:val="18"/>
        </w:rPr>
        <w:t>A．中国</w:t>
      </w:r>
    </w:p>
    <w:p>
      <w:pPr/>
      <w:r>
        <w:rPr>
          <w:rFonts w:ascii="微软雅黑" w:hAnsi="微软雅黑" w:eastAsia="微软雅黑" w:cs="微软雅黑"/>
          <w:sz w:val="18"/>
          <w:szCs w:val="18"/>
        </w:rPr>
        <w:t>B．“1 + 2 ”</w:t>
      </w:r>
    </w:p>
    <w:p>
      <w:pPr/>
      <w:r>
        <w:rPr>
          <w:rFonts w:ascii="微软雅黑" w:hAnsi="微软雅黑" w:eastAsia="微软雅黑" w:cs="微软雅黑"/>
          <w:sz w:val="18"/>
          <w:szCs w:val="18"/>
        </w:rPr>
        <w:t>C．”c a n ’t”</w:t>
      </w:r>
    </w:p>
    <w:p>
      <w:pPr/>
      <w:r>
        <w:rPr>
          <w:rFonts w:ascii="微软雅黑" w:hAnsi="微软雅黑" w:eastAsia="微软雅黑" w:cs="微软雅黑"/>
          <w:sz w:val="18"/>
          <w:szCs w:val="18"/>
        </w:rPr>
        <w:t>D．”张三－李四”</w:t>
      </w:r>
    </w:p>
    <w:p>
      <w:pPr/>
      <w:r>
        <w:rPr>
          <w:rFonts w:ascii="微软雅黑" w:hAnsi="微软雅黑" w:eastAsia="微软雅黑" w:cs="微软雅黑"/>
          <w:color w:val="FF0000"/>
          <w:sz w:val="18"/>
          <w:szCs w:val="18"/>
        </w:rPr>
        <w:t>答案：B , D , C</w:t>
      </w:r>
    </w:p>
    <w:p>
      <w:pPr/>
      <w:r>
        <w:rPr>
          <w:rFonts w:ascii="微软雅黑" w:hAnsi="微软雅黑" w:eastAsia="微软雅黑" w:cs="微软雅黑"/>
          <w:sz w:val="18"/>
          <w:szCs w:val="18"/>
        </w:rPr>
        <w:t>3 8 ．关于语句 l i m i t 5 , 5 ，说法正确的是</w:t>
      </w:r>
    </w:p>
    <w:p>
      <w:pPr/>
      <w:r>
        <w:rPr>
          <w:rFonts w:ascii="微软雅黑" w:hAnsi="微软雅黑" w:eastAsia="微软雅黑" w:cs="微软雅黑"/>
          <w:sz w:val="18"/>
          <w:szCs w:val="18"/>
        </w:rPr>
        <w:t>A．表示检索出第 5 行开始的 5 条记录</w:t>
      </w:r>
    </w:p>
    <w:p>
      <w:pPr/>
      <w:r>
        <w:rPr>
          <w:rFonts w:ascii="微软雅黑" w:hAnsi="微软雅黑" w:eastAsia="微软雅黑" w:cs="微软雅黑"/>
          <w:sz w:val="18"/>
          <w:szCs w:val="18"/>
        </w:rPr>
        <w:t>B．表示检索出行 6 开始的 5 条记录</w:t>
      </w:r>
    </w:p>
    <w:p>
      <w:pPr/>
      <w:r>
        <w:rPr>
          <w:rFonts w:ascii="微软雅黑" w:hAnsi="微软雅黑" w:eastAsia="微软雅黑" w:cs="微软雅黑"/>
          <w:sz w:val="18"/>
          <w:szCs w:val="18"/>
        </w:rPr>
        <w:t>C．表示检索出第 6 行开始的 5 条记录</w:t>
      </w:r>
    </w:p>
    <w:p>
      <w:pPr/>
      <w:r>
        <w:rPr>
          <w:rFonts w:ascii="微软雅黑" w:hAnsi="微软雅黑" w:eastAsia="微软雅黑" w:cs="微软雅黑"/>
          <w:sz w:val="18"/>
          <w:szCs w:val="18"/>
        </w:rPr>
        <w:t>D．表示检索出行 5 开始的 5 条记录</w:t>
      </w:r>
    </w:p>
    <w:p>
      <w:pPr/>
      <w:r>
        <w:rPr>
          <w:rFonts w:ascii="微软雅黑" w:hAnsi="微软雅黑" w:eastAsia="微软雅黑" w:cs="微软雅黑"/>
          <w:color w:val="FF0000"/>
          <w:sz w:val="18"/>
          <w:szCs w:val="18"/>
        </w:rPr>
        <w:t>答案：C , D</w:t>
      </w:r>
    </w:p>
    <w:p>
      <w:pPr/>
      <w:r>
        <w:rPr>
          <w:rFonts w:ascii="微软雅黑" w:hAnsi="微软雅黑" w:eastAsia="微软雅黑" w:cs="微软雅黑"/>
          <w:sz w:val="18"/>
          <w:szCs w:val="18"/>
        </w:rPr>
        <w:t>3 9 ．S Q L 语言集几个功能模块为一体，其中包括（）</w:t>
      </w:r>
    </w:p>
    <w:p>
      <w:pPr/>
      <w:r>
        <w:rPr>
          <w:rFonts w:ascii="微软雅黑" w:hAnsi="微软雅黑" w:eastAsia="微软雅黑" w:cs="微软雅黑"/>
          <w:sz w:val="18"/>
          <w:szCs w:val="18"/>
        </w:rPr>
        <w:t xml:space="preserve">A．C . D C L </w:t>
      </w:r>
    </w:p>
    <w:p>
      <w:pPr/>
      <w:r>
        <w:rPr>
          <w:rFonts w:ascii="微软雅黑" w:hAnsi="微软雅黑" w:eastAsia="微软雅黑" w:cs="微软雅黑"/>
          <w:sz w:val="18"/>
          <w:szCs w:val="18"/>
        </w:rPr>
        <w:t>B． B . D M L</w:t>
      </w:r>
    </w:p>
    <w:p>
      <w:pPr/>
      <w:r>
        <w:rPr>
          <w:rFonts w:ascii="微软雅黑" w:hAnsi="微软雅黑" w:eastAsia="微软雅黑" w:cs="微软雅黑"/>
          <w:sz w:val="18"/>
          <w:szCs w:val="18"/>
        </w:rPr>
        <w:t>C． D . D N L</w:t>
      </w:r>
    </w:p>
    <w:p>
      <w:pPr/>
      <w:r>
        <w:rPr>
          <w:rFonts w:ascii="微软雅黑" w:hAnsi="微软雅黑" w:eastAsia="微软雅黑" w:cs="微软雅黑"/>
          <w:sz w:val="18"/>
          <w:szCs w:val="18"/>
        </w:rPr>
        <w:t xml:space="preserve">D．A . D D L </w:t>
      </w:r>
    </w:p>
    <w:p>
      <w:pPr/>
      <w:r>
        <w:rPr>
          <w:rFonts w:ascii="微软雅黑" w:hAnsi="微软雅黑" w:eastAsia="微软雅黑" w:cs="微软雅黑"/>
          <w:color w:val="FF0000"/>
          <w:sz w:val="18"/>
          <w:szCs w:val="18"/>
        </w:rPr>
        <w:t>答案：D , B , A</w:t>
      </w:r>
    </w:p>
    <w:p>
      <w:pPr/>
      <w:r>
        <w:rPr>
          <w:rFonts w:ascii="微软雅黑" w:hAnsi="微软雅黑" w:eastAsia="微软雅黑" w:cs="微软雅黑"/>
          <w:sz w:val="18"/>
          <w:szCs w:val="18"/>
        </w:rPr>
        <w:t>4 0 ．下列说法正确的是（）</w:t>
      </w:r>
    </w:p>
    <w:p>
      <w:pPr/>
      <w:r>
        <w:rPr>
          <w:rFonts w:ascii="微软雅黑" w:hAnsi="微软雅黑" w:eastAsia="微软雅黑" w:cs="微软雅黑"/>
          <w:sz w:val="18"/>
          <w:szCs w:val="18"/>
        </w:rPr>
        <w:t>A．a l t e r t a b l e u s e r d r o p c o l u m n s e x ;</w:t>
      </w:r>
    </w:p>
    <w:p>
      <w:pPr/>
      <w:r>
        <w:rPr>
          <w:rFonts w:ascii="微软雅黑" w:hAnsi="微软雅黑" w:eastAsia="微软雅黑" w:cs="微软雅黑"/>
          <w:sz w:val="18"/>
          <w:szCs w:val="18"/>
        </w:rPr>
        <w:t>B．a l t e r t a b l e u s e r a d d s e x v a r c h a r ( 2 0 ) ;</w:t>
      </w:r>
    </w:p>
    <w:p>
      <w:pPr/>
      <w:r>
        <w:rPr>
          <w:rFonts w:ascii="微软雅黑" w:hAnsi="微软雅黑" w:eastAsia="微软雅黑" w:cs="微软雅黑"/>
          <w:sz w:val="18"/>
          <w:szCs w:val="18"/>
        </w:rPr>
        <w:t>C．a l t e r t a b l e u s e r d r o p s e x ;</w:t>
      </w:r>
    </w:p>
    <w:p>
      <w:pPr/>
      <w:r>
        <w:rPr>
          <w:rFonts w:ascii="微软雅黑" w:hAnsi="微软雅黑" w:eastAsia="微软雅黑" w:cs="微软雅黑"/>
          <w:sz w:val="18"/>
          <w:szCs w:val="18"/>
        </w:rPr>
        <w:t>D．a l t e r t a b l e u s e r m o d i f y i d i n t p r i m a r y k e y ;</w:t>
      </w:r>
    </w:p>
    <w:p>
      <w:pPr/>
      <w:r>
        <w:rPr>
          <w:rFonts w:ascii="微软雅黑" w:hAnsi="微软雅黑" w:eastAsia="微软雅黑" w:cs="微软雅黑"/>
          <w:color w:val="FF0000"/>
          <w:sz w:val="18"/>
          <w:szCs w:val="18"/>
        </w:rPr>
        <w:t>答案：D , B , A , C</w:t>
      </w:r>
    </w:p>
    <w:p>
      <w:pPr/>
      <w:r>
        <w:rPr>
          <w:rFonts w:ascii="微软雅黑" w:hAnsi="微软雅黑" w:eastAsia="微软雅黑" w:cs="微软雅黑"/>
          <w:sz w:val="18"/>
          <w:szCs w:val="18"/>
        </w:rPr>
        <w:t>4 1 ．视图一般不用于下列哪些语句 ( )</w:t>
      </w:r>
    </w:p>
    <w:p>
      <w:pPr/>
      <w:r>
        <w:rPr>
          <w:rFonts w:ascii="微软雅黑" w:hAnsi="微软雅黑" w:eastAsia="微软雅黑" w:cs="微软雅黑"/>
          <w:sz w:val="18"/>
          <w:szCs w:val="18"/>
        </w:rPr>
        <w:t>A．D E L E T E</w:t>
      </w:r>
    </w:p>
    <w:p>
      <w:pPr/>
      <w:r>
        <w:rPr>
          <w:rFonts w:ascii="微软雅黑" w:hAnsi="微软雅黑" w:eastAsia="微软雅黑" w:cs="微软雅黑"/>
          <w:sz w:val="18"/>
          <w:szCs w:val="18"/>
        </w:rPr>
        <w:t>B．S E L E C T</w:t>
      </w:r>
    </w:p>
    <w:p>
      <w:pPr/>
      <w:r>
        <w:rPr>
          <w:rFonts w:ascii="微软雅黑" w:hAnsi="微软雅黑" w:eastAsia="微软雅黑" w:cs="微软雅黑"/>
          <w:sz w:val="18"/>
          <w:szCs w:val="18"/>
        </w:rPr>
        <w:t>C．I N S E R T</w:t>
      </w:r>
    </w:p>
    <w:p>
      <w:pPr/>
      <w:r>
        <w:rPr>
          <w:rFonts w:ascii="微软雅黑" w:hAnsi="微软雅黑" w:eastAsia="微软雅黑" w:cs="微软雅黑"/>
          <w:sz w:val="18"/>
          <w:szCs w:val="18"/>
        </w:rPr>
        <w:t>D．U P D A T E</w:t>
      </w:r>
    </w:p>
    <w:p>
      <w:pPr/>
      <w:r>
        <w:rPr>
          <w:rFonts w:ascii="微软雅黑" w:hAnsi="微软雅黑" w:eastAsia="微软雅黑" w:cs="微软雅黑"/>
          <w:color w:val="FF0000"/>
          <w:sz w:val="18"/>
          <w:szCs w:val="18"/>
        </w:rPr>
        <w:t>答案：C , D , A</w:t>
      </w:r>
    </w:p>
    <w:p>
      <w:pPr/>
      <w:r>
        <w:rPr>
          <w:rFonts w:ascii="微软雅黑" w:hAnsi="微软雅黑" w:eastAsia="微软雅黑" w:cs="微软雅黑"/>
          <w:sz w:val="18"/>
          <w:szCs w:val="18"/>
        </w:rPr>
        <w:t>4 2 ．在算术运算符、比较运算符、逻辑运算符，这三种符号中，它们的优先级排列不正确的</w:t>
      </w:r>
    </w:p>
    <w:p>
      <w:pPr/>
      <w:r>
        <w:rPr>
          <w:rFonts w:ascii="微软雅黑" w:hAnsi="微软雅黑" w:eastAsia="微软雅黑" w:cs="微软雅黑"/>
          <w:sz w:val="18"/>
          <w:szCs w:val="18"/>
        </w:rPr>
        <w:t>是( )</w:t>
      </w:r>
    </w:p>
    <w:p>
      <w:pPr/>
      <w:r>
        <w:rPr>
          <w:rFonts w:ascii="微软雅黑" w:hAnsi="微软雅黑" w:eastAsia="微软雅黑" w:cs="微软雅黑"/>
          <w:sz w:val="18"/>
          <w:szCs w:val="18"/>
        </w:rPr>
        <w:t>A．算术 /逻辑/比较</w:t>
      </w:r>
    </w:p>
    <w:p>
      <w:pPr/>
      <w:r>
        <w:rPr>
          <w:rFonts w:ascii="微软雅黑" w:hAnsi="微软雅黑" w:eastAsia="微软雅黑" w:cs="微软雅黑"/>
          <w:sz w:val="18"/>
          <w:szCs w:val="18"/>
        </w:rPr>
        <w:t>B．比较/逻辑/算术</w:t>
      </w:r>
    </w:p>
    <w:p>
      <w:pPr/>
      <w:r>
        <w:rPr>
          <w:rFonts w:ascii="微软雅黑" w:hAnsi="微软雅黑" w:eastAsia="微软雅黑" w:cs="微软雅黑"/>
          <w:sz w:val="18"/>
          <w:szCs w:val="18"/>
        </w:rPr>
        <w:t>C．比较 /算术/逻辑</w:t>
      </w:r>
    </w:p>
    <w:p>
      <w:pPr/>
      <w:r>
        <w:rPr>
          <w:rFonts w:ascii="微软雅黑" w:hAnsi="微软雅黑" w:eastAsia="微软雅黑" w:cs="微软雅黑"/>
          <w:sz w:val="18"/>
          <w:szCs w:val="18"/>
        </w:rPr>
        <w:t>D．算术/比较/逻辑</w:t>
      </w:r>
    </w:p>
    <w:p>
      <w:pPr/>
      <w:r>
        <w:rPr>
          <w:rFonts w:ascii="微软雅黑" w:hAnsi="微软雅黑" w:eastAsia="微软雅黑" w:cs="微软雅黑"/>
          <w:color w:val="FF0000"/>
          <w:sz w:val="18"/>
          <w:szCs w:val="18"/>
        </w:rPr>
        <w:t>答案：A , C , B</w:t>
      </w:r>
    </w:p>
    <w:p>
      <w:pPr/>
      <w:r>
        <w:rPr>
          <w:rFonts w:ascii="微软雅黑" w:hAnsi="微软雅黑" w:eastAsia="微软雅黑" w:cs="微软雅黑"/>
          <w:sz w:val="18"/>
          <w:szCs w:val="18"/>
        </w:rPr>
        <w:t>4 3 ．对同一存储过程连续两次执行命令 D R O P P R O C E D U R E I F E X I S T S ，将会( )</w:t>
      </w:r>
    </w:p>
    <w:p>
      <w:pPr/>
      <w:r>
        <w:rPr>
          <w:rFonts w:ascii="微软雅黑" w:hAnsi="微软雅黑" w:eastAsia="微软雅黑" w:cs="微软雅黑"/>
          <w:sz w:val="18"/>
          <w:szCs w:val="18"/>
        </w:rPr>
        <w:t>A．第一次执行删除存储过程，第二次产生一个错误</w:t>
      </w:r>
    </w:p>
    <w:p>
      <w:pPr/>
      <w:r>
        <w:rPr>
          <w:rFonts w:ascii="微软雅黑" w:hAnsi="微软雅黑" w:eastAsia="微软雅黑" w:cs="微软雅黑"/>
          <w:sz w:val="18"/>
          <w:szCs w:val="18"/>
        </w:rPr>
        <w:t>B．第一次执行删除存储过程，第二次无提示</w:t>
      </w:r>
    </w:p>
    <w:p>
      <w:pPr/>
      <w:r>
        <w:rPr>
          <w:rFonts w:ascii="微软雅黑" w:hAnsi="微软雅黑" w:eastAsia="微软雅黑" w:cs="微软雅黑"/>
          <w:sz w:val="18"/>
          <w:szCs w:val="18"/>
        </w:rPr>
        <w:t>C．存储过程不能被删除</w:t>
      </w:r>
    </w:p>
    <w:p>
      <w:pPr/>
      <w:r>
        <w:rPr>
          <w:rFonts w:ascii="微软雅黑" w:hAnsi="微软雅黑" w:eastAsia="微软雅黑" w:cs="微软雅黑"/>
          <w:sz w:val="18"/>
          <w:szCs w:val="18"/>
        </w:rPr>
        <w:t>D．最终删除存储过程</w:t>
      </w:r>
    </w:p>
    <w:p>
      <w:pPr/>
      <w:r>
        <w:rPr>
          <w:rFonts w:ascii="微软雅黑" w:hAnsi="微软雅黑" w:eastAsia="微软雅黑" w:cs="微软雅黑"/>
          <w:color w:val="FF0000"/>
          <w:sz w:val="18"/>
          <w:szCs w:val="18"/>
        </w:rPr>
        <w:t>答案：B , D</w:t>
      </w:r>
    </w:p>
    <w:p>
      <w:pPr/>
      <w:r>
        <w:rPr>
          <w:rFonts w:ascii="微软雅黑" w:hAnsi="微软雅黑" w:eastAsia="微软雅黑" w:cs="微软雅黑"/>
          <w:sz w:val="18"/>
          <w:szCs w:val="18"/>
        </w:rPr>
        <w:t>4 4 ．关于检索结果排序，正确的是 ( )</w:t>
      </w:r>
    </w:p>
    <w:p>
      <w:pPr/>
      <w:r>
        <w:rPr>
          <w:rFonts w:ascii="微软雅黑" w:hAnsi="微软雅黑" w:eastAsia="微软雅黑" w:cs="微软雅黑"/>
          <w:sz w:val="18"/>
          <w:szCs w:val="18"/>
        </w:rPr>
        <w:t>A．关键字 D E S C 表示降序， A S C 表示升序</w:t>
      </w:r>
    </w:p>
    <w:p>
      <w:pPr/>
      <w:r>
        <w:rPr>
          <w:rFonts w:ascii="微软雅黑" w:hAnsi="微软雅黑" w:eastAsia="微软雅黑" w:cs="微软雅黑"/>
          <w:sz w:val="18"/>
          <w:szCs w:val="18"/>
        </w:rPr>
        <w:t>B．如果指定多列排序，只能在最后一列使用升序或降序关键字</w:t>
      </w:r>
    </w:p>
    <w:p>
      <w:pPr/>
      <w:r>
        <w:rPr>
          <w:rFonts w:ascii="微软雅黑" w:hAnsi="微软雅黑" w:eastAsia="微软雅黑" w:cs="微软雅黑"/>
          <w:sz w:val="18"/>
          <w:szCs w:val="18"/>
        </w:rPr>
        <w:t>C．如果指定多列排序，可以在任意列使用升序或降序关键字</w:t>
      </w:r>
    </w:p>
    <w:p>
      <w:pPr/>
      <w:r>
        <w:rPr>
          <w:rFonts w:ascii="微软雅黑" w:hAnsi="微软雅黑" w:eastAsia="微软雅黑" w:cs="微软雅黑"/>
          <w:sz w:val="18"/>
          <w:szCs w:val="18"/>
        </w:rPr>
        <w:t>D．关键字 A S C 表示降序， D E S C 表示升序</w:t>
      </w:r>
    </w:p>
    <w:p>
      <w:pPr/>
      <w:r>
        <w:rPr>
          <w:rFonts w:ascii="微软雅黑" w:hAnsi="微软雅黑" w:eastAsia="微软雅黑" w:cs="微软雅黑"/>
          <w:color w:val="FF0000"/>
          <w:sz w:val="18"/>
          <w:szCs w:val="18"/>
        </w:rPr>
        <w:t>答案：A , C</w:t>
      </w:r>
    </w:p>
    <w:p>
      <w:pPr/>
      <w:r>
        <w:rPr>
          <w:rFonts w:ascii="微软雅黑" w:hAnsi="微软雅黑" w:eastAsia="微软雅黑" w:cs="微软雅黑"/>
          <w:sz w:val="18"/>
          <w:szCs w:val="18"/>
        </w:rPr>
        <w:t>4 5 ．以下语句错误的是（）</w:t>
      </w:r>
    </w:p>
    <w:p>
      <w:pPr/>
      <w:r>
        <w:rPr>
          <w:rFonts w:ascii="微软雅黑" w:hAnsi="微软雅黑" w:eastAsia="微软雅黑" w:cs="微软雅黑"/>
          <w:sz w:val="18"/>
          <w:szCs w:val="18"/>
        </w:rPr>
        <w:t>;</w:t>
      </w:r>
    </w:p>
    <w:p>
      <w:pPr/>
      <w:r>
        <w:rPr>
          <w:rFonts w:ascii="微软雅黑" w:hAnsi="微软雅黑" w:eastAsia="微软雅黑" w:cs="微软雅黑"/>
          <w:sz w:val="18"/>
          <w:szCs w:val="18"/>
        </w:rPr>
        <w:t xml:space="preserve">S E L E C T r a n k , A V G ( s a l a r y ) F R O M p e o p l e  H A V I N G A V G ( s a l a r y ) &gt; 1 0 0 0 G R O U P B Y r a n k ; </w:t>
      </w:r>
    </w:p>
    <w:p>
      <w:pPr/>
      <w:r>
        <w:rPr>
          <w:rFonts w:ascii="微软雅黑" w:hAnsi="微软雅黑" w:eastAsia="微软雅黑" w:cs="微软雅黑"/>
          <w:sz w:val="18"/>
          <w:szCs w:val="18"/>
        </w:rPr>
        <w:t>A．S E L E C T r a n k , A V G ( s a l a r y ) F R O M p e o p l e G R O U P B Y r a n k  H A V I N G A V G ( s a l a r y ) &gt; 1 0 0 0</w:t>
      </w:r>
    </w:p>
    <w:p>
      <w:pPr/>
      <w:r>
        <w:rPr>
          <w:rFonts w:ascii="微软雅黑" w:hAnsi="微软雅黑" w:eastAsia="微软雅黑" w:cs="微软雅黑"/>
          <w:sz w:val="18"/>
          <w:szCs w:val="18"/>
        </w:rPr>
        <w:t xml:space="preserve">B．S E L E C T r a n k , A V G ( s a l a r y ) F R O M p e o p l e  H A V I N G A V G ( s a l a r y ) &gt; 1 0 0 0 G R O U P B Y r a n k ; </w:t>
      </w:r>
    </w:p>
    <w:p>
      <w:pPr/>
      <w:r>
        <w:rPr>
          <w:rFonts w:ascii="微软雅黑" w:hAnsi="微软雅黑" w:eastAsia="微软雅黑" w:cs="微软雅黑"/>
          <w:sz w:val="18"/>
          <w:szCs w:val="18"/>
        </w:rPr>
        <w:t xml:space="preserve">C．S E L E C T  A V G ( s a l a r y ) F R O M p e o p l e R O U P B Y r a n k  H A V I N G A V G ( s a l a r y ) &gt; 1 0 0 0 ; </w:t>
      </w:r>
    </w:p>
    <w:p>
      <w:pPr/>
      <w:r>
        <w:rPr>
          <w:rFonts w:ascii="微软雅黑" w:hAnsi="微软雅黑" w:eastAsia="微软雅黑" w:cs="微软雅黑"/>
          <w:sz w:val="18"/>
          <w:szCs w:val="18"/>
        </w:rPr>
        <w:t xml:space="preserve">D．S E L E C T r a n k , A V G ( s a l a r y ) F R O M p e o p l e G R O U P B Y r a n k  W H E R E A V G ( s a l a r y ) &gt; 1 0 0 0 ; </w:t>
      </w:r>
    </w:p>
    <w:p>
      <w:pPr/>
      <w:r>
        <w:rPr>
          <w:rFonts w:ascii="微软雅黑" w:hAnsi="微软雅黑" w:eastAsia="微软雅黑" w:cs="微软雅黑"/>
          <w:color w:val="FF0000"/>
          <w:sz w:val="18"/>
          <w:szCs w:val="18"/>
        </w:rPr>
        <w:t>答案：D , B</w:t>
      </w:r>
    </w:p>
    <w:p>
      <w:pPr/>
      <w:r>
        <w:rPr>
          <w:rFonts w:ascii="微软雅黑" w:hAnsi="微软雅黑" w:eastAsia="微软雅黑" w:cs="微软雅黑"/>
          <w:sz w:val="18"/>
          <w:szCs w:val="18"/>
        </w:rPr>
        <w:t>4 6 ．创建数据表时，下列哪些列类型的宽度是可以省略的。 ( )</w:t>
      </w:r>
    </w:p>
    <w:p>
      <w:pPr/>
      <w:r>
        <w:rPr>
          <w:rFonts w:ascii="微软雅黑" w:hAnsi="微软雅黑" w:eastAsia="微软雅黑" w:cs="微软雅黑"/>
          <w:sz w:val="18"/>
          <w:szCs w:val="18"/>
        </w:rPr>
        <w:t>A．D A T E</w:t>
      </w:r>
    </w:p>
    <w:p>
      <w:pPr/>
      <w:r>
        <w:rPr>
          <w:rFonts w:ascii="微软雅黑" w:hAnsi="微软雅黑" w:eastAsia="微软雅黑" w:cs="微软雅黑"/>
          <w:sz w:val="18"/>
          <w:szCs w:val="18"/>
        </w:rPr>
        <w:t>B．I N T</w:t>
      </w:r>
    </w:p>
    <w:p>
      <w:pPr/>
      <w:r>
        <w:rPr>
          <w:rFonts w:ascii="微软雅黑" w:hAnsi="微软雅黑" w:eastAsia="微软雅黑" w:cs="微软雅黑"/>
          <w:sz w:val="18"/>
          <w:szCs w:val="18"/>
        </w:rPr>
        <w:t>C．C H A R</w:t>
      </w:r>
    </w:p>
    <w:p>
      <w:pPr/>
      <w:r>
        <w:rPr>
          <w:rFonts w:ascii="微软雅黑" w:hAnsi="微软雅黑" w:eastAsia="微软雅黑" w:cs="微软雅黑"/>
          <w:sz w:val="18"/>
          <w:szCs w:val="18"/>
        </w:rPr>
        <w:t>D．T E X T</w:t>
      </w:r>
    </w:p>
    <w:p>
      <w:pPr/>
      <w:r>
        <w:rPr>
          <w:rFonts w:ascii="微软雅黑" w:hAnsi="微软雅黑" w:eastAsia="微软雅黑" w:cs="微软雅黑"/>
          <w:color w:val="FF0000"/>
          <w:sz w:val="18"/>
          <w:szCs w:val="18"/>
        </w:rPr>
        <w:t>答案：B , D , A</w:t>
      </w:r>
    </w:p>
    <w:p>
      <w:pPr/>
      <w:r>
        <w:rPr>
          <w:rFonts w:ascii="微软雅黑" w:hAnsi="微软雅黑" w:eastAsia="微软雅黑" w:cs="微软雅黑"/>
          <w:sz w:val="18"/>
          <w:szCs w:val="18"/>
        </w:rPr>
        <w:t>4 7 ．关于主键下列说法正确的是（）</w:t>
      </w:r>
    </w:p>
    <w:p>
      <w:pPr/>
      <w:r>
        <w:rPr>
          <w:rFonts w:ascii="微软雅黑" w:hAnsi="微软雅黑" w:eastAsia="微软雅黑" w:cs="微软雅黑"/>
          <w:sz w:val="18"/>
          <w:szCs w:val="18"/>
        </w:rPr>
        <w:t>A．主键的值对用户而言是没有什么意义</w:t>
      </w:r>
    </w:p>
    <w:p>
      <w:pPr/>
      <w:r>
        <w:rPr>
          <w:rFonts w:ascii="微软雅黑" w:hAnsi="微软雅黑" w:eastAsia="微软雅黑" w:cs="微软雅黑"/>
          <w:sz w:val="18"/>
          <w:szCs w:val="18"/>
        </w:rPr>
        <w:t>B．主键的主要作用是将记录和存放在其他表中的数据进行关联。</w:t>
      </w:r>
    </w:p>
    <w:p>
      <w:pPr/>
      <w:r>
        <w:rPr>
          <w:rFonts w:ascii="微软雅黑" w:hAnsi="微软雅黑" w:eastAsia="微软雅黑" w:cs="微软雅黑"/>
          <w:sz w:val="18"/>
          <w:szCs w:val="18"/>
        </w:rPr>
        <w:t>C．一个主键是唯一识别一个表的每一记录，</w:t>
      </w:r>
    </w:p>
    <w:p>
      <w:pPr/>
      <w:r>
        <w:rPr>
          <w:rFonts w:ascii="微软雅黑" w:hAnsi="微软雅黑" w:eastAsia="微软雅黑" w:cs="微软雅黑"/>
          <w:sz w:val="18"/>
          <w:szCs w:val="18"/>
        </w:rPr>
        <w:t>D．主键是不同表中各记录之间的简单指针。</w:t>
      </w:r>
    </w:p>
    <w:p>
      <w:pPr/>
      <w:r>
        <w:rPr>
          <w:rFonts w:ascii="微软雅黑" w:hAnsi="微软雅黑" w:eastAsia="微软雅黑" w:cs="微软雅黑"/>
          <w:color w:val="FF0000"/>
          <w:sz w:val="18"/>
          <w:szCs w:val="18"/>
        </w:rPr>
        <w:t>答案：C , B , D , A</w:t>
      </w:r>
    </w:p>
    <w:p>
      <w:pPr/>
      <w:r>
        <w:rPr>
          <w:rFonts w:ascii="微软雅黑" w:hAnsi="微软雅黑" w:eastAsia="微软雅黑" w:cs="微软雅黑"/>
          <w:sz w:val="18"/>
          <w:szCs w:val="18"/>
        </w:rPr>
        <w:t>4 8 ．您需要显示从 2 0 0 9 年 1 月 1 日到 2 0 0 9 年 1 2月 3 1日雇佣的所有职员的姓名和雇佣日</w:t>
      </w:r>
    </w:p>
    <w:p>
      <w:pPr/>
      <w:r>
        <w:rPr>
          <w:rFonts w:ascii="微软雅黑" w:hAnsi="微软雅黑" w:eastAsia="微软雅黑" w:cs="微软雅黑"/>
          <w:sz w:val="18"/>
          <w:szCs w:val="18"/>
        </w:rPr>
        <w:t>期。职员信息表 t b l E m p l o y e e s 包含列 N a m e 和列 H i r e D a t e ，下面哪些语句能完成该功能</w:t>
      </w:r>
    </w:p>
    <w:p>
      <w:pPr/>
      <w:r>
        <w:rPr>
          <w:rFonts w:ascii="微软雅黑" w:hAnsi="微软雅黑" w:eastAsia="微软雅黑" w:cs="微软雅黑"/>
          <w:sz w:val="18"/>
          <w:szCs w:val="18"/>
        </w:rPr>
        <w:t>( )</w:t>
      </w:r>
    </w:p>
    <w:p>
      <w:pPr/>
      <w:r>
        <w:rPr>
          <w:rFonts w:ascii="微软雅黑" w:hAnsi="微软雅黑" w:eastAsia="微软雅黑" w:cs="微软雅黑"/>
          <w:sz w:val="18"/>
          <w:szCs w:val="18"/>
        </w:rPr>
        <w:t>A．S E L E C T N a m e , H i r e D a t e F R O M t b l E m p l o y e e s</w:t>
      </w:r>
    </w:p>
    <w:p>
      <w:pPr/>
      <w:r>
        <w:rPr>
          <w:rFonts w:ascii="微软雅黑" w:hAnsi="微软雅黑" w:eastAsia="微软雅黑" w:cs="微软雅黑"/>
          <w:sz w:val="18"/>
          <w:szCs w:val="18"/>
        </w:rPr>
        <w:t>B．S E L E C T  N a m e ,  H i r e D a t e  F R O M  t b l E m p l o y e e s  W H E R E  H i r e D a t e  =’2 0 0 9 - 0 1 - 0 1 ’ O R</w:t>
      </w:r>
    </w:p>
    <w:p>
      <w:pPr/>
      <w:r>
        <w:rPr>
          <w:rFonts w:ascii="微软雅黑" w:hAnsi="微软雅黑" w:eastAsia="微软雅黑" w:cs="微软雅黑"/>
          <w:sz w:val="18"/>
          <w:szCs w:val="18"/>
        </w:rPr>
        <w:t>‘2 0 0 9 - 1 2 - 3 1 ’</w:t>
      </w:r>
    </w:p>
    <w:p>
      <w:pPr/>
      <w:r>
        <w:rPr>
          <w:rFonts w:ascii="微软雅黑" w:hAnsi="微软雅黑" w:eastAsia="微软雅黑" w:cs="微软雅黑"/>
          <w:sz w:val="18"/>
          <w:szCs w:val="18"/>
        </w:rPr>
        <w:t>C．S E L E C T N a m e , H i r e D a t e F R O M t b l E m p l o y e e s W H E R E H i r e D a t e B E T W E E N  ’2 0 0 8 - 1 2 - 3 1 ’</w:t>
      </w:r>
    </w:p>
    <w:p>
      <w:pPr/>
      <w:r>
        <w:rPr>
          <w:rFonts w:ascii="微软雅黑" w:hAnsi="微软雅黑" w:eastAsia="微软雅黑" w:cs="微软雅黑"/>
          <w:sz w:val="18"/>
          <w:szCs w:val="18"/>
        </w:rPr>
        <w:t>A N D  ‘2 0 1 0 - 0 1 - 0 1 ’</w:t>
      </w:r>
    </w:p>
    <w:p>
      <w:pPr/>
      <w:r>
        <w:rPr>
          <w:rFonts w:ascii="微软雅黑" w:hAnsi="微软雅黑" w:eastAsia="微软雅黑" w:cs="微软雅黑"/>
          <w:sz w:val="18"/>
          <w:szCs w:val="18"/>
        </w:rPr>
        <w:t>D．S E L E C T N a m e , H i r e D a t e F R O M t b l E m p l o y e e s W H E R E s u b s t r i n g ( H i r e D a t e , 1 , 4 ) = 2 0 0 9 ;</w:t>
      </w:r>
    </w:p>
    <w:p>
      <w:pPr/>
      <w:r>
        <w:rPr>
          <w:rFonts w:ascii="微软雅黑" w:hAnsi="微软雅黑" w:eastAsia="微软雅黑" w:cs="微软雅黑"/>
          <w:color w:val="FF0000"/>
          <w:sz w:val="18"/>
          <w:szCs w:val="18"/>
        </w:rPr>
        <w:t>答案：C , D</w:t>
      </w:r>
    </w:p>
    <w:p>
      <w:pPr/>
      <w:r>
        <w:rPr>
          <w:rFonts w:ascii="微软雅黑" w:hAnsi="微软雅黑" w:eastAsia="微软雅黑" w:cs="微软雅黑"/>
          <w:sz w:val="18"/>
          <w:szCs w:val="18"/>
        </w:rPr>
        <w:t>4 9 ．以下哪项是事务特性 ( )</w:t>
      </w:r>
    </w:p>
    <w:p>
      <w:pPr/>
      <w:r>
        <w:rPr>
          <w:rFonts w:ascii="微软雅黑" w:hAnsi="微软雅黑" w:eastAsia="微软雅黑" w:cs="微软雅黑"/>
          <w:sz w:val="18"/>
          <w:szCs w:val="18"/>
        </w:rPr>
        <w:t>A．独立性</w:t>
      </w:r>
    </w:p>
    <w:p>
      <w:pPr/>
      <w:r>
        <w:rPr>
          <w:rFonts w:ascii="微软雅黑" w:hAnsi="微软雅黑" w:eastAsia="微软雅黑" w:cs="微软雅黑"/>
          <w:sz w:val="18"/>
          <w:szCs w:val="18"/>
        </w:rPr>
        <w:t>B．持久性</w:t>
      </w:r>
    </w:p>
    <w:p>
      <w:pPr/>
      <w:r>
        <w:rPr>
          <w:rFonts w:ascii="微软雅黑" w:hAnsi="微软雅黑" w:eastAsia="微软雅黑" w:cs="微软雅黑"/>
          <w:sz w:val="18"/>
          <w:szCs w:val="18"/>
        </w:rPr>
        <w:t>C．原子性</w:t>
      </w:r>
    </w:p>
    <w:p>
      <w:pPr/>
      <w:r>
        <w:rPr>
          <w:rFonts w:ascii="微软雅黑" w:hAnsi="微软雅黑" w:eastAsia="微软雅黑" w:cs="微软雅黑"/>
          <w:sz w:val="18"/>
          <w:szCs w:val="18"/>
        </w:rPr>
        <w:t xml:space="preserve">D．一致性 </w:t>
      </w:r>
    </w:p>
    <w:p>
      <w:pPr/>
      <w:r>
        <w:rPr>
          <w:rFonts w:ascii="微软雅黑" w:hAnsi="微软雅黑" w:eastAsia="微软雅黑" w:cs="微软雅黑"/>
          <w:color w:val="FF0000"/>
          <w:sz w:val="18"/>
          <w:szCs w:val="18"/>
        </w:rPr>
        <w:t>答案：C,D,A,B</w:t>
      </w:r>
    </w:p>
    <w:p>
      <w:pPr/>
      <w:r>
        <w:rPr>
          <w:rFonts w:ascii="微软雅黑" w:hAnsi="微软雅黑" w:eastAsia="微软雅黑" w:cs="微软雅黑"/>
          <w:sz w:val="18"/>
          <w:szCs w:val="18"/>
        </w:rPr>
        <w:t>4 4 ．关于检索结果排序，正确的是 ( )</w:t>
      </w:r>
    </w:p>
    <w:p>
      <w:pPr/>
      <w:r>
        <w:rPr>
          <w:rFonts w:ascii="微软雅黑" w:hAnsi="微软雅黑" w:eastAsia="微软雅黑" w:cs="微软雅黑"/>
          <w:sz w:val="18"/>
          <w:szCs w:val="18"/>
        </w:rPr>
        <w:t>A．关键字 D E S C 表示降序， A S C 表示升序</w:t>
      </w:r>
    </w:p>
    <w:p>
      <w:pPr/>
      <w:r>
        <w:rPr>
          <w:rFonts w:ascii="微软雅黑" w:hAnsi="微软雅黑" w:eastAsia="微软雅黑" w:cs="微软雅黑"/>
          <w:sz w:val="18"/>
          <w:szCs w:val="18"/>
        </w:rPr>
        <w:t>B．如果指定多列排序，只能在最后一列使用升序或降序关键字</w:t>
      </w:r>
    </w:p>
    <w:p>
      <w:pPr/>
      <w:r>
        <w:rPr>
          <w:rFonts w:ascii="微软雅黑" w:hAnsi="微软雅黑" w:eastAsia="微软雅黑" w:cs="微软雅黑"/>
          <w:sz w:val="18"/>
          <w:szCs w:val="18"/>
        </w:rPr>
        <w:t>C．如果指定多列排序，可以在任意列使用升序或降序关键字</w:t>
      </w:r>
    </w:p>
    <w:p>
      <w:pPr/>
      <w:r>
        <w:rPr>
          <w:rFonts w:ascii="微软雅黑" w:hAnsi="微软雅黑" w:eastAsia="微软雅黑" w:cs="微软雅黑"/>
          <w:sz w:val="18"/>
          <w:szCs w:val="18"/>
        </w:rPr>
        <w:t>D．关键字 A S C 表示降序， D E S C 表示升序</w:t>
      </w:r>
    </w:p>
    <w:p>
      <w:pPr/>
      <w:r>
        <w:rPr>
          <w:rFonts w:ascii="微软雅黑" w:hAnsi="微软雅黑" w:eastAsia="微软雅黑" w:cs="微软雅黑"/>
          <w:color w:val="FF0000"/>
          <w:sz w:val="18"/>
          <w:szCs w:val="18"/>
        </w:rPr>
        <w:t>答案：A , C</w:t>
      </w:r>
    </w:p>
    <w:p>
      <w:pPr/>
      <w:r>
        <w:rPr>
          <w:rFonts w:ascii="微软雅黑" w:hAnsi="微软雅黑" w:eastAsia="微软雅黑" w:cs="微软雅黑"/>
          <w:sz w:val="18"/>
          <w:szCs w:val="18"/>
        </w:rPr>
        <w:t>4 5 ．以下语句错误的是（）</w:t>
      </w:r>
    </w:p>
    <w:p>
      <w:pPr/>
      <w:r>
        <w:rPr>
          <w:rFonts w:ascii="微软雅黑" w:hAnsi="微软雅黑" w:eastAsia="微软雅黑" w:cs="微软雅黑"/>
          <w:sz w:val="18"/>
          <w:szCs w:val="18"/>
        </w:rPr>
        <w:t>;</w:t>
      </w:r>
    </w:p>
    <w:p>
      <w:pPr/>
      <w:r>
        <w:rPr>
          <w:rFonts w:ascii="微软雅黑" w:hAnsi="微软雅黑" w:eastAsia="微软雅黑" w:cs="微软雅黑"/>
          <w:sz w:val="18"/>
          <w:szCs w:val="18"/>
        </w:rPr>
        <w:t xml:space="preserve">S E L E C T r a n k , A V G ( s a l a r y ) F R O M p e o p l e  H A V I N G A V G ( s a l a r y ) &gt; 1 0 0 0 G R O U P B Y r a n k ; </w:t>
      </w:r>
    </w:p>
    <w:p>
      <w:pPr/>
      <w:r>
        <w:rPr>
          <w:rFonts w:ascii="微软雅黑" w:hAnsi="微软雅黑" w:eastAsia="微软雅黑" w:cs="微软雅黑"/>
          <w:sz w:val="18"/>
          <w:szCs w:val="18"/>
        </w:rPr>
        <w:t>A．S E L E C T r a n k , A V G ( s a l a r y ) F R O M p e o p l e G R O U P B Y r a n k  H A V I N G A V G ( s a l a r y ) &gt; 1 0 0 0</w:t>
      </w:r>
    </w:p>
    <w:p>
      <w:pPr/>
      <w:r>
        <w:rPr>
          <w:rFonts w:ascii="微软雅黑" w:hAnsi="微软雅黑" w:eastAsia="微软雅黑" w:cs="微软雅黑"/>
          <w:sz w:val="18"/>
          <w:szCs w:val="18"/>
        </w:rPr>
        <w:t xml:space="preserve">B．S E L E C T r a n k , A V G ( s a l a r y ) F R O M p e o p l e  H A V I N G A V G ( s a l a r y ) &gt; 1 0 0 0 G R O U P B Y r a n k ; </w:t>
      </w:r>
    </w:p>
    <w:p>
      <w:pPr/>
      <w:r>
        <w:rPr>
          <w:rFonts w:ascii="微软雅黑" w:hAnsi="微软雅黑" w:eastAsia="微软雅黑" w:cs="微软雅黑"/>
          <w:sz w:val="18"/>
          <w:szCs w:val="18"/>
        </w:rPr>
        <w:t xml:space="preserve">C．S E L E C T  A V G ( s a l a r y ) F R O M p e o p l e R O U P B Y r a n k  H A V I N G A V G ( s a l a r y ) &gt; 1 0 0 0 ; </w:t>
      </w:r>
    </w:p>
    <w:p>
      <w:pPr/>
      <w:r>
        <w:rPr>
          <w:rFonts w:ascii="微软雅黑" w:hAnsi="微软雅黑" w:eastAsia="微软雅黑" w:cs="微软雅黑"/>
          <w:sz w:val="18"/>
          <w:szCs w:val="18"/>
        </w:rPr>
        <w:t xml:space="preserve">D．S E L E C T r a n k , A V G ( s a l a r y ) F R O M p e o p l e G R O U P B Y r a n k  W H E R E A V G ( s a l a r y ) &gt; 1 0 0 0 ; </w:t>
      </w:r>
    </w:p>
    <w:p>
      <w:pPr/>
      <w:r>
        <w:rPr>
          <w:rFonts w:ascii="微软雅黑" w:hAnsi="微软雅黑" w:eastAsia="微软雅黑" w:cs="微软雅黑"/>
          <w:color w:val="FF0000"/>
          <w:sz w:val="18"/>
          <w:szCs w:val="18"/>
        </w:rPr>
        <w:t>答案：D , B</w:t>
      </w:r>
    </w:p>
    <w:p>
      <w:pPr/>
      <w:r>
        <w:rPr>
          <w:rFonts w:ascii="微软雅黑" w:hAnsi="微软雅黑" w:eastAsia="微软雅黑" w:cs="微软雅黑"/>
          <w:sz w:val="18"/>
          <w:szCs w:val="18"/>
        </w:rPr>
        <w:t>4 6 ．创建数据表时，下列哪些列类型的宽度是可以省略的。 ( )</w:t>
      </w:r>
    </w:p>
    <w:p>
      <w:pPr/>
      <w:r>
        <w:rPr>
          <w:rFonts w:ascii="微软雅黑" w:hAnsi="微软雅黑" w:eastAsia="微软雅黑" w:cs="微软雅黑"/>
          <w:sz w:val="18"/>
          <w:szCs w:val="18"/>
        </w:rPr>
        <w:t>A．D A T E</w:t>
      </w:r>
    </w:p>
    <w:p>
      <w:pPr/>
      <w:r>
        <w:rPr>
          <w:rFonts w:ascii="微软雅黑" w:hAnsi="微软雅黑" w:eastAsia="微软雅黑" w:cs="微软雅黑"/>
          <w:sz w:val="18"/>
          <w:szCs w:val="18"/>
        </w:rPr>
        <w:t>B．I N T</w:t>
      </w:r>
    </w:p>
    <w:p>
      <w:pPr/>
      <w:r>
        <w:rPr>
          <w:rFonts w:ascii="微软雅黑" w:hAnsi="微软雅黑" w:eastAsia="微软雅黑" w:cs="微软雅黑"/>
          <w:sz w:val="18"/>
          <w:szCs w:val="18"/>
        </w:rPr>
        <w:t>C．C H A R</w:t>
      </w:r>
    </w:p>
    <w:p>
      <w:pPr/>
      <w:r>
        <w:rPr>
          <w:rFonts w:ascii="微软雅黑" w:hAnsi="微软雅黑" w:eastAsia="微软雅黑" w:cs="微软雅黑"/>
          <w:sz w:val="18"/>
          <w:szCs w:val="18"/>
        </w:rPr>
        <w:t>D．T E X T</w:t>
      </w:r>
    </w:p>
    <w:p>
      <w:pPr/>
      <w:r>
        <w:rPr>
          <w:rFonts w:ascii="微软雅黑" w:hAnsi="微软雅黑" w:eastAsia="微软雅黑" w:cs="微软雅黑"/>
          <w:color w:val="FF0000"/>
          <w:sz w:val="18"/>
          <w:szCs w:val="18"/>
        </w:rPr>
        <w:t>答案：B , D , A</w:t>
      </w:r>
    </w:p>
    <w:p>
      <w:pPr/>
      <w:r>
        <w:rPr>
          <w:rFonts w:ascii="微软雅黑" w:hAnsi="微软雅黑" w:eastAsia="微软雅黑" w:cs="微软雅黑"/>
          <w:sz w:val="18"/>
          <w:szCs w:val="18"/>
        </w:rPr>
        <w:t>4 7 ．关于主键下列说法正确的是（）</w:t>
      </w:r>
    </w:p>
    <w:p>
      <w:pPr/>
      <w:r>
        <w:rPr>
          <w:rFonts w:ascii="微软雅黑" w:hAnsi="微软雅黑" w:eastAsia="微软雅黑" w:cs="微软雅黑"/>
          <w:sz w:val="18"/>
          <w:szCs w:val="18"/>
        </w:rPr>
        <w:t>A．主键的值对用户而言是没有什么意义</w:t>
      </w:r>
    </w:p>
    <w:p>
      <w:pPr/>
      <w:r>
        <w:rPr>
          <w:rFonts w:ascii="微软雅黑" w:hAnsi="微软雅黑" w:eastAsia="微软雅黑" w:cs="微软雅黑"/>
          <w:sz w:val="18"/>
          <w:szCs w:val="18"/>
        </w:rPr>
        <w:t>B．主键的主要作用是将记录和存放在其他表中的数据进行关联。</w:t>
      </w:r>
    </w:p>
    <w:p>
      <w:pPr/>
      <w:r>
        <w:rPr>
          <w:rFonts w:ascii="微软雅黑" w:hAnsi="微软雅黑" w:eastAsia="微软雅黑" w:cs="微软雅黑"/>
          <w:sz w:val="18"/>
          <w:szCs w:val="18"/>
        </w:rPr>
        <w:t>C．一个主键是唯一识别一个表的每一记录，</w:t>
      </w:r>
    </w:p>
    <w:p>
      <w:pPr/>
      <w:r>
        <w:rPr>
          <w:rFonts w:ascii="微软雅黑" w:hAnsi="微软雅黑" w:eastAsia="微软雅黑" w:cs="微软雅黑"/>
          <w:sz w:val="18"/>
          <w:szCs w:val="18"/>
        </w:rPr>
        <w:t>D．主键是不同表中各记录之间的简单指针。</w:t>
      </w:r>
    </w:p>
    <w:p>
      <w:pPr/>
      <w:r>
        <w:rPr>
          <w:rFonts w:ascii="微软雅黑" w:hAnsi="微软雅黑" w:eastAsia="微软雅黑" w:cs="微软雅黑"/>
          <w:color w:val="FF0000"/>
          <w:sz w:val="18"/>
          <w:szCs w:val="18"/>
        </w:rPr>
        <w:t>答案：C , B , D , A</w:t>
      </w:r>
    </w:p>
    <w:p>
      <w:pPr/>
      <w:r>
        <w:rPr>
          <w:rFonts w:ascii="微软雅黑" w:hAnsi="微软雅黑" w:eastAsia="微软雅黑" w:cs="微软雅黑"/>
          <w:sz w:val="18"/>
          <w:szCs w:val="18"/>
        </w:rPr>
        <w:t>4 8 ．您需要显示从 2 0 0 9 年 1 月 1 日到 2 0 0 9 年 1 2月 3 1日雇佣的所有职员的姓名和雇佣日</w:t>
      </w:r>
    </w:p>
    <w:p>
      <w:pPr/>
      <w:r>
        <w:rPr>
          <w:rFonts w:ascii="微软雅黑" w:hAnsi="微软雅黑" w:eastAsia="微软雅黑" w:cs="微软雅黑"/>
          <w:sz w:val="18"/>
          <w:szCs w:val="18"/>
        </w:rPr>
        <w:t>期。职员信息表 t b l E m p l o y e e s 包含列 N a m e 和列 H i r e D a t e ，下面哪些语句能完成该功能</w:t>
      </w:r>
    </w:p>
    <w:p>
      <w:pPr/>
      <w:r>
        <w:rPr>
          <w:rFonts w:ascii="微软雅黑" w:hAnsi="微软雅黑" w:eastAsia="微软雅黑" w:cs="微软雅黑"/>
          <w:sz w:val="18"/>
          <w:szCs w:val="18"/>
        </w:rPr>
        <w:t>( )</w:t>
      </w:r>
    </w:p>
    <w:p>
      <w:pPr/>
      <w:r>
        <w:rPr>
          <w:rFonts w:ascii="微软雅黑" w:hAnsi="微软雅黑" w:eastAsia="微软雅黑" w:cs="微软雅黑"/>
          <w:sz w:val="18"/>
          <w:szCs w:val="18"/>
        </w:rPr>
        <w:t>A．S E L E C T N a m e , H i r e D a t e F R O M t b l E m p l o y e e s</w:t>
      </w:r>
    </w:p>
    <w:p>
      <w:pPr/>
      <w:r>
        <w:rPr>
          <w:rFonts w:ascii="微软雅黑" w:hAnsi="微软雅黑" w:eastAsia="微软雅黑" w:cs="微软雅黑"/>
          <w:sz w:val="18"/>
          <w:szCs w:val="18"/>
        </w:rPr>
        <w:t>B．S E L E C T  N a m e ,  H i r e D a t e  F R O M  t b l E m p l o y e e s  W H E R E  H i r e D a t e  =’2 0 0 9 - 0 1 - 0 1 ’ O R</w:t>
      </w:r>
    </w:p>
    <w:p>
      <w:pPr/>
      <w:r>
        <w:rPr>
          <w:rFonts w:ascii="微软雅黑" w:hAnsi="微软雅黑" w:eastAsia="微软雅黑" w:cs="微软雅黑"/>
          <w:sz w:val="18"/>
          <w:szCs w:val="18"/>
        </w:rPr>
        <w:t>‘2 0 0 9 - 1 2 - 3 1 ’</w:t>
      </w:r>
    </w:p>
    <w:p>
      <w:pPr/>
      <w:r>
        <w:rPr>
          <w:rFonts w:ascii="微软雅黑" w:hAnsi="微软雅黑" w:eastAsia="微软雅黑" w:cs="微软雅黑"/>
          <w:sz w:val="18"/>
          <w:szCs w:val="18"/>
        </w:rPr>
        <w:t>C．S E L E C T N a m e , H i r e D a t e F R O M t b l E m p l o y e e s W H E R E H i r e D a t e B E T W E E N  ’2 0 0 8 - 1 2 - 3 1 ’</w:t>
      </w:r>
    </w:p>
    <w:p>
      <w:pPr/>
      <w:r>
        <w:rPr>
          <w:rFonts w:ascii="微软雅黑" w:hAnsi="微软雅黑" w:eastAsia="微软雅黑" w:cs="微软雅黑"/>
          <w:sz w:val="18"/>
          <w:szCs w:val="18"/>
        </w:rPr>
        <w:t>A N D  ‘2 0 1 0 - 0 1 - 0 1 ’</w:t>
      </w:r>
    </w:p>
    <w:p>
      <w:pPr/>
      <w:r>
        <w:rPr>
          <w:rFonts w:ascii="微软雅黑" w:hAnsi="微软雅黑" w:eastAsia="微软雅黑" w:cs="微软雅黑"/>
          <w:sz w:val="18"/>
          <w:szCs w:val="18"/>
        </w:rPr>
        <w:t>D．S E L E C T N a m e , H i r e D a t e F R O M t b l E m p l o y e e s W H E R E s u b s t r i n g ( H i r e D a t e , 1 , 4 ) = 2 0 0 9 ;</w:t>
      </w:r>
    </w:p>
    <w:p>
      <w:pPr/>
      <w:r>
        <w:rPr>
          <w:rFonts w:ascii="微软雅黑" w:hAnsi="微软雅黑" w:eastAsia="微软雅黑" w:cs="微软雅黑"/>
          <w:color w:val="FF0000"/>
          <w:sz w:val="18"/>
          <w:szCs w:val="18"/>
        </w:rPr>
        <w:t>答案：C , D</w:t>
      </w:r>
    </w:p>
    <w:p>
      <w:pPr/>
      <w:r>
        <w:rPr>
          <w:rFonts w:ascii="微软雅黑" w:hAnsi="微软雅黑" w:eastAsia="微软雅黑" w:cs="微软雅黑"/>
          <w:sz w:val="18"/>
          <w:szCs w:val="18"/>
        </w:rPr>
        <w:t>4 4 ．关于检索结果排序，正确的是 ( )</w:t>
      </w:r>
    </w:p>
    <w:p>
      <w:pPr/>
      <w:r>
        <w:rPr>
          <w:rFonts w:ascii="微软雅黑" w:hAnsi="微软雅黑" w:eastAsia="微软雅黑" w:cs="微软雅黑"/>
          <w:sz w:val="18"/>
          <w:szCs w:val="18"/>
        </w:rPr>
        <w:t>A．关键字 D E S C 表示降序， A S C 表示升序</w:t>
      </w:r>
    </w:p>
    <w:p>
      <w:pPr/>
      <w:r>
        <w:rPr>
          <w:rFonts w:ascii="微软雅黑" w:hAnsi="微软雅黑" w:eastAsia="微软雅黑" w:cs="微软雅黑"/>
          <w:sz w:val="18"/>
          <w:szCs w:val="18"/>
        </w:rPr>
        <w:t>B．如果指定多列排序，只能在最后一列使用升序或降序关键字</w:t>
      </w:r>
    </w:p>
    <w:p>
      <w:pPr/>
      <w:r>
        <w:rPr>
          <w:rFonts w:ascii="微软雅黑" w:hAnsi="微软雅黑" w:eastAsia="微软雅黑" w:cs="微软雅黑"/>
          <w:sz w:val="18"/>
          <w:szCs w:val="18"/>
        </w:rPr>
        <w:t>C．如果指定多列排序，可以在任意列使用升序或降序关键字</w:t>
      </w:r>
    </w:p>
    <w:p>
      <w:pPr/>
      <w:r>
        <w:rPr>
          <w:rFonts w:ascii="微软雅黑" w:hAnsi="微软雅黑" w:eastAsia="微软雅黑" w:cs="微软雅黑"/>
          <w:sz w:val="18"/>
          <w:szCs w:val="18"/>
        </w:rPr>
        <w:t>D．关键字 A S C 表示降序， D E S C 表示升序</w:t>
      </w:r>
    </w:p>
    <w:p>
      <w:pPr/>
      <w:r>
        <w:rPr>
          <w:rFonts w:ascii="微软雅黑" w:hAnsi="微软雅黑" w:eastAsia="微软雅黑" w:cs="微软雅黑"/>
          <w:color w:val="FF0000"/>
          <w:sz w:val="18"/>
          <w:szCs w:val="18"/>
        </w:rPr>
        <w:t>答案：A , C</w:t>
      </w:r>
    </w:p>
    <w:p>
      <w:pPr/>
      <w:r>
        <w:rPr>
          <w:rFonts w:ascii="微软雅黑" w:hAnsi="微软雅黑" w:eastAsia="微软雅黑" w:cs="微软雅黑"/>
          <w:sz w:val="18"/>
          <w:szCs w:val="18"/>
        </w:rPr>
        <w:t>4 5 ．以下语句错误的是（）</w:t>
      </w:r>
    </w:p>
    <w:p>
      <w:pPr/>
      <w:r>
        <w:rPr>
          <w:rFonts w:ascii="微软雅黑" w:hAnsi="微软雅黑" w:eastAsia="微软雅黑" w:cs="微软雅黑"/>
          <w:sz w:val="18"/>
          <w:szCs w:val="18"/>
        </w:rPr>
        <w:t>;</w:t>
      </w:r>
    </w:p>
    <w:p>
      <w:pPr/>
      <w:r>
        <w:rPr>
          <w:rFonts w:ascii="微软雅黑" w:hAnsi="微软雅黑" w:eastAsia="微软雅黑" w:cs="微软雅黑"/>
          <w:sz w:val="18"/>
          <w:szCs w:val="18"/>
        </w:rPr>
        <w:t xml:space="preserve">S E L E C T r a n k , A V G ( s a l a r y ) F R O M p e o p l e  H A V I N G A V G ( s a l a r y ) &gt; 1 0 0 0 G R O U P B Y r a n k ; </w:t>
      </w:r>
    </w:p>
    <w:p>
      <w:pPr/>
      <w:r>
        <w:rPr>
          <w:rFonts w:ascii="微软雅黑" w:hAnsi="微软雅黑" w:eastAsia="微软雅黑" w:cs="微软雅黑"/>
          <w:sz w:val="18"/>
          <w:szCs w:val="18"/>
        </w:rPr>
        <w:t>A．S E L E C T r a n k , A V G ( s a l a r y ) F R O M p e o p l e G R O U P B Y r a n k  H A V I N G A V G ( s a l a r y ) &gt; 1 0 0 0</w:t>
      </w:r>
    </w:p>
    <w:p>
      <w:pPr/>
      <w:r>
        <w:rPr>
          <w:rFonts w:ascii="微软雅黑" w:hAnsi="微软雅黑" w:eastAsia="微软雅黑" w:cs="微软雅黑"/>
          <w:sz w:val="18"/>
          <w:szCs w:val="18"/>
        </w:rPr>
        <w:t xml:space="preserve">B．S E L E C T r a n k , A V G ( s a l a r y ) F R O M p e o p l e  H A V I N G A V G ( s a l a r y ) &gt; 1 0 0 0 G R O U P B Y r a n k ; </w:t>
      </w:r>
    </w:p>
    <w:p>
      <w:pPr/>
      <w:r>
        <w:rPr>
          <w:rFonts w:ascii="微软雅黑" w:hAnsi="微软雅黑" w:eastAsia="微软雅黑" w:cs="微软雅黑"/>
          <w:sz w:val="18"/>
          <w:szCs w:val="18"/>
        </w:rPr>
        <w:t xml:space="preserve">C．S E L E C T  A V G ( s a l a r y ) F R O M p e o p l e R O U P B Y r a n k  H A V I N G A V G ( s a l a r y ) &gt; 1 0 0 0 ; </w:t>
      </w:r>
    </w:p>
    <w:p>
      <w:pPr/>
      <w:r>
        <w:rPr>
          <w:rFonts w:ascii="微软雅黑" w:hAnsi="微软雅黑" w:eastAsia="微软雅黑" w:cs="微软雅黑"/>
          <w:sz w:val="18"/>
          <w:szCs w:val="18"/>
        </w:rPr>
        <w:t xml:space="preserve">D．S E L E C T r a n k , A V G ( s a l a r y ) F R O M p e o p l e G R O U P B Y r a n k  W H E R E A V G ( s a l a r y ) &gt; 1 0 0 0 ; </w:t>
      </w:r>
    </w:p>
    <w:p>
      <w:pPr/>
      <w:r>
        <w:rPr>
          <w:rFonts w:ascii="微软雅黑" w:hAnsi="微软雅黑" w:eastAsia="微软雅黑" w:cs="微软雅黑"/>
          <w:color w:val="FF0000"/>
          <w:sz w:val="18"/>
          <w:szCs w:val="18"/>
        </w:rPr>
        <w:t>答案：D , B</w:t>
      </w:r>
    </w:p>
    <w:p>
      <w:pPr/>
      <w:r>
        <w:rPr>
          <w:rFonts w:ascii="微软雅黑" w:hAnsi="微软雅黑" w:eastAsia="微软雅黑" w:cs="微软雅黑"/>
          <w:sz w:val="18"/>
          <w:szCs w:val="18"/>
        </w:rPr>
        <w:t>4 6 ．创建数据表时，下列哪些列类型的宽度是可以省略的。 ( )</w:t>
      </w:r>
    </w:p>
    <w:p>
      <w:pPr/>
      <w:r>
        <w:rPr>
          <w:rFonts w:ascii="微软雅黑" w:hAnsi="微软雅黑" w:eastAsia="微软雅黑" w:cs="微软雅黑"/>
          <w:sz w:val="18"/>
          <w:szCs w:val="18"/>
        </w:rPr>
        <w:t>A．D A T E</w:t>
      </w:r>
    </w:p>
    <w:p>
      <w:pPr/>
      <w:r>
        <w:rPr>
          <w:rFonts w:ascii="微软雅黑" w:hAnsi="微软雅黑" w:eastAsia="微软雅黑" w:cs="微软雅黑"/>
          <w:sz w:val="18"/>
          <w:szCs w:val="18"/>
        </w:rPr>
        <w:t>B．I N T</w:t>
      </w:r>
    </w:p>
    <w:p>
      <w:pPr/>
      <w:r>
        <w:rPr>
          <w:rFonts w:ascii="微软雅黑" w:hAnsi="微软雅黑" w:eastAsia="微软雅黑" w:cs="微软雅黑"/>
          <w:sz w:val="18"/>
          <w:szCs w:val="18"/>
        </w:rPr>
        <w:t>C．C H A R</w:t>
      </w:r>
    </w:p>
    <w:p>
      <w:pPr/>
      <w:r>
        <w:rPr>
          <w:rFonts w:ascii="微软雅黑" w:hAnsi="微软雅黑" w:eastAsia="微软雅黑" w:cs="微软雅黑"/>
          <w:sz w:val="18"/>
          <w:szCs w:val="18"/>
        </w:rPr>
        <w:t>D．T E X T</w:t>
      </w:r>
    </w:p>
    <w:p>
      <w:pPr/>
      <w:r>
        <w:rPr>
          <w:rFonts w:ascii="微软雅黑" w:hAnsi="微软雅黑" w:eastAsia="微软雅黑" w:cs="微软雅黑"/>
          <w:color w:val="FF0000"/>
          <w:sz w:val="18"/>
          <w:szCs w:val="18"/>
        </w:rPr>
        <w:t>答案：B , D , A</w:t>
      </w:r>
    </w:p>
    <w:p>
      <w:pPr/>
      <w:r>
        <w:rPr>
          <w:rFonts w:ascii="微软雅黑" w:hAnsi="微软雅黑" w:eastAsia="微软雅黑" w:cs="微软雅黑"/>
          <w:sz w:val="18"/>
          <w:szCs w:val="18"/>
        </w:rPr>
        <w:t>4 7 ．关于主键下列说法正确的是（）</w:t>
      </w:r>
    </w:p>
    <w:p>
      <w:pPr/>
      <w:r>
        <w:rPr>
          <w:rFonts w:ascii="微软雅黑" w:hAnsi="微软雅黑" w:eastAsia="微软雅黑" w:cs="微软雅黑"/>
          <w:sz w:val="18"/>
          <w:szCs w:val="18"/>
        </w:rPr>
        <w:t>A．主键的值对用户而言是没有什么意义</w:t>
      </w:r>
    </w:p>
    <w:p>
      <w:pPr/>
      <w:r>
        <w:rPr>
          <w:rFonts w:ascii="微软雅黑" w:hAnsi="微软雅黑" w:eastAsia="微软雅黑" w:cs="微软雅黑"/>
          <w:sz w:val="18"/>
          <w:szCs w:val="18"/>
        </w:rPr>
        <w:t>B．主键的主要作用是将记录和存放在其他表中的数据进行关联。</w:t>
      </w:r>
    </w:p>
    <w:p>
      <w:pPr/>
      <w:r>
        <w:rPr>
          <w:rFonts w:ascii="微软雅黑" w:hAnsi="微软雅黑" w:eastAsia="微软雅黑" w:cs="微软雅黑"/>
          <w:sz w:val="18"/>
          <w:szCs w:val="18"/>
        </w:rPr>
        <w:t>C．一个主键是唯一识别一个表的每一记录，</w:t>
      </w:r>
    </w:p>
    <w:p>
      <w:pPr/>
      <w:r>
        <w:rPr>
          <w:rFonts w:ascii="微软雅黑" w:hAnsi="微软雅黑" w:eastAsia="微软雅黑" w:cs="微软雅黑"/>
          <w:sz w:val="18"/>
          <w:szCs w:val="18"/>
        </w:rPr>
        <w:t>D．主键是不同表中各记录之间的简单指针。</w:t>
      </w:r>
    </w:p>
    <w:p>
      <w:pPr/>
      <w:r>
        <w:rPr>
          <w:rFonts w:ascii="微软雅黑" w:hAnsi="微软雅黑" w:eastAsia="微软雅黑" w:cs="微软雅黑"/>
          <w:color w:val="FF0000"/>
          <w:sz w:val="18"/>
          <w:szCs w:val="18"/>
        </w:rPr>
        <w:t>答案：C , B , D , A</w:t>
      </w:r>
    </w:p>
    <w:p>
      <w:pPr>
        <w:spacing w:line="320" w:lineRule="exact"/>
        <w:contextualSpacing/>
        <w:jc w:val="center"/>
      </w:pPr>
      <w:r>
        <w:rPr>
          <w:rFonts w:ascii="微软雅黑" w:hAnsi="微软雅黑" w:eastAsia="微软雅黑" w:cs="微软雅黑"/>
          <w:b/>
          <w:sz w:val="30"/>
          <w:szCs w:val="30"/>
        </w:rPr>
        <w:t>Linux系统管理  第一章Linux系统安装及基本操作</w:t>
      </w:r>
    </w:p>
    <w:p>
      <w:pPr>
        <w:spacing w:line="320" w:lineRule="exact"/>
        <w:contextualSpacing/>
        <w:jc w:val="center"/>
        <w:rPr>
          <w:rFonts w:ascii="微软雅黑" w:hAnsi="微软雅黑" w:eastAsia="微软雅黑" w:cs="微软雅黑"/>
          <w:b/>
          <w:sz w:val="30"/>
          <w:szCs w:val="30"/>
        </w:rPr>
      </w:pPr>
    </w:p>
    <w:p>
      <w:pPr>
        <w:spacing w:line="320" w:lineRule="exact"/>
        <w:contextualSpacing/>
      </w:pPr>
      <w:r>
        <w:rPr>
          <w:rFonts w:ascii="微软雅黑" w:hAnsi="微软雅黑" w:eastAsia="微软雅黑" w:cs="微软雅黑"/>
          <w:b/>
          <w:szCs w:val="21"/>
        </w:rPr>
        <w:t xml:space="preserve">1、写出Linux的主要版本(      ) (选三项)     </w:t>
      </w:r>
    </w:p>
    <w:p>
      <w:pPr>
        <w:spacing w:line="320" w:lineRule="exact"/>
        <w:contextualSpacing/>
      </w:pPr>
      <w:r>
        <w:rPr>
          <w:rFonts w:ascii="微软雅黑" w:hAnsi="微软雅黑" w:eastAsia="微软雅黑" w:cs="微软雅黑"/>
          <w:color w:val="FF0000"/>
          <w:szCs w:val="21"/>
        </w:rPr>
        <w:t>A、RedHat Enterprise Linux</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B、Novell-SUSE Server 10.1</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C、Debian Linux</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D、Vista</w:t>
      </w:r>
    </w:p>
    <w:p>
      <w:pPr>
        <w:spacing w:line="320" w:lineRule="exact"/>
        <w:contextualSpacing/>
      </w:pPr>
      <w:r>
        <w:rPr>
          <w:rFonts w:ascii="微软雅黑" w:hAnsi="微软雅黑" w:eastAsia="微软雅黑" w:cs="微软雅黑"/>
          <w:b/>
          <w:szCs w:val="21"/>
        </w:rPr>
        <w:t xml:space="preserve">2、写出存放着Linux系统配置文件存放主目录 (      )(选一项)     </w:t>
      </w:r>
    </w:p>
    <w:p>
      <w:pPr>
        <w:spacing w:line="320" w:lineRule="exact"/>
        <w:contextualSpacing/>
      </w:pPr>
      <w:r>
        <w:rPr>
          <w:rFonts w:ascii="微软雅黑" w:hAnsi="微软雅黑" w:eastAsia="微软雅黑" w:cs="微软雅黑"/>
          <w:szCs w:val="21"/>
        </w:rPr>
        <w:t>A、/tmp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B、/root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C、/etc</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D、/var</w:t>
      </w:r>
    </w:p>
    <w:p>
      <w:pPr>
        <w:spacing w:line="320" w:lineRule="exact"/>
        <w:contextualSpacing/>
      </w:pPr>
      <w:r>
        <w:rPr>
          <w:rFonts w:ascii="微软雅黑" w:hAnsi="微软雅黑" w:eastAsia="微软雅黑" w:cs="微软雅黑"/>
          <w:b/>
          <w:szCs w:val="21"/>
        </w:rPr>
        <w:t xml:space="preserve">3、选出代表分区概念中第二块SCSI硬盘中第三个逻辑分区的表示方式 (        )(选一项)     </w:t>
      </w:r>
    </w:p>
    <w:p>
      <w:pPr>
        <w:spacing w:line="320" w:lineRule="exact"/>
        <w:contextualSpacing/>
      </w:pPr>
      <w:r>
        <w:rPr>
          <w:rFonts w:ascii="微软雅黑" w:hAnsi="微软雅黑" w:eastAsia="微软雅黑" w:cs="微软雅黑"/>
          <w:szCs w:val="21"/>
        </w:rPr>
        <w:t>A、/dev/hdb3</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B、/dev/sda3</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C、/dev/sdb3</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D、/dev/sdb7</w:t>
      </w:r>
    </w:p>
    <w:p>
      <w:pPr>
        <w:spacing w:line="320" w:lineRule="exact"/>
        <w:contextualSpacing/>
      </w:pPr>
      <w:r>
        <w:rPr>
          <w:rFonts w:ascii="微软雅黑" w:hAnsi="微软雅黑" w:eastAsia="微软雅黑" w:cs="微软雅黑"/>
          <w:b/>
          <w:szCs w:val="21"/>
        </w:rPr>
        <w:t xml:space="preserve">4、对于以下四句话,选择一个正确的 (        )(选一项)     </w:t>
      </w:r>
    </w:p>
    <w:p>
      <w:pPr>
        <w:spacing w:line="320" w:lineRule="exact"/>
        <w:contextualSpacing/>
      </w:pPr>
      <w:r>
        <w:rPr>
          <w:rFonts w:ascii="微软雅黑" w:hAnsi="微软雅黑" w:eastAsia="微软雅黑" w:cs="微软雅黑"/>
          <w:szCs w:val="21"/>
        </w:rPr>
        <w:t>A、Grub的作用是管理系统硬件信息的程序</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B、是一个极好的Linux系统引导的管理器</w:t>
      </w:r>
    </w:p>
    <w:p>
      <w:pPr>
        <w:spacing w:line="320" w:lineRule="exact"/>
        <w:contextualSpacing/>
      </w:pPr>
      <w:r>
        <w:rPr>
          <w:rFonts w:ascii="微软雅黑" w:hAnsi="微软雅黑" w:eastAsia="微软雅黑" w:cs="微软雅黑"/>
          <w:szCs w:val="21"/>
        </w:rPr>
        <w:t>C、Grub是Linux的一种下载程序</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D、Grub是只允许红帽系统使用的系统引导器</w:t>
      </w:r>
    </w:p>
    <w:p>
      <w:pPr>
        <w:spacing w:line="320" w:lineRule="exact"/>
        <w:contextualSpacing/>
      </w:pPr>
      <w:r>
        <w:rPr>
          <w:rFonts w:ascii="微软雅黑" w:hAnsi="微软雅黑" w:eastAsia="微软雅黑" w:cs="微软雅黑"/>
          <w:b/>
          <w:szCs w:val="21"/>
        </w:rPr>
        <w:t xml:space="preserve">5、写出#shutdown -h now和#halt -p 命令的区别 (      )(选一项)     </w:t>
      </w:r>
    </w:p>
    <w:p>
      <w:pPr>
        <w:spacing w:line="320" w:lineRule="exact"/>
        <w:contextualSpacing/>
      </w:pPr>
      <w:r>
        <w:rPr>
          <w:rFonts w:ascii="微软雅黑" w:hAnsi="微软雅黑" w:eastAsia="微软雅黑" w:cs="微软雅黑"/>
          <w:color w:val="FF0000"/>
          <w:szCs w:val="21"/>
        </w:rPr>
        <w:t>A、没区别</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B、一个一关机命令,一个是重启命令</w:t>
      </w:r>
    </w:p>
    <w:p>
      <w:pPr>
        <w:spacing w:line="320" w:lineRule="exact"/>
        <w:contextualSpacing/>
      </w:pPr>
      <w:r>
        <w:rPr>
          <w:rFonts w:ascii="微软雅黑" w:hAnsi="微软雅黑" w:eastAsia="微软雅黑" w:cs="微软雅黑"/>
          <w:szCs w:val="21"/>
        </w:rPr>
        <w:t>C、一个是马上就关机,一个是10分钟后关机</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D、两者没可比性</w:t>
      </w:r>
    </w:p>
    <w:p>
      <w:pPr>
        <w:spacing w:line="320" w:lineRule="exact"/>
        <w:contextualSpacing/>
      </w:pPr>
      <w:r>
        <w:rPr>
          <w:rFonts w:ascii="微软雅黑" w:hAnsi="微软雅黑" w:eastAsia="微软雅黑" w:cs="微软雅黑"/>
          <w:b/>
          <w:szCs w:val="21"/>
        </w:rPr>
        <w:t xml:space="preserve">6、Linux的内核具有开发版和稳定版两种，下面（       ）版本的Linux内核属于稳定版。（选择二项）     </w:t>
      </w:r>
    </w:p>
    <w:p>
      <w:pPr>
        <w:spacing w:line="320" w:lineRule="exact"/>
        <w:contextualSpacing/>
      </w:pPr>
      <w:r>
        <w:rPr>
          <w:rFonts w:ascii="微软雅黑" w:hAnsi="微软雅黑" w:eastAsia="微软雅黑" w:cs="微软雅黑"/>
          <w:color w:val="FF0000"/>
          <w:szCs w:val="21"/>
        </w:rPr>
        <w:t>A、2.2.11</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B、2.6.18</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C、2.5.2</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D、2.1.129</w:t>
      </w:r>
    </w:p>
    <w:p>
      <w:pPr>
        <w:spacing w:line="320" w:lineRule="exact"/>
        <w:contextualSpacing/>
      </w:pPr>
      <w:r>
        <w:rPr>
          <w:rFonts w:ascii="微软雅黑" w:hAnsi="微软雅黑" w:eastAsia="微软雅黑" w:cs="微软雅黑"/>
          <w:b/>
          <w:szCs w:val="21"/>
        </w:rPr>
        <w:t xml:space="preserve">7、在RHEL5中系统中.默认使用（       ）作为缺省的文件系统类型。（选择一项）     </w:t>
      </w:r>
    </w:p>
    <w:p>
      <w:pPr>
        <w:spacing w:line="320" w:lineRule="exact"/>
        <w:contextualSpacing/>
      </w:pPr>
      <w:r>
        <w:rPr>
          <w:rFonts w:ascii="微软雅黑" w:hAnsi="微软雅黑" w:eastAsia="微软雅黑" w:cs="微软雅黑"/>
          <w:szCs w:val="21"/>
        </w:rPr>
        <w:t>A、FAT32</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B、NTFS</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C、EXT3</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D、Reiserfs</w:t>
      </w:r>
    </w:p>
    <w:p>
      <w:pPr>
        <w:spacing w:line="320" w:lineRule="exact"/>
        <w:ind w:left="420" w:hanging="420"/>
        <w:contextualSpacing/>
      </w:pPr>
      <w:r>
        <w:rPr>
          <w:rFonts w:ascii="微软雅黑" w:hAnsi="微软雅黑" w:eastAsia="微软雅黑" w:cs="微软雅黑"/>
          <w:b/>
          <w:szCs w:val="21"/>
        </w:rPr>
        <w:t>8、在RHEL5系统中，以下关于系统中的常用目录及其作用的说法正确的是（      ）。 （选择一项）</w:t>
      </w:r>
    </w:p>
    <w:p>
      <w:pPr>
        <w:spacing w:line="320" w:lineRule="exact"/>
        <w:contextualSpacing/>
      </w:pPr>
      <w:r>
        <w:rPr>
          <w:rFonts w:ascii="微软雅黑" w:hAnsi="微软雅黑" w:eastAsia="微软雅黑" w:cs="微软雅黑"/>
          <w:szCs w:val="21"/>
        </w:rPr>
        <w:t>A、/boot目录是Linux文件系统的起点，其他所有目录都位于/boot目录下</w:t>
      </w:r>
    </w:p>
    <w:p>
      <w:pPr>
        <w:spacing w:line="320" w:lineRule="exact"/>
        <w:contextualSpacing/>
      </w:pPr>
      <w:r>
        <w:rPr>
          <w:rFonts w:ascii="微软雅黑" w:hAnsi="微软雅黑" w:eastAsia="微软雅黑" w:cs="微软雅黑"/>
          <w:szCs w:val="21"/>
        </w:rPr>
        <w:t>B、root用户的宿主目录位于/home下</w:t>
      </w:r>
    </w:p>
    <w:p>
      <w:pPr>
        <w:spacing w:line="320" w:lineRule="exact"/>
        <w:contextualSpacing/>
      </w:pPr>
      <w:r>
        <w:rPr>
          <w:rFonts w:ascii="微软雅黑" w:hAnsi="微软雅黑" w:eastAsia="微软雅黑" w:cs="微软雅黑"/>
          <w:szCs w:val="21"/>
        </w:rPr>
        <w:t>C、/root目录用来存放系统启动所必须的文件</w:t>
      </w:r>
    </w:p>
    <w:p>
      <w:pPr>
        <w:spacing w:line="320" w:lineRule="exact"/>
        <w:contextualSpacing/>
      </w:pPr>
      <w:r>
        <w:rPr>
          <w:rFonts w:ascii="微软雅黑" w:hAnsi="微软雅黑" w:eastAsia="微软雅黑" w:cs="微软雅黑"/>
          <w:color w:val="FF0000"/>
          <w:szCs w:val="21"/>
        </w:rPr>
        <w:t>D、/etc目录用于存放系统和各种程序的配置文件</w:t>
      </w:r>
    </w:p>
    <w:p>
      <w:pPr>
        <w:spacing w:line="320" w:lineRule="exact"/>
        <w:contextualSpacing/>
      </w:pPr>
      <w:r>
        <w:rPr>
          <w:rFonts w:ascii="微软雅黑" w:hAnsi="微软雅黑" w:eastAsia="微软雅黑" w:cs="微软雅黑"/>
          <w:b/>
          <w:szCs w:val="21"/>
        </w:rPr>
        <w:t xml:space="preserve">9、在RHEL5系统中，root用户的宿主目是（      ）。（选择一项）     </w:t>
      </w:r>
    </w:p>
    <w:p>
      <w:pPr>
        <w:spacing w:line="320" w:lineRule="exact"/>
        <w:contextualSpacing/>
      </w:pPr>
      <w:r>
        <w:rPr>
          <w:rFonts w:ascii="微软雅黑" w:hAnsi="微软雅黑" w:eastAsia="微软雅黑" w:cs="微软雅黑"/>
          <w:szCs w:val="21"/>
        </w:rPr>
        <w:t>A、/boot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B、/root</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D、/home/root</w:t>
      </w:r>
    </w:p>
    <w:p>
      <w:pPr>
        <w:spacing w:line="320" w:lineRule="exact"/>
        <w:contextualSpacing/>
        <w:rPr>
          <w:rFonts w:ascii="微软雅黑" w:hAnsi="微软雅黑" w:eastAsia="微软雅黑" w:cs="微软雅黑"/>
          <w:szCs w:val="21"/>
        </w:rPr>
      </w:pPr>
    </w:p>
    <w:p>
      <w:pPr>
        <w:spacing w:line="320" w:lineRule="exact"/>
        <w:contextualSpacing/>
        <w:jc w:val="center"/>
      </w:pPr>
      <w:r>
        <w:rPr>
          <w:rFonts w:ascii="微软雅黑" w:hAnsi="微软雅黑" w:eastAsia="微软雅黑" w:cs="微软雅黑"/>
          <w:b/>
          <w:sz w:val="30"/>
          <w:szCs w:val="30"/>
        </w:rPr>
        <w:t>Linux系统管理 第二章 管理文件和目录</w:t>
      </w:r>
    </w:p>
    <w:p>
      <w:pPr>
        <w:spacing w:line="320" w:lineRule="exact"/>
        <w:contextualSpacing/>
        <w:jc w:val="center"/>
        <w:rPr>
          <w:rFonts w:ascii="微软雅黑" w:hAnsi="微软雅黑" w:eastAsia="微软雅黑" w:cs="微软雅黑"/>
          <w:b/>
          <w:sz w:val="30"/>
          <w:szCs w:val="30"/>
        </w:rPr>
      </w:pPr>
    </w:p>
    <w:p>
      <w:pPr>
        <w:spacing w:line="320" w:lineRule="exact"/>
        <w:contextualSpacing/>
      </w:pPr>
      <w:r>
        <w:rPr>
          <w:rFonts w:ascii="微软雅黑" w:hAnsi="微软雅黑" w:eastAsia="微软雅黑" w:cs="微软雅黑"/>
          <w:b/>
          <w:szCs w:val="21"/>
        </w:rPr>
        <w:t xml:space="preserve">1、在RHEL5中系统中，以下（     ）可正确表示grub.conf文件在系统的绝对路径（选择一项）     </w:t>
      </w:r>
    </w:p>
    <w:p>
      <w:pPr>
        <w:spacing w:line="320" w:lineRule="exact"/>
        <w:contextualSpacing/>
      </w:pPr>
      <w:r>
        <w:rPr>
          <w:rFonts w:ascii="微软雅黑" w:hAnsi="微软雅黑" w:eastAsia="微软雅黑" w:cs="微软雅黑"/>
          <w:szCs w:val="21"/>
        </w:rPr>
        <w:t>A、./grub.conf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B、~/grub.conf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C、..grub/grub.conf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D、/boot/grub/grub.conf</w:t>
      </w:r>
    </w:p>
    <w:p>
      <w:pPr>
        <w:spacing w:line="320" w:lineRule="exact"/>
        <w:ind w:left="420" w:hanging="420"/>
        <w:contextualSpacing/>
      </w:pPr>
      <w:r>
        <w:rPr>
          <w:rFonts w:ascii="微软雅黑" w:hAnsi="微软雅黑" w:eastAsia="微软雅黑" w:cs="微软雅黑"/>
          <w:b/>
          <w:szCs w:val="21"/>
        </w:rPr>
        <w:t>2、在RHEL5系统中，文件file1在目录/tmp下，若需要将file1复制到当前目录，并且改名为file2,可以执行(     )</w:t>
      </w:r>
    </w:p>
    <w:p>
      <w:pPr>
        <w:spacing w:line="320" w:lineRule="exact"/>
        <w:ind w:left="420" w:hanging="420"/>
        <w:contextualSpacing/>
      </w:pPr>
      <w:r>
        <w:rPr>
          <w:rFonts w:ascii="微软雅黑" w:hAnsi="微软雅黑" w:eastAsia="微软雅黑" w:cs="微软雅黑"/>
          <w:b/>
          <w:szCs w:val="21"/>
        </w:rPr>
        <w:t>命令。（选择一项）</w:t>
      </w:r>
    </w:p>
    <w:p>
      <w:pPr>
        <w:spacing w:line="320" w:lineRule="exact"/>
        <w:contextualSpacing/>
      </w:pPr>
      <w:r>
        <w:rPr>
          <w:rFonts w:ascii="微软雅黑" w:hAnsi="微软雅黑" w:eastAsia="微软雅黑" w:cs="微软雅黑"/>
          <w:szCs w:val="21"/>
        </w:rPr>
        <w:t>A、cp file1 file2</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B、cp /tmp/file1 file2</w:t>
      </w:r>
      <w:r>
        <w:rPr>
          <w:rFonts w:ascii="微软雅黑" w:hAnsi="微软雅黑" w:eastAsia="微软雅黑" w:cs="微软雅黑"/>
          <w:szCs w:val="21"/>
        </w:rPr>
        <w:tab/>
      </w:r>
      <w:r>
        <w:rPr>
          <w:rFonts w:ascii="微软雅黑" w:hAnsi="微软雅黑" w:eastAsia="微软雅黑" w:cs="微软雅黑"/>
          <w:szCs w:val="21"/>
        </w:rPr>
        <w:t>C、mv file1 file2</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D、mv /tmp/file1 file2</w:t>
      </w:r>
    </w:p>
    <w:p>
      <w:pPr>
        <w:spacing w:line="320" w:lineRule="exact"/>
        <w:contextualSpacing/>
      </w:pPr>
      <w:r>
        <w:rPr>
          <w:rFonts w:ascii="微软雅黑" w:hAnsi="微软雅黑" w:eastAsia="微软雅黑" w:cs="微软雅黑"/>
          <w:b/>
          <w:szCs w:val="21"/>
        </w:rPr>
        <w:t xml:space="preserve">3、在RHEL5系统中，已知cd是Bash的一个内部命令，则当执行“which cd”查询cd命令所在的路径时，其输出结果为（     ）。（选择一项） </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A、/bin/cd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B、/usr/bin/cd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C、/sbin/cd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D、no cd in(/usr/Kerberos/bin:…)</w:t>
      </w:r>
    </w:p>
    <w:p>
      <w:pPr>
        <w:spacing w:line="320" w:lineRule="exact"/>
        <w:contextualSpacing/>
      </w:pPr>
      <w:r>
        <w:rPr>
          <w:rFonts w:ascii="微软雅黑" w:hAnsi="微软雅黑" w:eastAsia="微软雅黑" w:cs="微软雅黑"/>
          <w:b/>
          <w:szCs w:val="21"/>
        </w:rPr>
        <w:t>4、在RHEL5系统中使用vim编辑器，若不需要保存对文件进行的修改，应使用（    ）命令强制退出vi编辑器。 （选择一项）</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A、:q</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B、:wq</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C、:q!</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D、:!q</w:t>
      </w:r>
    </w:p>
    <w:p>
      <w:pPr>
        <w:spacing w:line="320" w:lineRule="exact"/>
        <w:contextualSpacing/>
      </w:pPr>
      <w:r>
        <w:rPr>
          <w:rFonts w:ascii="微软雅黑" w:hAnsi="微软雅黑" w:eastAsia="微软雅黑" w:cs="微软雅黑"/>
          <w:b/>
          <w:szCs w:val="21"/>
        </w:rPr>
        <w:t>5、在RHEL5中，当执行“ll”命令时会看到和执行“ls -l”命令同样的输出结果，这是因为（     ）。（选择一项）</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A、ll是以长格式显示文件或目录的一个特殊命令</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B、ll是指向ls命令的一个特殊符号链接</w:t>
      </w:r>
    </w:p>
    <w:p>
      <w:pPr>
        <w:spacing w:line="320" w:lineRule="exact"/>
        <w:contextualSpacing/>
      </w:pPr>
      <w:r>
        <w:rPr>
          <w:rFonts w:ascii="微软雅黑" w:hAnsi="微软雅黑" w:eastAsia="微软雅黑" w:cs="微软雅黑"/>
          <w:color w:val="FF0000"/>
          <w:szCs w:val="21"/>
        </w:rPr>
        <w:t>C、ll是通过alias命令设置的简化ls –l操作的命令别名</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D、ll是Linux系统内核中的一个特殊函数</w:t>
      </w:r>
    </w:p>
    <w:p>
      <w:pPr>
        <w:spacing w:line="320" w:lineRule="exact"/>
        <w:contextualSpacing/>
      </w:pPr>
      <w:r>
        <w:rPr>
          <w:rFonts w:ascii="微软雅黑" w:hAnsi="微软雅黑" w:eastAsia="微软雅黑" w:cs="微软雅黑"/>
          <w:b/>
          <w:szCs w:val="21"/>
        </w:rPr>
        <w:t xml:space="preserve">6、在RHEL5系统中，使用vim命令启动vim编辑器程序后，vim缺省处于命令模式，命令模式下输入“i”命令可进入vim编辑器的输入模式，而输入模式下使用（      ）键可以返回到vim的命令模式。（选择一项） </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color w:val="FF0000"/>
          <w:szCs w:val="21"/>
        </w:rPr>
        <w:t>A、ESC</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B、Tab</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C、F1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D、Backspace</w:t>
      </w:r>
    </w:p>
    <w:p>
      <w:pPr>
        <w:spacing w:line="320" w:lineRule="exact"/>
        <w:contextualSpacing/>
      </w:pPr>
      <w:r>
        <w:rPr>
          <w:rFonts w:ascii="微软雅黑" w:hAnsi="微软雅黑" w:eastAsia="微软雅黑" w:cs="微软雅黑"/>
          <w:b/>
          <w:szCs w:val="21"/>
        </w:rPr>
        <w:t xml:space="preserve">7、下面哪个文件夹默认是Linux系统的外部命令（      ） (选三项)     </w:t>
      </w:r>
    </w:p>
    <w:p>
      <w:pPr>
        <w:spacing w:line="320" w:lineRule="exact"/>
        <w:contextualSpacing/>
      </w:pPr>
      <w:r>
        <w:rPr>
          <w:rFonts w:ascii="微软雅黑" w:hAnsi="微软雅黑" w:eastAsia="微软雅黑" w:cs="微软雅黑"/>
          <w:color w:val="FF0000"/>
          <w:szCs w:val="21"/>
        </w:rPr>
        <w:t>A、/bin</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B、/share/bin</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C、/usr/bin</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D、/usr/local/bin</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b/>
          <w:szCs w:val="21"/>
        </w:rPr>
        <w:t xml:space="preserve">8、下面命令中哪个是命令的帮助方法（      ） (选三项)     </w:t>
      </w:r>
    </w:p>
    <w:p>
      <w:pPr>
        <w:spacing w:line="320" w:lineRule="exact"/>
        <w:contextualSpacing/>
      </w:pPr>
      <w:r>
        <w:rPr>
          <w:rFonts w:ascii="微软雅黑" w:hAnsi="微软雅黑" w:eastAsia="微软雅黑" w:cs="微软雅黑"/>
          <w:color w:val="FF0000"/>
          <w:szCs w:val="21"/>
        </w:rPr>
        <w:t>A、help 不会的命令</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 xml:space="preserve"> B、不会的命令 –help</w:t>
      </w:r>
      <w:r>
        <w:rPr>
          <w:rFonts w:ascii="微软雅黑" w:hAnsi="微软雅黑" w:eastAsia="微软雅黑" w:cs="微软雅黑"/>
          <w:color w:val="FF0000"/>
          <w:szCs w:val="21"/>
        </w:rPr>
        <w:tab/>
      </w:r>
      <w:r>
        <w:rPr>
          <w:rFonts w:ascii="微软雅黑" w:hAnsi="微软雅黑" w:eastAsia="微软雅黑" w:cs="微软雅黑"/>
          <w:color w:val="FF0000"/>
          <w:szCs w:val="21"/>
        </w:rPr>
        <w:t xml:space="preserve">     C、man 不会的命令</w:t>
      </w:r>
      <w:r>
        <w:rPr>
          <w:rFonts w:ascii="微软雅黑" w:hAnsi="微软雅黑" w:eastAsia="微软雅黑" w:cs="微软雅黑"/>
          <w:color w:val="FF0000"/>
          <w:szCs w:val="21"/>
        </w:rPr>
        <w:tab/>
      </w:r>
      <w:r>
        <w:rPr>
          <w:rFonts w:ascii="微软雅黑" w:hAnsi="微软雅黑" w:eastAsia="微软雅黑" w:cs="微软雅黑"/>
          <w:szCs w:val="21"/>
        </w:rPr>
        <w:t xml:space="preserve">        D、sos 不会的命令</w:t>
      </w:r>
    </w:p>
    <w:p>
      <w:pPr>
        <w:spacing w:line="320" w:lineRule="exact"/>
        <w:contextualSpacing/>
      </w:pPr>
      <w:r>
        <w:rPr>
          <w:rFonts w:ascii="微软雅黑" w:hAnsi="微软雅黑" w:eastAsia="微软雅黑" w:cs="微软雅黑"/>
          <w:b/>
          <w:szCs w:val="21"/>
        </w:rPr>
        <w:t xml:space="preserve">9、ls -l 和ls命令能多看到什么信息（      ） (选三项)     </w:t>
      </w:r>
    </w:p>
    <w:p>
      <w:pPr>
        <w:spacing w:line="320" w:lineRule="exact"/>
        <w:contextualSpacing/>
      </w:pPr>
      <w:r>
        <w:rPr>
          <w:rFonts w:ascii="微软雅黑" w:hAnsi="微软雅黑" w:eastAsia="微软雅黑" w:cs="微软雅黑"/>
          <w:color w:val="FF0000"/>
          <w:szCs w:val="21"/>
        </w:rPr>
        <w:t>A、多看到档案创建的时间</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B、看到用户的所有者</w:t>
      </w:r>
      <w:r>
        <w:rPr>
          <w:rFonts w:ascii="微软雅黑" w:hAnsi="微软雅黑" w:eastAsia="微软雅黑" w:cs="微软雅黑"/>
          <w:color w:val="FF0000"/>
          <w:szCs w:val="21"/>
        </w:rPr>
        <w:tab/>
      </w:r>
      <w:r>
        <w:rPr>
          <w:rFonts w:ascii="微软雅黑" w:hAnsi="微软雅黑" w:eastAsia="微软雅黑" w:cs="微软雅黑"/>
          <w:color w:val="FF0000"/>
          <w:szCs w:val="21"/>
        </w:rPr>
        <w:t xml:space="preserve">  C、看到文件的大小</w:t>
      </w:r>
      <w:r>
        <w:rPr>
          <w:rFonts w:ascii="微软雅黑" w:hAnsi="微软雅黑" w:eastAsia="微软雅黑" w:cs="微软雅黑"/>
          <w:szCs w:val="21"/>
        </w:rPr>
        <w:t xml:space="preserve">  D、看到文件的颜色(例如红色,绿色)</w:t>
      </w:r>
    </w:p>
    <w:p>
      <w:pPr>
        <w:spacing w:line="320" w:lineRule="exact"/>
        <w:contextualSpacing/>
      </w:pPr>
      <w:r>
        <w:rPr>
          <w:rFonts w:ascii="微软雅黑" w:hAnsi="微软雅黑" w:eastAsia="微软雅黑" w:cs="微软雅黑"/>
          <w:b/>
          <w:szCs w:val="21"/>
        </w:rPr>
        <w:t xml:space="preserve">10、#mkdir -p /tmp/aa/bb/cc 可以做到什么效果 （      ）(选三项)     </w:t>
      </w:r>
    </w:p>
    <w:p>
      <w:pPr>
        <w:spacing w:line="320" w:lineRule="exact"/>
        <w:contextualSpacing/>
      </w:pPr>
      <w:r>
        <w:rPr>
          <w:rFonts w:ascii="微软雅黑" w:hAnsi="微软雅黑" w:eastAsia="微软雅黑" w:cs="微软雅黑"/>
          <w:color w:val="FF0000"/>
          <w:szCs w:val="21"/>
        </w:rPr>
        <w:t>A、如果aa/bb/不存在,就创建</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B、如果有aa/bb/目录,就清空了这些目录</w:t>
      </w:r>
    </w:p>
    <w:p>
      <w:pPr>
        <w:spacing w:line="320" w:lineRule="exact"/>
        <w:contextualSpacing/>
      </w:pPr>
      <w:r>
        <w:rPr>
          <w:rFonts w:ascii="微软雅黑" w:hAnsi="微软雅黑" w:eastAsia="微软雅黑" w:cs="微软雅黑"/>
          <w:color w:val="FF0000"/>
          <w:szCs w:val="21"/>
        </w:rPr>
        <w:t>C、这条命令一定可以创建成功</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D、能够创建cc这个文件夹</w:t>
      </w:r>
    </w:p>
    <w:p>
      <w:pPr>
        <w:spacing w:line="320" w:lineRule="exact"/>
        <w:contextualSpacing/>
      </w:pPr>
      <w:r>
        <w:rPr>
          <w:rFonts w:ascii="微软雅黑" w:hAnsi="微软雅黑" w:eastAsia="微软雅黑" w:cs="微软雅黑"/>
          <w:b/>
          <w:szCs w:val="21"/>
        </w:rPr>
        <w:t xml:space="preserve">11、#du -ah /tmp 可以做到什么（      ） (选二项)     </w:t>
      </w:r>
    </w:p>
    <w:p>
      <w:pPr>
        <w:spacing w:line="320" w:lineRule="exact"/>
        <w:contextualSpacing/>
      </w:pPr>
      <w:r>
        <w:rPr>
          <w:rFonts w:ascii="微软雅黑" w:hAnsi="微软雅黑" w:eastAsia="微软雅黑" w:cs="微软雅黑"/>
          <w:szCs w:val="21"/>
        </w:rPr>
        <w:t>A、创建/tmp这个文件夹</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B、能够查询/tmp文件夹里所有档案的大小</w:t>
      </w:r>
    </w:p>
    <w:p>
      <w:pPr>
        <w:spacing w:line="320" w:lineRule="exact"/>
        <w:contextualSpacing/>
      </w:pPr>
      <w:r>
        <w:rPr>
          <w:rFonts w:ascii="微软雅黑" w:hAnsi="微软雅黑" w:eastAsia="微软雅黑" w:cs="微软雅黑"/>
          <w:color w:val="FF0000"/>
          <w:szCs w:val="21"/>
        </w:rPr>
        <w:t>C、可以看到/tmp一共有多少个档案</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D、这条命令有语法错误</w:t>
      </w:r>
    </w:p>
    <w:p>
      <w:pPr>
        <w:spacing w:line="320" w:lineRule="exact"/>
        <w:contextualSpacing/>
      </w:pPr>
      <w:r>
        <w:rPr>
          <w:rFonts w:ascii="微软雅黑" w:hAnsi="微软雅黑" w:eastAsia="微软雅黑" w:cs="微软雅黑"/>
          <w:b/>
          <w:szCs w:val="21"/>
        </w:rPr>
        <w:t xml:space="preserve">12、#rm –rf和#rm -f有什么区别 （      ）(选一项)     </w:t>
      </w:r>
    </w:p>
    <w:p>
      <w:pPr>
        <w:spacing w:line="320" w:lineRule="exact"/>
        <w:contextualSpacing/>
      </w:pPr>
      <w:r>
        <w:rPr>
          <w:rFonts w:ascii="微软雅黑" w:hAnsi="微软雅黑" w:eastAsia="微软雅黑" w:cs="微软雅黑"/>
          <w:szCs w:val="21"/>
        </w:rPr>
        <w:t>A、rm -f可以删除所有档案</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B、rm -rf 可以删除所有的档案</w:t>
      </w:r>
    </w:p>
    <w:p>
      <w:pPr>
        <w:spacing w:line="320" w:lineRule="exact"/>
        <w:contextualSpacing/>
      </w:pPr>
      <w:r>
        <w:rPr>
          <w:rFonts w:ascii="微软雅黑" w:hAnsi="微软雅黑" w:eastAsia="微软雅黑" w:cs="微软雅黑"/>
          <w:szCs w:val="21"/>
        </w:rPr>
        <w:t>C、如果用户有权限rm -f可以删除所有档案</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D、如果用户有权限rm -rf 可以删除所有的档案</w:t>
      </w:r>
    </w:p>
    <w:p>
      <w:pPr>
        <w:spacing w:line="320" w:lineRule="exact"/>
        <w:contextualSpacing/>
      </w:pPr>
      <w:r>
        <w:rPr>
          <w:rFonts w:ascii="微软雅黑" w:hAnsi="微软雅黑" w:eastAsia="微软雅黑" w:cs="微软雅黑"/>
          <w:b/>
          <w:szCs w:val="21"/>
        </w:rPr>
        <w:t xml:space="preserve">13、写出要查看系统中至少20M文件的信息（      ） (选一项)     </w:t>
      </w:r>
    </w:p>
    <w:p>
      <w:pPr>
        <w:spacing w:line="320" w:lineRule="exact"/>
        <w:contextualSpacing/>
      </w:pPr>
      <w:r>
        <w:rPr>
          <w:rFonts w:ascii="微软雅黑" w:hAnsi="微软雅黑" w:eastAsia="微软雅黑" w:cs="微软雅黑"/>
          <w:szCs w:val="21"/>
        </w:rPr>
        <w:t xml:space="preserve">A、#find / -type 20M </w:t>
      </w:r>
      <w:r>
        <w:rPr>
          <w:rFonts w:ascii="微软雅黑" w:hAnsi="微软雅黑" w:eastAsia="微软雅黑" w:cs="微软雅黑"/>
          <w:szCs w:val="21"/>
        </w:rPr>
        <w:tab/>
      </w:r>
      <w:r>
        <w:rPr>
          <w:rFonts w:ascii="微软雅黑" w:hAnsi="微软雅黑" w:eastAsia="微软雅黑" w:cs="微软雅黑"/>
          <w:szCs w:val="21"/>
        </w:rPr>
        <w:t>B、#find / -daxiao 20M</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C、#find / -max +20M</w:t>
      </w:r>
      <w:r>
        <w:rPr>
          <w:rFonts w:ascii="微软雅黑" w:hAnsi="微软雅黑" w:eastAsia="微软雅黑" w:cs="微软雅黑"/>
          <w:color w:val="FF0000"/>
          <w:szCs w:val="21"/>
        </w:rPr>
        <w:tab/>
      </w:r>
      <w:r>
        <w:rPr>
          <w:rFonts w:ascii="微软雅黑" w:hAnsi="微软雅黑" w:eastAsia="微软雅黑" w:cs="微软雅黑"/>
          <w:color w:val="FF0000"/>
          <w:szCs w:val="21"/>
        </w:rPr>
        <w:t>D、#find / -size +20M</w:t>
      </w:r>
    </w:p>
    <w:p>
      <w:pPr>
        <w:spacing w:line="320" w:lineRule="exact"/>
        <w:contextualSpacing/>
      </w:pPr>
      <w:r>
        <w:rPr>
          <w:rFonts w:ascii="微软雅黑" w:hAnsi="微软雅黑" w:eastAsia="微软雅黑" w:cs="微软雅黑"/>
          <w:b/>
          <w:szCs w:val="21"/>
        </w:rPr>
        <w:t xml:space="preserve">14、要查看出文件的内容的命令的哪些（      ） (选二项)     </w:t>
      </w:r>
    </w:p>
    <w:p>
      <w:pPr>
        <w:spacing w:line="320" w:lineRule="exact"/>
        <w:contextualSpacing/>
      </w:pPr>
      <w:r>
        <w:rPr>
          <w:rFonts w:ascii="微软雅黑" w:hAnsi="微软雅黑" w:eastAsia="微软雅黑" w:cs="微软雅黑"/>
          <w:color w:val="FF0000"/>
          <w:szCs w:val="21"/>
        </w:rPr>
        <w:t>A、cat</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B、look</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C、less</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D、see</w:t>
      </w:r>
    </w:p>
    <w:p>
      <w:pPr>
        <w:spacing w:line="320" w:lineRule="exact"/>
        <w:contextualSpacing/>
      </w:pPr>
      <w:r>
        <w:rPr>
          <w:rFonts w:ascii="微软雅黑" w:hAnsi="微软雅黑" w:eastAsia="微软雅黑" w:cs="微软雅黑"/>
          <w:b/>
          <w:szCs w:val="21"/>
        </w:rPr>
        <w:t xml:space="preserve">15、写出下面命令的作用#tar zcf aa.tar.gz  /etc  /boot （      ） (选一项)     </w:t>
      </w:r>
    </w:p>
    <w:p>
      <w:pPr>
        <w:spacing w:line="320" w:lineRule="exact"/>
        <w:contextualSpacing/>
      </w:pPr>
      <w:r>
        <w:rPr>
          <w:rFonts w:ascii="微软雅黑" w:hAnsi="微软雅黑" w:eastAsia="微软雅黑" w:cs="微软雅黑"/>
          <w:szCs w:val="21"/>
        </w:rPr>
        <w:t>A、压缩/etc/文件夹下的所有信息</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B、压缩/etc和/boot下的所有信息到aa.tar.gz</w:t>
      </w:r>
    </w:p>
    <w:p>
      <w:pPr>
        <w:spacing w:line="320" w:lineRule="exact"/>
        <w:contextualSpacing/>
      </w:pPr>
      <w:r>
        <w:rPr>
          <w:rFonts w:ascii="微软雅黑" w:hAnsi="微软雅黑" w:eastAsia="微软雅黑" w:cs="微软雅黑"/>
          <w:szCs w:val="21"/>
        </w:rPr>
        <w:t>C、解压aa.tar.gz所有信息解压到/etc和/boot文件夹下</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D、命令的语法有错</w:t>
      </w:r>
    </w:p>
    <w:p>
      <w:pPr>
        <w:spacing w:line="320" w:lineRule="exact"/>
        <w:contextualSpacing/>
      </w:pPr>
      <w:r>
        <w:rPr>
          <w:rFonts w:ascii="微软雅黑" w:hAnsi="微软雅黑" w:eastAsia="微软雅黑" w:cs="微软雅黑"/>
          <w:b/>
          <w:szCs w:val="21"/>
        </w:rPr>
        <w:t xml:space="preserve">16、哪一种是vim编辑器的工作模式 （      ） (选二项)     </w:t>
      </w:r>
    </w:p>
    <w:p>
      <w:pPr>
        <w:spacing w:line="320" w:lineRule="exact"/>
        <w:contextualSpacing/>
      </w:pPr>
      <w:r>
        <w:rPr>
          <w:rFonts w:ascii="微软雅黑" w:hAnsi="微软雅黑" w:eastAsia="微软雅黑" w:cs="微软雅黑"/>
          <w:szCs w:val="21"/>
        </w:rPr>
        <w:t>A、修改模式</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B、输入模式</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C、命令模式</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D、剪切模式</w:t>
      </w:r>
    </w:p>
    <w:p>
      <w:pPr>
        <w:spacing w:line="320" w:lineRule="exact"/>
        <w:contextualSpacing/>
      </w:pPr>
      <w:r>
        <w:rPr>
          <w:rFonts w:ascii="微软雅黑" w:hAnsi="微软雅黑" w:eastAsia="微软雅黑" w:cs="微软雅黑"/>
          <w:b/>
          <w:szCs w:val="21"/>
        </w:rPr>
        <w:t xml:space="preserve">17、vim中的尾行模式中的set nu的意思是什么（      ） (选一项)     </w:t>
      </w:r>
    </w:p>
    <w:p>
      <w:pPr>
        <w:spacing w:line="320" w:lineRule="exact"/>
        <w:contextualSpacing/>
      </w:pPr>
      <w:r>
        <w:rPr>
          <w:rFonts w:ascii="微软雅黑" w:hAnsi="微软雅黑" w:eastAsia="微软雅黑" w:cs="微软雅黑"/>
          <w:szCs w:val="21"/>
        </w:rPr>
        <w:t>A、设置行号</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B、修改内容</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C、显示行号</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D、查询内容</w:t>
      </w:r>
    </w:p>
    <w:p>
      <w:pPr>
        <w:spacing w:line="320" w:lineRule="exact"/>
        <w:contextualSpacing/>
      </w:pPr>
      <w:r>
        <w:rPr>
          <w:rFonts w:ascii="微软雅黑" w:hAnsi="微软雅黑" w:eastAsia="微软雅黑" w:cs="微软雅黑"/>
          <w:b/>
          <w:szCs w:val="21"/>
        </w:rPr>
        <w:t>18、如果文档有几十万字,不过是2009年的,如果想把年份全都换成2010年需要用最快的方法怎么做（      ）</w:t>
      </w:r>
    </w:p>
    <w:p>
      <w:pPr>
        <w:spacing w:line="320" w:lineRule="exact"/>
        <w:contextualSpacing/>
      </w:pPr>
      <w:r>
        <w:rPr>
          <w:rFonts w:ascii="微软雅黑" w:hAnsi="微软雅黑" w:eastAsia="微软雅黑" w:cs="微软雅黑"/>
          <w:b/>
          <w:szCs w:val="21"/>
        </w:rPr>
        <w:t xml:space="preserve"> (选一项) </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A、:/2009/2010/g</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B、:/2009/2010/all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C、:s/2009/2010/g</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D、:%s/2009/2010/g</w:t>
      </w:r>
    </w:p>
    <w:p>
      <w:pPr>
        <w:pStyle w:val="213"/>
        <w:spacing w:line="320" w:lineRule="exact"/>
        <w:ind w:firstLine="0"/>
        <w:contextualSpacing/>
      </w:pPr>
      <w:r>
        <w:rPr>
          <w:rFonts w:ascii="微软雅黑" w:hAnsi="微软雅黑" w:eastAsia="微软雅黑" w:cs="微软雅黑"/>
          <w:b/>
          <w:szCs w:val="21"/>
        </w:rPr>
        <w:t>19、在RHEL5系统中，若要列出当前目录下所有扩展名为.txt的文件，可以执行（     ）命令。（选择一项）</w:t>
      </w:r>
    </w:p>
    <w:p>
      <w:pPr>
        <w:pStyle w:val="213"/>
        <w:spacing w:line="320" w:lineRule="exact"/>
        <w:ind w:firstLine="0"/>
        <w:contextualSpacing/>
      </w:pPr>
      <w:r>
        <w:rPr>
          <w:rFonts w:ascii="微软雅黑" w:hAnsi="微软雅黑" w:eastAsia="微软雅黑" w:cs="微软雅黑"/>
          <w:color w:val="FF0000"/>
          <w:szCs w:val="21"/>
        </w:rPr>
        <w:t>A、ls  *.txt</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B、cat  *.txt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C、find ~/ *.txt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D、ls  ?.txt</w:t>
      </w:r>
    </w:p>
    <w:p>
      <w:pPr>
        <w:spacing w:line="320" w:lineRule="exact"/>
        <w:contextualSpacing/>
        <w:jc w:val="left"/>
      </w:pPr>
      <w:r>
        <w:rPr>
          <w:rFonts w:ascii="微软雅黑" w:hAnsi="微软雅黑" w:eastAsia="微软雅黑" w:cs="微软雅黑"/>
          <w:b/>
          <w:szCs w:val="21"/>
        </w:rPr>
        <w:t>20</w:t>
      </w:r>
      <w:r>
        <w:rPr>
          <w:rFonts w:ascii="微软雅黑" w:hAnsi="微软雅黑" w:eastAsia="微软雅黑" w:cs="Arial"/>
          <w:b/>
          <w:szCs w:val="21"/>
        </w:rPr>
        <w:t>、在</w:t>
      </w:r>
      <w:r>
        <w:rPr>
          <w:rFonts w:ascii="微软雅黑" w:hAnsi="微软雅黑" w:eastAsia="微软雅黑" w:cs="微软雅黑"/>
          <w:b/>
          <w:szCs w:val="21"/>
        </w:rPr>
        <w:t>RHEL5</w:t>
      </w:r>
      <w:r>
        <w:rPr>
          <w:rFonts w:ascii="微软雅黑" w:hAnsi="微软雅黑" w:eastAsia="微软雅黑" w:cs="Arial"/>
          <w:b/>
          <w:szCs w:val="21"/>
        </w:rPr>
        <w:t>系统中使用</w:t>
      </w:r>
      <w:r>
        <w:rPr>
          <w:rFonts w:ascii="微软雅黑" w:hAnsi="微软雅黑" w:eastAsia="微软雅黑" w:cs="微软雅黑"/>
          <w:b/>
          <w:szCs w:val="21"/>
        </w:rPr>
        <w:t>vi</w:t>
      </w:r>
      <w:r>
        <w:rPr>
          <w:rFonts w:ascii="微软雅黑" w:hAnsi="微软雅黑" w:eastAsia="微软雅黑" w:cs="Arial"/>
          <w:b/>
          <w:szCs w:val="21"/>
        </w:rPr>
        <w:t>编辑文件时，若要将第</w:t>
      </w:r>
      <w:r>
        <w:rPr>
          <w:rFonts w:ascii="微软雅黑" w:hAnsi="微软雅黑" w:eastAsia="微软雅黑" w:cs="微软雅黑"/>
          <w:b/>
          <w:szCs w:val="21"/>
        </w:rPr>
        <w:t>7</w:t>
      </w:r>
      <w:r>
        <w:rPr>
          <w:rFonts w:ascii="微软雅黑" w:hAnsi="微软雅黑" w:eastAsia="微软雅黑" w:cs="Arial"/>
          <w:b/>
          <w:szCs w:val="21"/>
        </w:rPr>
        <w:t>到</w:t>
      </w:r>
      <w:r>
        <w:rPr>
          <w:rFonts w:ascii="微软雅黑" w:hAnsi="微软雅黑" w:eastAsia="微软雅黑" w:cs="微软雅黑"/>
          <w:b/>
          <w:szCs w:val="21"/>
        </w:rPr>
        <w:t>10</w:t>
      </w:r>
      <w:r>
        <w:rPr>
          <w:rFonts w:ascii="微软雅黑" w:hAnsi="微软雅黑" w:eastAsia="微软雅黑" w:cs="Arial"/>
          <w:b/>
          <w:szCs w:val="21"/>
        </w:rPr>
        <w:t>行的内容一次性删除，可以在命令模式下先将光标移动到第</w:t>
      </w:r>
      <w:r>
        <w:rPr>
          <w:rFonts w:ascii="微软雅黑" w:hAnsi="微软雅黑" w:eastAsia="微软雅黑" w:cs="微软雅黑"/>
          <w:b/>
          <w:szCs w:val="21"/>
        </w:rPr>
        <w:t>7</w:t>
      </w:r>
      <w:r>
        <w:rPr>
          <w:rFonts w:ascii="微软雅黑" w:hAnsi="微软雅黑" w:eastAsia="微软雅黑" w:cs="Arial"/>
          <w:b/>
          <w:szCs w:val="21"/>
        </w:rPr>
        <w:t>行，再使用（</w:t>
      </w:r>
      <w:r>
        <w:rPr>
          <w:rFonts w:ascii="微软雅黑" w:hAnsi="微软雅黑" w:eastAsia="微软雅黑" w:cs="微软雅黑"/>
          <w:b/>
          <w:szCs w:val="21"/>
        </w:rPr>
        <w:t xml:space="preserve">      </w:t>
      </w:r>
      <w:r>
        <w:rPr>
          <w:rFonts w:ascii="微软雅黑" w:hAnsi="微软雅黑" w:eastAsia="微软雅黑" w:cs="Arial"/>
          <w:b/>
          <w:szCs w:val="21"/>
        </w:rPr>
        <w:t>）按键命令（选择一项）</w:t>
      </w:r>
    </w:p>
    <w:p>
      <w:pPr>
        <w:spacing w:line="320" w:lineRule="exact"/>
        <w:contextualSpacing/>
        <w:jc w:val="left"/>
      </w:pPr>
      <w:r>
        <w:rPr>
          <w:rFonts w:ascii="微软雅黑" w:hAnsi="微软雅黑" w:eastAsia="微软雅黑" w:cs="微软雅黑"/>
          <w:szCs w:val="21"/>
        </w:rPr>
        <w:t>A</w:t>
      </w:r>
      <w:r>
        <w:rPr>
          <w:rFonts w:ascii="微软雅黑" w:hAnsi="微软雅黑" w:eastAsia="微软雅黑" w:cs="Arial"/>
          <w:szCs w:val="21"/>
        </w:rPr>
        <w:t>、</w:t>
      </w:r>
      <w:r>
        <w:rPr>
          <w:rFonts w:ascii="微软雅黑" w:hAnsi="微软雅黑" w:eastAsia="微软雅黑" w:cs="微软雅黑"/>
          <w:szCs w:val="21"/>
        </w:rPr>
        <w:t>dd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w:t>
      </w:r>
      <w:r>
        <w:rPr>
          <w:rFonts w:ascii="微软雅黑" w:hAnsi="微软雅黑" w:eastAsia="微软雅黑" w:cs="Arial"/>
          <w:color w:val="FF0000"/>
          <w:szCs w:val="21"/>
        </w:rPr>
        <w:t>、</w:t>
      </w:r>
      <w:r>
        <w:rPr>
          <w:rFonts w:ascii="微软雅黑" w:hAnsi="微软雅黑" w:eastAsia="微软雅黑" w:cs="微软雅黑"/>
          <w:color w:val="FF0000"/>
          <w:szCs w:val="21"/>
        </w:rPr>
        <w:t>4dd</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w:t>
      </w:r>
      <w:r>
        <w:rPr>
          <w:rFonts w:ascii="微软雅黑" w:hAnsi="微软雅黑" w:eastAsia="微软雅黑" w:cs="Arial"/>
          <w:szCs w:val="21"/>
        </w:rPr>
        <w:t>、</w:t>
      </w:r>
      <w:r>
        <w:rPr>
          <w:rFonts w:ascii="微软雅黑" w:hAnsi="微软雅黑" w:eastAsia="微软雅黑" w:cs="微软雅黑"/>
          <w:szCs w:val="21"/>
        </w:rPr>
        <w:t>de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w:t>
      </w:r>
      <w:r>
        <w:rPr>
          <w:rFonts w:ascii="微软雅黑" w:hAnsi="微软雅黑" w:eastAsia="微软雅黑" w:cs="Arial"/>
          <w:szCs w:val="21"/>
        </w:rPr>
        <w:t>、</w:t>
      </w:r>
      <w:r>
        <w:rPr>
          <w:rFonts w:ascii="微软雅黑" w:hAnsi="微软雅黑" w:eastAsia="微软雅黑" w:cs="微软雅黑"/>
          <w:szCs w:val="21"/>
        </w:rPr>
        <w:t>4de</w:t>
      </w:r>
    </w:p>
    <w:p>
      <w:pPr>
        <w:spacing w:line="320" w:lineRule="exact"/>
        <w:contextualSpacing/>
        <w:jc w:val="center"/>
        <w:rPr>
          <w:rFonts w:ascii="微软雅黑" w:hAnsi="微软雅黑" w:eastAsia="微软雅黑" w:cs="微软雅黑"/>
          <w:b/>
          <w:sz w:val="30"/>
          <w:szCs w:val="30"/>
        </w:rPr>
      </w:pPr>
    </w:p>
    <w:p>
      <w:pPr>
        <w:spacing w:line="320" w:lineRule="exact"/>
        <w:contextualSpacing/>
        <w:jc w:val="center"/>
      </w:pPr>
      <w:r>
        <w:rPr>
          <w:rFonts w:ascii="微软雅黑" w:hAnsi="微软雅黑" w:eastAsia="微软雅黑" w:cs="微软雅黑"/>
          <w:b/>
          <w:sz w:val="30"/>
          <w:szCs w:val="30"/>
        </w:rPr>
        <w:t>Linux系统管理 第三章 管理文件和目录</w:t>
      </w:r>
    </w:p>
    <w:p>
      <w:pPr>
        <w:spacing w:line="320" w:lineRule="exact"/>
        <w:contextualSpacing/>
        <w:jc w:val="center"/>
        <w:rPr>
          <w:rFonts w:ascii="微软雅黑" w:hAnsi="微软雅黑" w:eastAsia="微软雅黑" w:cs="微软雅黑"/>
          <w:b/>
          <w:sz w:val="30"/>
          <w:szCs w:val="30"/>
        </w:rPr>
      </w:pPr>
    </w:p>
    <w:p>
      <w:pPr>
        <w:spacing w:line="320" w:lineRule="exact"/>
        <w:contextualSpacing/>
      </w:pPr>
      <w:r>
        <w:rPr>
          <w:rFonts w:ascii="微软雅黑" w:hAnsi="微软雅黑" w:eastAsia="微软雅黑" w:cs="微软雅黑"/>
          <w:b/>
          <w:szCs w:val="21"/>
        </w:rPr>
        <w:t xml:space="preserve">1、在RHEL5系统中从源代码安装软件时，一般都有一些通用的步骤，其中（      ）的作用是将编译好的二进制程序等文件复制到系统的安装目录。（选择一项）    </w:t>
      </w:r>
    </w:p>
    <w:p>
      <w:pPr>
        <w:spacing w:line="320" w:lineRule="exact"/>
        <w:contextualSpacing/>
      </w:pPr>
      <w:r>
        <w:rPr>
          <w:rFonts w:ascii="微软雅黑" w:hAnsi="微软雅黑" w:eastAsia="微软雅黑" w:cs="微软雅黑"/>
          <w:szCs w:val="21"/>
        </w:rPr>
        <w:t>A、tar jxvf *.tar.bz2</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B、./configure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C、config</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D、make install</w:t>
      </w:r>
    </w:p>
    <w:p>
      <w:pPr>
        <w:spacing w:line="320" w:lineRule="exact"/>
        <w:contextualSpacing/>
      </w:pPr>
      <w:r>
        <w:rPr>
          <w:rFonts w:ascii="微软雅黑" w:hAnsi="微软雅黑" w:eastAsia="微软雅黑" w:cs="微软雅黑"/>
          <w:b/>
          <w:szCs w:val="21"/>
        </w:rPr>
        <w:t>2、在RHEL5系统中，要安装软件包mysql-4.1.7-4.RHEL5.1.i386.rpm 之前，可以先执行（      ）命令查询该软件包的详细描述信息。(选择一项)</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A、rpm –qi mysql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B、rpm –qpi mysql</w:t>
      </w:r>
    </w:p>
    <w:p>
      <w:pPr>
        <w:spacing w:line="320" w:lineRule="exact"/>
        <w:contextualSpacing/>
      </w:pPr>
      <w:r>
        <w:rPr>
          <w:rFonts w:ascii="微软雅黑" w:hAnsi="微软雅黑" w:eastAsia="微软雅黑" w:cs="微软雅黑"/>
          <w:szCs w:val="21"/>
        </w:rPr>
        <w:t>C、rpm –qi mysql-4.1.7-4.RHEL5.1.i386.rpm</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D、rpm –qpi mysql-4.1.7-4.RHEL5.1.i386.rpm</w:t>
      </w:r>
    </w:p>
    <w:p>
      <w:pPr>
        <w:spacing w:line="320" w:lineRule="exact"/>
        <w:contextualSpacing/>
      </w:pPr>
      <w:r>
        <w:rPr>
          <w:rFonts w:ascii="微软雅黑" w:hAnsi="微软雅黑" w:eastAsia="微软雅黑" w:cs="微软雅黑"/>
          <w:b/>
          <w:szCs w:val="21"/>
        </w:rPr>
        <w:t xml:space="preserve">3、RPM这个名词怎么解析（      ）  (选二项)     </w:t>
      </w:r>
    </w:p>
    <w:p>
      <w:pPr>
        <w:spacing w:line="320" w:lineRule="exact"/>
        <w:contextualSpacing/>
      </w:pPr>
      <w:r>
        <w:rPr>
          <w:rFonts w:ascii="微软雅黑" w:hAnsi="微软雅黑" w:eastAsia="微软雅黑" w:cs="微软雅黑"/>
          <w:szCs w:val="21"/>
        </w:rPr>
        <w:t>A、专门为Debian操作系统安装软件包</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B、专门为红帽或是红帽衍生产生产品进行软件包的管理</w:t>
      </w:r>
    </w:p>
    <w:p>
      <w:pPr>
        <w:spacing w:line="320" w:lineRule="exact"/>
        <w:contextualSpacing/>
      </w:pPr>
      <w:r>
        <w:rPr>
          <w:rFonts w:ascii="微软雅黑" w:hAnsi="微软雅黑" w:eastAsia="微软雅黑" w:cs="微软雅黑"/>
          <w:szCs w:val="21"/>
        </w:rPr>
        <w:t>C、RPM翻译过来就是远程数据包管理</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D、RPM翻译过来就是红帽软件包管理</w:t>
      </w:r>
    </w:p>
    <w:p>
      <w:pPr>
        <w:spacing w:line="320" w:lineRule="exact"/>
        <w:contextualSpacing/>
      </w:pPr>
      <w:r>
        <w:rPr>
          <w:rFonts w:ascii="微软雅黑" w:hAnsi="微软雅黑" w:eastAsia="微软雅黑" w:cs="微软雅黑"/>
          <w:b/>
          <w:szCs w:val="21"/>
        </w:rPr>
        <w:t xml:space="preserve">4、如果是要查看已经安装的vsftpd这个服务器版本信息 （      ） (选一项)     </w:t>
      </w:r>
    </w:p>
    <w:p>
      <w:pPr>
        <w:spacing w:line="320" w:lineRule="exact"/>
        <w:contextualSpacing/>
      </w:pPr>
      <w:r>
        <w:rPr>
          <w:rFonts w:ascii="微软雅黑" w:hAnsi="微软雅黑" w:eastAsia="微软雅黑" w:cs="微软雅黑"/>
          <w:color w:val="FF0000"/>
          <w:szCs w:val="21"/>
        </w:rPr>
        <w:t>A、#rpm -qi vsftpd</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B、#rpm -qa vsftpd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C、#rpm -qc vsftpd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D、#rpm -ql vsftpd</w:t>
      </w:r>
    </w:p>
    <w:p>
      <w:pPr>
        <w:spacing w:line="320" w:lineRule="exact"/>
        <w:contextualSpacing/>
      </w:pPr>
      <w:r>
        <w:rPr>
          <w:rFonts w:ascii="微软雅黑" w:hAnsi="微软雅黑" w:eastAsia="微软雅黑" w:cs="微软雅黑"/>
          <w:b/>
          <w:szCs w:val="21"/>
        </w:rPr>
        <w:t xml:space="preserve">5、如果有一个软件名叫aa.rpm，现在我需要知道安装的时候都装了哪些文件 （      ）(选一项)            </w:t>
      </w:r>
    </w:p>
    <w:p>
      <w:pPr>
        <w:spacing w:line="320" w:lineRule="exact"/>
        <w:contextualSpacing/>
      </w:pPr>
      <w:r>
        <w:rPr>
          <w:rFonts w:ascii="微软雅黑" w:hAnsi="微软雅黑" w:eastAsia="微软雅黑" w:cs="微软雅黑"/>
          <w:szCs w:val="21"/>
        </w:rPr>
        <w:t>A、#rpm -qpi aa.rpm</w:t>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B、#rpm -qpl aa.rpm</w:t>
      </w:r>
      <w:r>
        <w:rPr>
          <w:rFonts w:ascii="微软雅黑" w:hAnsi="微软雅黑" w:eastAsia="微软雅黑" w:cs="微软雅黑"/>
          <w:szCs w:val="21"/>
        </w:rPr>
        <w:tab/>
      </w:r>
      <w:r>
        <w:rPr>
          <w:rFonts w:ascii="微软雅黑" w:hAnsi="微软雅黑" w:eastAsia="微软雅黑" w:cs="微软雅黑"/>
          <w:szCs w:val="21"/>
        </w:rPr>
        <w:t>C、#rpm -qpc aa.rpm</w:t>
      </w:r>
      <w:r>
        <w:rPr>
          <w:rFonts w:ascii="微软雅黑" w:hAnsi="微软雅黑" w:eastAsia="微软雅黑" w:cs="微软雅黑"/>
          <w:szCs w:val="21"/>
        </w:rPr>
        <w:tab/>
      </w:r>
      <w:r>
        <w:rPr>
          <w:rFonts w:ascii="微软雅黑" w:hAnsi="微软雅黑" w:eastAsia="微软雅黑" w:cs="微软雅黑"/>
          <w:szCs w:val="21"/>
        </w:rPr>
        <w:t>D、#rpm -qpd aa.rpm</w:t>
      </w:r>
    </w:p>
    <w:p>
      <w:pPr>
        <w:spacing w:line="320" w:lineRule="exact"/>
        <w:contextualSpacing/>
      </w:pPr>
      <w:r>
        <w:rPr>
          <w:rFonts w:ascii="微软雅黑" w:hAnsi="微软雅黑" w:eastAsia="微软雅黑" w:cs="微软雅黑"/>
          <w:b/>
          <w:szCs w:val="21"/>
        </w:rPr>
        <w:t xml:space="preserve">6、rpm -ivh --nodeps gcc.rpm 这条命令的作用是什么（      ） (选一项)     </w:t>
      </w:r>
    </w:p>
    <w:p>
      <w:pPr>
        <w:spacing w:line="320" w:lineRule="exact"/>
        <w:contextualSpacing/>
      </w:pPr>
      <w:r>
        <w:rPr>
          <w:rFonts w:ascii="微软雅黑" w:hAnsi="微软雅黑" w:eastAsia="微软雅黑" w:cs="微软雅黑"/>
          <w:szCs w:val="21"/>
        </w:rPr>
        <w:t>A、删除gcc.rpm这个包</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B、安装gcc.rpm这个包</w:t>
      </w:r>
      <w:r>
        <w:rPr>
          <w:rFonts w:ascii="微软雅黑" w:hAnsi="微软雅黑" w:eastAsia="微软雅黑" w:cs="微软雅黑"/>
          <w:szCs w:val="21"/>
        </w:rPr>
        <w:tab/>
      </w:r>
    </w:p>
    <w:p>
      <w:pPr>
        <w:spacing w:line="320" w:lineRule="exact"/>
        <w:contextualSpacing/>
      </w:pPr>
      <w:r>
        <w:rPr>
          <w:rFonts w:ascii="微软雅黑" w:hAnsi="微软雅黑" w:eastAsia="微软雅黑" w:cs="微软雅黑"/>
          <w:szCs w:val="21"/>
        </w:rPr>
        <w:t xml:space="preserve">C、强制安装gcc.rpm这个包 </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D、不安装依赖关系来安装gcc.rpm这个包</w:t>
      </w:r>
    </w:p>
    <w:p>
      <w:pPr>
        <w:spacing w:line="320" w:lineRule="exact"/>
        <w:contextualSpacing/>
      </w:pPr>
      <w:r>
        <w:rPr>
          <w:rFonts w:ascii="微软雅黑" w:hAnsi="微软雅黑" w:eastAsia="微软雅黑" w:cs="微软雅黑"/>
          <w:b/>
          <w:szCs w:val="21"/>
        </w:rPr>
        <w:t xml:space="preserve">7、如果要安装一个qq.rpm这个软件哪些命令可以用 （      ）(选三项)     </w:t>
      </w:r>
    </w:p>
    <w:p>
      <w:pPr>
        <w:spacing w:line="320" w:lineRule="exact"/>
        <w:contextualSpacing/>
      </w:pPr>
      <w:r>
        <w:rPr>
          <w:rFonts w:ascii="微软雅黑" w:hAnsi="微软雅黑" w:eastAsia="微软雅黑" w:cs="微软雅黑"/>
          <w:color w:val="FF0000"/>
          <w:szCs w:val="21"/>
        </w:rPr>
        <w:t>A、#rpm -ivh qq.rpm</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B、#rpm -i qq.rpm</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C、#rpm -U qq.rpm</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D、#rpm -h qq.rpm</w:t>
      </w:r>
    </w:p>
    <w:p>
      <w:pPr>
        <w:spacing w:line="320" w:lineRule="exact"/>
        <w:contextualSpacing/>
      </w:pPr>
      <w:r>
        <w:rPr>
          <w:rFonts w:ascii="微软雅黑" w:hAnsi="微软雅黑" w:eastAsia="微软雅黑" w:cs="微软雅黑"/>
          <w:b/>
          <w:szCs w:val="21"/>
        </w:rPr>
        <w:t xml:space="preserve">8、如果要用源码包安装一个abc.tar.gz的软件，默认安装的顺序是 （      ）(选一项)     </w:t>
      </w:r>
    </w:p>
    <w:p>
      <w:pPr>
        <w:spacing w:line="320" w:lineRule="exact"/>
        <w:contextualSpacing/>
      </w:pPr>
      <w:r>
        <w:rPr>
          <w:rFonts w:ascii="微软雅黑" w:hAnsi="微软雅黑" w:eastAsia="微软雅黑" w:cs="微软雅黑"/>
          <w:szCs w:val="21"/>
        </w:rPr>
        <w:t>A、配置—安装—编译</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B、安装—配置—编译</w:t>
      </w:r>
      <w:r>
        <w:rPr>
          <w:rFonts w:ascii="微软雅黑" w:hAnsi="微软雅黑" w:eastAsia="微软雅黑" w:cs="微软雅黑"/>
          <w:szCs w:val="21"/>
        </w:rPr>
        <w:tab/>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C、解压—配置—安装—编译</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D、解压—配置—编译—安装</w:t>
      </w:r>
    </w:p>
    <w:p>
      <w:pPr>
        <w:spacing w:line="320" w:lineRule="exact"/>
        <w:contextualSpacing/>
      </w:pPr>
      <w:r>
        <w:rPr>
          <w:rFonts w:ascii="微软雅黑" w:hAnsi="微软雅黑" w:eastAsia="微软雅黑" w:cs="微软雅黑"/>
          <w:b/>
          <w:szCs w:val="21"/>
        </w:rPr>
        <w:t>9、在RHEL5系统中从源代码安装软件时，编译成功后执行安装的命令一般是（      ）（选择一项）</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A、./configure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B、make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C、setup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D、make install</w:t>
      </w:r>
    </w:p>
    <w:p>
      <w:pPr>
        <w:spacing w:line="320" w:lineRule="exact"/>
        <w:contextualSpacing/>
      </w:pPr>
      <w:r>
        <w:rPr>
          <w:rFonts w:ascii="微软雅黑" w:hAnsi="微软雅黑" w:eastAsia="微软雅黑" w:cs="微软雅黑"/>
          <w:b/>
          <w:szCs w:val="21"/>
        </w:rPr>
        <w:t xml:space="preserve">10、在RHEL5系统中可以使用rpm命令对RPM软件包进行管理，包括查询，安装，卸载，和升级软件包等，命令“rpm -qa”实现了对RPM包的（     ）功能。（选择一项）     </w:t>
      </w:r>
    </w:p>
    <w:p>
      <w:pPr>
        <w:spacing w:line="320" w:lineRule="exact"/>
        <w:contextualSpacing/>
      </w:pPr>
      <w:r>
        <w:rPr>
          <w:rFonts w:ascii="微软雅黑" w:hAnsi="微软雅黑" w:eastAsia="微软雅黑" w:cs="微软雅黑"/>
          <w:color w:val="FF0000"/>
          <w:szCs w:val="21"/>
        </w:rPr>
        <w:t>A、查询</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B、安装</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C、卸载</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D、升级</w:t>
      </w:r>
    </w:p>
    <w:p>
      <w:pPr>
        <w:spacing w:line="320" w:lineRule="exact"/>
        <w:ind w:left="412" w:hanging="412"/>
        <w:contextualSpacing/>
      </w:pPr>
      <w:r>
        <w:rPr>
          <w:rFonts w:ascii="微软雅黑" w:hAnsi="微软雅黑" w:eastAsia="微软雅黑" w:cs="微软雅黑"/>
          <w:b/>
          <w:szCs w:val="21"/>
        </w:rPr>
        <w:t>11、在RHEL5系统中。若要查询/etc/dovecot.conf 是由哪个RPM软件包安装的。可以使用（    ）命令。（选</w:t>
      </w:r>
    </w:p>
    <w:p>
      <w:pPr>
        <w:spacing w:line="320" w:lineRule="exact"/>
        <w:ind w:left="412" w:hanging="412"/>
        <w:contextualSpacing/>
      </w:pPr>
      <w:r>
        <w:rPr>
          <w:rFonts w:ascii="微软雅黑" w:hAnsi="微软雅黑" w:eastAsia="微软雅黑" w:cs="微软雅黑"/>
          <w:b/>
          <w:szCs w:val="21"/>
        </w:rPr>
        <w:t>择一项）</w:t>
      </w:r>
    </w:p>
    <w:p>
      <w:pPr>
        <w:spacing w:line="320" w:lineRule="exact"/>
        <w:contextualSpacing/>
      </w:pPr>
      <w:r>
        <w:rPr>
          <w:rFonts w:ascii="微软雅黑" w:hAnsi="微软雅黑" w:eastAsia="微软雅黑" w:cs="微软雅黑"/>
          <w:color w:val="FF0000"/>
          <w:szCs w:val="21"/>
          <w:lang w:val="fr-FR"/>
        </w:rPr>
        <w:t>A、rpm –qf /etc/dovecot.conf</w:t>
      </w:r>
      <w:r>
        <w:rPr>
          <w:rFonts w:ascii="微软雅黑" w:hAnsi="微软雅黑" w:eastAsia="微软雅黑" w:cs="微软雅黑"/>
          <w:color w:val="FF0000"/>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B、rpm –qi /etc/dovecot.conf</w:t>
      </w:r>
    </w:p>
    <w:p>
      <w:pPr>
        <w:spacing w:line="320" w:lineRule="exact"/>
        <w:contextualSpacing/>
      </w:pPr>
      <w:r>
        <w:rPr>
          <w:rFonts w:ascii="微软雅黑" w:hAnsi="微软雅黑" w:eastAsia="微软雅黑" w:cs="微软雅黑"/>
          <w:szCs w:val="21"/>
          <w:lang w:val="fr-FR"/>
        </w:rPr>
        <w:t>C</w:t>
      </w:r>
      <w:r>
        <w:rPr>
          <w:rFonts w:ascii="微软雅黑" w:hAnsi="微软雅黑" w:eastAsia="微软雅黑" w:cs="微软雅黑"/>
          <w:szCs w:val="21"/>
        </w:rPr>
        <w:t>、</w:t>
      </w:r>
      <w:r>
        <w:rPr>
          <w:rFonts w:ascii="微软雅黑" w:hAnsi="微软雅黑" w:eastAsia="微软雅黑" w:cs="微软雅黑"/>
          <w:szCs w:val="21"/>
          <w:lang w:val="fr-FR"/>
        </w:rPr>
        <w:t>rpm –qa /etc/dovecot.conf</w:t>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D、rpm –ql /etc/dovecot.conf</w:t>
      </w:r>
    </w:p>
    <w:p>
      <w:pPr>
        <w:spacing w:line="320" w:lineRule="exact"/>
        <w:contextualSpacing/>
      </w:pPr>
      <w:r>
        <w:rPr>
          <w:rFonts w:ascii="微软雅黑" w:hAnsi="微软雅黑" w:eastAsia="微软雅黑" w:cs="微软雅黑"/>
          <w:b/>
          <w:szCs w:val="21"/>
          <w:lang w:val="fr-FR"/>
        </w:rPr>
        <w:t>12、在RHEL5系统中，若需要卸载某个RPM软件包，应使用rpm命令的（      ）选项（选择一项）</w:t>
      </w:r>
    </w:p>
    <w:p>
      <w:pPr>
        <w:spacing w:line="320" w:lineRule="exact"/>
        <w:contextualSpacing/>
      </w:pPr>
      <w:r>
        <w:rPr>
          <w:rFonts w:ascii="微软雅黑" w:hAnsi="微软雅黑" w:eastAsia="微软雅黑" w:cs="微软雅黑"/>
          <w:color w:val="FF0000"/>
          <w:szCs w:val="21"/>
          <w:lang w:val="fr-FR"/>
        </w:rPr>
        <w:t>A、-e</w:t>
      </w:r>
      <w:r>
        <w:rPr>
          <w:rFonts w:ascii="微软雅黑" w:hAnsi="微软雅黑" w:eastAsia="微软雅黑" w:cs="微软雅黑"/>
          <w:color w:val="FF0000"/>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B、-E</w:t>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C、-F</w:t>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D、U</w:t>
      </w:r>
    </w:p>
    <w:p>
      <w:pPr>
        <w:pStyle w:val="213"/>
        <w:spacing w:line="320" w:lineRule="exact"/>
        <w:ind w:firstLine="0"/>
        <w:contextualSpacing/>
      </w:pPr>
      <w:r>
        <w:rPr>
          <w:rFonts w:ascii="微软雅黑" w:hAnsi="微软雅黑" w:eastAsia="微软雅黑" w:cs="微软雅黑"/>
          <w:b/>
          <w:szCs w:val="21"/>
          <w:lang w:val="fr-FR"/>
        </w:rPr>
        <w:t>13、</w:t>
      </w:r>
      <w:r>
        <w:rPr>
          <w:rFonts w:ascii="微软雅黑" w:hAnsi="微软雅黑" w:eastAsia="微软雅黑" w:cs="微软雅黑"/>
          <w:b/>
          <w:szCs w:val="21"/>
        </w:rPr>
        <w:t>在</w:t>
      </w:r>
      <w:r>
        <w:rPr>
          <w:rFonts w:ascii="微软雅黑" w:hAnsi="微软雅黑" w:eastAsia="微软雅黑" w:cs="微软雅黑"/>
          <w:b/>
          <w:szCs w:val="21"/>
          <w:lang w:val="fr-FR"/>
        </w:rPr>
        <w:t>RHEL5</w:t>
      </w:r>
      <w:r>
        <w:rPr>
          <w:rFonts w:ascii="微软雅黑" w:hAnsi="微软雅黑" w:eastAsia="微软雅黑" w:cs="微软雅黑"/>
          <w:b/>
          <w:szCs w:val="21"/>
        </w:rPr>
        <w:t>系统中</w:t>
      </w:r>
      <w:r>
        <w:rPr>
          <w:rFonts w:ascii="微软雅黑" w:hAnsi="微软雅黑" w:eastAsia="微软雅黑" w:cs="微软雅黑"/>
          <w:b/>
          <w:szCs w:val="21"/>
          <w:lang w:val="fr-FR"/>
        </w:rPr>
        <w:t>,</w:t>
      </w:r>
      <w:r>
        <w:rPr>
          <w:rFonts w:ascii="微软雅黑" w:hAnsi="微软雅黑" w:eastAsia="微软雅黑" w:cs="微软雅黑"/>
          <w:b/>
          <w:szCs w:val="21"/>
        </w:rPr>
        <w:t>使用命令</w:t>
      </w:r>
      <w:r>
        <w:rPr>
          <w:rFonts w:ascii="微软雅黑" w:hAnsi="微软雅黑" w:eastAsia="微软雅黑" w:cs="微软雅黑"/>
          <w:b/>
          <w:szCs w:val="21"/>
          <w:lang w:val="fr-FR"/>
        </w:rPr>
        <w:t>rpm –e</w:t>
      </w:r>
      <w:r>
        <w:rPr>
          <w:rFonts w:ascii="微软雅黑" w:hAnsi="微软雅黑" w:eastAsia="微软雅黑" w:cs="微软雅黑"/>
          <w:b/>
          <w:szCs w:val="21"/>
        </w:rPr>
        <w:t>删除软件包时</w:t>
      </w:r>
      <w:r>
        <w:rPr>
          <w:rFonts w:ascii="微软雅黑" w:hAnsi="微软雅黑" w:eastAsia="微软雅黑" w:cs="微软雅黑"/>
          <w:b/>
          <w:szCs w:val="21"/>
          <w:lang w:val="fr-FR"/>
        </w:rPr>
        <w:t>，</w:t>
      </w:r>
      <w:r>
        <w:rPr>
          <w:rFonts w:ascii="微软雅黑" w:hAnsi="微软雅黑" w:eastAsia="微软雅黑" w:cs="微软雅黑"/>
          <w:b/>
          <w:szCs w:val="21"/>
        </w:rPr>
        <w:t>返回错误提示</w:t>
      </w:r>
      <w:r>
        <w:rPr>
          <w:rFonts w:ascii="微软雅黑" w:hAnsi="微软雅黑" w:eastAsia="微软雅黑" w:cs="微软雅黑"/>
          <w:b/>
          <w:szCs w:val="21"/>
          <w:lang w:val="fr-FR"/>
        </w:rPr>
        <w:t>：“Failed dependencies”,</w:t>
      </w:r>
      <w:r>
        <w:rPr>
          <w:rFonts w:ascii="微软雅黑" w:hAnsi="微软雅黑" w:eastAsia="微软雅黑" w:cs="微软雅黑"/>
          <w:b/>
          <w:szCs w:val="21"/>
        </w:rPr>
        <w:t>这可能是由于</w:t>
      </w:r>
      <w:r>
        <w:rPr>
          <w:rFonts w:ascii="微软雅黑" w:hAnsi="微软雅黑" w:eastAsia="微软雅黑" w:cs="微软雅黑"/>
          <w:b/>
          <w:szCs w:val="21"/>
          <w:lang w:val="fr-FR"/>
        </w:rPr>
        <w:t>（      ）</w:t>
      </w:r>
      <w:r>
        <w:rPr>
          <w:rFonts w:ascii="微软雅黑" w:hAnsi="微软雅黑" w:eastAsia="微软雅黑" w:cs="微软雅黑"/>
          <w:b/>
          <w:szCs w:val="21"/>
        </w:rPr>
        <w:t>。</w:t>
      </w:r>
      <w:r>
        <w:rPr>
          <w:rFonts w:ascii="微软雅黑" w:hAnsi="微软雅黑" w:eastAsia="微软雅黑" w:cs="微软雅黑"/>
          <w:b/>
          <w:szCs w:val="21"/>
          <w:lang w:val="fr-FR"/>
        </w:rPr>
        <w:t>（</w:t>
      </w:r>
      <w:r>
        <w:rPr>
          <w:rFonts w:ascii="微软雅黑" w:hAnsi="微软雅黑" w:eastAsia="微软雅黑" w:cs="微软雅黑"/>
          <w:b/>
          <w:szCs w:val="21"/>
        </w:rPr>
        <w:t>选择一项</w:t>
      </w:r>
      <w:r>
        <w:rPr>
          <w:rFonts w:ascii="微软雅黑" w:hAnsi="微软雅黑" w:eastAsia="微软雅黑" w:cs="微软雅黑"/>
          <w:b/>
          <w:szCs w:val="21"/>
          <w:lang w:val="fr-FR"/>
        </w:rPr>
        <w:t>）</w:t>
      </w:r>
    </w:p>
    <w:p>
      <w:pPr>
        <w:pStyle w:val="213"/>
        <w:spacing w:line="320" w:lineRule="exact"/>
        <w:ind w:firstLine="0"/>
        <w:contextualSpacing/>
      </w:pPr>
      <w:r>
        <w:rPr>
          <w:rFonts w:ascii="微软雅黑" w:hAnsi="微软雅黑" w:eastAsia="微软雅黑" w:cs="微软雅黑"/>
          <w:szCs w:val="21"/>
          <w:lang w:val="fr-FR"/>
        </w:rPr>
        <w:t>A</w:t>
      </w:r>
      <w:r>
        <w:rPr>
          <w:rFonts w:ascii="微软雅黑" w:hAnsi="微软雅黑" w:eastAsia="微软雅黑" w:cs="微软雅黑"/>
          <w:szCs w:val="21"/>
        </w:rPr>
        <w:t>、该软件包已不存在</w:t>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B</w:t>
      </w:r>
      <w:r>
        <w:rPr>
          <w:rFonts w:ascii="微软雅黑" w:hAnsi="微软雅黑" w:eastAsia="微软雅黑" w:cs="微软雅黑"/>
          <w:szCs w:val="21"/>
        </w:rPr>
        <w:t>、该软件包正在运行</w:t>
      </w:r>
      <w:r>
        <w:rPr>
          <w:rFonts w:ascii="微软雅黑" w:hAnsi="微软雅黑" w:eastAsia="微软雅黑" w:cs="微软雅黑"/>
          <w:szCs w:val="21"/>
          <w:lang w:val="fr-FR"/>
        </w:rPr>
        <w:t>，</w:t>
      </w:r>
      <w:r>
        <w:rPr>
          <w:rFonts w:ascii="微软雅黑" w:hAnsi="微软雅黑" w:eastAsia="微软雅黑" w:cs="微软雅黑"/>
          <w:szCs w:val="21"/>
        </w:rPr>
        <w:t>不能删除</w:t>
      </w:r>
    </w:p>
    <w:p>
      <w:pPr>
        <w:pStyle w:val="213"/>
        <w:spacing w:line="320" w:lineRule="exact"/>
        <w:ind w:firstLine="0"/>
        <w:contextualSpacing/>
      </w:pPr>
      <w:r>
        <w:rPr>
          <w:rFonts w:ascii="微软雅黑" w:hAnsi="微软雅黑" w:eastAsia="微软雅黑" w:cs="微软雅黑"/>
          <w:color w:val="FF0000"/>
          <w:szCs w:val="21"/>
          <w:lang w:val="fr-FR"/>
        </w:rPr>
        <w:t>C</w:t>
      </w:r>
      <w:r>
        <w:rPr>
          <w:rFonts w:ascii="微软雅黑" w:hAnsi="微软雅黑" w:eastAsia="微软雅黑" w:cs="微软雅黑"/>
          <w:color w:val="FF0000"/>
          <w:szCs w:val="21"/>
        </w:rPr>
        <w:t>、该软件包与其他软件包之间存在依赖关系</w:t>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ab/>
      </w:r>
      <w:r>
        <w:rPr>
          <w:rFonts w:ascii="微软雅黑" w:hAnsi="微软雅黑" w:eastAsia="微软雅黑" w:cs="微软雅黑"/>
          <w:szCs w:val="21"/>
          <w:lang w:val="fr-FR"/>
        </w:rPr>
        <w:t>D</w:t>
      </w:r>
      <w:r>
        <w:rPr>
          <w:rFonts w:ascii="微软雅黑" w:hAnsi="微软雅黑" w:eastAsia="微软雅黑" w:cs="微软雅黑"/>
          <w:szCs w:val="21"/>
        </w:rPr>
        <w:t>、该软件包已损坏</w:t>
      </w:r>
    </w:p>
    <w:p>
      <w:pPr>
        <w:spacing w:line="320" w:lineRule="exact"/>
        <w:contextualSpacing/>
        <w:jc w:val="left"/>
      </w:pPr>
      <w:r>
        <w:rPr>
          <w:rFonts w:ascii="微软雅黑" w:hAnsi="微软雅黑" w:eastAsia="微软雅黑" w:cs="微软雅黑"/>
          <w:b/>
          <w:szCs w:val="21"/>
          <w:lang w:val="fr-FR"/>
        </w:rPr>
        <w:t>14</w:t>
      </w:r>
      <w:r>
        <w:rPr>
          <w:rFonts w:ascii="微软雅黑" w:hAnsi="微软雅黑" w:eastAsia="微软雅黑" w:cs="Arial"/>
          <w:b/>
          <w:szCs w:val="21"/>
        </w:rPr>
        <w:t>、在</w:t>
      </w:r>
      <w:r>
        <w:rPr>
          <w:rFonts w:ascii="微软雅黑" w:hAnsi="微软雅黑" w:eastAsia="微软雅黑" w:cs="微软雅黑"/>
          <w:b/>
          <w:szCs w:val="21"/>
          <w:lang w:val="fr-FR"/>
        </w:rPr>
        <w:t>RHEL5</w:t>
      </w:r>
      <w:r>
        <w:rPr>
          <w:rFonts w:ascii="微软雅黑" w:hAnsi="微软雅黑" w:eastAsia="微软雅黑" w:cs="Arial"/>
          <w:b/>
          <w:szCs w:val="21"/>
        </w:rPr>
        <w:t>系统中</w:t>
      </w:r>
      <w:r>
        <w:rPr>
          <w:rFonts w:ascii="微软雅黑" w:hAnsi="微软雅黑" w:eastAsia="微软雅黑" w:cs="微软雅黑"/>
          <w:b/>
          <w:szCs w:val="21"/>
          <w:lang w:val="fr-FR"/>
        </w:rPr>
        <w:t>,</w:t>
      </w:r>
      <w:r>
        <w:rPr>
          <w:rFonts w:ascii="微软雅黑" w:hAnsi="微软雅黑" w:eastAsia="微软雅黑" w:cs="Arial"/>
          <w:b/>
          <w:szCs w:val="21"/>
        </w:rPr>
        <w:t>若要查询系统中安装的所有</w:t>
      </w:r>
      <w:r>
        <w:rPr>
          <w:rFonts w:ascii="微软雅黑" w:hAnsi="微软雅黑" w:eastAsia="微软雅黑" w:cs="微软雅黑"/>
          <w:b/>
          <w:szCs w:val="21"/>
        </w:rPr>
        <w:t>hp</w:t>
      </w:r>
      <w:r>
        <w:rPr>
          <w:rFonts w:ascii="微软雅黑" w:hAnsi="微软雅黑" w:eastAsia="微软雅黑" w:cs="Arial"/>
          <w:b/>
          <w:szCs w:val="21"/>
        </w:rPr>
        <w:t>打头的</w:t>
      </w:r>
      <w:r>
        <w:rPr>
          <w:rFonts w:ascii="微软雅黑" w:hAnsi="微软雅黑" w:eastAsia="微软雅黑" w:cs="微软雅黑"/>
          <w:b/>
          <w:szCs w:val="21"/>
        </w:rPr>
        <w:t>RPM</w:t>
      </w:r>
      <w:r>
        <w:rPr>
          <w:rFonts w:ascii="微软雅黑" w:hAnsi="微软雅黑" w:eastAsia="微软雅黑" w:cs="Arial"/>
          <w:b/>
          <w:szCs w:val="21"/>
        </w:rPr>
        <w:t>软件包</w:t>
      </w:r>
      <w:r>
        <w:rPr>
          <w:rFonts w:ascii="微软雅黑" w:hAnsi="微软雅黑" w:eastAsia="微软雅黑" w:cs="微软雅黑"/>
          <w:b/>
          <w:szCs w:val="21"/>
        </w:rPr>
        <w:t>,</w:t>
      </w:r>
      <w:r>
        <w:rPr>
          <w:rFonts w:ascii="微软雅黑" w:hAnsi="微软雅黑" w:eastAsia="微软雅黑" w:cs="Arial"/>
          <w:b/>
          <w:szCs w:val="21"/>
        </w:rPr>
        <w:t>可以使用</w:t>
      </w:r>
      <w:r>
        <w:rPr>
          <w:rFonts w:ascii="微软雅黑" w:hAnsi="微软雅黑" w:eastAsia="微软雅黑" w:cs="微软雅黑"/>
          <w:b/>
          <w:szCs w:val="21"/>
        </w:rPr>
        <w:t xml:space="preserve">(     </w:t>
      </w:r>
      <w:r>
        <w:rPr>
          <w:rFonts w:ascii="微软雅黑" w:hAnsi="微软雅黑" w:eastAsia="微软雅黑" w:cs="Arial"/>
          <w:b/>
          <w:szCs w:val="21"/>
        </w:rPr>
        <w:t>　）命令．（选择一项）</w:t>
      </w:r>
    </w:p>
    <w:p>
      <w:pPr>
        <w:spacing w:line="320" w:lineRule="exact"/>
        <w:contextualSpacing/>
        <w:jc w:val="left"/>
      </w:pPr>
      <w:r>
        <w:rPr>
          <w:rFonts w:ascii="微软雅黑" w:hAnsi="微软雅黑" w:eastAsia="微软雅黑" w:cs="微软雅黑"/>
          <w:szCs w:val="21"/>
        </w:rPr>
        <w:t>A</w:t>
      </w:r>
      <w:r>
        <w:rPr>
          <w:rFonts w:ascii="微软雅黑" w:hAnsi="微软雅黑" w:eastAsia="微软雅黑" w:cs="Arial"/>
          <w:szCs w:val="21"/>
        </w:rPr>
        <w:t>、</w:t>
      </w:r>
      <w:r>
        <w:rPr>
          <w:rFonts w:ascii="微软雅黑" w:hAnsi="微软雅黑" w:eastAsia="微软雅黑" w:cs="微软雅黑"/>
          <w:szCs w:val="21"/>
        </w:rPr>
        <w:t>rpm –qa | grep "hp"</w:t>
      </w:r>
      <w:r>
        <w:rPr>
          <w:rFonts w:ascii="微软雅黑" w:hAnsi="微软雅黑" w:eastAsia="微软雅黑" w:cs="微软雅黑"/>
          <w:szCs w:val="21"/>
        </w:rPr>
        <w:tab/>
      </w:r>
      <w:r>
        <w:rPr>
          <w:rFonts w:ascii="微软雅黑" w:hAnsi="微软雅黑" w:eastAsia="微软雅黑" w:cs="微软雅黑"/>
          <w:color w:val="FF0000"/>
          <w:szCs w:val="21"/>
        </w:rPr>
        <w:t xml:space="preserve"> B</w:t>
      </w:r>
      <w:r>
        <w:rPr>
          <w:rFonts w:ascii="微软雅黑" w:hAnsi="微软雅黑" w:eastAsia="微软雅黑" w:cs="Arial"/>
          <w:color w:val="FF0000"/>
          <w:szCs w:val="21"/>
        </w:rPr>
        <w:t>、</w:t>
      </w:r>
      <w:r>
        <w:rPr>
          <w:rFonts w:ascii="微软雅黑" w:hAnsi="微软雅黑" w:eastAsia="微软雅黑" w:cs="微软雅黑"/>
          <w:color w:val="FF0000"/>
          <w:szCs w:val="21"/>
        </w:rPr>
        <w:t>rpm –qa | grep "^hp"</w:t>
      </w:r>
      <w:r>
        <w:rPr>
          <w:rFonts w:ascii="微软雅黑" w:hAnsi="微软雅黑" w:eastAsia="微软雅黑" w:cs="微软雅黑"/>
          <w:szCs w:val="21"/>
        </w:rPr>
        <w:tab/>
      </w:r>
      <w:r>
        <w:rPr>
          <w:rFonts w:ascii="微软雅黑" w:hAnsi="微软雅黑" w:eastAsia="微软雅黑" w:cs="微软雅黑"/>
          <w:szCs w:val="21"/>
        </w:rPr>
        <w:t>C</w:t>
      </w:r>
      <w:r>
        <w:rPr>
          <w:rFonts w:ascii="微软雅黑" w:hAnsi="微软雅黑" w:eastAsia="微软雅黑" w:cs="Arial"/>
          <w:szCs w:val="21"/>
        </w:rPr>
        <w:t>、</w:t>
      </w:r>
      <w:r>
        <w:rPr>
          <w:rFonts w:ascii="微软雅黑" w:hAnsi="微软雅黑" w:eastAsia="微软雅黑" w:cs="微软雅黑"/>
          <w:szCs w:val="21"/>
        </w:rPr>
        <w:t xml:space="preserve">rpm –qa | head "hp" </w:t>
      </w:r>
      <w:r>
        <w:rPr>
          <w:rFonts w:ascii="微软雅黑" w:hAnsi="微软雅黑" w:eastAsia="微软雅黑" w:cs="微软雅黑"/>
          <w:szCs w:val="21"/>
        </w:rPr>
        <w:tab/>
      </w:r>
      <w:r>
        <w:rPr>
          <w:rFonts w:ascii="微软雅黑" w:hAnsi="微软雅黑" w:eastAsia="微软雅黑" w:cs="微软雅黑"/>
          <w:szCs w:val="21"/>
        </w:rPr>
        <w:t>D</w:t>
      </w:r>
      <w:r>
        <w:rPr>
          <w:rFonts w:ascii="微软雅黑" w:hAnsi="微软雅黑" w:eastAsia="微软雅黑" w:cs="Arial"/>
          <w:szCs w:val="21"/>
        </w:rPr>
        <w:t>、</w:t>
      </w:r>
      <w:r>
        <w:rPr>
          <w:rFonts w:ascii="微软雅黑" w:hAnsi="微软雅黑" w:eastAsia="微软雅黑" w:cs="微软雅黑"/>
          <w:szCs w:val="21"/>
        </w:rPr>
        <w:t>rpm –qa | head "^hp"</w:t>
      </w:r>
    </w:p>
    <w:p>
      <w:pPr>
        <w:spacing w:line="320" w:lineRule="exact"/>
        <w:contextualSpacing/>
        <w:jc w:val="left"/>
        <w:rPr>
          <w:rFonts w:ascii="微软雅黑" w:hAnsi="微软雅黑" w:eastAsia="微软雅黑" w:cs="微软雅黑"/>
          <w:szCs w:val="21"/>
        </w:rPr>
      </w:pPr>
    </w:p>
    <w:p>
      <w:pPr>
        <w:spacing w:line="320" w:lineRule="exact"/>
        <w:contextualSpacing/>
        <w:jc w:val="center"/>
      </w:pPr>
      <w:r>
        <w:rPr>
          <w:rFonts w:ascii="微软雅黑" w:hAnsi="微软雅黑" w:eastAsia="微软雅黑" w:cs="微软雅黑"/>
          <w:b/>
          <w:sz w:val="30"/>
          <w:szCs w:val="30"/>
        </w:rPr>
        <w:t>Linux系统管理 第四章 管理用户和文件权限</w:t>
      </w:r>
    </w:p>
    <w:p>
      <w:pPr>
        <w:spacing w:line="320" w:lineRule="exact"/>
        <w:contextualSpacing/>
        <w:jc w:val="center"/>
        <w:rPr>
          <w:rFonts w:ascii="微软雅黑" w:hAnsi="微软雅黑" w:eastAsia="微软雅黑" w:cs="微软雅黑"/>
          <w:b/>
          <w:sz w:val="30"/>
          <w:szCs w:val="30"/>
        </w:rPr>
      </w:pPr>
    </w:p>
    <w:p>
      <w:pPr>
        <w:spacing w:line="320" w:lineRule="exact"/>
        <w:contextualSpacing/>
      </w:pPr>
      <w:r>
        <w:rPr>
          <w:rFonts w:ascii="微软雅黑" w:hAnsi="微软雅黑" w:eastAsia="微软雅黑" w:cs="微软雅黑"/>
          <w:b/>
          <w:szCs w:val="21"/>
        </w:rPr>
        <w:t>1、在RHEL5 系统中，用户zhangsan 属于xueyuan组，使用ls –l 命令查看文件abc的属性如下图所示，</w:t>
      </w:r>
    </w:p>
    <w:p>
      <w:pPr>
        <w:spacing w:line="320" w:lineRule="exact"/>
        <w:contextualSpacing/>
      </w:pPr>
      <w:r>
        <w:rPr>
          <w:rFonts w:ascii="微软雅黑" w:hAnsi="微软雅黑" w:eastAsia="微软雅黑" w:cs="微软雅黑"/>
          <w:b/>
          <w:szCs w:val="21"/>
        </w:rPr>
        <w:t>[root@server ~]#ls -l abc</w:t>
      </w:r>
    </w:p>
    <w:p>
      <w:pPr>
        <w:spacing w:line="320" w:lineRule="exact"/>
        <w:contextualSpacing/>
      </w:pPr>
      <w:r>
        <w:rPr>
          <w:rFonts w:ascii="微软雅黑" w:hAnsi="微软雅黑" w:eastAsia="微软雅黑" w:cs="微软雅黑"/>
          <w:b/>
          <w:szCs w:val="21"/>
        </w:rPr>
        <w:t xml:space="preserve">-rw-r-xr-- 1 kenthy xueyuan 14 May 11 14:26 abc </w:t>
      </w:r>
    </w:p>
    <w:p>
      <w:pPr>
        <w:spacing w:line="320" w:lineRule="exact"/>
        <w:contextualSpacing/>
      </w:pPr>
      <w:r>
        <w:rPr>
          <w:rFonts w:ascii="微软雅黑" w:hAnsi="微软雅黑" w:eastAsia="微软雅黑" w:cs="微软雅黑"/>
          <w:b/>
          <w:szCs w:val="21"/>
        </w:rPr>
        <w:t>则zhangsan 对abc文件具有（      ）权限。(选择一项)</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A、可读可写</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B、可读可执行</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C、只读</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D、可读可写可执行</w:t>
      </w:r>
    </w:p>
    <w:p>
      <w:pPr>
        <w:spacing w:line="320" w:lineRule="exact"/>
        <w:contextualSpacing/>
      </w:pPr>
      <w:r>
        <w:rPr>
          <w:rFonts w:ascii="微软雅黑" w:hAnsi="微软雅黑" w:eastAsia="微软雅黑" w:cs="微软雅黑"/>
          <w:b/>
          <w:szCs w:val="21"/>
        </w:rPr>
        <w:t>2、在RHEL5系统中，若在“/etc/shadow”文件内jerry用户的密码字串前添加“!!”字符，将导致（    ）结果。（选择一项）</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A、jerry用户不需要密码即可登录</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B、jerry用户的账号被锁定，无法登录</w:t>
      </w:r>
    </w:p>
    <w:p>
      <w:pPr>
        <w:spacing w:line="320" w:lineRule="exact"/>
        <w:contextualSpacing/>
      </w:pPr>
      <w:r>
        <w:rPr>
          <w:rFonts w:ascii="微软雅黑" w:hAnsi="微软雅黑" w:eastAsia="微软雅黑" w:cs="微软雅黑"/>
          <w:szCs w:val="21"/>
        </w:rPr>
        <w:t>C、jerry用户可以登录，但禁止修改自己的密码</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D、jerry用户的有效登录密码变为“x”</w:t>
      </w:r>
    </w:p>
    <w:p>
      <w:pPr>
        <w:spacing w:line="320" w:lineRule="exact"/>
        <w:contextualSpacing/>
      </w:pPr>
      <w:r>
        <w:rPr>
          <w:rFonts w:ascii="微软雅黑" w:hAnsi="微软雅黑" w:eastAsia="微软雅黑" w:cs="微软雅黑"/>
          <w:b/>
          <w:szCs w:val="21"/>
        </w:rPr>
        <w:t xml:space="preserve">3、在RHEL5系统中，执行“userdel yang”命令后将在系统中完成（     ）操作。 （选择一项）     </w:t>
      </w:r>
    </w:p>
    <w:p>
      <w:pPr>
        <w:spacing w:line="320" w:lineRule="exact"/>
        <w:contextualSpacing/>
      </w:pPr>
      <w:r>
        <w:rPr>
          <w:rFonts w:ascii="微软雅黑" w:hAnsi="微软雅黑" w:eastAsia="微软雅黑" w:cs="微软雅黑"/>
          <w:color w:val="FF0000"/>
          <w:szCs w:val="21"/>
        </w:rPr>
        <w:t>A、删除用户账号yang</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B、删除用户yang的宿主目录</w:t>
      </w:r>
    </w:p>
    <w:p>
      <w:pPr>
        <w:spacing w:line="320" w:lineRule="exact"/>
        <w:contextualSpacing/>
      </w:pPr>
      <w:r>
        <w:rPr>
          <w:rFonts w:ascii="微软雅黑" w:hAnsi="微软雅黑" w:eastAsia="微软雅黑" w:cs="微软雅黑"/>
          <w:szCs w:val="21"/>
        </w:rPr>
        <w:t>C、删除属主为yang的所有文件</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D、删除yang所属的附加组账号</w:t>
      </w:r>
    </w:p>
    <w:p>
      <w:pPr>
        <w:spacing w:line="320" w:lineRule="exact"/>
        <w:contextualSpacing/>
      </w:pPr>
      <w:r>
        <w:rPr>
          <w:rFonts w:ascii="微软雅黑" w:hAnsi="微软雅黑" w:eastAsia="微软雅黑" w:cs="微软雅黑"/>
          <w:b/>
          <w:szCs w:val="21"/>
        </w:rPr>
        <w:t xml:space="preserve">4、在RHEL5系统中，执行ls –l myfile 命令后显示结果如下： </w:t>
      </w:r>
    </w:p>
    <w:p>
      <w:pPr>
        <w:spacing w:line="320" w:lineRule="exact"/>
        <w:contextualSpacing/>
      </w:pPr>
      <w:r>
        <w:rPr>
          <w:rFonts w:ascii="微软雅黑" w:hAnsi="微软雅黑" w:eastAsia="微软雅黑" w:cs="微软雅黑"/>
          <w:b/>
          <w:szCs w:val="21"/>
        </w:rPr>
        <w:t xml:space="preserve">-rwxrw-r-- 1 root root 0 Mar 29 20:21 myfile </w:t>
      </w:r>
    </w:p>
    <w:p>
      <w:pPr>
        <w:spacing w:line="320" w:lineRule="exact"/>
        <w:contextualSpacing/>
      </w:pPr>
      <w:r>
        <w:rPr>
          <w:rFonts w:ascii="微软雅黑" w:hAnsi="微软雅黑" w:eastAsia="微软雅黑" w:cs="微软雅黑"/>
          <w:b/>
          <w:szCs w:val="21"/>
        </w:rPr>
        <w:t>则非root组的用户teacher对文件myfile具有（      ）权限。（选择一项）</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color w:val="FF0000"/>
          <w:szCs w:val="21"/>
        </w:rPr>
        <w:t>A、只读</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B、可读可写</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C、可执行</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D、可读可写可执行</w:t>
      </w:r>
    </w:p>
    <w:p>
      <w:pPr>
        <w:spacing w:line="320" w:lineRule="exact"/>
        <w:contextualSpacing/>
      </w:pPr>
      <w:r>
        <w:rPr>
          <w:rFonts w:ascii="微软雅黑" w:hAnsi="微软雅黑" w:eastAsia="微软雅黑" w:cs="微软雅黑"/>
          <w:b/>
          <w:szCs w:val="21"/>
        </w:rPr>
        <w:t xml:space="preserve">5、对于/etc/passwd中 student:x:600:1213::/home/student:/bin/bash，其中:1213:的作用是什么意思（      ） (选一项) </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A、用户的密码失效期限</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B、用户的系统帐号过期天数</w:t>
      </w:r>
    </w:p>
    <w:p>
      <w:pPr>
        <w:spacing w:line="320" w:lineRule="exact"/>
        <w:contextualSpacing/>
      </w:pPr>
      <w:r>
        <w:rPr>
          <w:rFonts w:ascii="微软雅黑" w:hAnsi="微软雅黑" w:eastAsia="微软雅黑" w:cs="微软雅黑"/>
          <w:color w:val="FF0000"/>
          <w:szCs w:val="21"/>
        </w:rPr>
        <w:t>C、用户的组号ID号</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D、用户的用户ID号</w:t>
      </w:r>
    </w:p>
    <w:p>
      <w:pPr>
        <w:spacing w:line="320" w:lineRule="exact"/>
        <w:contextualSpacing/>
      </w:pPr>
      <w:r>
        <w:rPr>
          <w:rFonts w:ascii="微软雅黑" w:hAnsi="微软雅黑" w:eastAsia="微软雅黑" w:cs="微软雅黑"/>
          <w:b/>
          <w:szCs w:val="21"/>
        </w:rPr>
        <w:t xml:space="preserve">6、如果要删除一个用户名为bob且把他的宿主目录全都删除,以下哪条命令可以做到（      ） (选一项)  </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A、#userkill bob</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B、#userdel -r bob</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C、#userdel -R bob</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D、#userdel -D bob</w:t>
      </w:r>
    </w:p>
    <w:p>
      <w:pPr>
        <w:spacing w:line="320" w:lineRule="exact"/>
        <w:contextualSpacing/>
      </w:pPr>
      <w:r>
        <w:rPr>
          <w:rFonts w:ascii="微软雅黑" w:hAnsi="微软雅黑" w:eastAsia="微软雅黑" w:cs="微软雅黑"/>
          <w:b/>
          <w:szCs w:val="21"/>
        </w:rPr>
        <w:t xml:space="preserve">7、想把一个用户加入到组下的命令是什么 （      ）(选一项)     </w:t>
      </w:r>
    </w:p>
    <w:p>
      <w:pPr>
        <w:spacing w:line="320" w:lineRule="exact"/>
        <w:contextualSpacing/>
      </w:pPr>
      <w:r>
        <w:rPr>
          <w:rFonts w:ascii="微软雅黑" w:hAnsi="微软雅黑" w:eastAsia="微软雅黑" w:cs="微软雅黑"/>
          <w:szCs w:val="21"/>
        </w:rPr>
        <w:t>A、#gpasswd -a 组名 用户名</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B、#gpasswd -add 用户名 组名</w:t>
      </w:r>
    </w:p>
    <w:p>
      <w:pPr>
        <w:spacing w:line="320" w:lineRule="exact"/>
        <w:contextualSpacing/>
      </w:pPr>
      <w:r>
        <w:rPr>
          <w:rFonts w:ascii="微软雅黑" w:hAnsi="微软雅黑" w:eastAsia="微软雅黑" w:cs="微软雅黑"/>
          <w:szCs w:val="21"/>
        </w:rPr>
        <w:t>C、#gpasswd -in 用户名 组名</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D、#gpasswd -a 用户名 组名</w:t>
      </w:r>
    </w:p>
    <w:p>
      <w:pPr>
        <w:spacing w:line="320" w:lineRule="exact"/>
        <w:contextualSpacing/>
      </w:pPr>
      <w:r>
        <w:rPr>
          <w:rFonts w:ascii="微软雅黑" w:hAnsi="微软雅黑" w:eastAsia="微软雅黑" w:cs="微软雅黑"/>
          <w:b/>
          <w:szCs w:val="21"/>
        </w:rPr>
        <w:t xml:space="preserve">8、下面说法中哪一项是完全正确的 （      ）(选一项)     </w:t>
      </w:r>
    </w:p>
    <w:p>
      <w:pPr>
        <w:spacing w:line="320" w:lineRule="exact"/>
        <w:contextualSpacing/>
      </w:pPr>
      <w:r>
        <w:rPr>
          <w:rFonts w:ascii="微软雅黑" w:hAnsi="微软雅黑" w:eastAsia="微软雅黑" w:cs="微软雅黑"/>
          <w:color w:val="FF0000"/>
          <w:szCs w:val="21"/>
        </w:rPr>
        <w:t>A、w命令是可以看到用户名,终端,执行命令等各种统计信息</w:t>
      </w:r>
    </w:p>
    <w:p>
      <w:pPr>
        <w:spacing w:line="320" w:lineRule="exact"/>
        <w:contextualSpacing/>
      </w:pPr>
      <w:r>
        <w:rPr>
          <w:rFonts w:ascii="微软雅黑" w:hAnsi="微软雅黑" w:eastAsia="微软雅黑" w:cs="微软雅黑"/>
          <w:szCs w:val="21"/>
        </w:rPr>
        <w:t>B、finger可以看到用户名、终端,看不到</w:t>
      </w:r>
      <w:r>
        <w:rPr>
          <w:rFonts w:ascii="微软雅黑" w:hAnsi="微软雅黑" w:eastAsia="微软雅黑" w:cs="微软雅黑"/>
          <w:szCs w:val="21"/>
          <w:shd w:val="clear" w:color="auto" w:fill="00FF00"/>
        </w:rPr>
        <w:t>登陆时间</w:t>
      </w:r>
    </w:p>
    <w:p>
      <w:pPr>
        <w:spacing w:line="320" w:lineRule="exact"/>
        <w:contextualSpacing/>
      </w:pPr>
      <w:r>
        <w:rPr>
          <w:rFonts w:ascii="微软雅黑" w:hAnsi="微软雅黑" w:eastAsia="微软雅黑" w:cs="微软雅黑"/>
          <w:szCs w:val="21"/>
        </w:rPr>
        <w:t>C、who命令可以看到登陆时间和远程用户</w:t>
      </w:r>
      <w:r>
        <w:rPr>
          <w:rFonts w:ascii="微软雅黑" w:hAnsi="微软雅黑" w:eastAsia="微软雅黑" w:cs="微软雅黑"/>
          <w:szCs w:val="21"/>
          <w:shd w:val="clear" w:color="auto" w:fill="00FF00"/>
        </w:rPr>
        <w:t>正在使用的命令</w:t>
      </w:r>
    </w:p>
    <w:p>
      <w:pPr>
        <w:spacing w:line="320" w:lineRule="exact"/>
        <w:contextualSpacing/>
      </w:pPr>
      <w:r>
        <w:rPr>
          <w:rFonts w:ascii="微软雅黑" w:hAnsi="微软雅黑" w:eastAsia="微软雅黑" w:cs="微软雅黑"/>
          <w:szCs w:val="21"/>
        </w:rPr>
        <w:t>D、users命令可以看到远程登陆的用户名和</w:t>
      </w:r>
      <w:r>
        <w:rPr>
          <w:rFonts w:ascii="微软雅黑" w:hAnsi="微软雅黑" w:eastAsia="微软雅黑" w:cs="微软雅黑"/>
          <w:szCs w:val="21"/>
          <w:shd w:val="clear" w:color="auto" w:fill="00FF00"/>
        </w:rPr>
        <w:t>密码</w:t>
      </w:r>
    </w:p>
    <w:p>
      <w:pPr>
        <w:spacing w:line="320" w:lineRule="exact"/>
        <w:contextualSpacing/>
      </w:pPr>
      <w:r>
        <w:rPr>
          <w:rFonts w:ascii="微软雅黑" w:hAnsi="微软雅黑" w:eastAsia="微软雅黑" w:cs="微软雅黑"/>
          <w:b/>
          <w:szCs w:val="21"/>
        </w:rPr>
        <w:t xml:space="preserve">9、对于下面命令chmod ug+rw -R /tmp/test/ （      ）(选一项)     </w:t>
      </w:r>
    </w:p>
    <w:p>
      <w:pPr>
        <w:spacing w:line="320" w:lineRule="exact"/>
        <w:contextualSpacing/>
      </w:pPr>
      <w:r>
        <w:rPr>
          <w:rFonts w:ascii="微软雅黑" w:hAnsi="微软雅黑" w:eastAsia="微软雅黑" w:cs="微软雅黑"/>
          <w:color w:val="FF0000"/>
          <w:szCs w:val="21"/>
        </w:rPr>
        <w:t>A、对于/tmp/test文件夹的用户位和组位加入读取和写入的权限</w:t>
      </w:r>
    </w:p>
    <w:p>
      <w:pPr>
        <w:spacing w:line="320" w:lineRule="exact"/>
        <w:contextualSpacing/>
      </w:pPr>
      <w:r>
        <w:rPr>
          <w:rFonts w:ascii="微软雅黑" w:hAnsi="微软雅黑" w:eastAsia="微软雅黑" w:cs="微软雅黑"/>
          <w:szCs w:val="21"/>
        </w:rPr>
        <w:t>B、对于/tmp/test文件夹的用户和其它位加入读取和写入的权限</w:t>
      </w:r>
    </w:p>
    <w:p>
      <w:pPr>
        <w:spacing w:line="320" w:lineRule="exact"/>
        <w:contextualSpacing/>
      </w:pPr>
      <w:r>
        <w:rPr>
          <w:rFonts w:ascii="微软雅黑" w:hAnsi="微软雅黑" w:eastAsia="微软雅黑" w:cs="微软雅黑"/>
          <w:szCs w:val="21"/>
        </w:rPr>
        <w:t>C、这样改好之后所有人都可以访问/tmp/test这个文件夹</w:t>
      </w:r>
    </w:p>
    <w:p>
      <w:pPr>
        <w:spacing w:line="320" w:lineRule="exact"/>
        <w:contextualSpacing/>
      </w:pPr>
      <w:r>
        <w:rPr>
          <w:rFonts w:ascii="微软雅黑" w:hAnsi="微软雅黑" w:eastAsia="微软雅黑" w:cs="微软雅黑"/>
          <w:szCs w:val="21"/>
        </w:rPr>
        <w:t>D、这样改好后属组位一定可以打开/tmp/test这个文件夹</w:t>
      </w:r>
    </w:p>
    <w:p>
      <w:pPr>
        <w:spacing w:line="320" w:lineRule="exact"/>
        <w:contextualSpacing/>
      </w:pPr>
      <w:r>
        <w:rPr>
          <w:rFonts w:ascii="微软雅黑" w:hAnsi="微软雅黑" w:eastAsia="微软雅黑" w:cs="微软雅黑"/>
          <w:b/>
          <w:szCs w:val="21"/>
        </w:rPr>
        <w:t xml:space="preserve">10、在RHEL5系统中，执行ls -l myfile 命令后显示结果如下： </w:t>
      </w:r>
    </w:p>
    <w:p>
      <w:pPr>
        <w:spacing w:line="320" w:lineRule="exact"/>
        <w:contextualSpacing/>
      </w:pPr>
      <w:r>
        <w:rPr>
          <w:rFonts w:ascii="微软雅黑" w:hAnsi="微软雅黑" w:eastAsia="微软雅黑" w:cs="微软雅黑"/>
          <w:b/>
          <w:szCs w:val="21"/>
        </w:rPr>
        <w:t>-rwxr-xr-- 1 root root 0 mar 20 19:21 myfile</w:t>
      </w:r>
    </w:p>
    <w:p>
      <w:pPr>
        <w:spacing w:line="320" w:lineRule="exact"/>
        <w:contextualSpacing/>
      </w:pPr>
      <w:r>
        <w:rPr>
          <w:rFonts w:ascii="微软雅黑" w:hAnsi="微软雅黑" w:eastAsia="微软雅黑" w:cs="微软雅黑"/>
          <w:b/>
          <w:szCs w:val="21"/>
        </w:rPr>
        <w:t xml:space="preserve">则属于root组的用户lisi对文件myfile 具有（    ）权限（选择一项）      </w:t>
      </w:r>
    </w:p>
    <w:p>
      <w:pPr>
        <w:spacing w:line="320" w:lineRule="exact"/>
        <w:contextualSpacing/>
      </w:pPr>
      <w:r>
        <w:rPr>
          <w:rFonts w:ascii="微软雅黑" w:hAnsi="微软雅黑" w:eastAsia="微软雅黑" w:cs="微软雅黑"/>
          <w:szCs w:val="21"/>
        </w:rPr>
        <w:t>A、可读可写</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B、可读可执行</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C、只读</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D、可读可写可执行</w:t>
      </w:r>
    </w:p>
    <w:p>
      <w:pPr>
        <w:spacing w:line="320" w:lineRule="exact"/>
        <w:contextualSpacing/>
      </w:pPr>
      <w:r>
        <w:rPr>
          <w:rFonts w:ascii="微软雅黑" w:hAnsi="微软雅黑" w:eastAsia="微软雅黑" w:cs="微软雅黑"/>
          <w:b/>
          <w:szCs w:val="21"/>
        </w:rPr>
        <w:t>11、在RHEL5系统中，若需要禁用已离职员工小刘的系统账号xiaoliu，可以执行以下（   ） 命令。(选择二项)</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color w:val="FF0000"/>
          <w:szCs w:val="21"/>
        </w:rPr>
        <w:t>A、usermod -L xiaoliu</w:t>
      </w:r>
      <w:r>
        <w:rPr>
          <w:rFonts w:ascii="微软雅黑" w:hAnsi="微软雅黑" w:eastAsia="微软雅黑" w:cs="微软雅黑"/>
          <w:szCs w:val="21"/>
        </w:rPr>
        <w:tab/>
      </w:r>
      <w:r>
        <w:rPr>
          <w:rFonts w:ascii="微软雅黑" w:hAnsi="微软雅黑" w:eastAsia="微软雅黑" w:cs="微软雅黑"/>
          <w:szCs w:val="21"/>
        </w:rPr>
        <w:t xml:space="preserve">  B、usermod -U xiaoliu</w:t>
      </w:r>
      <w:r>
        <w:rPr>
          <w:rFonts w:ascii="微软雅黑" w:hAnsi="微软雅黑" w:eastAsia="微软雅黑" w:cs="微软雅黑"/>
          <w:szCs w:val="21"/>
        </w:rPr>
        <w:tab/>
      </w:r>
      <w:r>
        <w:rPr>
          <w:rFonts w:ascii="微软雅黑" w:hAnsi="微软雅黑" w:eastAsia="微软雅黑" w:cs="微软雅黑"/>
          <w:szCs w:val="21"/>
        </w:rPr>
        <w:t xml:space="preserve">    </w:t>
      </w:r>
      <w:r>
        <w:rPr>
          <w:rFonts w:ascii="微软雅黑" w:hAnsi="微软雅黑" w:eastAsia="微软雅黑" w:cs="微软雅黑"/>
          <w:color w:val="FF0000"/>
          <w:szCs w:val="21"/>
        </w:rPr>
        <w:t xml:space="preserve"> C、passwd -l xiaoliu</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D、passwd -u xiaoliu</w:t>
      </w:r>
    </w:p>
    <w:p>
      <w:pPr>
        <w:spacing w:line="320" w:lineRule="exact"/>
        <w:contextualSpacing/>
      </w:pPr>
      <w:r>
        <w:rPr>
          <w:rFonts w:ascii="微软雅黑" w:hAnsi="微软雅黑" w:eastAsia="微软雅黑" w:cs="微软雅黑"/>
          <w:b/>
          <w:szCs w:val="21"/>
        </w:rPr>
        <w:t>12、在RHEL5系统中，使用useradd命令添加用户账号时并没有为用户设置口令，因此必须使用（    ）命令设置口令后，该用户账号才可以登录系统 （选择一项）</w:t>
      </w:r>
    </w:p>
    <w:p>
      <w:pPr>
        <w:spacing w:line="320" w:lineRule="exact"/>
        <w:contextualSpacing/>
      </w:pPr>
      <w:r>
        <w:rPr>
          <w:rFonts w:ascii="微软雅黑" w:hAnsi="微软雅黑" w:eastAsia="微软雅黑" w:cs="微软雅黑"/>
          <w:color w:val="FF0000"/>
          <w:szCs w:val="21"/>
        </w:rPr>
        <w:t>A</w:t>
      </w:r>
      <w:r>
        <w:rPr>
          <w:rFonts w:ascii="微软雅黑" w:hAnsi="微软雅黑" w:eastAsia="微软雅黑" w:cs="微软雅黑"/>
          <w:color w:val="FF0000"/>
          <w:szCs w:val="21"/>
          <w:lang w:val="pt-BR"/>
        </w:rPr>
        <w:t>、</w:t>
      </w:r>
      <w:r>
        <w:rPr>
          <w:rFonts w:ascii="微软雅黑" w:hAnsi="微软雅黑" w:eastAsia="微软雅黑" w:cs="微软雅黑"/>
          <w:color w:val="FF0000"/>
          <w:szCs w:val="21"/>
        </w:rPr>
        <w:t>passwd</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w:t>
      </w:r>
      <w:r>
        <w:rPr>
          <w:rFonts w:ascii="微软雅黑" w:hAnsi="微软雅黑" w:eastAsia="微软雅黑" w:cs="微软雅黑"/>
          <w:szCs w:val="21"/>
          <w:lang w:val="pt-BR"/>
        </w:rPr>
        <w:t>、</w:t>
      </w:r>
      <w:r>
        <w:rPr>
          <w:rFonts w:ascii="微软雅黑" w:hAnsi="微软雅黑" w:eastAsia="微软雅黑" w:cs="微软雅黑"/>
          <w:szCs w:val="21"/>
        </w:rPr>
        <w:t>useradm</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w:t>
      </w:r>
      <w:r>
        <w:rPr>
          <w:rFonts w:ascii="微软雅黑" w:hAnsi="微软雅黑" w:eastAsia="微软雅黑" w:cs="微软雅黑"/>
          <w:szCs w:val="21"/>
          <w:lang w:val="pt-BR"/>
        </w:rPr>
        <w:t>、</w:t>
      </w:r>
      <w:r>
        <w:rPr>
          <w:rFonts w:ascii="微软雅黑" w:hAnsi="微软雅黑" w:eastAsia="微软雅黑" w:cs="微软雅黑"/>
          <w:szCs w:val="21"/>
        </w:rPr>
        <w:t>password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D、userpwd</w:t>
      </w:r>
    </w:p>
    <w:p>
      <w:pPr>
        <w:spacing w:line="320" w:lineRule="exact"/>
        <w:contextualSpacing/>
      </w:pPr>
      <w:r>
        <w:rPr>
          <w:rFonts w:ascii="微软雅黑" w:hAnsi="微软雅黑" w:eastAsia="微软雅黑" w:cs="微软雅黑"/>
          <w:b/>
          <w:szCs w:val="21"/>
        </w:rPr>
        <w:t>13、在RHEL5系统中，执行以下（     ）命令可以将现有的用户jerry的账户进行锁定。（选择二项）</w:t>
      </w:r>
    </w:p>
    <w:p>
      <w:pPr>
        <w:spacing w:line="320" w:lineRule="exact"/>
        <w:contextualSpacing/>
      </w:pPr>
      <w:r>
        <w:rPr>
          <w:rFonts w:ascii="微软雅黑" w:hAnsi="微软雅黑" w:eastAsia="微软雅黑" w:cs="微软雅黑"/>
          <w:color w:val="FF0000"/>
          <w:szCs w:val="21"/>
        </w:rPr>
        <w:t>A、passwd –l jerry</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lang w:val="nb-NO"/>
        </w:rPr>
        <w:t>B</w:t>
      </w:r>
      <w:r>
        <w:rPr>
          <w:rFonts w:ascii="微软雅黑" w:hAnsi="微软雅黑" w:eastAsia="微软雅黑" w:cs="微软雅黑"/>
          <w:szCs w:val="21"/>
        </w:rPr>
        <w:t>、</w:t>
      </w:r>
      <w:r>
        <w:rPr>
          <w:rFonts w:ascii="微软雅黑" w:hAnsi="微软雅黑" w:eastAsia="微软雅黑" w:cs="微软雅黑"/>
          <w:szCs w:val="21"/>
          <w:lang w:val="nb-NO"/>
        </w:rPr>
        <w:t>chage –l jerry</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lang w:val="nb-NO"/>
        </w:rPr>
        <w:t>C</w:t>
      </w:r>
      <w:r>
        <w:rPr>
          <w:rFonts w:ascii="微软雅黑" w:hAnsi="微软雅黑" w:eastAsia="微软雅黑" w:cs="微软雅黑"/>
          <w:color w:val="FF0000"/>
          <w:szCs w:val="21"/>
        </w:rPr>
        <w:t>、</w:t>
      </w:r>
      <w:r>
        <w:rPr>
          <w:rFonts w:ascii="微软雅黑" w:hAnsi="微软雅黑" w:eastAsia="微软雅黑" w:cs="微软雅黑"/>
          <w:color w:val="FF0000"/>
          <w:szCs w:val="21"/>
          <w:lang w:val="nb-NO"/>
        </w:rPr>
        <w:t>usermod –L jerry</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D、chattr –L jerry</w:t>
      </w:r>
    </w:p>
    <w:p>
      <w:pPr>
        <w:spacing w:line="320" w:lineRule="exact"/>
        <w:contextualSpacing/>
      </w:pPr>
      <w:r>
        <w:rPr>
          <w:rFonts w:ascii="微软雅黑" w:hAnsi="微软雅黑" w:eastAsia="微软雅黑" w:cs="微软雅黑"/>
          <w:b/>
          <w:szCs w:val="21"/>
        </w:rPr>
        <w:t>14、在RHEl5系统中，执行命令ls –l my.sh后的返回结果如下：</w:t>
      </w:r>
    </w:p>
    <w:p>
      <w:pPr>
        <w:spacing w:line="320" w:lineRule="exact"/>
        <w:contextualSpacing/>
      </w:pPr>
      <w:r>
        <w:rPr>
          <w:rFonts w:ascii="微软雅黑" w:hAnsi="微软雅黑" w:eastAsia="微软雅黑" w:cs="微软雅黑"/>
          <w:b/>
          <w:szCs w:val="21"/>
        </w:rPr>
        <w:t>-rw-rw-r--</w:t>
      </w:r>
      <w:r>
        <w:rPr>
          <w:rFonts w:ascii="微软雅黑" w:hAnsi="微软雅黑" w:eastAsia="微软雅黑" w:cs="微软雅黑"/>
          <w:b/>
          <w:szCs w:val="21"/>
        </w:rPr>
        <w:tab/>
      </w:r>
      <w:r>
        <w:rPr>
          <w:rFonts w:ascii="微软雅黑" w:hAnsi="微软雅黑" w:eastAsia="微软雅黑" w:cs="微软雅黑"/>
          <w:b/>
          <w:szCs w:val="21"/>
        </w:rPr>
        <w:t>1</w:t>
      </w:r>
      <w:r>
        <w:rPr>
          <w:rFonts w:ascii="微软雅黑" w:hAnsi="微软雅黑" w:eastAsia="微软雅黑" w:cs="微软雅黑"/>
          <w:b/>
          <w:szCs w:val="21"/>
        </w:rPr>
        <w:tab/>
      </w:r>
      <w:r>
        <w:rPr>
          <w:rFonts w:ascii="微软雅黑" w:hAnsi="微软雅黑" w:eastAsia="微软雅黑" w:cs="微软雅黑"/>
          <w:b/>
          <w:szCs w:val="21"/>
        </w:rPr>
        <w:t>zhang</w:t>
      </w:r>
      <w:r>
        <w:rPr>
          <w:rFonts w:ascii="微软雅黑" w:hAnsi="微软雅黑" w:eastAsia="微软雅黑" w:cs="微软雅黑"/>
          <w:b/>
          <w:szCs w:val="21"/>
        </w:rPr>
        <w:tab/>
      </w:r>
      <w:r>
        <w:rPr>
          <w:rFonts w:ascii="微软雅黑" w:hAnsi="微软雅黑" w:eastAsia="微软雅黑" w:cs="微软雅黑"/>
          <w:b/>
          <w:szCs w:val="21"/>
        </w:rPr>
        <w:t xml:space="preserve">root </w:t>
      </w:r>
      <w:r>
        <w:rPr>
          <w:rFonts w:ascii="微软雅黑" w:hAnsi="微软雅黑" w:eastAsia="微软雅黑" w:cs="微软雅黑"/>
          <w:b/>
          <w:szCs w:val="21"/>
        </w:rPr>
        <w:tab/>
      </w:r>
      <w:r>
        <w:rPr>
          <w:rFonts w:ascii="微软雅黑" w:hAnsi="微软雅黑" w:eastAsia="微软雅黑" w:cs="微软雅黑"/>
          <w:b/>
          <w:szCs w:val="21"/>
        </w:rPr>
        <w:t>55</w:t>
      </w:r>
      <w:r>
        <w:rPr>
          <w:rFonts w:ascii="微软雅黑" w:hAnsi="微软雅黑" w:eastAsia="微软雅黑" w:cs="微软雅黑"/>
          <w:b/>
          <w:szCs w:val="21"/>
        </w:rPr>
        <w:tab/>
      </w:r>
      <w:r>
        <w:rPr>
          <w:rFonts w:ascii="微软雅黑" w:hAnsi="微软雅黑" w:eastAsia="微软雅黑" w:cs="微软雅黑"/>
          <w:b/>
          <w:szCs w:val="21"/>
        </w:rPr>
        <w:t>2006-02-21</w:t>
      </w:r>
      <w:r>
        <w:rPr>
          <w:rFonts w:ascii="微软雅黑" w:hAnsi="微软雅黑" w:eastAsia="微软雅黑" w:cs="微软雅黑"/>
          <w:b/>
          <w:szCs w:val="21"/>
        </w:rPr>
        <w:tab/>
      </w:r>
      <w:r>
        <w:rPr>
          <w:rFonts w:ascii="微软雅黑" w:hAnsi="微软雅黑" w:eastAsia="微软雅黑" w:cs="微软雅黑"/>
          <w:b/>
          <w:szCs w:val="21"/>
        </w:rPr>
        <w:t>my.sh</w:t>
      </w:r>
    </w:p>
    <w:p>
      <w:pPr>
        <w:spacing w:line="320" w:lineRule="exact"/>
        <w:contextualSpacing/>
      </w:pPr>
      <w:r>
        <w:rPr>
          <w:rFonts w:ascii="微软雅黑" w:hAnsi="微软雅黑" w:eastAsia="微软雅黑" w:cs="微软雅黑"/>
          <w:b/>
          <w:szCs w:val="21"/>
        </w:rPr>
        <w:t>若要更改my.sh文件的权限以便属主用户可以运行该程序，应执行（     ）命令。（选择一项）</w:t>
      </w:r>
    </w:p>
    <w:p>
      <w:pPr>
        <w:spacing w:line="320" w:lineRule="exact"/>
        <w:contextualSpacing/>
      </w:pPr>
      <w:r>
        <w:rPr>
          <w:rFonts w:ascii="微软雅黑" w:hAnsi="微软雅黑" w:eastAsia="微软雅黑" w:cs="微软雅黑"/>
          <w:szCs w:val="21"/>
        </w:rPr>
        <w:t>A、chown root my.sh</w:t>
      </w:r>
      <w:r>
        <w:rPr>
          <w:rFonts w:ascii="微软雅黑" w:hAnsi="微软雅黑" w:eastAsia="微软雅黑" w:cs="微软雅黑"/>
          <w:szCs w:val="21"/>
        </w:rPr>
        <w:tab/>
      </w:r>
      <w:r>
        <w:rPr>
          <w:rFonts w:ascii="微软雅黑" w:hAnsi="微软雅黑" w:eastAsia="微软雅黑" w:cs="微软雅黑"/>
          <w:szCs w:val="21"/>
        </w:rPr>
        <w:t>B、chmod g+x my.sh</w:t>
      </w:r>
      <w:r>
        <w:rPr>
          <w:rFonts w:ascii="微软雅黑" w:hAnsi="微软雅黑" w:eastAsia="微软雅黑" w:cs="微软雅黑"/>
          <w:szCs w:val="21"/>
        </w:rPr>
        <w:tab/>
      </w:r>
      <w:r>
        <w:rPr>
          <w:rFonts w:ascii="微软雅黑" w:hAnsi="微软雅黑" w:eastAsia="微软雅黑" w:cs="微软雅黑"/>
          <w:szCs w:val="21"/>
        </w:rPr>
        <w:t xml:space="preserve">C、chmod ug+w my.sh  </w:t>
      </w:r>
      <w:r>
        <w:rPr>
          <w:rFonts w:ascii="微软雅黑" w:hAnsi="微软雅黑" w:eastAsia="微软雅黑" w:cs="微软雅黑"/>
          <w:color w:val="FF0000"/>
          <w:szCs w:val="21"/>
        </w:rPr>
        <w:t xml:space="preserve"> D、chmod u+x my.sh</w:t>
      </w:r>
    </w:p>
    <w:p>
      <w:pPr>
        <w:spacing w:line="320" w:lineRule="exact"/>
        <w:contextualSpacing/>
      </w:pPr>
      <w:r>
        <w:rPr>
          <w:rFonts w:ascii="微软雅黑" w:hAnsi="微软雅黑" w:eastAsia="微软雅黑" w:cs="微软雅黑"/>
          <w:b/>
          <w:szCs w:val="21"/>
        </w:rPr>
        <w:t xml:space="preserve">15、在RHEL5系统中，执行（    ）操作可以将/mailbox文件夹的属组设置为postfix。（选择一项） </w:t>
      </w:r>
    </w:p>
    <w:p>
      <w:pPr>
        <w:spacing w:line="320" w:lineRule="exact"/>
        <w:contextualSpacing/>
      </w:pPr>
      <w:r>
        <w:rPr>
          <w:rFonts w:ascii="微软雅黑" w:hAnsi="微软雅黑" w:eastAsia="微软雅黑" w:cs="微软雅黑"/>
          <w:szCs w:val="21"/>
        </w:rPr>
        <w:t>A、chmod postfix /mailbox</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B、chown :postfix /mailbo</w:t>
      </w:r>
      <w:r>
        <w:rPr>
          <w:rFonts w:ascii="微软雅黑" w:hAnsi="微软雅黑" w:eastAsia="微软雅黑" w:cs="微软雅黑"/>
          <w:szCs w:val="21"/>
        </w:rPr>
        <w:t>x</w:t>
      </w:r>
      <w:r>
        <w:rPr>
          <w:rFonts w:ascii="微软雅黑" w:hAnsi="微软雅黑" w:eastAsia="微软雅黑" w:cs="微软雅黑"/>
          <w:szCs w:val="21"/>
        </w:rPr>
        <w:tab/>
      </w:r>
    </w:p>
    <w:p>
      <w:pPr>
        <w:spacing w:line="320" w:lineRule="exact"/>
        <w:contextualSpacing/>
      </w:pPr>
      <w:r>
        <w:rPr>
          <w:rFonts w:ascii="微软雅黑" w:hAnsi="微软雅黑" w:eastAsia="微软雅黑" w:cs="微软雅黑"/>
          <w:szCs w:val="21"/>
        </w:rPr>
        <w:t>C、groupmod postfix /mailbox</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D、newgrp postfix /mailbox</w:t>
      </w:r>
    </w:p>
    <w:p>
      <w:pPr>
        <w:pStyle w:val="213"/>
        <w:spacing w:line="320" w:lineRule="exact"/>
        <w:ind w:firstLine="0"/>
        <w:contextualSpacing/>
      </w:pPr>
      <w:r>
        <w:rPr>
          <w:rFonts w:ascii="微软雅黑" w:hAnsi="微软雅黑" w:eastAsia="微软雅黑" w:cs="微软雅黑"/>
          <w:b/>
          <w:szCs w:val="21"/>
        </w:rPr>
        <w:t>16、在RHEL5系统中，管理员新创建了一个脚本文件hello.sh，执行ls –l hello.sh命令查看时显示信息如下：</w:t>
      </w:r>
    </w:p>
    <w:p>
      <w:pPr>
        <w:pStyle w:val="213"/>
        <w:spacing w:line="320" w:lineRule="exact"/>
        <w:ind w:firstLine="0"/>
        <w:contextualSpacing/>
      </w:pPr>
      <w:r>
        <w:rPr>
          <w:rFonts w:ascii="微软雅黑" w:hAnsi="微软雅黑" w:eastAsia="微软雅黑" w:cs="微软雅黑"/>
          <w:b/>
          <w:szCs w:val="21"/>
        </w:rPr>
        <w:t>-rw-r--r--   1   root  root  17  10月  14  19:55  hello.sh</w:t>
      </w:r>
    </w:p>
    <w:p>
      <w:pPr>
        <w:pStyle w:val="213"/>
        <w:spacing w:line="320" w:lineRule="exact"/>
        <w:ind w:firstLine="0"/>
        <w:contextualSpacing/>
      </w:pPr>
      <w:r>
        <w:rPr>
          <w:rFonts w:ascii="微软雅黑" w:hAnsi="微软雅黑" w:eastAsia="微软雅黑" w:cs="微软雅黑"/>
          <w:b/>
          <w:szCs w:val="21"/>
        </w:rPr>
        <w:t>若要使root用户对该文件具有可执行权限，应使用（      ）命令。（选择一项）</w:t>
      </w:r>
    </w:p>
    <w:p>
      <w:pPr>
        <w:pStyle w:val="213"/>
        <w:spacing w:line="320" w:lineRule="exact"/>
        <w:ind w:firstLine="0"/>
        <w:contextualSpacing/>
      </w:pPr>
      <w:r>
        <w:rPr>
          <w:rFonts w:ascii="微软雅黑" w:hAnsi="微软雅黑" w:eastAsia="微软雅黑" w:cs="微软雅黑"/>
          <w:szCs w:val="21"/>
        </w:rPr>
        <w:t>A、chown  root  hello.sh</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B、chgrp   root  hello.sh</w:t>
      </w:r>
    </w:p>
    <w:p>
      <w:pPr>
        <w:pStyle w:val="213"/>
        <w:spacing w:line="320" w:lineRule="exact"/>
        <w:ind w:firstLine="0"/>
        <w:contextualSpacing/>
      </w:pPr>
      <w:r>
        <w:rPr>
          <w:rFonts w:ascii="微软雅黑" w:hAnsi="微软雅黑" w:eastAsia="微软雅黑" w:cs="微软雅黑"/>
          <w:color w:val="FF0000"/>
          <w:szCs w:val="21"/>
        </w:rPr>
        <w:t>C、chmod  u+x  hello.sh</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D、chmod  o+x  hello.sh</w:t>
      </w:r>
    </w:p>
    <w:p>
      <w:pPr>
        <w:spacing w:line="320" w:lineRule="exact"/>
        <w:contextualSpacing/>
      </w:pPr>
      <w:r>
        <w:rPr>
          <w:rFonts w:ascii="微软雅黑" w:hAnsi="微软雅黑" w:eastAsia="微软雅黑" w:cs="微软雅黑"/>
          <w:b/>
          <w:szCs w:val="21"/>
        </w:rPr>
        <w:t>17、在RHEL5系统中，执行”ls –l myfile ”命令后显示结果为</w:t>
      </w:r>
    </w:p>
    <w:p>
      <w:pPr>
        <w:spacing w:line="320" w:lineRule="exact"/>
        <w:contextualSpacing/>
      </w:pPr>
      <w:r>
        <w:rPr>
          <w:rFonts w:ascii="微软雅黑" w:hAnsi="微软雅黑" w:eastAsia="微软雅黑" w:cs="微软雅黑"/>
          <w:b/>
          <w:szCs w:val="21"/>
        </w:rPr>
        <w:t>“-rw-r----”root zhangsan 7 07-04 20:10 myfile”,</w:t>
      </w:r>
    </w:p>
    <w:p>
      <w:pPr>
        <w:spacing w:line="320" w:lineRule="exact"/>
        <w:contextualSpacing/>
      </w:pPr>
      <w:r>
        <w:rPr>
          <w:rFonts w:ascii="微软雅黑" w:hAnsi="微软雅黑" w:eastAsia="微软雅黑" w:cs="微软雅黑"/>
          <w:b/>
          <w:szCs w:val="21"/>
        </w:rPr>
        <w:t>用户zhangsan对文件myfile的权限应为（       ）。（选择一项）</w:t>
      </w:r>
    </w:p>
    <w:p>
      <w:pPr>
        <w:spacing w:line="320" w:lineRule="exact"/>
        <w:contextualSpacing/>
      </w:pPr>
      <w:r>
        <w:rPr>
          <w:rFonts w:ascii="微软雅黑" w:hAnsi="微软雅黑" w:eastAsia="微软雅黑" w:cs="微软雅黑"/>
          <w:color w:val="FF0000"/>
          <w:szCs w:val="21"/>
        </w:rPr>
        <w:t>A、可以查看文件内容</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B、可以修改文件内容</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C、可以执行文件</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D、可以删除文件</w:t>
      </w:r>
    </w:p>
    <w:p>
      <w:pPr>
        <w:spacing w:line="320" w:lineRule="exact"/>
        <w:contextualSpacing/>
        <w:jc w:val="left"/>
      </w:pPr>
      <w:r>
        <w:rPr>
          <w:rFonts w:ascii="微软雅黑" w:hAnsi="微软雅黑" w:eastAsia="微软雅黑" w:cs="微软雅黑"/>
          <w:b/>
          <w:szCs w:val="21"/>
        </w:rPr>
        <w:t>18</w:t>
      </w:r>
      <w:r>
        <w:rPr>
          <w:rFonts w:ascii="微软雅黑" w:hAnsi="微软雅黑" w:eastAsia="微软雅黑" w:cs="Arial"/>
          <w:b/>
          <w:szCs w:val="21"/>
        </w:rPr>
        <w:t>、在</w:t>
      </w:r>
      <w:r>
        <w:rPr>
          <w:rFonts w:ascii="微软雅黑" w:hAnsi="微软雅黑" w:eastAsia="微软雅黑" w:cs="微软雅黑"/>
          <w:b/>
          <w:szCs w:val="21"/>
        </w:rPr>
        <w:t>RHEL5</w:t>
      </w:r>
      <w:r>
        <w:rPr>
          <w:rFonts w:ascii="微软雅黑" w:hAnsi="微软雅黑" w:eastAsia="微软雅黑" w:cs="Arial"/>
          <w:b/>
          <w:szCs w:val="21"/>
        </w:rPr>
        <w:t>系统中，若要将当当前目录下</w:t>
      </w:r>
      <w:r>
        <w:rPr>
          <w:rFonts w:ascii="微软雅黑" w:hAnsi="微软雅黑" w:eastAsia="微软雅黑" w:cs="微软雅黑"/>
          <w:b/>
          <w:szCs w:val="21"/>
        </w:rPr>
        <w:t>file1</w:t>
      </w:r>
      <w:r>
        <w:rPr>
          <w:rFonts w:ascii="微软雅黑" w:hAnsi="微软雅黑" w:eastAsia="微软雅黑" w:cs="Arial"/>
          <w:b/>
          <w:szCs w:val="21"/>
        </w:rPr>
        <w:t>文件的属主改变成</w:t>
      </w:r>
      <w:r>
        <w:rPr>
          <w:rFonts w:ascii="微软雅黑" w:hAnsi="微软雅黑" w:eastAsia="微软雅黑" w:cs="微软雅黑"/>
          <w:b/>
          <w:szCs w:val="21"/>
        </w:rPr>
        <w:t>std2</w:t>
      </w:r>
      <w:r>
        <w:rPr>
          <w:rFonts w:ascii="微软雅黑" w:hAnsi="微软雅黑" w:eastAsia="微软雅黑" w:cs="Arial"/>
          <w:b/>
          <w:szCs w:val="21"/>
        </w:rPr>
        <w:t>，可以执行命令。</w:t>
      </w:r>
      <w:r>
        <w:rPr>
          <w:rFonts w:ascii="微软雅黑" w:hAnsi="微软雅黑" w:eastAsia="微软雅黑" w:cs="微软雅黑"/>
          <w:b/>
          <w:szCs w:val="21"/>
        </w:rPr>
        <w:t>（      ）</w:t>
      </w:r>
      <w:r>
        <w:rPr>
          <w:rFonts w:ascii="微软雅黑" w:hAnsi="微软雅黑" w:eastAsia="微软雅黑" w:cs="Arial"/>
          <w:b/>
          <w:szCs w:val="21"/>
        </w:rPr>
        <w:t>（选择一项）</w:t>
      </w:r>
    </w:p>
    <w:p>
      <w:pPr>
        <w:spacing w:line="320" w:lineRule="exact"/>
        <w:contextualSpacing/>
        <w:jc w:val="left"/>
      </w:pPr>
      <w:r>
        <w:rPr>
          <w:rFonts w:ascii="微软雅黑" w:hAnsi="微软雅黑" w:eastAsia="微软雅黑" w:cs="微软雅黑"/>
          <w:szCs w:val="21"/>
        </w:rPr>
        <w:t>A</w:t>
      </w:r>
      <w:r>
        <w:rPr>
          <w:rFonts w:ascii="微软雅黑" w:hAnsi="微软雅黑" w:eastAsia="微软雅黑" w:cs="Arial"/>
          <w:szCs w:val="21"/>
        </w:rPr>
        <w:t>、</w:t>
      </w:r>
      <w:r>
        <w:rPr>
          <w:rFonts w:ascii="微软雅黑" w:hAnsi="微软雅黑" w:eastAsia="微软雅黑" w:cs="微软雅黑"/>
          <w:szCs w:val="21"/>
        </w:rPr>
        <w:t>chmod std2 file1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w:t>
      </w:r>
      <w:r>
        <w:rPr>
          <w:rFonts w:ascii="微软雅黑" w:hAnsi="微软雅黑" w:eastAsia="微软雅黑" w:cs="Arial"/>
          <w:color w:val="FF0000"/>
          <w:szCs w:val="21"/>
        </w:rPr>
        <w:t>、</w:t>
      </w:r>
      <w:r>
        <w:rPr>
          <w:rFonts w:ascii="微软雅黑" w:hAnsi="微软雅黑" w:eastAsia="微软雅黑" w:cs="微软雅黑"/>
          <w:color w:val="FF0000"/>
          <w:szCs w:val="21"/>
        </w:rPr>
        <w:t>chown std2 file1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w:t>
      </w:r>
      <w:r>
        <w:rPr>
          <w:rFonts w:ascii="微软雅黑" w:hAnsi="微软雅黑" w:eastAsia="微软雅黑" w:cs="Arial"/>
          <w:szCs w:val="21"/>
        </w:rPr>
        <w:t>、</w:t>
      </w:r>
      <w:r>
        <w:rPr>
          <w:rFonts w:ascii="微软雅黑" w:hAnsi="微软雅黑" w:eastAsia="微软雅黑" w:cs="微软雅黑"/>
          <w:szCs w:val="21"/>
        </w:rPr>
        <w:t>chown file1 std2</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w:t>
      </w:r>
      <w:r>
        <w:rPr>
          <w:rFonts w:ascii="微软雅黑" w:hAnsi="微软雅黑" w:eastAsia="微软雅黑" w:cs="Arial"/>
          <w:szCs w:val="21"/>
        </w:rPr>
        <w:t>、</w:t>
      </w:r>
      <w:r>
        <w:rPr>
          <w:rFonts w:ascii="微软雅黑" w:hAnsi="微软雅黑" w:eastAsia="微软雅黑" w:cs="微软雅黑"/>
          <w:szCs w:val="21"/>
        </w:rPr>
        <w:t>chgrp std2 file1</w:t>
      </w:r>
    </w:p>
    <w:p>
      <w:pPr>
        <w:spacing w:line="320" w:lineRule="exact"/>
        <w:contextualSpacing/>
        <w:rPr>
          <w:rFonts w:ascii="微软雅黑" w:hAnsi="微软雅黑" w:eastAsia="微软雅黑" w:cs="微软雅黑"/>
          <w:szCs w:val="21"/>
        </w:rPr>
      </w:pPr>
    </w:p>
    <w:p>
      <w:pPr>
        <w:spacing w:line="320" w:lineRule="exact"/>
        <w:contextualSpacing/>
        <w:jc w:val="center"/>
      </w:pPr>
      <w:r>
        <w:rPr>
          <w:rFonts w:ascii="微软雅黑" w:hAnsi="微软雅黑" w:eastAsia="微软雅黑" w:cs="微软雅黑"/>
          <w:b/>
          <w:sz w:val="30"/>
          <w:szCs w:val="30"/>
        </w:rPr>
        <w:t>Linux系统管理 第五章 管理磁盘和文件系统</w:t>
      </w:r>
    </w:p>
    <w:p>
      <w:pPr>
        <w:spacing w:line="320" w:lineRule="exact"/>
        <w:contextualSpacing/>
        <w:jc w:val="center"/>
        <w:rPr>
          <w:rFonts w:ascii="微软雅黑" w:hAnsi="微软雅黑" w:eastAsia="微软雅黑" w:cs="微软雅黑"/>
          <w:b/>
          <w:sz w:val="30"/>
          <w:szCs w:val="30"/>
        </w:rPr>
      </w:pPr>
    </w:p>
    <w:p>
      <w:pPr>
        <w:spacing w:line="320" w:lineRule="exact"/>
        <w:contextualSpacing/>
      </w:pPr>
      <w:r>
        <w:rPr>
          <w:rFonts w:ascii="微软雅黑" w:hAnsi="微软雅黑" w:eastAsia="微软雅黑" w:cs="微软雅黑"/>
          <w:b/>
          <w:szCs w:val="21"/>
        </w:rPr>
        <w:t xml:space="preserve">1、在RHEL5中系统中,执行(       )命令可以查看用户的磁盘配额信息。（选择一项）     </w:t>
      </w:r>
    </w:p>
    <w:p>
      <w:pPr>
        <w:spacing w:line="320" w:lineRule="exact"/>
        <w:contextualSpacing/>
      </w:pPr>
      <w:r>
        <w:rPr>
          <w:rFonts w:ascii="微软雅黑" w:hAnsi="微软雅黑" w:eastAsia="微软雅黑" w:cs="微软雅黑"/>
          <w:szCs w:val="21"/>
        </w:rPr>
        <w:t>A、quotacheck -u test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B、quotacheck -g test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C、quota -u test</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D、quota -g test</w:t>
      </w:r>
    </w:p>
    <w:p>
      <w:pPr>
        <w:spacing w:line="320" w:lineRule="exact"/>
        <w:contextualSpacing/>
      </w:pPr>
      <w:r>
        <w:rPr>
          <w:rFonts w:ascii="微软雅黑" w:hAnsi="微软雅黑" w:eastAsia="微软雅黑" w:cs="微软雅黑"/>
          <w:b/>
          <w:szCs w:val="21"/>
        </w:rPr>
        <w:t>2、在RHEL5中，使用LVM磁盘管理机制，通过vgcreate可以组合多个（     ）而创建一个卷组。（选择一项）</w:t>
      </w:r>
    </w:p>
    <w:p>
      <w:pPr>
        <w:spacing w:line="320" w:lineRule="exact"/>
        <w:contextualSpacing/>
      </w:pPr>
      <w:r>
        <w:rPr>
          <w:rFonts w:ascii="微软雅黑" w:hAnsi="微软雅黑" w:eastAsia="微软雅黑" w:cs="微软雅黑"/>
          <w:color w:val="FF0000"/>
          <w:szCs w:val="21"/>
        </w:rPr>
        <w:t>A、物理卷</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B、基本单元</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C、逻辑卷</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D、跨区卷</w:t>
      </w:r>
    </w:p>
    <w:p>
      <w:pPr>
        <w:spacing w:line="320" w:lineRule="exact"/>
        <w:contextualSpacing/>
      </w:pPr>
      <w:r>
        <w:rPr>
          <w:rFonts w:ascii="微软雅黑" w:hAnsi="微软雅黑" w:eastAsia="微软雅黑" w:cs="微软雅黑"/>
          <w:b/>
          <w:szCs w:val="21"/>
        </w:rPr>
        <w:t>3、在RHEL5中,使用LVM磁盘管理机制，可以使用mkfs命令在（   ）中创ext3格式的文件系统。（选择一项）</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A、基本单元</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B、物理卷</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C、逻辑卷</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D、卷组</w:t>
      </w:r>
    </w:p>
    <w:p>
      <w:pPr>
        <w:spacing w:line="320" w:lineRule="exact"/>
        <w:contextualSpacing/>
      </w:pPr>
      <w:r>
        <w:rPr>
          <w:rFonts w:ascii="微软雅黑" w:hAnsi="微软雅黑" w:eastAsia="微软雅黑" w:cs="微软雅黑"/>
          <w:b/>
          <w:szCs w:val="21"/>
        </w:rPr>
        <w:t xml:space="preserve">4、在RHEL5系统中，为分区添加磁盘配额功能支持并执行“quotacheck –augvc”命令以后，在该分区的根目录下将会建立（     ）数据文件。(选择二项) </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A、quota.user</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B、aquota.user</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C、quota.group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D、aquota.group</w:t>
      </w:r>
    </w:p>
    <w:p>
      <w:pPr>
        <w:spacing w:line="320" w:lineRule="exact"/>
        <w:contextualSpacing/>
      </w:pPr>
      <w:r>
        <w:rPr>
          <w:rFonts w:ascii="微软雅黑" w:hAnsi="微软雅黑" w:eastAsia="微软雅黑" w:cs="微软雅黑"/>
          <w:b/>
          <w:szCs w:val="21"/>
        </w:rPr>
        <w:t xml:space="preserve">5、#fdisk -l中如何查看哪一个分区是启动分区（      ） (选一项)  </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A、分区名后加$</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B、分区名后加@</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C、分区名后加#</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D、分区名后加*</w:t>
      </w:r>
    </w:p>
    <w:p>
      <w:pPr>
        <w:spacing w:line="320" w:lineRule="exact"/>
        <w:contextualSpacing/>
      </w:pPr>
      <w:r>
        <w:rPr>
          <w:rFonts w:ascii="微软雅黑" w:hAnsi="微软雅黑" w:eastAsia="微软雅黑" w:cs="微软雅黑"/>
          <w:b/>
          <w:szCs w:val="21"/>
        </w:rPr>
        <w:t xml:space="preserve">6、在命令的fdisk /dev/sdc划分分区时，用什么参数可以修改分区类型 （      ）(选一项)     </w:t>
      </w:r>
    </w:p>
    <w:p>
      <w:pPr>
        <w:spacing w:line="320" w:lineRule="exact"/>
        <w:contextualSpacing/>
      </w:pPr>
      <w:r>
        <w:rPr>
          <w:rFonts w:ascii="微软雅黑" w:hAnsi="微软雅黑" w:eastAsia="微软雅黑" w:cs="微软雅黑"/>
          <w:color w:val="FF0000"/>
          <w:szCs w:val="21"/>
        </w:rPr>
        <w:t>A、t</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B、n</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D、m</w:t>
      </w:r>
    </w:p>
    <w:p>
      <w:pPr>
        <w:spacing w:line="320" w:lineRule="exact"/>
        <w:contextualSpacing/>
      </w:pPr>
      <w:r>
        <w:rPr>
          <w:rFonts w:ascii="微软雅黑" w:hAnsi="微软雅黑" w:eastAsia="微软雅黑" w:cs="微软雅黑"/>
          <w:b/>
          <w:szCs w:val="21"/>
        </w:rPr>
        <w:t xml:space="preserve">7、使用什么命令可以把/dev/sdb5格式化成交换分区（      ） (选一项)     </w:t>
      </w:r>
    </w:p>
    <w:p>
      <w:pPr>
        <w:spacing w:line="320" w:lineRule="exact"/>
        <w:contextualSpacing/>
      </w:pPr>
      <w:r>
        <w:rPr>
          <w:rFonts w:ascii="微软雅黑" w:hAnsi="微软雅黑" w:eastAsia="微软雅黑" w:cs="微软雅黑"/>
          <w:szCs w:val="21"/>
        </w:rPr>
        <w:t>A、fdisk /dev/sdb5</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B、mkfs /dev/sdb5</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C、formart /dev/sdb5</w:t>
      </w:r>
      <w:r>
        <w:rPr>
          <w:rFonts w:ascii="微软雅黑" w:hAnsi="微软雅黑" w:eastAsia="微软雅黑" w:cs="微软雅黑"/>
          <w:szCs w:val="21"/>
        </w:rPr>
        <w:tab/>
      </w:r>
      <w:r>
        <w:rPr>
          <w:rFonts w:ascii="微软雅黑" w:hAnsi="微软雅黑" w:eastAsia="微软雅黑" w:cs="微软雅黑"/>
          <w:color w:val="FF0000"/>
          <w:szCs w:val="21"/>
        </w:rPr>
        <w:t>D、mkswap /dev/sdb5</w:t>
      </w:r>
    </w:p>
    <w:p>
      <w:pPr>
        <w:spacing w:line="320" w:lineRule="exact"/>
        <w:contextualSpacing/>
      </w:pPr>
      <w:r>
        <w:rPr>
          <w:rFonts w:ascii="微软雅黑" w:hAnsi="微软雅黑" w:eastAsia="微软雅黑" w:cs="微软雅黑"/>
          <w:b/>
          <w:szCs w:val="21"/>
        </w:rPr>
        <w:t xml:space="preserve">8、对于磁盘配额中的软限制和硬限制，说出他们的区别 （      ）(选二项)     </w:t>
      </w:r>
    </w:p>
    <w:p>
      <w:pPr>
        <w:spacing w:line="320" w:lineRule="exact"/>
        <w:contextualSpacing/>
      </w:pPr>
      <w:r>
        <w:rPr>
          <w:rFonts w:ascii="微软雅黑" w:hAnsi="微软雅黑" w:eastAsia="微软雅黑" w:cs="微软雅黑"/>
          <w:szCs w:val="21"/>
        </w:rPr>
        <w:t>A、没有区别</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p>
    <w:p>
      <w:pPr>
        <w:spacing w:line="320" w:lineRule="exact"/>
        <w:contextualSpacing/>
      </w:pPr>
      <w:r>
        <w:rPr>
          <w:rFonts w:ascii="微软雅黑" w:hAnsi="微软雅黑" w:eastAsia="微软雅黑" w:cs="微软雅黑"/>
          <w:color w:val="FF0000"/>
          <w:szCs w:val="21"/>
        </w:rPr>
        <w:t>B、如果超出软限制，默认情况7天之内还可以继续存储</w:t>
      </w:r>
    </w:p>
    <w:p>
      <w:pPr>
        <w:spacing w:line="320" w:lineRule="exact"/>
        <w:contextualSpacing/>
      </w:pPr>
      <w:r>
        <w:rPr>
          <w:rFonts w:ascii="微软雅黑" w:hAnsi="微软雅黑" w:eastAsia="微软雅黑" w:cs="微软雅黑"/>
          <w:color w:val="FF0000"/>
          <w:szCs w:val="21"/>
        </w:rPr>
        <w:t>C、硬限制就是对于用户和组的最大存储极限，不允许超过</w:t>
      </w:r>
    </w:p>
    <w:p>
      <w:pPr>
        <w:spacing w:line="320" w:lineRule="exact"/>
        <w:contextualSpacing/>
      </w:pPr>
      <w:r>
        <w:rPr>
          <w:rFonts w:ascii="微软雅黑" w:hAnsi="微软雅黑" w:eastAsia="微软雅黑" w:cs="微软雅黑"/>
          <w:szCs w:val="21"/>
        </w:rPr>
        <w:t>D、软限制是针对于软件，硬限制是针对于硬件</w:t>
      </w:r>
    </w:p>
    <w:p>
      <w:pPr>
        <w:spacing w:line="320" w:lineRule="exact"/>
        <w:contextualSpacing/>
      </w:pPr>
      <w:r>
        <w:rPr>
          <w:rFonts w:ascii="微软雅黑" w:hAnsi="微软雅黑" w:eastAsia="微软雅黑" w:cs="微软雅黑"/>
          <w:b/>
          <w:szCs w:val="21"/>
        </w:rPr>
        <w:t xml:space="preserve">9、我们如果使用root用户来只查看bob用户配额情况的命令是什么 （      ）(选一项)     </w:t>
      </w:r>
    </w:p>
    <w:p>
      <w:pPr>
        <w:spacing w:line="320" w:lineRule="exact"/>
        <w:contextualSpacing/>
      </w:pPr>
      <w:r>
        <w:rPr>
          <w:rFonts w:ascii="微软雅黑" w:hAnsi="微软雅黑" w:eastAsia="微软雅黑" w:cs="微软雅黑"/>
          <w:color w:val="FF0000"/>
          <w:szCs w:val="21"/>
        </w:rPr>
        <w:t>A、#quota -u bob</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B、#edquota -u bob</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C、#seequota -u bob</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D、#lsquota -u bob</w:t>
      </w:r>
    </w:p>
    <w:p>
      <w:pPr>
        <w:spacing w:line="320" w:lineRule="exact"/>
        <w:contextualSpacing/>
      </w:pPr>
      <w:r>
        <w:rPr>
          <w:rFonts w:ascii="微软雅黑" w:hAnsi="微软雅黑" w:eastAsia="微软雅黑" w:cs="微软雅黑"/>
          <w:b/>
          <w:szCs w:val="21"/>
        </w:rPr>
        <w:t xml:space="preserve">10、LVM的名词定义是什么 （      ）(选一项)     </w:t>
      </w:r>
    </w:p>
    <w:p>
      <w:pPr>
        <w:spacing w:line="320" w:lineRule="exact"/>
        <w:contextualSpacing/>
      </w:pPr>
      <w:r>
        <w:rPr>
          <w:rFonts w:ascii="微软雅黑" w:hAnsi="微软雅黑" w:eastAsia="微软雅黑" w:cs="微软雅黑"/>
          <w:szCs w:val="21"/>
        </w:rPr>
        <w:t>A、Linux虚拟化管理</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B、Linux vm软件管理</w:t>
      </w:r>
      <w:r>
        <w:rPr>
          <w:rFonts w:ascii="微软雅黑" w:hAnsi="微软雅黑" w:eastAsia="微软雅黑" w:cs="微软雅黑"/>
          <w:szCs w:val="21"/>
        </w:rPr>
        <w:tab/>
      </w:r>
      <w:r>
        <w:rPr>
          <w:rFonts w:ascii="微软雅黑" w:hAnsi="微软雅黑" w:eastAsia="微软雅黑" w:cs="微软雅黑"/>
          <w:color w:val="FF0000"/>
          <w:szCs w:val="21"/>
        </w:rPr>
        <w:t>C、就是逻辑卷管理器</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D、就是Linux开发管理器</w:t>
      </w:r>
    </w:p>
    <w:p>
      <w:pPr>
        <w:spacing w:line="320" w:lineRule="exact"/>
        <w:contextualSpacing/>
      </w:pPr>
      <w:r>
        <w:rPr>
          <w:rFonts w:ascii="微软雅黑" w:hAnsi="微软雅黑" w:eastAsia="微软雅黑" w:cs="微软雅黑"/>
          <w:b/>
          <w:szCs w:val="21"/>
        </w:rPr>
        <w:t xml:space="preserve">11、下面哪条命令是动态增加/dev/aa/bb的容量大小(要加增加10G) （      ）(选一项)     </w:t>
      </w:r>
    </w:p>
    <w:p>
      <w:pPr>
        <w:spacing w:line="320" w:lineRule="exact"/>
        <w:contextualSpacing/>
      </w:pPr>
      <w:r>
        <w:rPr>
          <w:rFonts w:ascii="微软雅黑" w:hAnsi="微软雅黑" w:eastAsia="微软雅黑" w:cs="微软雅黑"/>
          <w:szCs w:val="21"/>
        </w:rPr>
        <w:t>A、vgextend -L +10G /dev/aa/bb</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B、lvextend -max +10G /dev/aa/bb</w:t>
      </w:r>
    </w:p>
    <w:p>
      <w:pPr>
        <w:spacing w:line="320" w:lineRule="exact"/>
        <w:contextualSpacing/>
      </w:pPr>
      <w:r>
        <w:rPr>
          <w:rFonts w:ascii="微软雅黑" w:hAnsi="微软雅黑" w:eastAsia="微软雅黑" w:cs="微软雅黑"/>
          <w:szCs w:val="21"/>
        </w:rPr>
        <w:t>C、lvextend -Add +10G /dev/aa/bb</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D、lvextend -L +10G /dev/aa/bb</w:t>
      </w:r>
    </w:p>
    <w:p>
      <w:pPr>
        <w:spacing w:line="320" w:lineRule="exact"/>
        <w:contextualSpacing/>
      </w:pPr>
      <w:r>
        <w:rPr>
          <w:rFonts w:ascii="微软雅黑" w:hAnsi="微软雅黑" w:eastAsia="微软雅黑" w:cs="微软雅黑"/>
          <w:b/>
          <w:szCs w:val="21"/>
        </w:rPr>
        <w:t>12、在RHEL5系统中，为了便于动态扩展磁盘空间，可以引入LVM逻辑卷管理机制，但不应将（   　）分区建立在LVM卷中。（选择一项）</w:t>
      </w:r>
    </w:p>
    <w:p>
      <w:pPr>
        <w:spacing w:line="320" w:lineRule="exact"/>
        <w:contextualSpacing/>
      </w:pPr>
      <w:r>
        <w:rPr>
          <w:rFonts w:ascii="微软雅黑" w:hAnsi="微软雅黑" w:eastAsia="微软雅黑" w:cs="微软雅黑"/>
          <w:szCs w:val="21"/>
        </w:rPr>
        <w:t>A、/</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B、/boot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C、/home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D、/var</w:t>
      </w:r>
    </w:p>
    <w:p>
      <w:pPr>
        <w:pStyle w:val="213"/>
        <w:spacing w:line="320" w:lineRule="exact"/>
        <w:ind w:firstLine="0"/>
        <w:contextualSpacing/>
      </w:pPr>
      <w:r>
        <w:rPr>
          <w:rFonts w:ascii="微软雅黑" w:hAnsi="微软雅黑" w:eastAsia="微软雅黑" w:cs="微软雅黑"/>
          <w:b/>
          <w:szCs w:val="21"/>
        </w:rPr>
        <w:t>13、在RHEL5系统中，执行带（     ）选项的fdisk命令可以查看主机中磁盘的分区表信息。（选择一项）</w:t>
      </w:r>
    </w:p>
    <w:p>
      <w:pPr>
        <w:pStyle w:val="213"/>
        <w:spacing w:line="320" w:lineRule="exact"/>
        <w:ind w:firstLine="0"/>
        <w:contextualSpacing/>
      </w:pPr>
      <w:r>
        <w:rPr>
          <w:rFonts w:ascii="微软雅黑" w:hAnsi="微软雅黑" w:eastAsia="微软雅黑" w:cs="微软雅黑"/>
          <w:color w:val="FF0000"/>
          <w:szCs w:val="21"/>
        </w:rPr>
        <w:t>A、–l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B、–n</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D、–w</w:t>
      </w:r>
    </w:p>
    <w:p>
      <w:pPr>
        <w:pStyle w:val="213"/>
        <w:spacing w:line="320" w:lineRule="exact"/>
        <w:ind w:firstLine="0"/>
        <w:contextualSpacing/>
      </w:pPr>
      <w:r>
        <w:rPr>
          <w:rFonts w:ascii="微软雅黑" w:hAnsi="微软雅黑" w:eastAsia="微软雅黑" w:cs="微软雅黑"/>
          <w:b/>
          <w:szCs w:val="21"/>
        </w:rPr>
        <w:t>14、在RHEL5系统中，执行（     ）命令后将扫描当前系统中建立的逻辑卷并显示出相关信息。（选择一项）</w:t>
      </w:r>
    </w:p>
    <w:p>
      <w:pPr>
        <w:pStyle w:val="213"/>
        <w:spacing w:line="320" w:lineRule="exact"/>
        <w:ind w:firstLine="0"/>
        <w:contextualSpacing/>
      </w:pPr>
      <w:r>
        <w:rPr>
          <w:rFonts w:ascii="微软雅黑" w:hAnsi="微软雅黑" w:eastAsia="微软雅黑" w:cs="微软雅黑"/>
          <w:szCs w:val="21"/>
        </w:rPr>
        <w:t>A、pvscan</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B、vgsan</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C、lvscan</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D、partprobe</w:t>
      </w:r>
    </w:p>
    <w:p>
      <w:pPr>
        <w:spacing w:line="320" w:lineRule="exact"/>
        <w:contextualSpacing/>
      </w:pPr>
      <w:r>
        <w:rPr>
          <w:rFonts w:ascii="微软雅黑" w:hAnsi="微软雅黑" w:eastAsia="微软雅黑" w:cs="微软雅黑"/>
          <w:b/>
          <w:szCs w:val="21"/>
        </w:rPr>
        <w:t>15、在RHEL5系统中，使用lvextend命令为指定的逻辑卷动态扩容以后，通过df命令查看时该分区显示的大小并未变化，还需要进行（     ）操作以便系统能够识别新的分区的大小。（选择一项）</w:t>
      </w:r>
    </w:p>
    <w:p>
      <w:pPr>
        <w:spacing w:line="320" w:lineRule="exact"/>
        <w:contextualSpacing/>
      </w:pPr>
      <w:r>
        <w:rPr>
          <w:rFonts w:ascii="微软雅黑" w:hAnsi="微软雅黑" w:eastAsia="微软雅黑" w:cs="微软雅黑"/>
          <w:szCs w:val="21"/>
        </w:rPr>
        <w:t>A、apartprobe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B、resize2fs</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C、lvscan</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D、reboot</w:t>
      </w:r>
    </w:p>
    <w:p>
      <w:pPr>
        <w:spacing w:line="320" w:lineRule="exact"/>
        <w:contextualSpacing/>
        <w:rPr>
          <w:rFonts w:ascii="微软雅黑" w:hAnsi="微软雅黑" w:eastAsia="微软雅黑" w:cs="微软雅黑"/>
          <w:szCs w:val="21"/>
        </w:rPr>
      </w:pPr>
    </w:p>
    <w:p>
      <w:pPr>
        <w:spacing w:line="320" w:lineRule="exact"/>
        <w:contextualSpacing/>
        <w:jc w:val="center"/>
      </w:pPr>
      <w:r>
        <w:rPr>
          <w:rFonts w:ascii="微软雅黑" w:hAnsi="微软雅黑" w:eastAsia="微软雅黑" w:cs="微软雅黑"/>
          <w:b/>
          <w:sz w:val="30"/>
          <w:szCs w:val="30"/>
        </w:rPr>
        <w:t>Linux系统管理 第六章  管理进程和计划任务</w:t>
      </w:r>
    </w:p>
    <w:p>
      <w:pPr>
        <w:spacing w:line="320" w:lineRule="exact"/>
        <w:contextualSpacing/>
        <w:jc w:val="center"/>
        <w:rPr>
          <w:rFonts w:ascii="微软雅黑" w:hAnsi="微软雅黑" w:eastAsia="微软雅黑" w:cs="微软雅黑"/>
          <w:b/>
          <w:sz w:val="30"/>
          <w:szCs w:val="30"/>
        </w:rPr>
      </w:pPr>
    </w:p>
    <w:p>
      <w:pPr>
        <w:spacing w:line="320" w:lineRule="exact"/>
        <w:contextualSpacing/>
      </w:pPr>
      <w:r>
        <w:rPr>
          <w:rFonts w:ascii="微软雅黑" w:hAnsi="微软雅黑" w:eastAsia="微软雅黑" w:cs="微软雅黑"/>
          <w:b/>
          <w:szCs w:val="21"/>
        </w:rPr>
        <w:t xml:space="preserve">1、在RHEL5系统中，管理员发现PID为2041的进程没有响应，则执行（    ）命令后可以强行中止该进程。（选择一项）     </w:t>
      </w:r>
    </w:p>
    <w:p>
      <w:pPr>
        <w:spacing w:line="320" w:lineRule="exact"/>
        <w:contextualSpacing/>
      </w:pPr>
      <w:r>
        <w:rPr>
          <w:rFonts w:ascii="微软雅黑" w:hAnsi="微软雅黑" w:eastAsia="微软雅黑" w:cs="微软雅黑"/>
          <w:szCs w:val="21"/>
        </w:rPr>
        <w:t>A、killall +9 2041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B、killall -9 2041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C、kill +9 2041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D、kill -9 2041</w:t>
      </w:r>
    </w:p>
    <w:p>
      <w:pPr>
        <w:spacing w:line="320" w:lineRule="exact"/>
        <w:contextualSpacing/>
      </w:pPr>
      <w:r>
        <w:rPr>
          <w:rFonts w:ascii="微软雅黑" w:hAnsi="微软雅黑" w:eastAsia="微软雅黑" w:cs="微软雅黑"/>
          <w:b/>
          <w:szCs w:val="21"/>
        </w:rPr>
        <w:t xml:space="preserve">2、在RHEL5系统中，要查看系统当前的运行级别，可以使用（    ）命令。（选择一项）     </w:t>
      </w:r>
    </w:p>
    <w:p>
      <w:pPr>
        <w:spacing w:line="320" w:lineRule="exact"/>
        <w:contextualSpacing/>
      </w:pPr>
      <w:r>
        <w:rPr>
          <w:rFonts w:ascii="微软雅黑" w:hAnsi="微软雅黑" w:eastAsia="微软雅黑" w:cs="微软雅黑"/>
          <w:szCs w:val="21"/>
        </w:rPr>
        <w:t>A、init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B、init 0</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C、runlevel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D、level</w:t>
      </w:r>
    </w:p>
    <w:p>
      <w:pPr>
        <w:spacing w:line="320" w:lineRule="exact"/>
        <w:contextualSpacing/>
      </w:pPr>
      <w:r>
        <w:rPr>
          <w:rFonts w:ascii="微软雅黑" w:hAnsi="微软雅黑" w:eastAsia="微软雅黑" w:cs="微软雅黑"/>
          <w:b/>
          <w:szCs w:val="21"/>
        </w:rPr>
        <w:t xml:space="preserve">3、若希望RHEL5系统启动后自动进入图形界面模式，可以将系统启动进行级别设置为（     ）。（选择一项）     </w:t>
      </w:r>
    </w:p>
    <w:p>
      <w:pPr>
        <w:spacing w:line="320" w:lineRule="exact"/>
        <w:contextualSpacing/>
      </w:pPr>
      <w:r>
        <w:rPr>
          <w:rFonts w:ascii="微软雅黑" w:hAnsi="微软雅黑" w:eastAsia="微软雅黑" w:cs="微软雅黑"/>
          <w:szCs w:val="21"/>
        </w:rPr>
        <w:t>A、6</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B、5</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C、3</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D、0</w:t>
      </w:r>
    </w:p>
    <w:p>
      <w:pPr>
        <w:spacing w:line="320" w:lineRule="exact"/>
        <w:contextualSpacing/>
      </w:pPr>
      <w:r>
        <w:rPr>
          <w:rFonts w:ascii="微软雅黑" w:hAnsi="微软雅黑" w:eastAsia="微软雅黑" w:cs="微软雅黑"/>
          <w:b/>
          <w:szCs w:val="21"/>
        </w:rPr>
        <w:t xml:space="preserve">4、对于命令init 0与init 6 的区别是什么? （      ） (选一项)     </w:t>
      </w:r>
    </w:p>
    <w:p>
      <w:pPr>
        <w:spacing w:line="320" w:lineRule="exact"/>
        <w:contextualSpacing/>
      </w:pPr>
      <w:r>
        <w:rPr>
          <w:rFonts w:ascii="微软雅黑" w:hAnsi="微软雅黑" w:eastAsia="微软雅黑" w:cs="微软雅黑"/>
          <w:color w:val="FF0000"/>
          <w:szCs w:val="21"/>
        </w:rPr>
        <w:t>A、一个是关机命令一个是重启命令</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B、只有root可以使用这两条命令</w:t>
      </w:r>
    </w:p>
    <w:p>
      <w:pPr>
        <w:spacing w:line="320" w:lineRule="exact"/>
        <w:contextualSpacing/>
      </w:pPr>
      <w:r>
        <w:rPr>
          <w:rFonts w:ascii="微软雅黑" w:hAnsi="微软雅黑" w:eastAsia="微软雅黑" w:cs="微软雅黑"/>
          <w:szCs w:val="21"/>
        </w:rPr>
        <w:t>C、一个是关机命令，一个是注消命令</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D、这两个命令在Windows系统中起到关机和注消的操作</w:t>
      </w:r>
    </w:p>
    <w:p>
      <w:pPr>
        <w:spacing w:line="320" w:lineRule="exact"/>
        <w:contextualSpacing/>
      </w:pPr>
      <w:r>
        <w:rPr>
          <w:rFonts w:ascii="微软雅黑" w:hAnsi="微软雅黑" w:eastAsia="微软雅黑" w:cs="微软雅黑"/>
          <w:b/>
          <w:szCs w:val="21"/>
        </w:rPr>
        <w:t xml:space="preserve">5、如果把一个命令放入到开机启动中(runlevel是5)，以下哪两种方面可以实现 （      ）(选二项)     </w:t>
      </w:r>
    </w:p>
    <w:p>
      <w:pPr>
        <w:spacing w:line="320" w:lineRule="exact"/>
        <w:contextualSpacing/>
      </w:pPr>
      <w:r>
        <w:rPr>
          <w:rFonts w:ascii="微软雅黑" w:hAnsi="微软雅黑" w:eastAsia="微软雅黑" w:cs="微软雅黑"/>
          <w:color w:val="FF0000"/>
          <w:szCs w:val="21"/>
        </w:rPr>
        <w:t>A、echo 命令 &gt;&gt;/etc/rc.local</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B、echo 命令 &gt;&gt;/etc/rc.d/rc5.d/S00110011</w:t>
      </w:r>
    </w:p>
    <w:p>
      <w:pPr>
        <w:spacing w:line="320" w:lineRule="exact"/>
        <w:contextualSpacing/>
      </w:pPr>
      <w:r>
        <w:rPr>
          <w:rFonts w:ascii="微软雅黑" w:hAnsi="微软雅黑" w:eastAsia="微软雅黑" w:cs="微软雅黑"/>
          <w:szCs w:val="21"/>
        </w:rPr>
        <w:t>C、echo 命令 &gt;&gt;/etc/startup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D、echo 命令 &gt;&gt;/etc/sysconfig/network-scripts/startup</w:t>
      </w:r>
    </w:p>
    <w:p>
      <w:pPr>
        <w:spacing w:line="320" w:lineRule="exact"/>
        <w:contextualSpacing/>
      </w:pPr>
      <w:r>
        <w:rPr>
          <w:rFonts w:ascii="微软雅黑" w:hAnsi="微软雅黑" w:eastAsia="微软雅黑" w:cs="微软雅黑"/>
          <w:b/>
          <w:szCs w:val="21"/>
        </w:rPr>
        <w:t xml:space="preserve">6、关于以下命令#chkconfig --level 2345 服务 on的作用是什么 （      ）(选一项)     </w:t>
      </w:r>
    </w:p>
    <w:p>
      <w:pPr>
        <w:spacing w:line="320" w:lineRule="exact"/>
        <w:contextualSpacing/>
      </w:pPr>
      <w:r>
        <w:rPr>
          <w:rFonts w:ascii="微软雅黑" w:hAnsi="微软雅黑" w:eastAsia="微软雅黑" w:cs="微软雅黑"/>
          <w:szCs w:val="21"/>
        </w:rPr>
        <w:t>A、把这个服务加入到2345 组中</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B、把这个服务放到2345用户进行管理</w:t>
      </w:r>
    </w:p>
    <w:p>
      <w:pPr>
        <w:spacing w:line="320" w:lineRule="exact"/>
        <w:contextualSpacing/>
      </w:pPr>
      <w:r>
        <w:rPr>
          <w:rFonts w:ascii="微软雅黑" w:hAnsi="微软雅黑" w:eastAsia="微软雅黑" w:cs="微软雅黑"/>
          <w:color w:val="FF0000"/>
          <w:szCs w:val="21"/>
        </w:rPr>
        <w:t>C、把这个服务放入到2345启动级别中加以启动</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D、开机进行到图行化的时间，这个服务一定可以启动起来</w:t>
      </w:r>
    </w:p>
    <w:p>
      <w:pPr>
        <w:spacing w:line="320" w:lineRule="exact"/>
        <w:contextualSpacing/>
      </w:pPr>
      <w:r>
        <w:rPr>
          <w:rFonts w:ascii="微软雅黑" w:hAnsi="微软雅黑" w:eastAsia="微软雅黑" w:cs="微软雅黑"/>
          <w:b/>
          <w:szCs w:val="21"/>
        </w:rPr>
        <w:t xml:space="preserve">7、top命令和ps命令的区别是什么 （      ）（选一项）     </w:t>
      </w:r>
    </w:p>
    <w:p>
      <w:pPr>
        <w:spacing w:line="320" w:lineRule="exact"/>
        <w:contextualSpacing/>
      </w:pPr>
      <w:r>
        <w:rPr>
          <w:rFonts w:ascii="微软雅黑" w:hAnsi="微软雅黑" w:eastAsia="微软雅黑" w:cs="微软雅黑"/>
          <w:color w:val="FF0000"/>
          <w:szCs w:val="21"/>
        </w:rPr>
        <w:t>A、top是动态显示进程状态,，ps是静态显示进程状态</w:t>
      </w:r>
      <w:r>
        <w:rPr>
          <w:rFonts w:ascii="微软雅黑" w:hAnsi="微软雅黑" w:eastAsia="微软雅黑" w:cs="微软雅黑"/>
          <w:szCs w:val="21"/>
        </w:rPr>
        <w:t xml:space="preserve">   </w:t>
      </w:r>
      <w:r>
        <w:rPr>
          <w:rFonts w:ascii="微软雅黑" w:hAnsi="微软雅黑" w:eastAsia="微软雅黑" w:cs="微软雅黑"/>
          <w:szCs w:val="21"/>
        </w:rPr>
        <w:tab/>
      </w:r>
      <w:r>
        <w:rPr>
          <w:rFonts w:ascii="微软雅黑" w:hAnsi="微软雅黑" w:eastAsia="微软雅黑" w:cs="微软雅黑"/>
          <w:szCs w:val="21"/>
        </w:rPr>
        <w:t>B、top命令比ps命令占用更多的系统资源</w:t>
      </w:r>
    </w:p>
    <w:p>
      <w:pPr>
        <w:spacing w:line="320" w:lineRule="exact"/>
        <w:contextualSpacing/>
      </w:pPr>
      <w:r>
        <w:rPr>
          <w:rFonts w:ascii="微软雅黑" w:hAnsi="微软雅黑" w:eastAsia="微软雅黑" w:cs="微软雅黑"/>
          <w:szCs w:val="21"/>
        </w:rPr>
        <w:t>C、两者使用时没太多的区别，都是看进程的数量</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 xml:space="preserve">    D、top命令作用就是告之前十名进程在系统中的占用</w:t>
      </w:r>
    </w:p>
    <w:p>
      <w:pPr>
        <w:spacing w:line="320" w:lineRule="exact"/>
        <w:contextualSpacing/>
      </w:pPr>
      <w:r>
        <w:rPr>
          <w:rFonts w:ascii="微软雅黑" w:hAnsi="微软雅黑" w:eastAsia="微软雅黑" w:cs="微软雅黑"/>
          <w:b/>
          <w:szCs w:val="21"/>
        </w:rPr>
        <w:t xml:space="preserve">8、如果要在每个星期一凌晨两点执行cc命令,记划任务/etc/fstab中应该如何添写 （      ）（选一项）     </w:t>
      </w:r>
    </w:p>
    <w:p>
      <w:pPr>
        <w:spacing w:line="320" w:lineRule="exact"/>
        <w:contextualSpacing/>
      </w:pPr>
      <w:r>
        <w:rPr>
          <w:rFonts w:ascii="微软雅黑" w:hAnsi="微软雅黑" w:eastAsia="微软雅黑" w:cs="微软雅黑"/>
          <w:szCs w:val="21"/>
        </w:rPr>
        <w:t>A、00 02 * * * cc</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 * * 02 01 cc</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C、02 00 * * * cc</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D、00 02 * * 01 cc</w:t>
      </w:r>
    </w:p>
    <w:p>
      <w:pPr>
        <w:spacing w:line="320" w:lineRule="exact"/>
        <w:contextualSpacing/>
      </w:pPr>
      <w:r>
        <w:rPr>
          <w:rFonts w:ascii="微软雅黑" w:hAnsi="微软雅黑" w:eastAsia="微软雅黑" w:cs="微软雅黑"/>
          <w:b/>
          <w:szCs w:val="21"/>
        </w:rPr>
        <w:t xml:space="preserve">9、MBR的中文解释是什么 （      ）(选一项)     </w:t>
      </w:r>
    </w:p>
    <w:p>
      <w:pPr>
        <w:spacing w:line="320" w:lineRule="exact"/>
        <w:contextualSpacing/>
      </w:pPr>
      <w:r>
        <w:rPr>
          <w:rFonts w:ascii="微软雅黑" w:hAnsi="微软雅黑" w:eastAsia="微软雅黑" w:cs="微软雅黑"/>
          <w:szCs w:val="21"/>
        </w:rPr>
        <w:t>A、微软件基本远程系统</w:t>
      </w:r>
      <w:r>
        <w:rPr>
          <w:rFonts w:ascii="微软雅黑" w:hAnsi="微软雅黑" w:eastAsia="微软雅黑" w:cs="微软雅黑"/>
          <w:szCs w:val="21"/>
        </w:rPr>
        <w:tab/>
      </w:r>
      <w:r>
        <w:rPr>
          <w:rFonts w:ascii="微软雅黑" w:hAnsi="微软雅黑" w:eastAsia="微软雅黑" w:cs="微软雅黑"/>
          <w:szCs w:val="21"/>
        </w:rPr>
        <w:t>B、基本模式远程系统</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C、启动引导区域</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D、企业管理系统</w:t>
      </w:r>
    </w:p>
    <w:p>
      <w:pPr>
        <w:spacing w:line="320" w:lineRule="exact"/>
        <w:contextualSpacing/>
      </w:pPr>
      <w:r>
        <w:rPr>
          <w:rFonts w:ascii="微软雅黑" w:hAnsi="微软雅黑" w:eastAsia="微软雅黑" w:cs="微软雅黑"/>
          <w:b/>
          <w:szCs w:val="21"/>
        </w:rPr>
        <w:t xml:space="preserve">10、若希望RHEL5系统启动后自动进入字符界面模式，可以将系统的默认运行级别修改为（      ）（选择一项）     </w:t>
      </w:r>
    </w:p>
    <w:p>
      <w:pPr>
        <w:spacing w:line="320" w:lineRule="exact"/>
        <w:contextualSpacing/>
      </w:pPr>
      <w:r>
        <w:rPr>
          <w:rFonts w:ascii="微软雅黑" w:hAnsi="微软雅黑" w:eastAsia="微软雅黑" w:cs="微软雅黑"/>
          <w:szCs w:val="21"/>
        </w:rPr>
        <w:t>A、6</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B、5</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C、3</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D、0</w:t>
      </w:r>
    </w:p>
    <w:p>
      <w:pPr>
        <w:spacing w:line="320" w:lineRule="exact"/>
        <w:contextualSpacing/>
      </w:pPr>
      <w:r>
        <w:rPr>
          <w:rFonts w:ascii="微软雅黑" w:hAnsi="微软雅黑" w:eastAsia="微软雅黑" w:cs="微软雅黑"/>
          <w:b/>
          <w:szCs w:val="21"/>
        </w:rPr>
        <w:t xml:space="preserve">11、在RHEL5系统中，若需要在每天凌晨1:30由系统自动将目录“/images”中的内容压缩备份到“/bak”目录下，可以设置以下（      ）cron任务。（选择一项）     </w:t>
      </w:r>
    </w:p>
    <w:p>
      <w:pPr>
        <w:spacing w:line="320" w:lineRule="exact"/>
        <w:contextualSpacing/>
      </w:pPr>
      <w:r>
        <w:rPr>
          <w:rFonts w:ascii="微软雅黑" w:hAnsi="微软雅黑" w:eastAsia="微软雅黑" w:cs="微软雅黑"/>
          <w:color w:val="FF0000"/>
          <w:szCs w:val="21"/>
        </w:rPr>
        <w:t>A、30 1 * * * tar czf /bak/images.tar.gz  /images/</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B、30 * 1 * * tar czf /bak/images.tar.gz  /images/</w:t>
      </w:r>
    </w:p>
    <w:p>
      <w:pPr>
        <w:spacing w:line="320" w:lineRule="exact"/>
        <w:contextualSpacing/>
      </w:pPr>
      <w:r>
        <w:rPr>
          <w:rFonts w:ascii="微软雅黑" w:hAnsi="微软雅黑" w:eastAsia="微软雅黑" w:cs="微软雅黑"/>
          <w:szCs w:val="21"/>
        </w:rPr>
        <w:t>C、1 30 * * * tar cjf /bak/images.tar. bz2 /images/</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 30 1 * * tar cjf /bak/images.tar. bz2 /images/</w:t>
      </w:r>
    </w:p>
    <w:p>
      <w:pPr>
        <w:pStyle w:val="214"/>
        <w:spacing w:line="320" w:lineRule="exact"/>
        <w:contextualSpacing/>
      </w:pPr>
      <w:r>
        <w:rPr>
          <w:rFonts w:ascii="微软雅黑" w:hAnsi="微软雅黑" w:eastAsia="微软雅黑" w:cs="微软雅黑"/>
          <w:b/>
        </w:rPr>
        <w:t>12、</w:t>
      </w:r>
      <w:r>
        <w:rPr>
          <w:rFonts w:ascii="微软雅黑" w:hAnsi="微软雅黑" w:eastAsia="微软雅黑" w:cs="宋体"/>
          <w:b/>
        </w:rPr>
        <w:t>在</w:t>
      </w:r>
      <w:r>
        <w:rPr>
          <w:rFonts w:ascii="微软雅黑" w:hAnsi="微软雅黑" w:eastAsia="微软雅黑" w:cs="微软雅黑"/>
          <w:b/>
        </w:rPr>
        <w:t>RHEL5</w:t>
      </w:r>
      <w:r>
        <w:rPr>
          <w:rFonts w:ascii="微软雅黑" w:hAnsi="微软雅黑" w:eastAsia="微软雅黑" w:cs="宋体"/>
          <w:b/>
        </w:rPr>
        <w:t>系统中，执行（</w:t>
      </w:r>
      <w:r>
        <w:rPr>
          <w:rFonts w:ascii="微软雅黑" w:hAnsi="微软雅黑" w:eastAsia="微软雅黑" w:cs="微软雅黑"/>
          <w:b/>
        </w:rPr>
        <w:t xml:space="preserve">      </w:t>
      </w:r>
      <w:r>
        <w:rPr>
          <w:rFonts w:ascii="微软雅黑" w:hAnsi="微软雅黑" w:eastAsia="微软雅黑" w:cs="宋体"/>
          <w:b/>
        </w:rPr>
        <w:t>）命令可用于查看当前运行进程的动态信息。（选择一项）</w:t>
      </w:r>
    </w:p>
    <w:p>
      <w:pPr>
        <w:pStyle w:val="214"/>
        <w:spacing w:line="320" w:lineRule="exact"/>
        <w:contextualSpacing/>
      </w:pPr>
      <w:r>
        <w:rPr>
          <w:rFonts w:ascii="微软雅黑" w:hAnsi="微软雅黑" w:eastAsia="微软雅黑" w:cs="微软雅黑"/>
        </w:rPr>
        <w:t>A</w:t>
      </w:r>
      <w:r>
        <w:rPr>
          <w:rFonts w:ascii="微软雅黑" w:hAnsi="微软雅黑" w:eastAsia="微软雅黑" w:cs="宋体"/>
        </w:rPr>
        <w:t>、</w:t>
      </w:r>
      <w:r>
        <w:rPr>
          <w:rFonts w:ascii="微软雅黑" w:hAnsi="微软雅黑" w:eastAsia="微软雅黑" w:cs="微软雅黑"/>
        </w:rPr>
        <w:t>ps</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w:t>
      </w:r>
      <w:r>
        <w:rPr>
          <w:rFonts w:ascii="微软雅黑" w:hAnsi="微软雅黑" w:eastAsia="微软雅黑" w:cs="宋体"/>
          <w:color w:val="FF0000"/>
        </w:rPr>
        <w:t>、</w:t>
      </w:r>
      <w:r>
        <w:rPr>
          <w:rFonts w:ascii="微软雅黑" w:hAnsi="微软雅黑" w:eastAsia="微软雅黑" w:cs="微软雅黑"/>
          <w:color w:val="FF0000"/>
        </w:rPr>
        <w:t>top</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w:t>
      </w:r>
      <w:r>
        <w:rPr>
          <w:rFonts w:ascii="微软雅黑" w:hAnsi="微软雅黑" w:eastAsia="微软雅黑" w:cs="宋体"/>
        </w:rPr>
        <w:t>、</w:t>
      </w:r>
      <w:r>
        <w:rPr>
          <w:rFonts w:ascii="微软雅黑" w:hAnsi="微软雅黑" w:eastAsia="微软雅黑" w:cs="微软雅黑"/>
        </w:rPr>
        <w:t>pstree</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w:t>
      </w:r>
      <w:r>
        <w:rPr>
          <w:rFonts w:ascii="微软雅黑" w:hAnsi="微软雅黑" w:eastAsia="微软雅黑" w:cs="宋体"/>
        </w:rPr>
        <w:t>、</w:t>
      </w:r>
      <w:r>
        <w:rPr>
          <w:rFonts w:ascii="微软雅黑" w:hAnsi="微软雅黑" w:eastAsia="微软雅黑" w:cs="微软雅黑"/>
        </w:rPr>
        <w:t>tasklist</w:t>
      </w:r>
    </w:p>
    <w:p>
      <w:pPr>
        <w:pStyle w:val="214"/>
        <w:spacing w:line="320" w:lineRule="exact"/>
        <w:contextualSpacing/>
        <w:rPr>
          <w:rFonts w:ascii="微软雅黑" w:hAnsi="微软雅黑" w:eastAsia="微软雅黑" w:cs="微软雅黑"/>
        </w:rPr>
      </w:pPr>
    </w:p>
    <w:p>
      <w:pPr>
        <w:spacing w:line="320" w:lineRule="exact"/>
        <w:contextualSpacing/>
        <w:jc w:val="center"/>
      </w:pPr>
      <w:r>
        <w:rPr>
          <w:rFonts w:ascii="微软雅黑" w:hAnsi="微软雅黑" w:eastAsia="微软雅黑" w:cs="微软雅黑"/>
          <w:b/>
          <w:sz w:val="30"/>
          <w:szCs w:val="30"/>
        </w:rPr>
        <w:t>Linux系统管理 第七章 编写Shell管理脚本（一）</w:t>
      </w:r>
    </w:p>
    <w:p>
      <w:pPr>
        <w:spacing w:line="320" w:lineRule="exact"/>
        <w:contextualSpacing/>
        <w:jc w:val="center"/>
        <w:rPr>
          <w:rFonts w:ascii="微软雅黑" w:hAnsi="微软雅黑" w:eastAsia="微软雅黑" w:cs="微软雅黑"/>
          <w:b/>
          <w:sz w:val="30"/>
          <w:szCs w:val="30"/>
        </w:rPr>
      </w:pPr>
    </w:p>
    <w:p>
      <w:pPr>
        <w:spacing w:line="320" w:lineRule="exact"/>
        <w:contextualSpacing/>
      </w:pPr>
      <w:r>
        <w:rPr>
          <w:rFonts w:ascii="微软雅黑" w:hAnsi="微软雅黑" w:eastAsia="微软雅黑" w:cs="微软雅黑"/>
          <w:b/>
          <w:szCs w:val="21"/>
        </w:rPr>
        <w:t>1、在RHEL5系统中，以下（       ）操作可以将cmd1命令的输出结果作为cmd2命令的输入。（选择一项）</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color w:val="FF0000"/>
          <w:szCs w:val="21"/>
        </w:rPr>
        <w:t>A、cmd1 | cmd2</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B、cmd2 &amp; cmd1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C、cmd1 &gt; cmd2</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D、cmd2 &lt; cmd1</w:t>
      </w:r>
    </w:p>
    <w:p>
      <w:pPr>
        <w:spacing w:line="320" w:lineRule="exact"/>
        <w:contextualSpacing/>
      </w:pPr>
      <w:r>
        <w:rPr>
          <w:rFonts w:ascii="微软雅黑" w:hAnsi="微软雅黑" w:eastAsia="微软雅黑" w:cs="微软雅黑"/>
          <w:b/>
          <w:szCs w:val="21"/>
        </w:rPr>
        <w:t>2、在RHEL5系统中，Shell变量在不需要使用时可以被清除，下列(       )命令可将变量myname清除。</w:t>
      </w:r>
    </w:p>
    <w:p>
      <w:pPr>
        <w:spacing w:line="320" w:lineRule="exact"/>
        <w:contextualSpacing/>
      </w:pPr>
      <w:r>
        <w:rPr>
          <w:rFonts w:ascii="微软雅黑" w:hAnsi="微软雅黑" w:eastAsia="微软雅黑" w:cs="微软雅黑"/>
          <w:b/>
          <w:szCs w:val="21"/>
        </w:rPr>
        <w:t xml:space="preserve">(选择一项)     </w:t>
      </w:r>
    </w:p>
    <w:p>
      <w:pPr>
        <w:spacing w:line="320" w:lineRule="exact"/>
        <w:contextualSpacing/>
      </w:pPr>
      <w:r>
        <w:rPr>
          <w:rFonts w:ascii="微软雅黑" w:hAnsi="微软雅黑" w:eastAsia="微软雅黑" w:cs="微软雅黑"/>
          <w:szCs w:val="21"/>
        </w:rPr>
        <w:t>A、set myname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B、unset myname</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C、clean myname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D、clear myname</w:t>
      </w:r>
    </w:p>
    <w:p>
      <w:pPr>
        <w:spacing w:line="320" w:lineRule="exact"/>
        <w:contextualSpacing/>
      </w:pPr>
      <w:r>
        <w:rPr>
          <w:rFonts w:ascii="微软雅黑" w:hAnsi="微软雅黑" w:eastAsia="微软雅黑" w:cs="微软雅黑"/>
          <w:b/>
          <w:szCs w:val="21"/>
        </w:rPr>
        <w:t>3</w:t>
      </w:r>
      <w:r>
        <w:rPr>
          <w:rFonts w:ascii="微软雅黑" w:hAnsi="微软雅黑" w:eastAsia="微软雅黑" w:cs="微软雅黑"/>
          <w:b/>
          <w:szCs w:val="21"/>
          <w:lang w:val="pt-BR"/>
        </w:rPr>
        <w:t>、</w:t>
      </w:r>
      <w:r>
        <w:rPr>
          <w:rFonts w:ascii="微软雅黑" w:hAnsi="微软雅黑" w:eastAsia="微软雅黑" w:cs="微软雅黑"/>
          <w:b/>
          <w:szCs w:val="21"/>
        </w:rPr>
        <w:t xml:space="preserve">在RHEL5系统中，Shell环境变量（      ）的值表示用户当前所在的目录。 （选择一项）     </w:t>
      </w:r>
    </w:p>
    <w:p>
      <w:pPr>
        <w:spacing w:line="320" w:lineRule="exact"/>
        <w:contextualSpacing/>
      </w:pPr>
      <w:r>
        <w:rPr>
          <w:rFonts w:ascii="微软雅黑" w:hAnsi="微软雅黑" w:eastAsia="微软雅黑" w:cs="微软雅黑"/>
          <w:szCs w:val="21"/>
        </w:rPr>
        <w:t xml:space="preserve">A、USER </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B、SHELL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C、PWD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D、PS1</w:t>
      </w:r>
    </w:p>
    <w:p>
      <w:pPr>
        <w:spacing w:line="320" w:lineRule="exact"/>
        <w:contextualSpacing/>
      </w:pPr>
      <w:r>
        <w:rPr>
          <w:rFonts w:ascii="微软雅黑" w:hAnsi="微软雅黑" w:eastAsia="微软雅黑" w:cs="微软雅黑"/>
          <w:b/>
          <w:szCs w:val="21"/>
        </w:rPr>
        <w:t>4、在RHEL5系统中，默认使用（       ）作为新建用户账户的登录shell。（选择一项）</w:t>
      </w:r>
    </w:p>
    <w:p>
      <w:pPr>
        <w:spacing w:line="320" w:lineRule="exact"/>
        <w:contextualSpacing/>
      </w:pPr>
      <w:r>
        <w:rPr>
          <w:rFonts w:ascii="微软雅黑" w:hAnsi="微软雅黑" w:eastAsia="微软雅黑" w:cs="微软雅黑"/>
          <w:szCs w:val="21"/>
        </w:rPr>
        <w:t>A、/bin/sh</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B、/bin/bash</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C、/bin/csh</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D、/bin/zsh</w:t>
      </w:r>
    </w:p>
    <w:p>
      <w:pPr>
        <w:spacing w:line="320" w:lineRule="exact"/>
        <w:contextualSpacing/>
      </w:pPr>
      <w:r>
        <w:rPr>
          <w:rFonts w:ascii="微软雅黑" w:hAnsi="微软雅黑" w:eastAsia="微软雅黑" w:cs="微软雅黑"/>
          <w:b/>
          <w:szCs w:val="21"/>
        </w:rPr>
        <w:t>5、在RHEL5系统中，命令“export myname=mike”等效于以下（      ）命令。（选择一项）</w:t>
      </w:r>
    </w:p>
    <w:p>
      <w:pPr>
        <w:spacing w:line="320" w:lineRule="exact"/>
        <w:contextualSpacing/>
      </w:pPr>
      <w:r>
        <w:rPr>
          <w:rFonts w:ascii="微软雅黑" w:hAnsi="微软雅黑" w:eastAsia="微软雅黑" w:cs="微软雅黑"/>
          <w:szCs w:val="21"/>
        </w:rPr>
        <w:t>A、myname=mike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p>
    <w:p>
      <w:pPr>
        <w:spacing w:line="320" w:lineRule="exact"/>
        <w:contextualSpacing/>
      </w:pPr>
      <w:r>
        <w:rPr>
          <w:rFonts w:ascii="微软雅黑" w:hAnsi="微软雅黑" w:eastAsia="微软雅黑" w:cs="微软雅黑"/>
          <w:szCs w:val="21"/>
        </w:rPr>
        <w:t>B、export myname</w:t>
      </w:r>
    </w:p>
    <w:p>
      <w:pPr>
        <w:spacing w:line="320" w:lineRule="exact"/>
        <w:contextualSpacing/>
      </w:pPr>
      <w:r>
        <w:rPr>
          <w:rFonts w:ascii="微软雅黑" w:hAnsi="微软雅黑" w:eastAsia="微软雅黑" w:cs="微软雅黑"/>
          <w:color w:val="FF0000"/>
          <w:szCs w:val="21"/>
        </w:rPr>
        <w:t>C、myname=mike</w:t>
      </w:r>
    </w:p>
    <w:p>
      <w:pPr>
        <w:spacing w:line="320" w:lineRule="exact"/>
        <w:ind w:firstLine="420"/>
        <w:contextualSpacing/>
      </w:pPr>
      <w:r>
        <w:rPr>
          <w:rFonts w:ascii="微软雅黑" w:hAnsi="微软雅黑" w:eastAsia="微软雅黑" w:cs="微软雅黑"/>
          <w:color w:val="FF0000"/>
          <w:szCs w:val="21"/>
        </w:rPr>
        <w:t>export myname</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p>
    <w:p>
      <w:pPr>
        <w:spacing w:line="320" w:lineRule="exact"/>
        <w:contextualSpacing/>
      </w:pPr>
      <w:r>
        <w:rPr>
          <w:rFonts w:ascii="微软雅黑" w:hAnsi="微软雅黑" w:eastAsia="微软雅黑" w:cs="微软雅黑"/>
          <w:szCs w:val="21"/>
        </w:rPr>
        <w:t>D、export mike=myname</w:t>
      </w:r>
    </w:p>
    <w:p>
      <w:pPr>
        <w:pStyle w:val="213"/>
        <w:spacing w:line="320" w:lineRule="exact"/>
        <w:ind w:firstLine="0"/>
        <w:contextualSpacing/>
      </w:pPr>
      <w:r>
        <w:rPr>
          <w:rFonts w:ascii="微软雅黑" w:hAnsi="微软雅黑" w:eastAsia="微软雅黑" w:cs="微软雅黑"/>
          <w:b/>
          <w:szCs w:val="21"/>
        </w:rPr>
        <w:t>6、在RHEL5系统中，“run.sh”是可执行的Shell脚本，在执行./run.sh file1 file2 file3命令的过程中，变量$1的值应为（      ）。（选择一项）</w:t>
      </w:r>
    </w:p>
    <w:p>
      <w:pPr>
        <w:pStyle w:val="213"/>
        <w:spacing w:line="320" w:lineRule="exact"/>
        <w:ind w:firstLine="0"/>
        <w:contextualSpacing/>
      </w:pPr>
      <w:r>
        <w:rPr>
          <w:rFonts w:ascii="微软雅黑" w:hAnsi="微软雅黑" w:eastAsia="微软雅黑" w:cs="微软雅黑"/>
          <w:szCs w:val="21"/>
        </w:rPr>
        <w:t>A、run.sh</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B、file1</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C、file2</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D、file3</w:t>
      </w:r>
    </w:p>
    <w:p>
      <w:pPr>
        <w:spacing w:line="320" w:lineRule="exact"/>
        <w:contextualSpacing/>
      </w:pPr>
      <w:r>
        <w:rPr>
          <w:rFonts w:ascii="微软雅黑" w:hAnsi="微软雅黑" w:eastAsia="微软雅黑" w:cs="微软雅黑"/>
          <w:b/>
          <w:szCs w:val="21"/>
        </w:rPr>
        <w:t>7、在RHEL5系统的命令界面中，使用（      ）快捷键可以实现快速清屏   （选择一项）</w:t>
      </w:r>
    </w:p>
    <w:p>
      <w:pPr>
        <w:spacing w:line="320" w:lineRule="exact"/>
        <w:contextualSpacing/>
      </w:pPr>
      <w:r>
        <w:rPr>
          <w:rFonts w:ascii="微软雅黑" w:hAnsi="微软雅黑" w:eastAsia="微软雅黑" w:cs="微软雅黑"/>
          <w:szCs w:val="21"/>
        </w:rPr>
        <w:t>A、Ctrl +U</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B、Ctrl +K</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C、Ctrl +L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D、Ctrl +C</w:t>
      </w:r>
    </w:p>
    <w:p>
      <w:pPr>
        <w:spacing w:line="320" w:lineRule="exact"/>
        <w:contextualSpacing/>
      </w:pPr>
      <w:r>
        <w:rPr>
          <w:rFonts w:ascii="微软雅黑" w:hAnsi="微软雅黑" w:eastAsia="微软雅黑" w:cs="微软雅黑"/>
          <w:b/>
          <w:szCs w:val="21"/>
        </w:rPr>
        <w:t>8、在RHEL5系统中，若要分页显示当前所有的Shell变量，可执行（       ）命令。（选择一项）</w:t>
      </w:r>
    </w:p>
    <w:p>
      <w:pPr>
        <w:spacing w:line="320" w:lineRule="exact"/>
        <w:contextualSpacing/>
      </w:pPr>
      <w:r>
        <w:rPr>
          <w:rFonts w:ascii="微软雅黑" w:hAnsi="微软雅黑" w:eastAsia="微软雅黑" w:cs="微软雅黑"/>
          <w:szCs w:val="21"/>
        </w:rPr>
        <w:t>A、echo $vars</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B、set | more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Ｃ、echo $*|more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Ｄ、echo *| more</w:t>
      </w:r>
    </w:p>
    <w:p>
      <w:pPr>
        <w:spacing w:line="320" w:lineRule="exact"/>
        <w:ind w:left="178" w:hanging="178"/>
        <w:contextualSpacing/>
      </w:pPr>
      <w:r>
        <w:rPr>
          <w:rFonts w:ascii="微软雅黑" w:hAnsi="微软雅黑" w:eastAsia="微软雅黑" w:cs="微软雅黑"/>
          <w:b/>
          <w:szCs w:val="21"/>
        </w:rPr>
        <w:t>9、在RHEL5系统中，用户当前使用的Shell环境为Bash，若需要临时将shell环境更改为csh时，可以就、</w:t>
      </w:r>
    </w:p>
    <w:p>
      <w:pPr>
        <w:spacing w:line="320" w:lineRule="exact"/>
        <w:ind w:left="178" w:hanging="178"/>
        <w:contextualSpacing/>
      </w:pPr>
      <w:r>
        <w:rPr>
          <w:rFonts w:ascii="微软雅黑" w:hAnsi="微软雅黑" w:eastAsia="微软雅黑" w:cs="微软雅黑"/>
          <w:b/>
          <w:szCs w:val="21"/>
        </w:rPr>
        <w:t>进行（      ）操作。（选择一项）</w:t>
      </w:r>
    </w:p>
    <w:p>
      <w:pPr>
        <w:spacing w:line="320" w:lineRule="exact"/>
        <w:contextualSpacing/>
      </w:pPr>
      <w:r>
        <w:rPr>
          <w:rFonts w:ascii="微软雅黑" w:hAnsi="微软雅黑" w:eastAsia="微软雅黑" w:cs="微软雅黑"/>
          <w:szCs w:val="21"/>
        </w:rPr>
        <w:t>Ａ、使用vi编辑器修改passwd文件中的用户Shell设置</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Ｂ、在当前Shell环境中执行csh程序即可</w:t>
      </w:r>
    </w:p>
    <w:p>
      <w:pPr>
        <w:spacing w:line="320" w:lineRule="exact"/>
        <w:contextualSpacing/>
      </w:pPr>
      <w:r>
        <w:rPr>
          <w:rFonts w:ascii="微软雅黑" w:hAnsi="微软雅黑" w:eastAsia="微软雅黑" w:cs="微软雅黑"/>
          <w:szCs w:val="21"/>
        </w:rPr>
        <w:t>Ｃ、使用chsh命令更改用户的缺省Shell，并重新进行登录</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Ｄ、使用chsh命令更改用户的缺省Shell</w:t>
      </w:r>
    </w:p>
    <w:p>
      <w:pPr>
        <w:spacing w:line="320" w:lineRule="exact"/>
        <w:contextualSpacing/>
        <w:jc w:val="left"/>
      </w:pPr>
      <w:r>
        <w:rPr>
          <w:rFonts w:ascii="微软雅黑" w:hAnsi="微软雅黑" w:eastAsia="微软雅黑" w:cs="微软雅黑"/>
          <w:b/>
          <w:szCs w:val="21"/>
        </w:rPr>
        <w:t>10、</w:t>
      </w:r>
      <w:r>
        <w:rPr>
          <w:rFonts w:ascii="微软雅黑" w:hAnsi="微软雅黑" w:eastAsia="微软雅黑" w:cs="Arial"/>
          <w:b/>
          <w:szCs w:val="21"/>
        </w:rPr>
        <w:t>在</w:t>
      </w:r>
      <w:r>
        <w:rPr>
          <w:rFonts w:ascii="微软雅黑" w:hAnsi="微软雅黑" w:eastAsia="微软雅黑" w:cs="微软雅黑"/>
          <w:b/>
          <w:szCs w:val="21"/>
        </w:rPr>
        <w:t>RHEL5</w:t>
      </w:r>
      <w:r>
        <w:rPr>
          <w:rFonts w:ascii="微软雅黑" w:hAnsi="微软雅黑" w:eastAsia="微软雅黑" w:cs="Arial"/>
          <w:b/>
          <w:szCs w:val="21"/>
        </w:rPr>
        <w:t>系统的命令行界面中，若编辑的命令行字串较长，可以使用（</w:t>
      </w:r>
      <w:r>
        <w:rPr>
          <w:rFonts w:ascii="微软雅黑" w:hAnsi="微软雅黑" w:eastAsia="微软雅黑" w:cs="微软雅黑"/>
          <w:b/>
          <w:szCs w:val="21"/>
        </w:rPr>
        <w:t xml:space="preserve">      </w:t>
      </w:r>
      <w:r>
        <w:rPr>
          <w:rFonts w:ascii="微软雅黑" w:hAnsi="微软雅黑" w:eastAsia="微软雅黑" w:cs="Arial"/>
          <w:b/>
          <w:szCs w:val="21"/>
        </w:rPr>
        <w:t>）符号进行强制换行，以便于阅读。（选择一项）</w:t>
      </w:r>
    </w:p>
    <w:p>
      <w:pPr>
        <w:spacing w:line="320" w:lineRule="exact"/>
        <w:contextualSpacing/>
        <w:jc w:val="left"/>
      </w:pPr>
      <w:r>
        <w:rPr>
          <w:rFonts w:ascii="微软雅黑" w:hAnsi="微软雅黑" w:eastAsia="微软雅黑" w:cs="微软雅黑"/>
          <w:szCs w:val="21"/>
        </w:rPr>
        <w:t>A</w:t>
      </w:r>
      <w:r>
        <w:rPr>
          <w:rFonts w:ascii="微软雅黑" w:hAnsi="微软雅黑" w:eastAsia="微软雅黑" w:cs="Arial"/>
          <w:szCs w:val="21"/>
        </w:rPr>
        <w:t>、</w:t>
      </w:r>
      <w:r>
        <w:rPr>
          <w:rFonts w:ascii="微软雅黑" w:hAnsi="微软雅黑" w:eastAsia="微软雅黑" w:cs="微软雅黑"/>
          <w:szCs w:val="21"/>
        </w:rPr>
        <w: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w:t>
      </w:r>
      <w:r>
        <w:rPr>
          <w:rFonts w:ascii="微软雅黑" w:hAnsi="微软雅黑" w:eastAsia="微软雅黑" w:cs="Arial"/>
          <w:szCs w:val="21"/>
        </w:rPr>
        <w:t>、</w:t>
      </w:r>
      <w:r>
        <w:rPr>
          <w:rFonts w:ascii="微软雅黑" w:hAnsi="微软雅黑" w:eastAsia="微软雅黑" w:cs="微软雅黑"/>
          <w:szCs w:val="21"/>
        </w:rPr>
        <w: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w:t>
      </w:r>
      <w:r>
        <w:rPr>
          <w:rFonts w:ascii="微软雅黑" w:hAnsi="微软雅黑" w:eastAsia="微软雅黑" w:cs="Arial"/>
          <w:color w:val="FF0000"/>
          <w:szCs w:val="21"/>
        </w:rPr>
        <w:t>、</w:t>
      </w:r>
      <w:r>
        <w:rPr>
          <w:rFonts w:ascii="微软雅黑" w:hAnsi="微软雅黑" w:eastAsia="微软雅黑" w:cs="微软雅黑"/>
          <w:color w:val="FF0000"/>
          <w:szCs w:val="21"/>
        </w:rPr>
        <w: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w:t>
      </w:r>
      <w:r>
        <w:rPr>
          <w:rFonts w:ascii="微软雅黑" w:hAnsi="微软雅黑" w:eastAsia="微软雅黑" w:cs="Arial"/>
          <w:szCs w:val="21"/>
        </w:rPr>
        <w:t>、</w:t>
      </w:r>
      <w:r>
        <w:rPr>
          <w:rFonts w:ascii="微软雅黑" w:hAnsi="微软雅黑" w:eastAsia="微软雅黑" w:cs="微软雅黑"/>
          <w:szCs w:val="21"/>
        </w:rPr>
        <w:t>&gt;</w:t>
      </w:r>
    </w:p>
    <w:p>
      <w:pPr>
        <w:spacing w:line="320" w:lineRule="exact"/>
        <w:contextualSpacing/>
        <w:rPr>
          <w:rFonts w:ascii="微软雅黑" w:hAnsi="微软雅黑" w:eastAsia="微软雅黑" w:cs="微软雅黑"/>
          <w:szCs w:val="21"/>
        </w:rPr>
      </w:pPr>
    </w:p>
    <w:p>
      <w:pPr>
        <w:spacing w:line="320" w:lineRule="exact"/>
        <w:contextualSpacing/>
        <w:jc w:val="center"/>
      </w:pPr>
      <w:r>
        <w:rPr>
          <w:rFonts w:ascii="微软雅黑" w:hAnsi="微软雅黑" w:eastAsia="微软雅黑" w:cs="微软雅黑"/>
          <w:b/>
          <w:sz w:val="30"/>
          <w:szCs w:val="30"/>
        </w:rPr>
        <w:t>Linux系统管理 第八章 编写Shell管理脚本（二）</w:t>
      </w:r>
    </w:p>
    <w:p>
      <w:pPr>
        <w:spacing w:line="320" w:lineRule="exact"/>
        <w:contextualSpacing/>
        <w:jc w:val="center"/>
        <w:rPr>
          <w:rFonts w:ascii="微软雅黑" w:hAnsi="微软雅黑" w:eastAsia="微软雅黑" w:cs="微软雅黑"/>
          <w:b/>
          <w:sz w:val="30"/>
          <w:szCs w:val="30"/>
        </w:rPr>
      </w:pPr>
    </w:p>
    <w:p>
      <w:pPr>
        <w:spacing w:line="320" w:lineRule="exact"/>
        <w:contextualSpacing/>
      </w:pPr>
      <w:r>
        <w:rPr>
          <w:rFonts w:ascii="微软雅黑" w:hAnsi="微软雅黑" w:eastAsia="微软雅黑" w:cs="微软雅黑"/>
          <w:b/>
          <w:szCs w:val="21"/>
        </w:rPr>
        <w:t xml:space="preserve">1、shell 编程中gt整数比较代表什么 （      ）（选一项）     </w:t>
      </w:r>
    </w:p>
    <w:p>
      <w:pPr>
        <w:spacing w:line="320" w:lineRule="exact"/>
        <w:contextualSpacing/>
      </w:pPr>
      <w:r>
        <w:rPr>
          <w:rFonts w:ascii="微软雅黑" w:hAnsi="微软雅黑" w:eastAsia="微软雅黑" w:cs="微软雅黑"/>
          <w:color w:val="FF0000"/>
          <w:szCs w:val="21"/>
        </w:rPr>
        <w:t>A、大于</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B、小于</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C、等于</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D、不等于</w:t>
      </w:r>
    </w:p>
    <w:p>
      <w:pPr>
        <w:spacing w:line="320" w:lineRule="exact"/>
        <w:contextualSpacing/>
      </w:pPr>
      <w:r>
        <w:rPr>
          <w:rFonts w:ascii="微软雅黑" w:hAnsi="微软雅黑" w:eastAsia="微软雅黑" w:cs="微软雅黑"/>
          <w:b/>
          <w:szCs w:val="21"/>
        </w:rPr>
        <w:t xml:space="preserve">2、补齐下列循环 （选一项） </w:t>
      </w:r>
    </w:p>
    <w:p>
      <w:pPr>
        <w:spacing w:line="320" w:lineRule="exact"/>
        <w:ind w:firstLine="525"/>
        <w:contextualSpacing/>
      </w:pPr>
      <w:r>
        <w:rPr>
          <w:rFonts w:ascii="微软雅黑" w:hAnsi="微软雅黑" w:eastAsia="微软雅黑" w:cs="微软雅黑"/>
          <w:b/>
          <w:szCs w:val="21"/>
        </w:rPr>
        <w:t xml:space="preserve">for i in “a” “b” “c” </w:t>
      </w:r>
    </w:p>
    <w:p>
      <w:pPr>
        <w:spacing w:line="320" w:lineRule="exact"/>
        <w:ind w:firstLine="525"/>
        <w:contextualSpacing/>
      </w:pPr>
      <w:r>
        <w:rPr>
          <w:rFonts w:ascii="微软雅黑" w:hAnsi="微软雅黑" w:eastAsia="微软雅黑" w:cs="微软雅黑"/>
          <w:b/>
          <w:szCs w:val="21"/>
        </w:rPr>
        <w:t xml:space="preserve">do </w:t>
      </w:r>
    </w:p>
    <w:p>
      <w:pPr>
        <w:spacing w:line="320" w:lineRule="exact"/>
        <w:ind w:left="313" w:firstLine="525"/>
        <w:contextualSpacing/>
      </w:pPr>
      <w:r>
        <w:rPr>
          <w:rFonts w:ascii="微软雅黑" w:hAnsi="微软雅黑" w:eastAsia="微软雅黑" w:cs="微软雅黑"/>
          <w:b/>
          <w:szCs w:val="21"/>
        </w:rPr>
        <w:t xml:space="preserve">echo “string is $i” </w:t>
      </w:r>
    </w:p>
    <w:p>
      <w:pPr>
        <w:spacing w:line="320" w:lineRule="exact"/>
        <w:ind w:firstLine="313"/>
        <w:contextualSpacing/>
      </w:pPr>
      <w:r>
        <w:rPr>
          <w:rFonts w:ascii="微软雅黑" w:hAnsi="微软雅黑" w:eastAsia="微软雅黑" w:cs="微软雅黑"/>
          <w:b/>
          <w:szCs w:val="21"/>
        </w:rPr>
        <w:t xml:space="preserve">（     ） </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A、down</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B、done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C、finish</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D、ok</w:t>
      </w:r>
    </w:p>
    <w:p>
      <w:pPr>
        <w:spacing w:line="320" w:lineRule="exact"/>
        <w:contextualSpacing/>
      </w:pPr>
      <w:r>
        <w:rPr>
          <w:rFonts w:ascii="微软雅黑" w:hAnsi="微软雅黑" w:eastAsia="微软雅黑" w:cs="微软雅黑"/>
          <w:b/>
          <w:szCs w:val="21"/>
        </w:rPr>
        <w:t xml:space="preserve">3、写出下列shell的作用 （      ）（选一项） </w:t>
      </w:r>
    </w:p>
    <w:p>
      <w:pPr>
        <w:spacing w:line="320" w:lineRule="exact"/>
        <w:ind w:firstLine="525"/>
        <w:contextualSpacing/>
      </w:pPr>
      <w:r>
        <w:rPr>
          <w:rFonts w:ascii="微软雅黑" w:hAnsi="微软雅黑" w:eastAsia="微软雅黑" w:cs="微软雅黑"/>
          <w:b/>
          <w:szCs w:val="21"/>
        </w:rPr>
        <w:t xml:space="preserve">i=1 </w:t>
      </w:r>
    </w:p>
    <w:p>
      <w:pPr>
        <w:spacing w:line="320" w:lineRule="exact"/>
        <w:ind w:firstLine="525"/>
        <w:contextualSpacing/>
      </w:pPr>
      <w:r>
        <w:rPr>
          <w:rFonts w:ascii="微软雅黑" w:hAnsi="微软雅黑" w:eastAsia="微软雅黑" w:cs="微软雅黑"/>
          <w:b/>
          <w:szCs w:val="21"/>
        </w:rPr>
        <w:t xml:space="preserve">while [ $i -le 19 ] </w:t>
      </w:r>
    </w:p>
    <w:p>
      <w:pPr>
        <w:spacing w:line="320" w:lineRule="exact"/>
        <w:ind w:firstLine="525"/>
        <w:contextualSpacing/>
      </w:pPr>
      <w:r>
        <w:rPr>
          <w:rFonts w:ascii="微软雅黑" w:hAnsi="微软雅黑" w:eastAsia="微软雅黑" w:cs="微软雅黑"/>
          <w:b/>
          <w:szCs w:val="21"/>
          <w:lang w:val="nb-NO"/>
        </w:rPr>
        <w:t xml:space="preserve">do </w:t>
      </w:r>
    </w:p>
    <w:p>
      <w:pPr>
        <w:spacing w:line="320" w:lineRule="exact"/>
        <w:ind w:left="313" w:firstLine="525"/>
        <w:contextualSpacing/>
      </w:pPr>
      <w:r>
        <w:rPr>
          <w:rFonts w:ascii="微软雅黑" w:hAnsi="微软雅黑" w:eastAsia="微软雅黑" w:cs="微软雅黑"/>
          <w:b/>
          <w:szCs w:val="21"/>
          <w:lang w:val="nb-NO"/>
        </w:rPr>
        <w:t xml:space="preserve">useradd stu$i  echo “123456” | passwd --stdin stu$i &amp; &gt;/dev/null </w:t>
      </w:r>
    </w:p>
    <w:p>
      <w:pPr>
        <w:spacing w:line="320" w:lineRule="exact"/>
        <w:ind w:firstLine="420"/>
        <w:contextualSpacing/>
      </w:pPr>
      <w:r>
        <w:rPr>
          <w:rFonts w:ascii="微软雅黑" w:hAnsi="微软雅黑" w:eastAsia="微软雅黑" w:cs="微软雅黑"/>
          <w:b/>
          <w:szCs w:val="21"/>
        </w:rPr>
        <w:t xml:space="preserve">let i++ </w:t>
      </w:r>
    </w:p>
    <w:p>
      <w:pPr>
        <w:spacing w:line="320" w:lineRule="exact"/>
        <w:ind w:firstLine="420"/>
        <w:contextualSpacing/>
      </w:pPr>
      <w:r>
        <w:rPr>
          <w:rFonts w:ascii="微软雅黑" w:hAnsi="微软雅黑" w:eastAsia="微软雅黑" w:cs="微软雅黑"/>
          <w:b/>
          <w:szCs w:val="21"/>
        </w:rPr>
        <w:t xml:space="preserve">done  </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A、为系统创建20个用户</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 xml:space="preserve">B、为系统增加19个用户，并给初始密码为123456 </w:t>
      </w:r>
    </w:p>
    <w:p>
      <w:pPr>
        <w:spacing w:line="320" w:lineRule="exact"/>
        <w:contextualSpacing/>
      </w:pPr>
      <w:r>
        <w:rPr>
          <w:rFonts w:ascii="微软雅黑" w:hAnsi="微软雅黑" w:eastAsia="微软雅黑" w:cs="微软雅黑"/>
          <w:szCs w:val="21"/>
        </w:rPr>
        <w:t>C、为系统增加20个组</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D、为系统增加19个用户，并给组初始密码为”用户名123456”</w:t>
      </w:r>
    </w:p>
    <w:p>
      <w:pPr>
        <w:spacing w:line="320" w:lineRule="exact"/>
        <w:contextualSpacing/>
      </w:pPr>
      <w:r>
        <w:rPr>
          <w:rFonts w:ascii="微软雅黑" w:hAnsi="微软雅黑" w:eastAsia="微软雅黑" w:cs="微软雅黑"/>
          <w:b/>
          <w:szCs w:val="21"/>
        </w:rPr>
        <w:t xml:space="preserve">4、break命令在shell中作用是什么 （      ）（选一项）     </w:t>
      </w:r>
    </w:p>
    <w:p>
      <w:pPr>
        <w:spacing w:line="320" w:lineRule="exact"/>
        <w:contextualSpacing/>
      </w:pPr>
      <w:r>
        <w:rPr>
          <w:rFonts w:ascii="微软雅黑" w:hAnsi="微软雅黑" w:eastAsia="微软雅黑" w:cs="微软雅黑"/>
          <w:szCs w:val="21"/>
        </w:rPr>
        <w:t>A、完成</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B、结果</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C、暂停</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D、跳出当前循环</w:t>
      </w:r>
    </w:p>
    <w:p>
      <w:pPr>
        <w:spacing w:line="320" w:lineRule="exact"/>
        <w:contextualSpacing/>
        <w:rPr>
          <w:rFonts w:ascii="微软雅黑" w:hAnsi="微软雅黑" w:eastAsia="微软雅黑" w:cs="微软雅黑"/>
          <w:szCs w:val="21"/>
        </w:rPr>
      </w:pPr>
    </w:p>
    <w:p>
      <w:pPr>
        <w:spacing w:line="320" w:lineRule="exact"/>
        <w:contextualSpacing/>
        <w:jc w:val="center"/>
      </w:pPr>
      <w:r>
        <w:rPr>
          <w:rFonts w:ascii="微软雅黑" w:hAnsi="微软雅黑" w:eastAsia="微软雅黑" w:cs="微软雅黑"/>
          <w:b/>
          <w:sz w:val="30"/>
          <w:szCs w:val="30"/>
        </w:rPr>
        <w:t>Linux系统管理 第九章</w:t>
      </w:r>
      <w:r>
        <w:rPr>
          <w:rFonts w:ascii="微软雅黑" w:hAnsi="微软雅黑" w:eastAsia="微软雅黑" w:cs="微软雅黑"/>
          <w:sz w:val="30"/>
          <w:szCs w:val="30"/>
        </w:rPr>
        <w:t xml:space="preserve">  </w:t>
      </w:r>
      <w:r>
        <w:rPr>
          <w:rFonts w:ascii="微软雅黑" w:hAnsi="微软雅黑" w:eastAsia="微软雅黑" w:cs="微软雅黑"/>
          <w:b/>
          <w:sz w:val="30"/>
          <w:szCs w:val="30"/>
        </w:rPr>
        <w:t>系统故障分析与排查</w:t>
      </w:r>
    </w:p>
    <w:p>
      <w:pPr>
        <w:spacing w:line="320" w:lineRule="exact"/>
        <w:contextualSpacing/>
        <w:jc w:val="center"/>
        <w:rPr>
          <w:rFonts w:ascii="微软雅黑" w:hAnsi="微软雅黑" w:eastAsia="微软雅黑" w:cs="微软雅黑"/>
          <w:b/>
          <w:sz w:val="28"/>
          <w:szCs w:val="28"/>
        </w:rPr>
      </w:pPr>
    </w:p>
    <w:p>
      <w:pPr>
        <w:spacing w:line="320" w:lineRule="exact"/>
        <w:contextualSpacing/>
        <w:jc w:val="left"/>
      </w:pPr>
      <w:r>
        <w:rPr>
          <w:rFonts w:ascii="微软雅黑" w:hAnsi="微软雅黑" w:eastAsia="微软雅黑" w:cs="微软雅黑"/>
          <w:b/>
          <w:szCs w:val="21"/>
        </w:rPr>
        <w:t>1、在RHEL5系统中，对于没有使用独立日志文件的一些服务程序，通常会将日志消息发送到公共日志文件（     ）中。（选择一项）</w:t>
      </w:r>
      <w:r>
        <w:rPr>
          <w:rFonts w:ascii="微软雅黑" w:hAnsi="微软雅黑" w:eastAsia="微软雅黑" w:cs="微软雅黑"/>
          <w:b/>
          <w:szCs w:val="21"/>
          <w:lang w:val="pt-BR"/>
        </w:rPr>
        <w:t xml:space="preserve">     </w:t>
      </w:r>
    </w:p>
    <w:p>
      <w:pPr>
        <w:spacing w:line="320" w:lineRule="exact"/>
        <w:contextualSpacing/>
      </w:pPr>
      <w:r>
        <w:rPr>
          <w:rFonts w:ascii="微软雅黑" w:hAnsi="微软雅黑" w:eastAsia="微软雅黑" w:cs="微软雅黑"/>
          <w:szCs w:val="21"/>
          <w:lang w:val="pt-BR"/>
        </w:rPr>
        <w:t>A</w:t>
      </w:r>
      <w:r>
        <w:rPr>
          <w:rFonts w:ascii="微软雅黑" w:hAnsi="微软雅黑" w:eastAsia="微软雅黑" w:cs="微软雅黑"/>
          <w:szCs w:val="21"/>
        </w:rPr>
        <w:t>、</w:t>
      </w:r>
      <w:r>
        <w:rPr>
          <w:rFonts w:ascii="微软雅黑" w:hAnsi="微软雅黑" w:eastAsia="微软雅黑" w:cs="微软雅黑"/>
          <w:szCs w:val="21"/>
          <w:lang w:val="pt-BR"/>
        </w:rPr>
        <w:t>/var/log/dmesg</w:t>
      </w:r>
      <w:r>
        <w:rPr>
          <w:rFonts w:ascii="微软雅黑" w:hAnsi="微软雅黑" w:eastAsia="微软雅黑" w:cs="微软雅黑"/>
          <w:szCs w:val="21"/>
          <w:lang w:val="pt-BR"/>
        </w:rPr>
        <w:tab/>
      </w:r>
      <w:r>
        <w:rPr>
          <w:rFonts w:ascii="微软雅黑" w:hAnsi="微软雅黑" w:eastAsia="微软雅黑" w:cs="微软雅黑"/>
          <w:szCs w:val="21"/>
          <w:lang w:val="pt-BR"/>
        </w:rPr>
        <w:tab/>
      </w:r>
      <w:r>
        <w:rPr>
          <w:rFonts w:ascii="微软雅黑" w:hAnsi="微软雅黑" w:eastAsia="微软雅黑" w:cs="微软雅黑"/>
          <w:szCs w:val="21"/>
          <w:lang w:val="pt-BR"/>
        </w:rPr>
        <w:tab/>
      </w:r>
      <w:r>
        <w:rPr>
          <w:rFonts w:ascii="微软雅黑" w:hAnsi="微软雅黑" w:eastAsia="微软雅黑" w:cs="微软雅黑"/>
          <w:color w:val="FF0000"/>
          <w:szCs w:val="21"/>
          <w:lang w:val="pt-BR"/>
        </w:rPr>
        <w:t>B</w:t>
      </w:r>
      <w:r>
        <w:rPr>
          <w:rFonts w:ascii="微软雅黑" w:hAnsi="微软雅黑" w:eastAsia="微软雅黑" w:cs="微软雅黑"/>
          <w:color w:val="FF0000"/>
          <w:szCs w:val="21"/>
        </w:rPr>
        <w:t>、</w:t>
      </w:r>
      <w:r>
        <w:rPr>
          <w:rFonts w:ascii="微软雅黑" w:hAnsi="微软雅黑" w:eastAsia="微软雅黑" w:cs="微软雅黑"/>
          <w:color w:val="FF0000"/>
          <w:szCs w:val="21"/>
          <w:lang w:val="pt-BR"/>
        </w:rPr>
        <w:t>/var/log/messages</w:t>
      </w:r>
      <w:r>
        <w:rPr>
          <w:rFonts w:ascii="微软雅黑" w:hAnsi="微软雅黑" w:eastAsia="微软雅黑" w:cs="微软雅黑"/>
          <w:color w:val="FF0000"/>
          <w:szCs w:val="21"/>
          <w:lang w:val="pt-BR"/>
        </w:rPr>
        <w:tab/>
      </w:r>
      <w:r>
        <w:rPr>
          <w:rFonts w:ascii="微软雅黑" w:hAnsi="微软雅黑" w:eastAsia="微软雅黑" w:cs="微软雅黑"/>
          <w:szCs w:val="21"/>
          <w:lang w:val="pt-BR"/>
        </w:rPr>
        <w:tab/>
      </w:r>
      <w:r>
        <w:rPr>
          <w:rFonts w:ascii="微软雅黑" w:hAnsi="微软雅黑" w:eastAsia="微软雅黑" w:cs="微软雅黑"/>
          <w:szCs w:val="21"/>
          <w:lang w:val="pt-BR"/>
        </w:rPr>
        <w:t>C</w:t>
      </w:r>
      <w:r>
        <w:rPr>
          <w:rFonts w:ascii="微软雅黑" w:hAnsi="微软雅黑" w:eastAsia="微软雅黑" w:cs="微软雅黑"/>
          <w:szCs w:val="21"/>
        </w:rPr>
        <w:t>、</w:t>
      </w:r>
      <w:r>
        <w:rPr>
          <w:rFonts w:ascii="微软雅黑" w:hAnsi="微软雅黑" w:eastAsia="微软雅黑" w:cs="微软雅黑"/>
          <w:szCs w:val="21"/>
          <w:lang w:val="pt-BR"/>
        </w:rPr>
        <w:t>/var/log/public</w:t>
      </w:r>
      <w:r>
        <w:rPr>
          <w:rFonts w:ascii="微软雅黑" w:hAnsi="微软雅黑" w:eastAsia="微软雅黑" w:cs="微软雅黑"/>
          <w:szCs w:val="21"/>
          <w:lang w:val="pt-BR"/>
        </w:rPr>
        <w:tab/>
      </w:r>
      <w:r>
        <w:rPr>
          <w:rFonts w:ascii="微软雅黑" w:hAnsi="微软雅黑" w:eastAsia="微软雅黑" w:cs="微软雅黑"/>
          <w:szCs w:val="21"/>
          <w:lang w:val="pt-BR"/>
        </w:rPr>
        <w:tab/>
      </w:r>
      <w:r>
        <w:rPr>
          <w:rFonts w:ascii="微软雅黑" w:hAnsi="微软雅黑" w:eastAsia="微软雅黑" w:cs="微软雅黑"/>
          <w:szCs w:val="21"/>
          <w:lang w:val="pt-BR"/>
        </w:rPr>
        <w:t>D</w:t>
      </w:r>
      <w:r>
        <w:rPr>
          <w:rFonts w:ascii="微软雅黑" w:hAnsi="微软雅黑" w:eastAsia="微软雅黑" w:cs="微软雅黑"/>
          <w:szCs w:val="21"/>
        </w:rPr>
        <w:t>、</w:t>
      </w:r>
      <w:r>
        <w:rPr>
          <w:rFonts w:ascii="微软雅黑" w:hAnsi="微软雅黑" w:eastAsia="微软雅黑" w:cs="微软雅黑"/>
          <w:szCs w:val="21"/>
          <w:lang w:val="pt-BR"/>
        </w:rPr>
        <w:t>/var/log/utmp</w:t>
      </w:r>
    </w:p>
    <w:p>
      <w:pPr>
        <w:spacing w:line="320" w:lineRule="exact"/>
        <w:contextualSpacing/>
      </w:pPr>
      <w:r>
        <w:rPr>
          <w:rFonts w:ascii="微软雅黑" w:hAnsi="微软雅黑" w:eastAsia="微软雅黑" w:cs="微软雅黑"/>
          <w:b/>
          <w:szCs w:val="21"/>
          <w:lang w:val="pt-BR"/>
        </w:rPr>
        <w:t>2</w:t>
      </w:r>
      <w:r>
        <w:rPr>
          <w:rFonts w:ascii="微软雅黑" w:hAnsi="微软雅黑" w:eastAsia="微软雅黑" w:cs="微软雅黑"/>
          <w:b/>
          <w:szCs w:val="21"/>
        </w:rPr>
        <w:t>、在</w:t>
      </w:r>
      <w:r>
        <w:rPr>
          <w:rFonts w:ascii="微软雅黑" w:hAnsi="微软雅黑" w:eastAsia="微软雅黑" w:cs="微软雅黑"/>
          <w:b/>
          <w:szCs w:val="21"/>
          <w:lang w:val="pt-BR"/>
        </w:rPr>
        <w:t>RHEL5</w:t>
      </w:r>
      <w:r>
        <w:rPr>
          <w:rFonts w:ascii="微软雅黑" w:hAnsi="微软雅黑" w:eastAsia="微软雅黑" w:cs="微软雅黑"/>
          <w:b/>
          <w:szCs w:val="21"/>
        </w:rPr>
        <w:t>系统中</w:t>
      </w:r>
      <w:r>
        <w:rPr>
          <w:rFonts w:ascii="微软雅黑" w:hAnsi="微软雅黑" w:eastAsia="微软雅黑" w:cs="微软雅黑"/>
          <w:b/>
          <w:szCs w:val="21"/>
          <w:lang w:val="pt-BR"/>
        </w:rPr>
        <w:t>，</w:t>
      </w:r>
      <w:r>
        <w:rPr>
          <w:rFonts w:ascii="微软雅黑" w:hAnsi="微软雅黑" w:eastAsia="微软雅黑" w:cs="微软雅黑"/>
          <w:b/>
          <w:szCs w:val="21"/>
        </w:rPr>
        <w:t>日志文件</w:t>
      </w:r>
      <w:r>
        <w:rPr>
          <w:rFonts w:ascii="微软雅黑" w:hAnsi="微软雅黑" w:eastAsia="微软雅黑" w:cs="微软雅黑"/>
          <w:b/>
          <w:szCs w:val="21"/>
          <w:lang w:val="pt-BR"/>
        </w:rPr>
        <w:t>（      ）</w:t>
      </w:r>
      <w:r>
        <w:rPr>
          <w:rFonts w:ascii="微软雅黑" w:hAnsi="微软雅黑" w:eastAsia="微软雅黑" w:cs="微软雅黑"/>
          <w:b/>
          <w:szCs w:val="21"/>
        </w:rPr>
        <w:t>用于记录</w:t>
      </w:r>
      <w:r>
        <w:rPr>
          <w:rFonts w:ascii="微软雅黑" w:hAnsi="微软雅黑" w:eastAsia="微软雅黑" w:cs="微软雅黑"/>
          <w:b/>
          <w:szCs w:val="21"/>
          <w:lang w:val="pt-BR"/>
        </w:rPr>
        <w:t>Linux</w:t>
      </w:r>
      <w:r>
        <w:rPr>
          <w:rFonts w:ascii="微软雅黑" w:hAnsi="微软雅黑" w:eastAsia="微软雅黑" w:cs="微软雅黑"/>
          <w:b/>
          <w:szCs w:val="21"/>
        </w:rPr>
        <w:t>系统在引导系统过程中的各种事件信息。</w:t>
      </w:r>
      <w:r>
        <w:rPr>
          <w:rFonts w:ascii="微软雅黑" w:hAnsi="微软雅黑" w:eastAsia="微软雅黑" w:cs="微软雅黑"/>
          <w:b/>
          <w:szCs w:val="21"/>
          <w:lang w:val="pt-BR"/>
        </w:rPr>
        <w:t>（</w:t>
      </w:r>
      <w:r>
        <w:rPr>
          <w:rFonts w:ascii="微软雅黑" w:hAnsi="微软雅黑" w:eastAsia="微软雅黑" w:cs="微软雅黑"/>
          <w:b/>
          <w:szCs w:val="21"/>
        </w:rPr>
        <w:t>选择一项</w:t>
      </w:r>
      <w:r>
        <w:rPr>
          <w:rFonts w:ascii="微软雅黑" w:hAnsi="微软雅黑" w:eastAsia="微软雅黑" w:cs="微软雅黑"/>
          <w:b/>
          <w:szCs w:val="21"/>
          <w:lang w:val="pt-BR"/>
        </w:rPr>
        <w:t xml:space="preserve">） </w:t>
      </w:r>
      <w:r>
        <w:rPr>
          <w:rFonts w:ascii="微软雅黑" w:hAnsi="微软雅黑" w:eastAsia="微软雅黑" w:cs="微软雅黑"/>
          <w:szCs w:val="21"/>
          <w:lang w:val="pt-BR"/>
        </w:rPr>
        <w:t xml:space="preserve">    </w:t>
      </w:r>
    </w:p>
    <w:p>
      <w:pPr>
        <w:spacing w:line="320" w:lineRule="exact"/>
        <w:contextualSpacing/>
      </w:pPr>
      <w:r>
        <w:rPr>
          <w:rFonts w:ascii="微软雅黑" w:hAnsi="微软雅黑" w:eastAsia="微软雅黑" w:cs="微软雅黑"/>
          <w:szCs w:val="21"/>
          <w:lang w:val="nb-NO"/>
        </w:rPr>
        <w:t>A</w:t>
      </w:r>
      <w:r>
        <w:rPr>
          <w:rFonts w:ascii="微软雅黑" w:hAnsi="微软雅黑" w:eastAsia="微软雅黑" w:cs="微软雅黑"/>
          <w:szCs w:val="21"/>
        </w:rPr>
        <w:t>、</w:t>
      </w:r>
      <w:r>
        <w:rPr>
          <w:rFonts w:ascii="微软雅黑" w:hAnsi="微软雅黑" w:eastAsia="微软雅黑" w:cs="微软雅黑"/>
          <w:szCs w:val="21"/>
          <w:lang w:val="nb-NO"/>
        </w:rPr>
        <w:t>/var/log/messages</w:t>
      </w:r>
      <w:r>
        <w:rPr>
          <w:rFonts w:ascii="微软雅黑" w:hAnsi="微软雅黑" w:eastAsia="微软雅黑" w:cs="微软雅黑"/>
          <w:szCs w:val="21"/>
          <w:lang w:val="nb-NO"/>
        </w:rPr>
        <w:tab/>
      </w:r>
      <w:r>
        <w:rPr>
          <w:rFonts w:ascii="微软雅黑" w:hAnsi="微软雅黑" w:eastAsia="微软雅黑" w:cs="微软雅黑"/>
          <w:szCs w:val="21"/>
          <w:lang w:val="nb-NO"/>
        </w:rPr>
        <w:tab/>
      </w:r>
      <w:r>
        <w:rPr>
          <w:rFonts w:ascii="微软雅黑" w:hAnsi="微软雅黑" w:eastAsia="微软雅黑" w:cs="微软雅黑"/>
          <w:szCs w:val="21"/>
          <w:lang w:val="nb-NO"/>
        </w:rPr>
        <w:t>B</w:t>
      </w:r>
      <w:r>
        <w:rPr>
          <w:rFonts w:ascii="微软雅黑" w:hAnsi="微软雅黑" w:eastAsia="微软雅黑" w:cs="微软雅黑"/>
          <w:szCs w:val="21"/>
        </w:rPr>
        <w:t>、</w:t>
      </w:r>
      <w:r>
        <w:rPr>
          <w:rFonts w:ascii="微软雅黑" w:hAnsi="微软雅黑" w:eastAsia="微软雅黑" w:cs="微软雅黑"/>
          <w:szCs w:val="21"/>
          <w:lang w:val="nb-NO"/>
        </w:rPr>
        <w:t>/var/log/secure</w:t>
      </w:r>
      <w:r>
        <w:rPr>
          <w:rFonts w:ascii="微软雅黑" w:hAnsi="微软雅黑" w:eastAsia="微软雅黑" w:cs="微软雅黑"/>
          <w:szCs w:val="21"/>
          <w:lang w:val="nb-NO"/>
        </w:rPr>
        <w:tab/>
      </w:r>
      <w:r>
        <w:rPr>
          <w:rFonts w:ascii="微软雅黑" w:hAnsi="微软雅黑" w:eastAsia="微软雅黑" w:cs="微软雅黑"/>
          <w:szCs w:val="21"/>
          <w:lang w:val="nb-NO"/>
        </w:rPr>
        <w:tab/>
      </w:r>
      <w:r>
        <w:rPr>
          <w:rFonts w:ascii="微软雅黑" w:hAnsi="微软雅黑" w:eastAsia="微软雅黑" w:cs="微软雅黑"/>
          <w:szCs w:val="21"/>
          <w:lang w:val="nb-NO"/>
        </w:rPr>
        <w:tab/>
      </w:r>
      <w:r>
        <w:rPr>
          <w:rFonts w:ascii="微软雅黑" w:hAnsi="微软雅黑" w:eastAsia="微软雅黑" w:cs="微软雅黑"/>
          <w:color w:val="FF0000"/>
          <w:szCs w:val="21"/>
          <w:lang w:val="nb-NO"/>
        </w:rPr>
        <w:t>C</w:t>
      </w:r>
      <w:r>
        <w:rPr>
          <w:rFonts w:ascii="微软雅黑" w:hAnsi="微软雅黑" w:eastAsia="微软雅黑" w:cs="微软雅黑"/>
          <w:color w:val="FF0000"/>
          <w:szCs w:val="21"/>
        </w:rPr>
        <w:t>、</w:t>
      </w:r>
      <w:r>
        <w:rPr>
          <w:rFonts w:ascii="微软雅黑" w:hAnsi="微软雅黑" w:eastAsia="微软雅黑" w:cs="微软雅黑"/>
          <w:color w:val="FF0000"/>
          <w:szCs w:val="21"/>
          <w:lang w:val="nb-NO"/>
        </w:rPr>
        <w:t>/var/log/dmesg</w:t>
      </w:r>
      <w:r>
        <w:rPr>
          <w:rFonts w:ascii="微软雅黑" w:hAnsi="微软雅黑" w:eastAsia="微软雅黑" w:cs="微软雅黑"/>
          <w:color w:val="FF0000"/>
          <w:szCs w:val="21"/>
          <w:lang w:val="nb-NO"/>
        </w:rPr>
        <w:tab/>
      </w:r>
      <w:r>
        <w:rPr>
          <w:rFonts w:ascii="微软雅黑" w:hAnsi="微软雅黑" w:eastAsia="微软雅黑" w:cs="微软雅黑"/>
          <w:szCs w:val="21"/>
          <w:lang w:val="nb-NO"/>
        </w:rPr>
        <w:tab/>
      </w:r>
      <w:r>
        <w:rPr>
          <w:rFonts w:ascii="微软雅黑" w:hAnsi="微软雅黑" w:eastAsia="微软雅黑" w:cs="微软雅黑"/>
          <w:szCs w:val="21"/>
          <w:lang w:val="nb-NO"/>
        </w:rPr>
        <w:t>D</w:t>
      </w:r>
      <w:r>
        <w:rPr>
          <w:rFonts w:ascii="微软雅黑" w:hAnsi="微软雅黑" w:eastAsia="微软雅黑" w:cs="微软雅黑"/>
          <w:szCs w:val="21"/>
        </w:rPr>
        <w:t>、</w:t>
      </w:r>
      <w:r>
        <w:rPr>
          <w:rFonts w:ascii="微软雅黑" w:hAnsi="微软雅黑" w:eastAsia="微软雅黑" w:cs="微软雅黑"/>
          <w:szCs w:val="21"/>
          <w:lang w:val="nb-NO"/>
        </w:rPr>
        <w:t>/var/log/maillog</w:t>
      </w:r>
    </w:p>
    <w:p>
      <w:pPr>
        <w:spacing w:line="320" w:lineRule="exact"/>
        <w:contextualSpacing/>
      </w:pPr>
      <w:r>
        <w:rPr>
          <w:rFonts w:ascii="微软雅黑" w:hAnsi="微软雅黑" w:eastAsia="微软雅黑" w:cs="微软雅黑"/>
          <w:szCs w:val="21"/>
          <w:lang w:val="nb-NO"/>
        </w:rPr>
        <w:t>3</w:t>
      </w:r>
      <w:r>
        <w:rPr>
          <w:rFonts w:ascii="微软雅黑" w:hAnsi="微软雅黑" w:eastAsia="微软雅黑" w:cs="微软雅黑"/>
          <w:b/>
          <w:szCs w:val="21"/>
        </w:rPr>
        <w:t>、在RHEL5中系统中，执行下列（      ）操作可以查看到当前主机的剩余可用内存数（选择二项）</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color w:val="FF0000"/>
          <w:szCs w:val="21"/>
        </w:rPr>
        <w:t>A、free</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B、uptime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C、vmstat</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D、cat/proc/loadavg</w:t>
      </w:r>
    </w:p>
    <w:p>
      <w:pPr>
        <w:spacing w:line="320" w:lineRule="exact"/>
        <w:contextualSpacing/>
      </w:pPr>
      <w:r>
        <w:rPr>
          <w:rFonts w:ascii="微软雅黑" w:hAnsi="微软雅黑" w:eastAsia="微软雅黑" w:cs="微软雅黑"/>
          <w:b/>
          <w:szCs w:val="21"/>
        </w:rPr>
        <w:t xml:space="preserve">4、#fsck -yt ext3 /dev/sdb1 （      ）（选一项）     </w:t>
      </w:r>
    </w:p>
    <w:p>
      <w:pPr>
        <w:spacing w:line="320" w:lineRule="exact"/>
        <w:contextualSpacing/>
      </w:pPr>
      <w:r>
        <w:rPr>
          <w:rFonts w:ascii="微软雅黑" w:hAnsi="微软雅黑" w:eastAsia="微软雅黑" w:cs="微软雅黑"/>
          <w:szCs w:val="21"/>
        </w:rPr>
        <w:t>A、格式化/dev/sdb1分区</w:t>
      </w:r>
      <w:r>
        <w:rPr>
          <w:rFonts w:ascii="微软雅黑" w:hAnsi="微软雅黑" w:eastAsia="微软雅黑" w:cs="微软雅黑"/>
          <w:szCs w:val="21"/>
        </w:rPr>
        <w:tab/>
      </w:r>
      <w:r>
        <w:rPr>
          <w:rFonts w:ascii="微软雅黑" w:hAnsi="微软雅黑" w:eastAsia="微软雅黑" w:cs="微软雅黑"/>
          <w:szCs w:val="21"/>
        </w:rPr>
        <w:t xml:space="preserve">   </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B、删除/dev/sdb1分区</w:t>
      </w:r>
      <w:r>
        <w:rPr>
          <w:rFonts w:ascii="微软雅黑" w:hAnsi="微软雅黑" w:eastAsia="微软雅黑" w:cs="微软雅黑"/>
          <w:szCs w:val="21"/>
        </w:rPr>
        <w:tab/>
      </w:r>
    </w:p>
    <w:p>
      <w:pPr>
        <w:spacing w:line="320" w:lineRule="exact"/>
        <w:contextualSpacing/>
      </w:pPr>
      <w:r>
        <w:rPr>
          <w:rFonts w:ascii="微软雅黑" w:hAnsi="微软雅黑" w:eastAsia="微软雅黑" w:cs="微软雅黑"/>
          <w:szCs w:val="21"/>
        </w:rPr>
        <w:t>C、命令不对</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D、修复位于/dev/sdb1下的ext3系统</w:t>
      </w:r>
    </w:p>
    <w:p>
      <w:pPr>
        <w:spacing w:line="320" w:lineRule="exact"/>
        <w:contextualSpacing/>
      </w:pPr>
      <w:r>
        <w:rPr>
          <w:rFonts w:ascii="微软雅黑" w:hAnsi="微软雅黑" w:eastAsia="微软雅黑" w:cs="微软雅黑"/>
          <w:b/>
          <w:szCs w:val="21"/>
        </w:rPr>
        <w:t xml:space="preserve">5、检查硬盘坏道的命令是什么（      ） (选两项)  </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A、chkconfig</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B、check</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C、mkfs</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D、badblocks</w:t>
      </w:r>
    </w:p>
    <w:p>
      <w:pPr>
        <w:spacing w:line="320" w:lineRule="exact"/>
        <w:contextualSpacing/>
      </w:pPr>
      <w:r>
        <w:rPr>
          <w:rFonts w:ascii="微软雅黑" w:hAnsi="微软雅黑" w:eastAsia="微软雅黑" w:cs="微软雅黑"/>
          <w:b/>
          <w:szCs w:val="21"/>
        </w:rPr>
        <w:t xml:space="preserve">6、ac命令的作用是什么 （      ）(选一项)     </w:t>
      </w:r>
    </w:p>
    <w:p>
      <w:pPr>
        <w:spacing w:line="320" w:lineRule="exact"/>
        <w:contextualSpacing/>
      </w:pPr>
      <w:r>
        <w:rPr>
          <w:rFonts w:ascii="微软雅黑" w:hAnsi="微软雅黑" w:eastAsia="微软雅黑" w:cs="微软雅黑"/>
          <w:szCs w:val="21"/>
        </w:rPr>
        <w:t>A、可以做计划任务</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B、可以设置权限</w:t>
      </w:r>
    </w:p>
    <w:p>
      <w:pPr>
        <w:spacing w:line="320" w:lineRule="exact"/>
        <w:contextualSpacing/>
      </w:pPr>
      <w:r>
        <w:rPr>
          <w:rFonts w:ascii="微软雅黑" w:hAnsi="微软雅黑" w:eastAsia="微软雅黑" w:cs="微软雅黑"/>
          <w:color w:val="FF0000"/>
          <w:szCs w:val="21"/>
        </w:rPr>
        <w:t>C、可以统计各个登陆用户总计连接时间</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D、可以查看用户登陆后都使用了什么命令</w:t>
      </w:r>
    </w:p>
    <w:p>
      <w:pPr>
        <w:spacing w:line="320" w:lineRule="exact"/>
        <w:contextualSpacing/>
      </w:pPr>
      <w:r>
        <w:rPr>
          <w:rFonts w:ascii="微软雅黑" w:hAnsi="微软雅黑" w:eastAsia="微软雅黑" w:cs="微软雅黑"/>
          <w:b/>
          <w:szCs w:val="21"/>
        </w:rPr>
        <w:t>7、备份MBR(启动引导管理)，要使用什么命令（      ） (选一项)</w:t>
      </w:r>
      <w:r>
        <w:rPr>
          <w:rFonts w:ascii="微软雅黑" w:hAnsi="微软雅黑" w:eastAsia="微软雅黑" w:cs="微软雅黑"/>
          <w:szCs w:val="21"/>
        </w:rPr>
        <w:t xml:space="preserve">     </w:t>
      </w:r>
    </w:p>
    <w:p>
      <w:pPr>
        <w:spacing w:line="320" w:lineRule="exact"/>
        <w:contextualSpacing/>
      </w:pPr>
      <w:r>
        <w:rPr>
          <w:rFonts w:ascii="微软雅黑" w:hAnsi="微软雅黑" w:eastAsia="微软雅黑" w:cs="微软雅黑"/>
          <w:szCs w:val="21"/>
        </w:rPr>
        <w:t>A、cp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B、copy</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C、dd</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D、xcopy</w:t>
      </w:r>
    </w:p>
    <w:p>
      <w:pPr>
        <w:spacing w:line="320" w:lineRule="exact"/>
        <w:contextualSpacing/>
      </w:pPr>
      <w:r>
        <w:rPr>
          <w:rFonts w:ascii="微软雅黑" w:hAnsi="微软雅黑" w:eastAsia="微软雅黑" w:cs="微软雅黑"/>
          <w:b/>
          <w:szCs w:val="21"/>
        </w:rPr>
        <w:t xml:space="preserve">8、/etc/grub/grub.conf中的kernel的作用是什么（      ） (选一项)     </w:t>
      </w:r>
    </w:p>
    <w:p>
      <w:pPr>
        <w:spacing w:line="320" w:lineRule="exact"/>
        <w:contextualSpacing/>
      </w:pPr>
      <w:r>
        <w:rPr>
          <w:rFonts w:ascii="微软雅黑" w:hAnsi="微软雅黑" w:eastAsia="微软雅黑" w:cs="微软雅黑"/>
          <w:szCs w:val="21"/>
        </w:rPr>
        <w:t>A、指定在启动菜单中显示的操作系统名称</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B、包括grub存放的位置</w:t>
      </w:r>
    </w:p>
    <w:p>
      <w:pPr>
        <w:spacing w:line="320" w:lineRule="exact"/>
        <w:contextualSpacing/>
      </w:pPr>
      <w:r>
        <w:rPr>
          <w:rFonts w:ascii="微软雅黑" w:hAnsi="微软雅黑" w:eastAsia="微软雅黑" w:cs="微软雅黑"/>
          <w:color w:val="FF0000"/>
          <w:szCs w:val="21"/>
        </w:rPr>
        <w:t>C、包括内核所存放的位置</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D、包括临时系统镜像文件存放地</w:t>
      </w:r>
    </w:p>
    <w:p>
      <w:pPr>
        <w:pStyle w:val="213"/>
        <w:spacing w:line="320" w:lineRule="exact"/>
        <w:ind w:firstLine="0"/>
        <w:contextualSpacing/>
      </w:pPr>
      <w:r>
        <w:rPr>
          <w:rFonts w:ascii="微软雅黑" w:hAnsi="微软雅黑" w:eastAsia="微软雅黑" w:cs="微软雅黑"/>
          <w:b/>
          <w:szCs w:val="21"/>
        </w:rPr>
        <w:t>9、在RHEL5系统中，（     ）目录用于存放系统启动时需要的内核、菜单配置等文件。（选择一项）</w:t>
      </w:r>
    </w:p>
    <w:p>
      <w:pPr>
        <w:pStyle w:val="213"/>
        <w:spacing w:line="320" w:lineRule="exact"/>
        <w:ind w:firstLine="0"/>
        <w:contextualSpacing/>
      </w:pPr>
      <w:r>
        <w:rPr>
          <w:rFonts w:ascii="微软雅黑" w:hAnsi="微软雅黑" w:eastAsia="微软雅黑" w:cs="微软雅黑"/>
          <w:szCs w:val="21"/>
        </w:rPr>
        <w:t>A、/home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B、/sbin</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C、/root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D、/boot</w:t>
      </w:r>
    </w:p>
    <w:p>
      <w:pPr>
        <w:pStyle w:val="213"/>
        <w:spacing w:line="320" w:lineRule="exact"/>
        <w:ind w:firstLine="0"/>
        <w:contextualSpacing/>
      </w:pPr>
      <w:r>
        <w:rPr>
          <w:rFonts w:ascii="微软雅黑" w:hAnsi="微软雅黑" w:eastAsia="微软雅黑" w:cs="微软雅黑"/>
          <w:b/>
          <w:szCs w:val="21"/>
        </w:rPr>
        <w:t>10、在RHEL5系统中，查看grub.conf配置文件的操作及结果如下图所示，则根据此配置当（    ）时将会要求密码验证。（选择一项）</w:t>
      </w:r>
    </w:p>
    <w:p>
      <w:pPr>
        <w:pStyle w:val="213"/>
        <w:spacing w:line="320" w:lineRule="exact"/>
        <w:ind w:firstLine="0"/>
        <w:contextualSpacing/>
      </w:pPr>
      <w:r>
        <w:rPr>
          <w:rFonts w:ascii="微软雅黑" w:hAnsi="微软雅黑" w:eastAsia="微软雅黑" w:cs="微软雅黑"/>
          <w:b/>
          <w:szCs w:val="21"/>
        </w:rPr>
        <w:t>[root@localhost ~]# cat /boot/grub/grub.conf</w:t>
      </w:r>
    </w:p>
    <w:p>
      <w:pPr>
        <w:pStyle w:val="213"/>
        <w:spacing w:line="320" w:lineRule="exact"/>
        <w:ind w:firstLine="0"/>
        <w:contextualSpacing/>
      </w:pPr>
      <w:r>
        <w:rPr>
          <w:rFonts w:ascii="微软雅黑" w:hAnsi="微软雅黑" w:eastAsia="微软雅黑" w:cs="微软雅黑"/>
          <w:b/>
          <w:szCs w:val="21"/>
        </w:rPr>
        <w:t>default=0</w:t>
      </w:r>
    </w:p>
    <w:p>
      <w:pPr>
        <w:pStyle w:val="213"/>
        <w:spacing w:line="320" w:lineRule="exact"/>
        <w:ind w:firstLine="0"/>
        <w:contextualSpacing/>
      </w:pPr>
      <w:r>
        <w:rPr>
          <w:rFonts w:ascii="微软雅黑" w:hAnsi="微软雅黑" w:eastAsia="微软雅黑" w:cs="微软雅黑"/>
          <w:b/>
          <w:szCs w:val="21"/>
        </w:rPr>
        <w:t>timeout=5</w:t>
      </w:r>
    </w:p>
    <w:p>
      <w:pPr>
        <w:pStyle w:val="213"/>
        <w:spacing w:line="320" w:lineRule="exact"/>
        <w:ind w:firstLine="0"/>
        <w:contextualSpacing/>
      </w:pPr>
      <w:r>
        <w:rPr>
          <w:rFonts w:ascii="微软雅黑" w:hAnsi="微软雅黑" w:eastAsia="微软雅黑" w:cs="微软雅黑"/>
          <w:b/>
          <w:szCs w:val="21"/>
        </w:rPr>
        <w:t>splashimage=(hd0,0)/grub/splash.xmp.gz</w:t>
      </w:r>
    </w:p>
    <w:p>
      <w:pPr>
        <w:pStyle w:val="213"/>
        <w:spacing w:line="320" w:lineRule="exact"/>
        <w:ind w:firstLine="0"/>
        <w:contextualSpacing/>
      </w:pPr>
      <w:r>
        <w:rPr>
          <w:rFonts w:ascii="微软雅黑" w:hAnsi="微软雅黑" w:eastAsia="微软雅黑" w:cs="微软雅黑"/>
          <w:b/>
          <w:szCs w:val="21"/>
        </w:rPr>
        <w:t>password  --md5 $1$fbv8V/$kBu/0KlnjWNS5GLJs2Tq41</w:t>
      </w:r>
    </w:p>
    <w:p>
      <w:pPr>
        <w:pStyle w:val="213"/>
        <w:spacing w:line="320" w:lineRule="exact"/>
        <w:ind w:firstLine="0"/>
        <w:contextualSpacing/>
      </w:pPr>
      <w:r>
        <w:rPr>
          <w:rFonts w:ascii="微软雅黑" w:hAnsi="微软雅黑" w:eastAsia="微软雅黑" w:cs="微软雅黑"/>
          <w:b/>
          <w:szCs w:val="21"/>
        </w:rPr>
        <w:t>title Red Hat Enterprise Linux Server</w:t>
      </w:r>
    </w:p>
    <w:p>
      <w:pPr>
        <w:pStyle w:val="213"/>
        <w:spacing w:line="320" w:lineRule="exact"/>
        <w:contextualSpacing/>
      </w:pPr>
      <w:r>
        <w:rPr>
          <w:rFonts w:ascii="微软雅黑" w:hAnsi="微软雅黑" w:eastAsia="微软雅黑" w:cs="微软雅黑"/>
          <w:b/>
          <w:szCs w:val="21"/>
        </w:rPr>
        <w:t>root</w:t>
      </w:r>
      <w:r>
        <w:rPr>
          <w:rFonts w:ascii="微软雅黑" w:hAnsi="微软雅黑" w:eastAsia="微软雅黑" w:cs="微软雅黑"/>
          <w:b/>
          <w:szCs w:val="21"/>
        </w:rPr>
        <w:tab/>
      </w:r>
      <w:r>
        <w:rPr>
          <w:rFonts w:ascii="微软雅黑" w:hAnsi="微软雅黑" w:eastAsia="微软雅黑" w:cs="微软雅黑"/>
          <w:b/>
          <w:szCs w:val="21"/>
        </w:rPr>
        <w:t>(hd0,0)</w:t>
      </w:r>
    </w:p>
    <w:p>
      <w:pPr>
        <w:pStyle w:val="213"/>
        <w:spacing w:line="320" w:lineRule="exact"/>
        <w:contextualSpacing/>
      </w:pPr>
      <w:r>
        <w:rPr>
          <w:rFonts w:ascii="微软雅黑" w:hAnsi="微软雅黑" w:eastAsia="微软雅黑" w:cs="微软雅黑"/>
          <w:b/>
          <w:szCs w:val="21"/>
        </w:rPr>
        <w:t>kernel</w:t>
      </w:r>
      <w:r>
        <w:rPr>
          <w:rFonts w:ascii="微软雅黑" w:hAnsi="微软雅黑" w:eastAsia="微软雅黑" w:cs="微软雅黑"/>
          <w:b/>
          <w:szCs w:val="21"/>
        </w:rPr>
        <w:tab/>
      </w:r>
      <w:r>
        <w:rPr>
          <w:rFonts w:ascii="微软雅黑" w:hAnsi="微软雅黑" w:eastAsia="微软雅黑" w:cs="微软雅黑"/>
          <w:b/>
          <w:szCs w:val="21"/>
        </w:rPr>
        <w:t>/vmlinuz-2.6.18-8.el5 ro root=/dev/hda1 rhgb quiet</w:t>
      </w:r>
    </w:p>
    <w:p>
      <w:pPr>
        <w:pStyle w:val="213"/>
        <w:spacing w:line="320" w:lineRule="exact"/>
        <w:contextualSpacing/>
      </w:pPr>
      <w:r>
        <w:rPr>
          <w:rFonts w:ascii="微软雅黑" w:hAnsi="微软雅黑" w:eastAsia="微软雅黑" w:cs="微软雅黑"/>
          <w:b/>
          <w:szCs w:val="21"/>
        </w:rPr>
        <w:t>initrd</w:t>
      </w:r>
      <w:r>
        <w:rPr>
          <w:rFonts w:ascii="微软雅黑" w:hAnsi="微软雅黑" w:eastAsia="微软雅黑" w:cs="微软雅黑"/>
          <w:b/>
          <w:szCs w:val="21"/>
        </w:rPr>
        <w:tab/>
      </w:r>
      <w:r>
        <w:rPr>
          <w:rFonts w:ascii="微软雅黑" w:hAnsi="微软雅黑" w:eastAsia="微软雅黑" w:cs="微软雅黑"/>
          <w:b/>
          <w:szCs w:val="21"/>
        </w:rPr>
        <w:t>/initrd-2.6.18-8.el5.img</w:t>
      </w:r>
    </w:p>
    <w:p>
      <w:pPr>
        <w:pStyle w:val="213"/>
        <w:spacing w:line="320" w:lineRule="exact"/>
        <w:ind w:firstLine="0"/>
        <w:contextualSpacing/>
      </w:pPr>
      <w:r>
        <w:rPr>
          <w:rFonts w:ascii="微软雅黑" w:hAnsi="微软雅黑" w:eastAsia="微软雅黑" w:cs="微软雅黑"/>
          <w:szCs w:val="21"/>
        </w:rPr>
        <w:t>A、从图形模式切换到单用户模式</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B、进入“Red Hat Enterprise Linux Server”系统</w:t>
      </w:r>
    </w:p>
    <w:p>
      <w:pPr>
        <w:pStyle w:val="213"/>
        <w:spacing w:line="320" w:lineRule="exact"/>
        <w:ind w:firstLine="0"/>
        <w:contextualSpacing/>
      </w:pPr>
      <w:r>
        <w:rPr>
          <w:rFonts w:ascii="微软雅黑" w:hAnsi="微软雅黑" w:eastAsia="微软雅黑" w:cs="微软雅黑"/>
          <w:color w:val="FF0000"/>
          <w:szCs w:val="21"/>
        </w:rPr>
        <w:t>C、GRUB引导过程中需要修改启动参数</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D、完成加电自检后进入GRUB菜单</w:t>
      </w:r>
    </w:p>
    <w:p>
      <w:pPr>
        <w:spacing w:line="320" w:lineRule="exact"/>
        <w:contextualSpacing/>
      </w:pPr>
      <w:r>
        <w:rPr>
          <w:rFonts w:ascii="微软雅黑" w:hAnsi="微软雅黑" w:eastAsia="微软雅黑" w:cs="微软雅黑"/>
          <w:b/>
          <w:szCs w:val="21"/>
        </w:rPr>
        <w:t>11、使用RHEL5安装光盘引导系统时，在“boot：”提示符后输入（     ）可以用于进入急救模式，以便对硬盘中的Linux系统进行修复    (选择一项）</w:t>
      </w:r>
    </w:p>
    <w:p>
      <w:pPr>
        <w:spacing w:line="320" w:lineRule="exact"/>
        <w:contextualSpacing/>
      </w:pPr>
      <w:r>
        <w:rPr>
          <w:rFonts w:ascii="微软雅黑" w:hAnsi="微软雅黑" w:eastAsia="微软雅黑" w:cs="微软雅黑"/>
          <w:szCs w:val="21"/>
        </w:rPr>
        <w:t>A、linux</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B、linux dd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lang w:val="fr-FR"/>
        </w:rPr>
        <w:t>C</w:t>
      </w:r>
      <w:r>
        <w:rPr>
          <w:rFonts w:ascii="微软雅黑" w:hAnsi="微软雅黑" w:eastAsia="微软雅黑" w:cs="微软雅黑"/>
          <w:color w:val="FF0000"/>
          <w:szCs w:val="21"/>
        </w:rPr>
        <w:t>、</w:t>
      </w:r>
      <w:r>
        <w:rPr>
          <w:rFonts w:ascii="微软雅黑" w:hAnsi="微软雅黑" w:eastAsia="微软雅黑" w:cs="微软雅黑"/>
          <w:color w:val="FF0000"/>
          <w:szCs w:val="21"/>
          <w:lang w:val="fr-FR"/>
        </w:rPr>
        <w:t>linux  rescue</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lang w:val="fr-FR"/>
        </w:rPr>
        <w:t>D</w:t>
      </w:r>
      <w:r>
        <w:rPr>
          <w:rFonts w:ascii="微软雅黑" w:hAnsi="微软雅黑" w:eastAsia="微软雅黑" w:cs="微软雅黑"/>
          <w:szCs w:val="21"/>
        </w:rPr>
        <w:t>、</w:t>
      </w:r>
      <w:r>
        <w:rPr>
          <w:rFonts w:ascii="微软雅黑" w:hAnsi="微软雅黑" w:eastAsia="微软雅黑" w:cs="微软雅黑"/>
          <w:szCs w:val="21"/>
          <w:lang w:val="fr-FR"/>
        </w:rPr>
        <w:t>linux  secure</w:t>
      </w:r>
    </w:p>
    <w:p>
      <w:pPr>
        <w:spacing w:line="320" w:lineRule="exact"/>
        <w:contextualSpacing/>
        <w:jc w:val="left"/>
      </w:pPr>
      <w:r>
        <w:rPr>
          <w:rFonts w:ascii="微软雅黑" w:hAnsi="微软雅黑" w:eastAsia="微软雅黑" w:cs="微软雅黑"/>
          <w:b/>
          <w:szCs w:val="21"/>
        </w:rPr>
        <w:t>12</w:t>
      </w:r>
      <w:r>
        <w:rPr>
          <w:rFonts w:ascii="微软雅黑" w:hAnsi="微软雅黑" w:eastAsia="微软雅黑" w:cs="Arial"/>
          <w:b/>
          <w:szCs w:val="21"/>
        </w:rPr>
        <w:t>、通过</w:t>
      </w:r>
      <w:r>
        <w:rPr>
          <w:rFonts w:ascii="微软雅黑" w:hAnsi="微软雅黑" w:eastAsia="微软雅黑" w:cs="微软雅黑"/>
          <w:b/>
          <w:szCs w:val="21"/>
        </w:rPr>
        <w:t>RHEL5</w:t>
      </w:r>
      <w:r>
        <w:rPr>
          <w:rFonts w:ascii="微软雅黑" w:hAnsi="微软雅黑" w:eastAsia="微软雅黑" w:cs="Arial"/>
          <w:b/>
          <w:szCs w:val="21"/>
        </w:rPr>
        <w:t>安装光盘在急救模式引导系统时，默认将硬盘上待修复的</w:t>
      </w:r>
      <w:r>
        <w:rPr>
          <w:rFonts w:ascii="微软雅黑" w:hAnsi="微软雅黑" w:eastAsia="微软雅黑" w:cs="微软雅黑"/>
          <w:b/>
          <w:szCs w:val="21"/>
        </w:rPr>
        <w:t>Linux</w:t>
      </w:r>
      <w:r>
        <w:rPr>
          <w:rFonts w:ascii="微软雅黑" w:hAnsi="微软雅黑" w:eastAsia="微软雅黑" w:cs="Arial"/>
          <w:b/>
          <w:szCs w:val="21"/>
        </w:rPr>
        <w:t>根文件系统挂载到（</w:t>
      </w:r>
      <w:r>
        <w:rPr>
          <w:rFonts w:ascii="微软雅黑" w:hAnsi="微软雅黑" w:eastAsia="微软雅黑" w:cs="微软雅黑"/>
          <w:b/>
          <w:szCs w:val="21"/>
        </w:rPr>
        <w:t xml:space="preserve">     </w:t>
      </w:r>
      <w:r>
        <w:rPr>
          <w:rFonts w:ascii="微软雅黑" w:hAnsi="微软雅黑" w:eastAsia="微软雅黑" w:cs="Arial"/>
          <w:b/>
          <w:szCs w:val="21"/>
        </w:rPr>
        <w:t>）目录。（选择一项）</w:t>
      </w:r>
    </w:p>
    <w:p>
      <w:pPr>
        <w:numPr>
          <w:ilvl w:val="0"/>
          <w:numId w:val="13"/>
        </w:numPr>
        <w:tabs>
          <w:tab w:val="left" w:pos="0"/>
        </w:tabs>
        <w:spacing w:line="320" w:lineRule="exact"/>
        <w:contextualSpacing/>
        <w:jc w:val="left"/>
      </w:pPr>
      <w:r>
        <w:rPr>
          <w:rFonts w:ascii="微软雅黑" w:hAnsi="微软雅黑" w:eastAsia="微软雅黑" w:cs="微软雅黑"/>
          <w:szCs w:val="21"/>
        </w:rPr>
        <w:t>/mnt/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w:t>
      </w:r>
      <w:r>
        <w:rPr>
          <w:rFonts w:ascii="微软雅黑" w:hAnsi="微软雅黑" w:eastAsia="微软雅黑" w:cs="Arial"/>
          <w:szCs w:val="21"/>
        </w:rPr>
        <w:t>、</w:t>
      </w:r>
      <w:r>
        <w:rPr>
          <w:rFonts w:ascii="微软雅黑" w:hAnsi="微软雅黑" w:eastAsia="微软雅黑" w:cs="微软雅黑"/>
          <w:szCs w:val="21"/>
        </w:rPr>
        <w:t>/mnt/system</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w:t>
      </w:r>
      <w:r>
        <w:rPr>
          <w:rFonts w:ascii="微软雅黑" w:hAnsi="微软雅黑" w:eastAsia="微软雅黑" w:cs="Arial"/>
          <w:color w:val="FF0000"/>
          <w:szCs w:val="21"/>
        </w:rPr>
        <w:t>、</w:t>
      </w:r>
      <w:r>
        <w:rPr>
          <w:rFonts w:ascii="微软雅黑" w:hAnsi="微软雅黑" w:eastAsia="微软雅黑" w:cs="微软雅黑"/>
          <w:color w:val="FF0000"/>
          <w:szCs w:val="21"/>
        </w:rPr>
        <w:t>/mnt/sysimage</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w:t>
      </w:r>
      <w:r>
        <w:rPr>
          <w:rFonts w:ascii="微软雅黑" w:hAnsi="微软雅黑" w:eastAsia="微软雅黑" w:cs="Arial"/>
          <w:szCs w:val="21"/>
        </w:rPr>
        <w:t>、</w:t>
      </w:r>
      <w:r>
        <w:rPr>
          <w:rFonts w:ascii="微软雅黑" w:hAnsi="微软雅黑" w:eastAsia="微软雅黑" w:cs="微软雅黑"/>
          <w:szCs w:val="21"/>
        </w:rPr>
        <w:t>/tmp/root</w:t>
      </w:r>
    </w:p>
    <w:p>
      <w:pPr>
        <w:spacing w:line="320" w:lineRule="exact"/>
        <w:ind w:left="840"/>
        <w:jc w:val="center"/>
      </w:pPr>
      <w:r>
        <w:rPr>
          <w:rFonts w:ascii="微软雅黑" w:hAnsi="微软雅黑" w:eastAsia="微软雅黑" w:cs="微软雅黑"/>
          <w:b/>
          <w:sz w:val="30"/>
          <w:szCs w:val="30"/>
        </w:rPr>
        <w:t>Linux网络服务 第一章Linux基本网络配置</w:t>
      </w:r>
    </w:p>
    <w:p>
      <w:pPr>
        <w:spacing w:line="320" w:lineRule="exact"/>
        <w:ind w:left="840"/>
        <w:rPr>
          <w:rFonts w:ascii="微软雅黑" w:hAnsi="微软雅黑" w:eastAsia="微软雅黑" w:cs="微软雅黑"/>
          <w:b/>
          <w:szCs w:val="21"/>
        </w:rPr>
      </w:pPr>
    </w:p>
    <w:p>
      <w:pPr>
        <w:spacing w:line="320" w:lineRule="exact"/>
      </w:pPr>
      <w:r>
        <w:rPr>
          <w:rFonts w:ascii="微软雅黑" w:hAnsi="微软雅黑" w:eastAsia="微软雅黑" w:cs="微软雅黑"/>
          <w:b/>
          <w:szCs w:val="21"/>
        </w:rPr>
        <w:t xml:space="preserve">1、在RHEL5系统中，dhcpd服务的主配置文件中有一行内容为option routers 192.168.1.254,其作用主要是指用于指定客户端的（      ）。（选择一项）                        </w:t>
      </w:r>
    </w:p>
    <w:p>
      <w:pPr>
        <w:spacing w:line="320" w:lineRule="exact"/>
      </w:pPr>
      <w:r>
        <w:rPr>
          <w:rFonts w:ascii="微软雅黑" w:hAnsi="微软雅黑" w:eastAsia="微软雅黑" w:cs="微软雅黑"/>
          <w:szCs w:val="21"/>
        </w:rPr>
        <w:t>A、IP地址</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B、子网掩码</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C、DHCP服务器地址</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D、默认网关地址</w:t>
      </w:r>
    </w:p>
    <w:p>
      <w:pPr>
        <w:spacing w:line="320" w:lineRule="exact"/>
      </w:pPr>
      <w:r>
        <w:rPr>
          <w:rFonts w:ascii="微软雅黑" w:hAnsi="微软雅黑" w:eastAsia="微软雅黑" w:cs="微软雅黑"/>
          <w:b/>
          <w:szCs w:val="21"/>
        </w:rPr>
        <w:t xml:space="preserve">2、在RHEL5系统中，以下（      ）操作可用于添加默认网关记录。（选择二项）     </w:t>
      </w:r>
    </w:p>
    <w:p>
      <w:pPr>
        <w:spacing w:line="320" w:lineRule="exact"/>
      </w:pPr>
      <w:r>
        <w:rPr>
          <w:rFonts w:ascii="微软雅黑" w:hAnsi="微软雅黑" w:eastAsia="微软雅黑" w:cs="微软雅黑"/>
          <w:color w:val="FF0000"/>
          <w:szCs w:val="21"/>
        </w:rPr>
        <w:t>A、route add default gw 192.168.4.1</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B、route add –host 192.168.4.1</w:t>
      </w:r>
    </w:p>
    <w:p>
      <w:pPr>
        <w:spacing w:line="320" w:lineRule="exact"/>
      </w:pPr>
      <w:r>
        <w:rPr>
          <w:rFonts w:ascii="微软雅黑" w:hAnsi="微软雅黑" w:eastAsia="微软雅黑" w:cs="微软雅黑"/>
          <w:color w:val="FF0000"/>
          <w:szCs w:val="21"/>
        </w:rPr>
        <w:t>C、route add –net 0.0.0.0/0 gw 192.168.4.1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D、ifconfig eth0 gw 192.168.4.1</w:t>
      </w:r>
    </w:p>
    <w:p>
      <w:pPr>
        <w:spacing w:line="320" w:lineRule="exact"/>
      </w:pPr>
      <w:r>
        <w:rPr>
          <w:rFonts w:ascii="微软雅黑" w:hAnsi="微软雅黑" w:eastAsia="微软雅黑" w:cs="微软雅黑"/>
          <w:b/>
          <w:szCs w:val="21"/>
        </w:rPr>
        <w:t xml:space="preserve">3、在RHEL5系统中，若要配置本机通过DHCP方式自动获取IP地址，可以在网卡配置文件ifcfg-eth0中设置（      ）并重启网络服务。（选择一项）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A、ONBOOT=dhcp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B、TYPE=dhcp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C、BOOTPROTO=dhcp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D、DHCPARGS=eth0</w:t>
      </w:r>
    </w:p>
    <w:p>
      <w:pPr>
        <w:spacing w:line="320" w:lineRule="exact"/>
      </w:pPr>
      <w:r>
        <w:rPr>
          <w:rFonts w:ascii="微软雅黑" w:hAnsi="微软雅黑" w:eastAsia="微软雅黑" w:cs="微软雅黑"/>
          <w:b/>
          <w:szCs w:val="21"/>
        </w:rPr>
        <w:t xml:space="preserve">4、下面网卡配置选项当中，（       ）选项是用来设置网关的参数。（选择一项）     </w:t>
      </w:r>
    </w:p>
    <w:p>
      <w:pPr>
        <w:spacing w:line="320" w:lineRule="exact"/>
      </w:pPr>
      <w:r>
        <w:rPr>
          <w:rFonts w:ascii="微软雅黑" w:hAnsi="微软雅黑" w:eastAsia="微软雅黑" w:cs="微软雅黑"/>
          <w:szCs w:val="21"/>
        </w:rPr>
        <w:t>A、NETMASK</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B、IPADDR</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C、GATEWAY</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D、ONBOOT</w:t>
      </w:r>
    </w:p>
    <w:p>
      <w:pPr>
        <w:spacing w:line="320" w:lineRule="exact"/>
      </w:pPr>
      <w:r>
        <w:rPr>
          <w:rFonts w:ascii="微软雅黑" w:hAnsi="微软雅黑" w:eastAsia="微软雅黑" w:cs="微软雅黑"/>
          <w:b/>
          <w:szCs w:val="21"/>
        </w:rPr>
        <w:t xml:space="preserve">5、修改了网卡eth0的参数后，使用下面（     ）命令，可以使修改内容生效。（选择二项）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A、ifconfig eth0</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B、route –n</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 xml:space="preserve"> C、ifdown eth0;ifup eth0</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D、service network restart</w:t>
      </w:r>
    </w:p>
    <w:p>
      <w:pPr>
        <w:spacing w:line="320" w:lineRule="exact"/>
      </w:pPr>
      <w:r>
        <w:rPr>
          <w:rFonts w:ascii="微软雅黑" w:hAnsi="微软雅黑" w:eastAsia="微软雅黑" w:cs="微软雅黑"/>
          <w:b/>
          <w:szCs w:val="21"/>
        </w:rPr>
        <w:t xml:space="preserve">6、在dhcp主配文件当中，使用（      ）可以进行动态分配IP地址区域的设置。（选择一项）       </w:t>
      </w:r>
    </w:p>
    <w:p>
      <w:pPr>
        <w:spacing w:line="320" w:lineRule="exact"/>
      </w:pPr>
      <w:r>
        <w:rPr>
          <w:rFonts w:ascii="微软雅黑" w:hAnsi="微软雅黑" w:eastAsia="微软雅黑" w:cs="微软雅黑"/>
          <w:szCs w:val="21"/>
        </w:rPr>
        <w:t xml:space="preserve">A、default-lease-time </w:t>
      </w:r>
      <w:r>
        <w:rPr>
          <w:rFonts w:ascii="微软雅黑" w:hAnsi="微软雅黑" w:eastAsia="微软雅黑" w:cs="微软雅黑"/>
          <w:szCs w:val="21"/>
        </w:rPr>
        <w:tab/>
      </w:r>
      <w:r>
        <w:rPr>
          <w:rFonts w:ascii="微软雅黑" w:hAnsi="微软雅黑" w:eastAsia="微软雅黑" w:cs="微软雅黑"/>
          <w:szCs w:val="21"/>
        </w:rPr>
        <w:t>B、max-lease-time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C、subnet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D、host</w:t>
      </w:r>
    </w:p>
    <w:p>
      <w:pPr>
        <w:spacing w:line="320" w:lineRule="exact"/>
      </w:pPr>
      <w:r>
        <w:rPr>
          <w:rFonts w:ascii="微软雅黑" w:hAnsi="微软雅黑" w:eastAsia="微软雅黑" w:cs="微软雅黑"/>
          <w:b/>
          <w:szCs w:val="21"/>
        </w:rPr>
        <w:t>7、在一台RHEL5服务器上通过RPM方式安装了DHCP软件包，在对DHCP服务器进行正确配置后，可以执行（      ）命令启动DHCP服务器。（选择一项）</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A、dhcp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B、dhcp start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C、service dhcpd start</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D、service dhcpd stop</w:t>
      </w:r>
    </w:p>
    <w:p>
      <w:pPr>
        <w:spacing w:line="320" w:lineRule="exact"/>
      </w:pPr>
      <w:r>
        <w:rPr>
          <w:rFonts w:ascii="微软雅黑" w:hAnsi="微软雅黑" w:eastAsia="微软雅黑" w:cs="微软雅黑"/>
          <w:b/>
          <w:szCs w:val="21"/>
        </w:rPr>
        <w:t xml:space="preserve"> 8、主机通过DHCP协议动态获得的IP地址是有租期限制的，租期过半时主机应再次发出请求，在linux服务器上缺省情况下，下面（      ）是存放DHCP服务器的客户租期数据信息。（选择一项）     </w:t>
      </w:r>
    </w:p>
    <w:p>
      <w:pPr>
        <w:spacing w:line="320" w:lineRule="exact"/>
      </w:pPr>
      <w:r>
        <w:rPr>
          <w:rFonts w:ascii="微软雅黑" w:hAnsi="微软雅黑" w:eastAsia="微软雅黑" w:cs="微软雅黑"/>
          <w:szCs w:val="21"/>
        </w:rPr>
        <w:t>A、/etc/dhcpd.conf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B、/etc/sysconfig/dhcpd</w:t>
      </w:r>
      <w:r>
        <w:rPr>
          <w:rFonts w:ascii="微软雅黑" w:hAnsi="微软雅黑" w:eastAsia="微软雅黑" w:cs="微软雅黑"/>
          <w:szCs w:val="21"/>
        </w:rPr>
        <w:tab/>
      </w:r>
    </w:p>
    <w:p>
      <w:pPr>
        <w:spacing w:line="320" w:lineRule="exact"/>
      </w:pPr>
      <w:r>
        <w:rPr>
          <w:rFonts w:ascii="微软雅黑" w:hAnsi="微软雅黑" w:eastAsia="微软雅黑" w:cs="微软雅黑"/>
          <w:szCs w:val="21"/>
        </w:rPr>
        <w:t>C、/etc/dhcp/dhcpd.leases</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D、/var/lib/dhcpd/dhcpd.leases</w:t>
      </w:r>
    </w:p>
    <w:p>
      <w:pPr>
        <w:spacing w:line="320" w:lineRule="exact"/>
      </w:pPr>
      <w:r>
        <w:rPr>
          <w:rFonts w:ascii="微软雅黑" w:hAnsi="微软雅黑" w:eastAsia="微软雅黑" w:cs="微软雅黑"/>
          <w:b/>
          <w:szCs w:val="21"/>
        </w:rPr>
        <w:t>9、在linux系统中，DHCP服务器可以提供的服务包括（      ）。（选择三项）</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color w:val="FF0000"/>
          <w:szCs w:val="21"/>
        </w:rPr>
        <w:t>A、提供DNS、网关信息</w:t>
      </w:r>
    </w:p>
    <w:p>
      <w:pPr>
        <w:spacing w:line="320" w:lineRule="exact"/>
      </w:pPr>
      <w:r>
        <w:rPr>
          <w:rFonts w:ascii="微软雅黑" w:hAnsi="微软雅黑" w:eastAsia="微软雅黑" w:cs="微软雅黑"/>
          <w:color w:val="FF0000"/>
          <w:szCs w:val="21"/>
        </w:rPr>
        <w:t>B、为特定客户机提供固定IP地址</w:t>
      </w:r>
    </w:p>
    <w:p>
      <w:pPr>
        <w:spacing w:line="320" w:lineRule="exact"/>
      </w:pPr>
      <w:r>
        <w:rPr>
          <w:rFonts w:ascii="微软雅黑" w:hAnsi="微软雅黑" w:eastAsia="微软雅黑" w:cs="微软雅黑"/>
          <w:color w:val="FF0000"/>
          <w:szCs w:val="21"/>
        </w:rPr>
        <w:t>C、为主机提供动态IP地址</w:t>
      </w:r>
    </w:p>
    <w:p>
      <w:pPr>
        <w:spacing w:line="320" w:lineRule="exact"/>
      </w:pPr>
      <w:r>
        <w:rPr>
          <w:rFonts w:ascii="微软雅黑" w:hAnsi="微软雅黑" w:eastAsia="微软雅黑" w:cs="微软雅黑"/>
          <w:szCs w:val="21"/>
        </w:rPr>
        <w:t>D、为主机设置防火墙</w:t>
      </w:r>
    </w:p>
    <w:p>
      <w:pPr>
        <w:spacing w:line="320" w:lineRule="exact"/>
      </w:pPr>
      <w:r>
        <w:rPr>
          <w:rFonts w:ascii="微软雅黑" w:hAnsi="微软雅黑" w:eastAsia="微软雅黑" w:cs="微软雅黑"/>
          <w:szCs w:val="21"/>
        </w:rPr>
        <w:t>E、提供邮件服务器地址信息</w:t>
      </w:r>
    </w:p>
    <w:p>
      <w:pPr>
        <w:spacing w:line="320" w:lineRule="exact"/>
      </w:pPr>
      <w:r>
        <w:rPr>
          <w:rFonts w:ascii="微软雅黑" w:hAnsi="微软雅黑" w:eastAsia="微软雅黑" w:cs="微软雅黑"/>
          <w:b/>
          <w:szCs w:val="21"/>
        </w:rPr>
        <w:t xml:space="preserve">10、在RHEL5系统中，执行以下（     ）操作后，可以开启本机的路由转发功能。（选择两项）     </w:t>
      </w:r>
    </w:p>
    <w:p>
      <w:pPr>
        <w:spacing w:line="320" w:lineRule="exact"/>
      </w:pPr>
      <w:r>
        <w:rPr>
          <w:rFonts w:ascii="微软雅黑" w:hAnsi="微软雅黑" w:eastAsia="微软雅黑" w:cs="微软雅黑"/>
          <w:szCs w:val="21"/>
        </w:rPr>
        <w:t>A、/etc/init.d/routed start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B、echo 1 &gt; /proc/sys/net/ipv4/ip_forward</w:t>
      </w:r>
    </w:p>
    <w:p>
      <w:pPr>
        <w:spacing w:line="320" w:lineRule="exact"/>
      </w:pPr>
      <w:r>
        <w:rPr>
          <w:rFonts w:ascii="微软雅黑" w:hAnsi="微软雅黑" w:eastAsia="微软雅黑" w:cs="微软雅黑"/>
          <w:color w:val="FF0000"/>
          <w:szCs w:val="21"/>
        </w:rPr>
        <w:t>C、sysctl -w net.ipv4.ip_forward=1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D、echo "net.ipv4.ip_forward=1" &gt; /etc/sysctl.conf</w:t>
      </w:r>
    </w:p>
    <w:p>
      <w:pPr>
        <w:spacing w:line="320" w:lineRule="exact"/>
      </w:pPr>
      <w:r>
        <w:rPr>
          <w:rFonts w:ascii="微软雅黑" w:hAnsi="微软雅黑" w:eastAsia="微软雅黑" w:cs="微软雅黑"/>
          <w:b/>
          <w:szCs w:val="21"/>
        </w:rPr>
        <w:t>11、在RHEL5系统中构建DHCP服务器，若要将客户端使用的DNS服务器地址设为192.168.2.1和202.106.0.20，应在dhcp.conf文件中进行（      ）配置。（选择一项）</w:t>
      </w:r>
    </w:p>
    <w:p>
      <w:pPr>
        <w:spacing w:line="320" w:lineRule="exact"/>
      </w:pPr>
      <w:r>
        <w:rPr>
          <w:rFonts w:ascii="微软雅黑" w:hAnsi="微软雅黑" w:eastAsia="微软雅黑" w:cs="微软雅黑"/>
          <w:szCs w:val="21"/>
        </w:rPr>
        <w:t>A、option domain-name-servers 192.168.2.1 202.106.0.20;</w:t>
      </w:r>
    </w:p>
    <w:p>
      <w:pPr>
        <w:spacing w:line="320" w:lineRule="exact"/>
      </w:pPr>
      <w:r>
        <w:rPr>
          <w:rFonts w:ascii="微软雅黑" w:hAnsi="微软雅黑" w:eastAsia="微软雅黑" w:cs="微软雅黑"/>
          <w:szCs w:val="21"/>
        </w:rPr>
        <w:t>B、option domain-name-servers 192.168.2.1;</w:t>
      </w:r>
    </w:p>
    <w:p>
      <w:pPr>
        <w:spacing w:line="320" w:lineRule="exact"/>
      </w:pPr>
      <w:r>
        <w:rPr>
          <w:rFonts w:ascii="微软雅黑" w:hAnsi="微软雅黑" w:eastAsia="微软雅黑" w:cs="微软雅黑"/>
          <w:szCs w:val="21"/>
        </w:rPr>
        <w:t xml:space="preserve">   option domain-name-servers 202.106.0.20;</w:t>
      </w:r>
    </w:p>
    <w:p>
      <w:pPr>
        <w:spacing w:line="320" w:lineRule="exact"/>
      </w:pPr>
      <w:r>
        <w:rPr>
          <w:rFonts w:ascii="微软雅黑" w:hAnsi="微软雅黑" w:eastAsia="微软雅黑" w:cs="微软雅黑"/>
          <w:color w:val="FF0000"/>
          <w:szCs w:val="21"/>
        </w:rPr>
        <w:t>C、option domain-name-servers 192.168.2.1,202.106.0.20;</w:t>
      </w:r>
    </w:p>
    <w:p>
      <w:pPr>
        <w:spacing w:line="320" w:lineRule="exact"/>
      </w:pPr>
      <w:r>
        <w:rPr>
          <w:rFonts w:ascii="微软雅黑" w:hAnsi="微软雅黑" w:eastAsia="微软雅黑" w:cs="微软雅黑"/>
          <w:szCs w:val="21"/>
        </w:rPr>
        <w:t>D、option domain-name-servers {192.168.2.1;202.106.0.20;}</w:t>
      </w:r>
    </w:p>
    <w:p>
      <w:pPr>
        <w:spacing w:line="320" w:lineRule="exact"/>
      </w:pPr>
      <w:r>
        <w:rPr>
          <w:rFonts w:ascii="微软雅黑" w:hAnsi="微软雅黑" w:eastAsia="微软雅黑" w:cs="微软雅黑"/>
          <w:b/>
          <w:szCs w:val="21"/>
        </w:rPr>
        <w:t>12、在RHEL5系统中，若要将本机配置成DHCP中继服务器，以下（      ）操作不是必须的。（选择二项）</w:t>
      </w:r>
    </w:p>
    <w:p>
      <w:pPr>
        <w:spacing w:line="320" w:lineRule="exact"/>
      </w:pPr>
      <w:r>
        <w:rPr>
          <w:rFonts w:ascii="微软雅黑" w:hAnsi="微软雅黑" w:eastAsia="微软雅黑" w:cs="微软雅黑"/>
          <w:szCs w:val="21"/>
        </w:rPr>
        <w:t>A、启用ip_forward以支持数据包转发</w:t>
      </w:r>
    </w:p>
    <w:p>
      <w:pPr>
        <w:spacing w:line="320" w:lineRule="exact"/>
      </w:pPr>
      <w:r>
        <w:rPr>
          <w:rFonts w:ascii="微软雅黑" w:hAnsi="微软雅黑" w:eastAsia="微软雅黑" w:cs="微软雅黑"/>
          <w:color w:val="FF0000"/>
          <w:szCs w:val="21"/>
        </w:rPr>
        <w:t>B、设置/etc/dhcpd.conf配置文件，并启动dhcpd服务</w:t>
      </w:r>
    </w:p>
    <w:p>
      <w:pPr>
        <w:spacing w:line="320" w:lineRule="exact"/>
      </w:pPr>
      <w:r>
        <w:rPr>
          <w:rFonts w:ascii="微软雅黑" w:hAnsi="微软雅黑" w:eastAsia="微软雅黑" w:cs="微软雅黑"/>
          <w:szCs w:val="21"/>
        </w:rPr>
        <w:t>C、设置/etc/sysconfig/dhcrelay配置文件，并启动dhcrelay服务</w:t>
      </w:r>
    </w:p>
    <w:p>
      <w:pPr>
        <w:spacing w:line="320" w:lineRule="exact"/>
      </w:pPr>
      <w:r>
        <w:rPr>
          <w:rFonts w:ascii="微软雅黑" w:hAnsi="微软雅黑" w:eastAsia="微软雅黑" w:cs="微软雅黑"/>
          <w:color w:val="FF0000"/>
          <w:szCs w:val="21"/>
        </w:rPr>
        <w:t>D、修改/etc/sysconfig/network-scripts/ifcfg-eth0，设置BOOTPROTO=dhcp</w:t>
      </w:r>
    </w:p>
    <w:p>
      <w:pPr>
        <w:pStyle w:val="213"/>
        <w:spacing w:line="320" w:lineRule="exact"/>
        <w:ind w:firstLine="0"/>
      </w:pPr>
      <w:r>
        <w:rPr>
          <w:rFonts w:ascii="微软雅黑" w:hAnsi="微软雅黑" w:eastAsia="微软雅黑" w:cs="微软雅黑"/>
          <w:b/>
          <w:szCs w:val="21"/>
        </w:rPr>
        <w:t>13、在RHEL5系统中，使用（     ）命令可以跟踪从当前主机到目标主机的路由。（选择一项）</w:t>
      </w:r>
    </w:p>
    <w:p>
      <w:pPr>
        <w:pStyle w:val="213"/>
        <w:spacing w:line="320" w:lineRule="exact"/>
        <w:ind w:firstLine="0"/>
      </w:pPr>
      <w:r>
        <w:rPr>
          <w:rFonts w:ascii="微软雅黑" w:hAnsi="微软雅黑" w:eastAsia="微软雅黑" w:cs="微软雅黑"/>
          <w:szCs w:val="21"/>
        </w:rPr>
        <w:t>A、ping</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B、ifconfig</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C、traceroute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D、arp</w:t>
      </w:r>
    </w:p>
    <w:p>
      <w:pPr>
        <w:spacing w:line="320" w:lineRule="exact"/>
      </w:pPr>
      <w:r>
        <w:rPr>
          <w:rFonts w:ascii="微软雅黑" w:hAnsi="微软雅黑" w:eastAsia="微软雅黑" w:cs="微软雅黑"/>
          <w:b/>
          <w:szCs w:val="21"/>
        </w:rPr>
        <w:t>14、在RHEL5系统中，若要查看当前主机所有（包括非活动的）网络接口的信息，可以执行（    ）命令  （选择一项）</w:t>
      </w:r>
    </w:p>
    <w:p>
      <w:pPr>
        <w:spacing w:line="320" w:lineRule="exact"/>
      </w:pPr>
      <w:r>
        <w:rPr>
          <w:rFonts w:ascii="微软雅黑" w:hAnsi="微软雅黑" w:eastAsia="微软雅黑" w:cs="微软雅黑"/>
          <w:szCs w:val="21"/>
        </w:rPr>
        <w:t>A、ipconfig</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B、ipconfig  / all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C、ifconfig</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D、ifconfig  -a</w:t>
      </w:r>
    </w:p>
    <w:p>
      <w:pPr>
        <w:spacing w:line="320" w:lineRule="exact"/>
      </w:pPr>
      <w:r>
        <w:rPr>
          <w:rFonts w:ascii="微软雅黑" w:hAnsi="微软雅黑" w:eastAsia="微软雅黑" w:cs="微软雅黑"/>
          <w:b/>
          <w:szCs w:val="21"/>
        </w:rPr>
        <w:t>15、在RHEL5系统中构建DHCP中继服务器时，（     ）配置行用于指定eth0 eth1接口提供中继服务。（选择一项）</w:t>
      </w:r>
    </w:p>
    <w:p>
      <w:pPr>
        <w:spacing w:line="320" w:lineRule="exact"/>
      </w:pPr>
      <w:r>
        <w:rPr>
          <w:rFonts w:ascii="微软雅黑" w:hAnsi="微软雅黑" w:eastAsia="微软雅黑" w:cs="微软雅黑"/>
          <w:szCs w:val="21"/>
        </w:rPr>
        <w:t>A、DHCPDARGS=”eth0 eth1”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B、DHCRELAY=”eth0 eth1”</w:t>
      </w:r>
    </w:p>
    <w:p>
      <w:pPr>
        <w:spacing w:line="320" w:lineRule="exact"/>
      </w:pPr>
      <w:r>
        <w:rPr>
          <w:rFonts w:ascii="微软雅黑" w:hAnsi="微软雅黑" w:eastAsia="微软雅黑" w:cs="微软雅黑"/>
          <w:szCs w:val="21"/>
        </w:rPr>
        <w:t>C、RELAYSERVERS=”eth0 eth1”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D、INTERFACES=”eth0 eth1”</w:t>
      </w:r>
    </w:p>
    <w:p>
      <w:pPr>
        <w:spacing w:line="320" w:lineRule="exact"/>
        <w:jc w:val="left"/>
      </w:pPr>
      <w:r>
        <w:rPr>
          <w:rFonts w:ascii="微软雅黑" w:hAnsi="微软雅黑" w:eastAsia="微软雅黑" w:cs="微软雅黑"/>
          <w:b/>
          <w:szCs w:val="21"/>
        </w:rPr>
        <w:t>16</w:t>
      </w:r>
      <w:r>
        <w:rPr>
          <w:rFonts w:ascii="微软雅黑" w:hAnsi="微软雅黑" w:eastAsia="微软雅黑" w:cs="Arial"/>
          <w:b/>
          <w:szCs w:val="21"/>
        </w:rPr>
        <w:t>、在</w:t>
      </w:r>
      <w:r>
        <w:rPr>
          <w:rFonts w:ascii="微软雅黑" w:hAnsi="微软雅黑" w:eastAsia="微软雅黑" w:cs="微软雅黑"/>
          <w:b/>
          <w:szCs w:val="21"/>
        </w:rPr>
        <w:t>RHEL5</w:t>
      </w:r>
      <w:r>
        <w:rPr>
          <w:rFonts w:ascii="微软雅黑" w:hAnsi="微软雅黑" w:eastAsia="微软雅黑" w:cs="Arial"/>
          <w:b/>
          <w:szCs w:val="21"/>
        </w:rPr>
        <w:t>系统中</w:t>
      </w:r>
      <w:r>
        <w:rPr>
          <w:rFonts w:ascii="微软雅黑" w:hAnsi="微软雅黑" w:eastAsia="微软雅黑" w:cs="微软雅黑"/>
          <w:b/>
          <w:szCs w:val="21"/>
        </w:rPr>
        <w:t>,</w:t>
      </w:r>
      <w:r>
        <w:rPr>
          <w:rFonts w:ascii="微软雅黑" w:hAnsi="微软雅黑" w:eastAsia="微软雅黑" w:cs="Arial"/>
          <w:b/>
          <w:szCs w:val="21"/>
        </w:rPr>
        <w:t>为了实现</w:t>
      </w:r>
      <w:r>
        <w:rPr>
          <w:rFonts w:ascii="微软雅黑" w:hAnsi="微软雅黑" w:eastAsia="微软雅黑" w:cs="微软雅黑"/>
          <w:b/>
          <w:szCs w:val="21"/>
        </w:rPr>
        <w:t>DHCP</w:t>
      </w:r>
      <w:r>
        <w:rPr>
          <w:rFonts w:ascii="微软雅黑" w:hAnsi="微软雅黑" w:eastAsia="微软雅黑" w:cs="Arial"/>
          <w:b/>
          <w:szCs w:val="21"/>
        </w:rPr>
        <w:t>客户端每次都能从</w:t>
      </w:r>
      <w:r>
        <w:rPr>
          <w:rFonts w:ascii="微软雅黑" w:hAnsi="微软雅黑" w:eastAsia="微软雅黑" w:cs="微软雅黑"/>
          <w:b/>
          <w:szCs w:val="21"/>
        </w:rPr>
        <w:t>DHCP</w:t>
      </w:r>
      <w:r>
        <w:rPr>
          <w:rFonts w:ascii="微软雅黑" w:hAnsi="微软雅黑" w:eastAsia="微软雅黑" w:cs="Arial"/>
          <w:b/>
          <w:szCs w:val="21"/>
        </w:rPr>
        <w:t>服务器获得同样的</w:t>
      </w:r>
      <w:r>
        <w:rPr>
          <w:rFonts w:ascii="微软雅黑" w:hAnsi="微软雅黑" w:eastAsia="微软雅黑" w:cs="微软雅黑"/>
          <w:b/>
          <w:szCs w:val="21"/>
        </w:rPr>
        <w:t>IP</w:t>
      </w:r>
      <w:r>
        <w:rPr>
          <w:rFonts w:ascii="微软雅黑" w:hAnsi="微软雅黑" w:eastAsia="微软雅黑" w:cs="Arial"/>
          <w:b/>
          <w:szCs w:val="21"/>
        </w:rPr>
        <w:t>地址</w:t>
      </w:r>
      <w:r>
        <w:rPr>
          <w:rFonts w:ascii="微软雅黑" w:hAnsi="微软雅黑" w:eastAsia="微软雅黑" w:cs="微软雅黑"/>
          <w:b/>
          <w:szCs w:val="21"/>
        </w:rPr>
        <w:t>.</w:t>
      </w:r>
      <w:r>
        <w:rPr>
          <w:rFonts w:ascii="微软雅黑" w:hAnsi="微软雅黑" w:eastAsia="微软雅黑" w:cs="Arial"/>
          <w:b/>
          <w:szCs w:val="21"/>
        </w:rPr>
        <w:t>应进行</w:t>
      </w:r>
      <w:r>
        <w:rPr>
          <w:rFonts w:ascii="微软雅黑" w:hAnsi="微软雅黑" w:eastAsia="微软雅黑" w:cs="微软雅黑"/>
          <w:b/>
          <w:szCs w:val="21"/>
        </w:rPr>
        <w:t>(     )</w:t>
      </w:r>
      <w:r>
        <w:rPr>
          <w:rFonts w:ascii="微软雅黑" w:hAnsi="微软雅黑" w:eastAsia="微软雅黑" w:cs="Arial"/>
          <w:b/>
          <w:szCs w:val="21"/>
        </w:rPr>
        <w:t>设置</w:t>
      </w:r>
      <w:r>
        <w:rPr>
          <w:rFonts w:ascii="微软雅黑" w:hAnsi="微软雅黑" w:eastAsia="微软雅黑" w:cs="微软雅黑"/>
          <w:b/>
          <w:szCs w:val="21"/>
        </w:rPr>
        <w:t>(</w:t>
      </w:r>
      <w:r>
        <w:rPr>
          <w:rFonts w:ascii="微软雅黑" w:hAnsi="微软雅黑" w:eastAsia="微软雅黑" w:cs="Arial"/>
          <w:b/>
          <w:szCs w:val="21"/>
        </w:rPr>
        <w:t>选择一项</w:t>
      </w:r>
      <w:r>
        <w:rPr>
          <w:rFonts w:ascii="微软雅黑" w:hAnsi="微软雅黑" w:eastAsia="微软雅黑" w:cs="微软雅黑"/>
          <w:b/>
          <w:szCs w:val="21"/>
        </w:rPr>
        <w:t>)</w:t>
      </w:r>
    </w:p>
    <w:p>
      <w:pPr>
        <w:spacing w:line="320" w:lineRule="exact"/>
        <w:jc w:val="left"/>
      </w:pPr>
      <w:r>
        <w:rPr>
          <w:rFonts w:ascii="微软雅黑" w:hAnsi="微软雅黑" w:eastAsia="微软雅黑" w:cs="微软雅黑"/>
          <w:szCs w:val="21"/>
        </w:rPr>
        <w:t>A</w:t>
      </w:r>
      <w:r>
        <w:rPr>
          <w:rFonts w:ascii="微软雅黑" w:hAnsi="微软雅黑" w:eastAsia="微软雅黑" w:cs="Arial"/>
          <w:szCs w:val="21"/>
        </w:rPr>
        <w:t>、在</w:t>
      </w:r>
      <w:r>
        <w:rPr>
          <w:rFonts w:ascii="微软雅黑" w:hAnsi="微软雅黑" w:eastAsia="微软雅黑" w:cs="微软雅黑"/>
          <w:szCs w:val="21"/>
        </w:rPr>
        <w:t>DHCP</w:t>
      </w:r>
      <w:r>
        <w:rPr>
          <w:rFonts w:ascii="微软雅黑" w:hAnsi="微软雅黑" w:eastAsia="微软雅黑" w:cs="Arial"/>
          <w:szCs w:val="21"/>
        </w:rPr>
        <w:t>客户端设置要请求的</w:t>
      </w:r>
      <w:r>
        <w:rPr>
          <w:rFonts w:ascii="微软雅黑" w:hAnsi="微软雅黑" w:eastAsia="微软雅黑" w:cs="微软雅黑"/>
          <w:szCs w:val="21"/>
        </w:rPr>
        <w:t>IP</w:t>
      </w:r>
      <w:r>
        <w:rPr>
          <w:rFonts w:ascii="微软雅黑" w:hAnsi="微软雅黑" w:eastAsia="微软雅黑" w:cs="Arial"/>
          <w:szCs w:val="21"/>
        </w:rPr>
        <w:t>地址</w:t>
      </w:r>
    </w:p>
    <w:p>
      <w:pPr>
        <w:spacing w:line="320" w:lineRule="exact"/>
        <w:jc w:val="left"/>
      </w:pPr>
      <w:r>
        <w:rPr>
          <w:rFonts w:ascii="微软雅黑" w:hAnsi="微软雅黑" w:eastAsia="微软雅黑" w:cs="微软雅黑"/>
          <w:szCs w:val="21"/>
        </w:rPr>
        <w:t>B</w:t>
      </w:r>
      <w:r>
        <w:rPr>
          <w:rFonts w:ascii="微软雅黑" w:hAnsi="微软雅黑" w:eastAsia="微软雅黑" w:cs="Arial"/>
          <w:szCs w:val="21"/>
        </w:rPr>
        <w:t>、使用</w:t>
      </w:r>
      <w:r>
        <w:rPr>
          <w:rFonts w:ascii="微软雅黑" w:hAnsi="微软雅黑" w:eastAsia="微软雅黑" w:cs="微软雅黑"/>
          <w:szCs w:val="21"/>
        </w:rPr>
        <w:t>DHCP</w:t>
      </w:r>
      <w:r>
        <w:rPr>
          <w:rFonts w:ascii="微软雅黑" w:hAnsi="微软雅黑" w:eastAsia="微软雅黑" w:cs="Arial"/>
          <w:szCs w:val="21"/>
        </w:rPr>
        <w:t>服务器的</w:t>
      </w:r>
      <w:r>
        <w:rPr>
          <w:rFonts w:ascii="微软雅黑" w:hAnsi="微软雅黑" w:eastAsia="微软雅黑" w:cs="微软雅黑"/>
          <w:szCs w:val="21"/>
        </w:rPr>
        <w:t>IP</w:t>
      </w:r>
      <w:r>
        <w:rPr>
          <w:rFonts w:ascii="微软雅黑" w:hAnsi="微软雅黑" w:eastAsia="微软雅黑" w:cs="Arial"/>
          <w:szCs w:val="21"/>
        </w:rPr>
        <w:t>地址自动分配功能</w:t>
      </w:r>
    </w:p>
    <w:p>
      <w:pPr>
        <w:spacing w:line="320" w:lineRule="exact"/>
        <w:jc w:val="left"/>
      </w:pPr>
      <w:r>
        <w:rPr>
          <w:rFonts w:ascii="微软雅黑" w:hAnsi="微软雅黑" w:eastAsia="微软雅黑" w:cs="微软雅黑"/>
          <w:color w:val="FF0000"/>
          <w:szCs w:val="21"/>
        </w:rPr>
        <w:t>C</w:t>
      </w:r>
      <w:r>
        <w:rPr>
          <w:rFonts w:ascii="微软雅黑" w:hAnsi="微软雅黑" w:eastAsia="微软雅黑" w:cs="Arial"/>
          <w:color w:val="FF0000"/>
          <w:szCs w:val="21"/>
        </w:rPr>
        <w:t>、在</w:t>
      </w:r>
      <w:r>
        <w:rPr>
          <w:rFonts w:ascii="微软雅黑" w:hAnsi="微软雅黑" w:eastAsia="微软雅黑" w:cs="微软雅黑"/>
          <w:color w:val="FF0000"/>
          <w:szCs w:val="21"/>
        </w:rPr>
        <w:t>DHCP</w:t>
      </w:r>
      <w:r>
        <w:rPr>
          <w:rFonts w:ascii="微软雅黑" w:hAnsi="微软雅黑" w:eastAsia="微软雅黑" w:cs="Arial"/>
          <w:color w:val="FF0000"/>
          <w:szCs w:val="21"/>
        </w:rPr>
        <w:t>服务器的配置文件中将客户端的</w:t>
      </w:r>
      <w:r>
        <w:rPr>
          <w:rFonts w:ascii="微软雅黑" w:hAnsi="微软雅黑" w:eastAsia="微软雅黑" w:cs="微软雅黑"/>
          <w:color w:val="FF0000"/>
          <w:szCs w:val="21"/>
        </w:rPr>
        <w:t>MAC</w:t>
      </w:r>
      <w:r>
        <w:rPr>
          <w:rFonts w:ascii="微软雅黑" w:hAnsi="微软雅黑" w:eastAsia="微软雅黑" w:cs="Arial"/>
          <w:color w:val="FF0000"/>
          <w:szCs w:val="21"/>
        </w:rPr>
        <w:t>地址与</w:t>
      </w:r>
      <w:r>
        <w:rPr>
          <w:rFonts w:ascii="微软雅黑" w:hAnsi="微软雅黑" w:eastAsia="微软雅黑" w:cs="微软雅黑"/>
          <w:color w:val="FF0000"/>
          <w:szCs w:val="21"/>
        </w:rPr>
        <w:t>IP</w:t>
      </w:r>
      <w:r>
        <w:rPr>
          <w:rFonts w:ascii="微软雅黑" w:hAnsi="微软雅黑" w:eastAsia="微软雅黑" w:cs="Arial"/>
          <w:color w:val="FF0000"/>
          <w:szCs w:val="21"/>
        </w:rPr>
        <w:t>地址进行</w:t>
      </w:r>
      <w:r>
        <w:rPr>
          <w:rFonts w:ascii="微软雅黑" w:hAnsi="微软雅黑" w:eastAsia="微软雅黑" w:cs="微软雅黑"/>
          <w:color w:val="FF0000"/>
          <w:szCs w:val="21"/>
        </w:rPr>
        <w:t>"</w:t>
      </w:r>
      <w:r>
        <w:rPr>
          <w:rFonts w:ascii="微软雅黑" w:hAnsi="微软雅黑" w:eastAsia="微软雅黑" w:cs="Arial"/>
          <w:color w:val="FF0000"/>
          <w:szCs w:val="21"/>
        </w:rPr>
        <w:t>绑定</w:t>
      </w:r>
      <w:r>
        <w:rPr>
          <w:rFonts w:ascii="微软雅黑" w:hAnsi="微软雅黑" w:eastAsia="微软雅黑" w:cs="微软雅黑"/>
          <w:color w:val="FF0000"/>
          <w:szCs w:val="21"/>
        </w:rPr>
        <w:t>"</w:t>
      </w:r>
    </w:p>
    <w:p>
      <w:pPr>
        <w:numPr>
          <w:ilvl w:val="0"/>
          <w:numId w:val="14"/>
        </w:numPr>
        <w:tabs>
          <w:tab w:val="left" w:pos="0"/>
        </w:tabs>
        <w:spacing w:line="320" w:lineRule="exact"/>
        <w:jc w:val="left"/>
      </w:pPr>
      <w:r>
        <w:rPr>
          <w:rFonts w:ascii="微软雅黑" w:hAnsi="微软雅黑" w:eastAsia="微软雅黑" w:cs="Arial"/>
          <w:szCs w:val="21"/>
        </w:rPr>
        <w:t>在</w:t>
      </w:r>
      <w:r>
        <w:rPr>
          <w:rFonts w:ascii="微软雅黑" w:hAnsi="微软雅黑" w:eastAsia="微软雅黑" w:cs="微软雅黑"/>
          <w:szCs w:val="21"/>
        </w:rPr>
        <w:t>DNS</w:t>
      </w:r>
      <w:r>
        <w:rPr>
          <w:rFonts w:ascii="微软雅黑" w:hAnsi="微软雅黑" w:eastAsia="微软雅黑" w:cs="Arial"/>
          <w:szCs w:val="21"/>
        </w:rPr>
        <w:t>服务器中对</w:t>
      </w:r>
      <w:r>
        <w:rPr>
          <w:rFonts w:ascii="微软雅黑" w:hAnsi="微软雅黑" w:eastAsia="微软雅黑" w:cs="微软雅黑"/>
          <w:szCs w:val="21"/>
        </w:rPr>
        <w:t>DHCP</w:t>
      </w:r>
      <w:r>
        <w:rPr>
          <w:rFonts w:ascii="微软雅黑" w:hAnsi="微软雅黑" w:eastAsia="微软雅黑" w:cs="Arial"/>
          <w:szCs w:val="21"/>
        </w:rPr>
        <w:t>客户端获得的</w:t>
      </w:r>
      <w:r>
        <w:rPr>
          <w:rFonts w:ascii="微软雅黑" w:hAnsi="微软雅黑" w:eastAsia="微软雅黑" w:cs="微软雅黑"/>
          <w:szCs w:val="21"/>
        </w:rPr>
        <w:t>IP</w:t>
      </w:r>
      <w:r>
        <w:rPr>
          <w:rFonts w:ascii="微软雅黑" w:hAnsi="微软雅黑" w:eastAsia="微软雅黑" w:cs="Arial"/>
          <w:szCs w:val="21"/>
        </w:rPr>
        <w:t>地址进行动态解析</w:t>
      </w:r>
    </w:p>
    <w:p>
      <w:pPr>
        <w:spacing w:line="320" w:lineRule="exact"/>
        <w:rPr>
          <w:rFonts w:ascii="微软雅黑" w:hAnsi="微软雅黑" w:eastAsia="微软雅黑" w:cs="微软雅黑"/>
          <w:szCs w:val="21"/>
        </w:rPr>
      </w:pPr>
    </w:p>
    <w:p>
      <w:pPr>
        <w:spacing w:line="320" w:lineRule="exact"/>
        <w:ind w:left="840"/>
        <w:jc w:val="center"/>
      </w:pPr>
      <w:r>
        <w:rPr>
          <w:rFonts w:ascii="微软雅黑" w:hAnsi="微软雅黑" w:eastAsia="微软雅黑" w:cs="微软雅黑"/>
          <w:b/>
          <w:sz w:val="30"/>
          <w:szCs w:val="30"/>
        </w:rPr>
        <w:t>Linux网络服务 第二章 构建文件服务器</w:t>
      </w:r>
    </w:p>
    <w:p>
      <w:pPr>
        <w:spacing w:line="320" w:lineRule="exact"/>
        <w:rPr>
          <w:rFonts w:ascii="微软雅黑" w:hAnsi="微软雅黑" w:eastAsia="微软雅黑" w:cs="微软雅黑"/>
          <w:b/>
          <w:szCs w:val="21"/>
        </w:rPr>
      </w:pPr>
    </w:p>
    <w:p>
      <w:pPr>
        <w:spacing w:line="320" w:lineRule="exact"/>
      </w:pPr>
      <w:r>
        <w:rPr>
          <w:rFonts w:ascii="微软雅黑" w:hAnsi="微软雅黑" w:eastAsia="微软雅黑" w:cs="微软雅黑"/>
          <w:b/>
          <w:szCs w:val="21"/>
        </w:rPr>
        <w:t xml:space="preserve">1、在RHEL5系统中构建基于虚拟用户的vsftpd服务器时，使用（     ）配置项可以设置虚拟用户所上传文件的默认权限掩码。（选择一项）     </w:t>
      </w:r>
    </w:p>
    <w:p>
      <w:pPr>
        <w:spacing w:line="320" w:lineRule="exact"/>
      </w:pPr>
      <w:r>
        <w:rPr>
          <w:rFonts w:ascii="微软雅黑" w:hAnsi="微软雅黑" w:eastAsia="微软雅黑" w:cs="微软雅黑"/>
          <w:color w:val="FF0000"/>
          <w:szCs w:val="21"/>
        </w:rPr>
        <w:t>A、anon_umask</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B、local_umask</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C、virtual_umask</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D、upload_umask</w:t>
      </w:r>
    </w:p>
    <w:p>
      <w:pPr>
        <w:spacing w:line="320" w:lineRule="exact"/>
      </w:pPr>
      <w:r>
        <w:rPr>
          <w:rFonts w:ascii="微软雅黑" w:hAnsi="微软雅黑" w:eastAsia="微软雅黑" w:cs="微软雅黑"/>
          <w:b/>
          <w:szCs w:val="21"/>
        </w:rPr>
        <w:t xml:space="preserve">2、在RHEL5系统中，若要连接Windows主机的共享目录share，并以账号user1的身份登录，可以使用（    ）命令。 （选择一项）     </w:t>
      </w:r>
    </w:p>
    <w:p>
      <w:pPr>
        <w:spacing w:line="320" w:lineRule="exact"/>
      </w:pPr>
      <w:r>
        <w:rPr>
          <w:rFonts w:ascii="微软雅黑" w:hAnsi="微软雅黑" w:eastAsia="微软雅黑" w:cs="微软雅黑"/>
          <w:color w:val="FF0000"/>
          <w:szCs w:val="21"/>
        </w:rPr>
        <w:t>A、smbclient //192.168.1.200/share –U user1</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B、smbclient \\192.168.1.200\share –U user1</w:t>
      </w:r>
    </w:p>
    <w:p>
      <w:pPr>
        <w:spacing w:line="320" w:lineRule="exact"/>
      </w:pPr>
      <w:r>
        <w:rPr>
          <w:rFonts w:ascii="微软雅黑" w:hAnsi="微软雅黑" w:eastAsia="微软雅黑" w:cs="微软雅黑"/>
          <w:szCs w:val="21"/>
        </w:rPr>
        <w:t>C、smbclient //192.168.1.200/share –u user1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D、smbclient \\192.168.1.200\share –u user1</w:t>
      </w:r>
    </w:p>
    <w:p>
      <w:pPr>
        <w:spacing w:line="320" w:lineRule="exact"/>
      </w:pPr>
      <w:r>
        <w:rPr>
          <w:rFonts w:ascii="微软雅黑" w:hAnsi="微软雅黑" w:eastAsia="微软雅黑" w:cs="微软雅黑"/>
          <w:b/>
          <w:szCs w:val="21"/>
        </w:rPr>
        <w:t>3、在RHEL5系统中构建vsftpd服务器，主配置文件vsftpd.conf中包含</w:t>
      </w:r>
    </w:p>
    <w:p>
      <w:pPr>
        <w:spacing w:line="320" w:lineRule="exact"/>
      </w:pPr>
      <w:r>
        <w:rPr>
          <w:rFonts w:ascii="微软雅黑" w:hAnsi="微软雅黑" w:eastAsia="微软雅黑" w:cs="微软雅黑"/>
          <w:b/>
          <w:szCs w:val="21"/>
        </w:rPr>
        <w:t>‘userlist_enable=YES’</w:t>
      </w:r>
    </w:p>
    <w:p>
      <w:pPr>
        <w:spacing w:line="320" w:lineRule="exact"/>
      </w:pPr>
      <w:r>
        <w:rPr>
          <w:rFonts w:ascii="微软雅黑" w:hAnsi="微软雅黑" w:eastAsia="微软雅黑" w:cs="微软雅黑"/>
          <w:b/>
          <w:szCs w:val="21"/>
        </w:rPr>
        <w:t>‘userlist_deny=NO’的配置，用户列表文件user_list中包含有名为benet的用户，则根据上述配置，以下正确的是（     ）（选一项）</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A、允许所有用户登录</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B、禁止benet用户登录</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C、仅允许benet用户登录</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D、禁止任何用户登录</w:t>
      </w:r>
    </w:p>
    <w:p>
      <w:pPr>
        <w:spacing w:line="320" w:lineRule="exact"/>
      </w:pPr>
      <w:r>
        <w:rPr>
          <w:rFonts w:ascii="微软雅黑" w:hAnsi="微软雅黑" w:eastAsia="微软雅黑" w:cs="微软雅黑"/>
          <w:b/>
          <w:szCs w:val="21"/>
        </w:rPr>
        <w:t xml:space="preserve">4、在RHEL5 系统中，若要重新启用之前被禁用的Samba用户账户beney, 可以使用（     ）命令（选择一项）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color w:val="FF0000"/>
          <w:szCs w:val="21"/>
        </w:rPr>
        <w:t>A、smbpasswd -e beney</w:t>
      </w:r>
      <w:r>
        <w:rPr>
          <w:rFonts w:ascii="微软雅黑" w:hAnsi="微软雅黑" w:eastAsia="微软雅黑" w:cs="微软雅黑"/>
          <w:szCs w:val="21"/>
        </w:rPr>
        <w:tab/>
      </w:r>
      <w:r>
        <w:rPr>
          <w:rFonts w:ascii="微软雅黑" w:hAnsi="微软雅黑" w:eastAsia="微软雅黑" w:cs="微软雅黑"/>
          <w:szCs w:val="21"/>
        </w:rPr>
        <w:t xml:space="preserve">  B、smbpasswd -d beney</w:t>
      </w:r>
      <w:r>
        <w:rPr>
          <w:rFonts w:ascii="微软雅黑" w:hAnsi="微软雅黑" w:eastAsia="微软雅黑" w:cs="微软雅黑"/>
          <w:szCs w:val="21"/>
        </w:rPr>
        <w:tab/>
      </w:r>
      <w:r>
        <w:rPr>
          <w:rFonts w:ascii="微软雅黑" w:hAnsi="微软雅黑" w:eastAsia="微软雅黑" w:cs="微软雅黑"/>
          <w:szCs w:val="21"/>
        </w:rPr>
        <w:t>C、smbpasswd -a beney</w:t>
      </w:r>
      <w:r>
        <w:rPr>
          <w:rFonts w:ascii="微软雅黑" w:hAnsi="微软雅黑" w:eastAsia="微软雅黑" w:cs="微软雅黑"/>
          <w:szCs w:val="21"/>
        </w:rPr>
        <w:tab/>
      </w:r>
      <w:r>
        <w:rPr>
          <w:rFonts w:ascii="微软雅黑" w:hAnsi="微软雅黑" w:eastAsia="微软雅黑" w:cs="微软雅黑"/>
          <w:szCs w:val="21"/>
        </w:rPr>
        <w:t xml:space="preserve"> D、smbpasswd -x beney</w:t>
      </w:r>
    </w:p>
    <w:p>
      <w:pPr>
        <w:spacing w:line="320" w:lineRule="exact"/>
      </w:pPr>
      <w:r>
        <w:rPr>
          <w:rFonts w:ascii="微软雅黑" w:hAnsi="微软雅黑" w:eastAsia="微软雅黑" w:cs="微软雅黑"/>
          <w:b/>
          <w:szCs w:val="21"/>
        </w:rPr>
        <w:t>5、网络管理员在RHEL5系统中配置了vsftpd服务器，并建立了一个虚拟用户userl. 现在他希望userl用户可以从该FTP服务器上传文件文件，应用使用（      ）配置项来实现。（选择一项）</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A、anon_world_readable-only=NO</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B、anon_download_enable=YES</w:t>
      </w:r>
    </w:p>
    <w:p>
      <w:pPr>
        <w:spacing w:line="320" w:lineRule="exact"/>
      </w:pPr>
      <w:r>
        <w:rPr>
          <w:rFonts w:ascii="微软雅黑" w:hAnsi="微软雅黑" w:eastAsia="微软雅黑" w:cs="微软雅黑"/>
          <w:szCs w:val="21"/>
        </w:rPr>
        <w:t>C、anon_write_enable=YES</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D、anon_upload_enable=YES</w:t>
      </w:r>
    </w:p>
    <w:p>
      <w:pPr>
        <w:spacing w:line="320" w:lineRule="exact"/>
      </w:pPr>
      <w:r>
        <w:rPr>
          <w:rFonts w:ascii="微软雅黑" w:hAnsi="微软雅黑" w:eastAsia="微软雅黑" w:cs="微软雅黑"/>
          <w:b/>
          <w:szCs w:val="21"/>
        </w:rPr>
        <w:t>6、在公司内部有Linux和windows两种操作系统，希望在它们之间能够方便的相互传输文件，而又不需要在windows上安装其它软件即可以完成，那么需要在Linux机器上提供哪种文件共享服务 （     ）。（选择二项）</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A、NFS服务</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B、Samba服务</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C、Proxy服务</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D、Ftp服务</w:t>
      </w:r>
    </w:p>
    <w:p>
      <w:pPr>
        <w:spacing w:line="320" w:lineRule="exact"/>
      </w:pPr>
      <w:r>
        <w:rPr>
          <w:rFonts w:ascii="微软雅黑" w:hAnsi="微软雅黑" w:eastAsia="微软雅黑" w:cs="微软雅黑"/>
          <w:b/>
          <w:szCs w:val="21"/>
        </w:rPr>
        <w:t xml:space="preserve">7、某公司的网络管理员小李，利用RHEL5和vsftpd安装了一台文件服务器，用于存放公司的产品研发资料。根据公司的管理规定，只允许benet部门的用户访问这台服务器。为了达到这个目的，小李可以配置 （    ）。（选择一项）     </w:t>
      </w:r>
    </w:p>
    <w:p>
      <w:pPr>
        <w:spacing w:line="320" w:lineRule="exact"/>
      </w:pPr>
      <w:r>
        <w:rPr>
          <w:rFonts w:ascii="微软雅黑" w:hAnsi="微软雅黑" w:eastAsia="微软雅黑" w:cs="微软雅黑"/>
          <w:szCs w:val="21"/>
        </w:rPr>
        <w:t xml:space="preserve">A、在/etc/vsftpd/vsftpd.conf中设置userlist_deny=YES，将/etc/vsftpd/ftpusers修改为只包含benet部门的用户      </w:t>
      </w:r>
    </w:p>
    <w:p>
      <w:pPr>
        <w:spacing w:line="320" w:lineRule="exact"/>
      </w:pPr>
      <w:r>
        <w:rPr>
          <w:rFonts w:ascii="微软雅黑" w:hAnsi="微软雅黑" w:eastAsia="微软雅黑" w:cs="微软雅黑"/>
          <w:szCs w:val="21"/>
        </w:rPr>
        <w:t xml:space="preserve">B、在/etc/vsftpd/vsftpd.conf中设置userlist_deny=NO，将/etc/vsftpd/ftpusers修改为只包含benet部门的用户      </w:t>
      </w:r>
    </w:p>
    <w:p>
      <w:pPr>
        <w:spacing w:line="320" w:lineRule="exact"/>
      </w:pPr>
      <w:r>
        <w:rPr>
          <w:rFonts w:ascii="微软雅黑" w:hAnsi="微软雅黑" w:eastAsia="微软雅黑" w:cs="微软雅黑"/>
          <w:szCs w:val="21"/>
        </w:rPr>
        <w:t xml:space="preserve">C、在/etc/vsftpd/vsftpd.conf中设置userlist_deny=YES，将/etc/vsftpd/user_list修改为只包含benet部门的用户      </w:t>
      </w:r>
    </w:p>
    <w:p>
      <w:pPr>
        <w:spacing w:line="320" w:lineRule="exact"/>
      </w:pPr>
      <w:r>
        <w:rPr>
          <w:rFonts w:ascii="微软雅黑" w:hAnsi="微软雅黑" w:eastAsia="微软雅黑" w:cs="微软雅黑"/>
          <w:color w:val="FF0000"/>
          <w:szCs w:val="21"/>
        </w:rPr>
        <w:t xml:space="preserve">D、在/etc/vsftpd/vsftpd.conf中设置userlist_deny=NO，将/etc/vsftpd/user_list修改为只包含benet部门的用户   </w:t>
      </w:r>
    </w:p>
    <w:p>
      <w:pPr>
        <w:spacing w:line="320" w:lineRule="exact"/>
      </w:pPr>
      <w:r>
        <w:rPr>
          <w:rFonts w:ascii="微软雅黑" w:hAnsi="微软雅黑" w:eastAsia="微软雅黑" w:cs="微软雅黑"/>
          <w:b/>
          <w:szCs w:val="21"/>
        </w:rPr>
        <w:t xml:space="preserve">8、在FTP客户端上能把本地的多个文件上传到远程计算机上，使用命令是（     ）（选择一项）      </w:t>
      </w:r>
    </w:p>
    <w:p>
      <w:pPr>
        <w:spacing w:line="320" w:lineRule="exact"/>
      </w:pPr>
      <w:r>
        <w:rPr>
          <w:rFonts w:ascii="微软雅黑" w:hAnsi="微软雅黑" w:eastAsia="微软雅黑" w:cs="微软雅黑"/>
          <w:color w:val="FF0000"/>
          <w:szCs w:val="21"/>
        </w:rPr>
        <w:t>A、mput</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B、mget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C、put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D、get</w:t>
      </w:r>
    </w:p>
    <w:p>
      <w:pPr>
        <w:spacing w:line="320" w:lineRule="exact"/>
      </w:pPr>
      <w:r>
        <w:rPr>
          <w:rFonts w:ascii="微软雅黑" w:hAnsi="微软雅黑" w:eastAsia="微软雅黑" w:cs="微软雅黑"/>
          <w:b/>
          <w:szCs w:val="21"/>
        </w:rPr>
        <w:t xml:space="preserve">9、在RHEL 5中使用匿名登录ftp时，用户名可以选下列中的（      ）。（选择二项）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color w:val="FF0000"/>
          <w:szCs w:val="21"/>
        </w:rPr>
        <w:t>A、anonymous</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B、ftp</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C、root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D、guest</w:t>
      </w:r>
    </w:p>
    <w:p>
      <w:pPr>
        <w:spacing w:line="320" w:lineRule="exact"/>
      </w:pPr>
      <w:r>
        <w:rPr>
          <w:rFonts w:ascii="微软雅黑" w:hAnsi="微软雅黑" w:eastAsia="微软雅黑" w:cs="微软雅黑"/>
          <w:b/>
          <w:szCs w:val="21"/>
        </w:rPr>
        <w:t xml:space="preserve">10、当小杜对Samba服务器进行配置后，需要启动Samba服务器并确保该服务器程序在下次Linux系统启动后能够自动启动，则小杜应该进行（      ）操作。（选择两项）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color w:val="FF0000"/>
          <w:szCs w:val="21"/>
        </w:rPr>
        <w:t>A、执行命令“/etc/init.d/smb start”</w:t>
      </w:r>
      <w:r>
        <w:rPr>
          <w:rFonts w:ascii="微软雅黑" w:hAnsi="微软雅黑" w:eastAsia="微软雅黑" w:cs="微软雅黑"/>
          <w:szCs w:val="21"/>
        </w:rPr>
        <w:t xml:space="preserve"> </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 xml:space="preserve">B、执行命令“/etc/init.d/smbd start” </w:t>
      </w:r>
    </w:p>
    <w:p>
      <w:pPr>
        <w:spacing w:line="320" w:lineRule="exact"/>
      </w:pPr>
      <w:r>
        <w:rPr>
          <w:rFonts w:ascii="微软雅黑" w:hAnsi="微软雅黑" w:eastAsia="微软雅黑" w:cs="微软雅黑"/>
          <w:color w:val="FF0000"/>
          <w:szCs w:val="21"/>
        </w:rPr>
        <w:t xml:space="preserve">C、chkconfig --level 35 smb on </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D、chkconfig --level 35 smbd on</w:t>
      </w:r>
    </w:p>
    <w:p>
      <w:pPr>
        <w:spacing w:line="320" w:lineRule="exact"/>
      </w:pPr>
      <w:r>
        <w:rPr>
          <w:rFonts w:ascii="微软雅黑" w:hAnsi="微软雅黑" w:eastAsia="微软雅黑" w:cs="微软雅黑"/>
          <w:b/>
          <w:szCs w:val="21"/>
        </w:rPr>
        <w:t xml:space="preserve">11、使用SAMBA服务器，一般来说，可以提供 （      ）。（选择二项）     </w:t>
      </w:r>
    </w:p>
    <w:p>
      <w:pPr>
        <w:spacing w:line="320" w:lineRule="exact"/>
      </w:pPr>
      <w:r>
        <w:rPr>
          <w:rFonts w:ascii="微软雅黑" w:hAnsi="微软雅黑" w:eastAsia="微软雅黑" w:cs="微软雅黑"/>
          <w:szCs w:val="21"/>
        </w:rPr>
        <w:t>A、域名服务</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B、文件共享服务</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C、打印服务</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D、IP地址解析服务</w:t>
      </w:r>
    </w:p>
    <w:p>
      <w:pPr>
        <w:spacing w:line="320" w:lineRule="exact"/>
      </w:pPr>
      <w:r>
        <w:rPr>
          <w:rFonts w:ascii="微软雅黑" w:hAnsi="微软雅黑" w:eastAsia="微软雅黑" w:cs="微软雅黑"/>
          <w:b/>
          <w:szCs w:val="21"/>
        </w:rPr>
        <w:t xml:space="preserve">12、在smb.conf文件中，我们可以通过设置 （    ）来控制可以访问samba共享服务的合法主机。（选择一项）     </w:t>
      </w:r>
    </w:p>
    <w:p>
      <w:pPr>
        <w:spacing w:line="320" w:lineRule="exact"/>
      </w:pPr>
      <w:r>
        <w:rPr>
          <w:rFonts w:ascii="微软雅黑" w:hAnsi="微软雅黑" w:eastAsia="微软雅黑" w:cs="微软雅黑"/>
          <w:szCs w:val="21"/>
        </w:rPr>
        <w:t>A、allowed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B、hosts valid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C、hosts allow</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D、public</w:t>
      </w:r>
    </w:p>
    <w:p>
      <w:pPr>
        <w:spacing w:line="320" w:lineRule="exact"/>
      </w:pPr>
      <w:r>
        <w:rPr>
          <w:rFonts w:ascii="微软雅黑" w:hAnsi="微软雅黑" w:eastAsia="微软雅黑" w:cs="微软雅黑"/>
          <w:b/>
          <w:szCs w:val="21"/>
        </w:rPr>
        <w:t>13、Samba服务器的默认安全级别是 （     ）。（选择一项）</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A、share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B、user</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C、server</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D、domain</w:t>
      </w:r>
    </w:p>
    <w:p>
      <w:pPr>
        <w:spacing w:line="320" w:lineRule="exact"/>
      </w:pPr>
      <w:r>
        <w:rPr>
          <w:rFonts w:ascii="微软雅黑" w:hAnsi="微软雅黑" w:eastAsia="微软雅黑" w:cs="微软雅黑"/>
          <w:b/>
          <w:szCs w:val="21"/>
        </w:rPr>
        <w:t>14、测试Samba的配置是否有问题，应该使用（     ）命令？（选择一项）</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A、testsamba</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B、testparm</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C、smbtest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D、parmtest</w:t>
      </w:r>
    </w:p>
    <w:p>
      <w:pPr>
        <w:spacing w:line="320" w:lineRule="exact"/>
      </w:pPr>
      <w:r>
        <w:rPr>
          <w:rFonts w:ascii="微软雅黑" w:hAnsi="微软雅黑" w:eastAsia="微软雅黑" w:cs="微软雅黑"/>
          <w:b/>
          <w:szCs w:val="21"/>
        </w:rPr>
        <w:t xml:space="preserve">15、Samba 服务器可以在Linux/Unix 系统中提供Windows 文件共享服务，在RHEL5 系统中默认安装了Samba 服务器和客户机所需的软件包，在与Samba 服务器相关的软件包中，（    ）是Red Hat公司专门为Samba 服务器提供的配置工具。（选择一项）     </w:t>
      </w:r>
    </w:p>
    <w:p>
      <w:pPr>
        <w:spacing w:line="320" w:lineRule="exact"/>
      </w:pPr>
      <w:r>
        <w:rPr>
          <w:rFonts w:ascii="微软雅黑" w:hAnsi="微软雅黑" w:eastAsia="微软雅黑" w:cs="微软雅黑"/>
          <w:szCs w:val="21"/>
        </w:rPr>
        <w:t>A、samba-common</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B、samba</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C、samba-client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D、system-config-samba</w:t>
      </w:r>
    </w:p>
    <w:p>
      <w:pPr>
        <w:spacing w:line="320" w:lineRule="exact"/>
      </w:pPr>
      <w:r>
        <w:rPr>
          <w:rFonts w:ascii="微软雅黑" w:hAnsi="微软雅黑" w:eastAsia="微软雅黑" w:cs="微软雅黑"/>
          <w:b/>
          <w:szCs w:val="21"/>
        </w:rPr>
        <w:t xml:space="preserve">16、在RHEL5系统中，使用以下（   ）命令可以查看Samba服务器192.168.0.1的共享资源列表。（选择一项）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A、smbget -L 192.168.0.1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B、smbclient -L 192.168.0.1</w:t>
      </w:r>
    </w:p>
    <w:p>
      <w:pPr>
        <w:spacing w:line="320" w:lineRule="exact"/>
      </w:pPr>
      <w:r>
        <w:rPr>
          <w:rFonts w:ascii="微软雅黑" w:hAnsi="微软雅黑" w:eastAsia="微软雅黑" w:cs="微软雅黑"/>
          <w:szCs w:val="21"/>
        </w:rPr>
        <w:t>C、smbmount -S 192.168.0.1</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D、smbpasswd -list 192.168.0.1</w:t>
      </w:r>
    </w:p>
    <w:p>
      <w:pPr>
        <w:spacing w:line="320" w:lineRule="exact"/>
      </w:pPr>
      <w:r>
        <w:rPr>
          <w:rFonts w:ascii="微软雅黑" w:hAnsi="微软雅黑" w:eastAsia="微软雅黑" w:cs="微软雅黑"/>
          <w:b/>
          <w:szCs w:val="21"/>
        </w:rPr>
        <w:t>17、在RHEL5系统中构建vsftpd服务器，若需要限制最多允许300个客户端同时连接，应该在vsftpd.conf文件中运行（    ）设置。  （选择一项）</w:t>
      </w:r>
    </w:p>
    <w:p>
      <w:pPr>
        <w:spacing w:line="320" w:lineRule="exact"/>
      </w:pPr>
      <w:r>
        <w:rPr>
          <w:rFonts w:ascii="微软雅黑" w:hAnsi="微软雅黑" w:eastAsia="微软雅黑" w:cs="微软雅黑"/>
          <w:color w:val="FF0000"/>
          <w:szCs w:val="21"/>
        </w:rPr>
        <w:t>A、max_clients=300</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B、max_per_ip=300</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C、local_max_rate=300</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D、anon_max_rate=300</w:t>
      </w:r>
    </w:p>
    <w:p>
      <w:pPr>
        <w:spacing w:line="320" w:lineRule="exact"/>
      </w:pPr>
      <w:r>
        <w:rPr>
          <w:rFonts w:ascii="微软雅黑" w:hAnsi="微软雅黑" w:eastAsia="微软雅黑" w:cs="微软雅黑"/>
          <w:b/>
          <w:szCs w:val="21"/>
        </w:rPr>
        <w:t>18、在RHEL5系统中构建vsftpd服务器，以知文件/etc/vsftpd/ftpusers中包含lisi用户，文件/etc/vsftpd/user_list中包含lisi用户和wangwu用户，且在vsftpd.conf配置文件中作如下设置，则对于该FTP服务器，以下说法正确的是（     ）。（选择一项）</w:t>
      </w:r>
    </w:p>
    <w:p>
      <w:pPr>
        <w:spacing w:line="320" w:lineRule="exact"/>
      </w:pPr>
      <w:r>
        <w:rPr>
          <w:rFonts w:ascii="微软雅黑" w:hAnsi="微软雅黑" w:eastAsia="微软雅黑" w:cs="微软雅黑"/>
          <w:b/>
          <w:szCs w:val="21"/>
        </w:rPr>
        <w:t>local_enable=YES</w:t>
      </w:r>
    </w:p>
    <w:p>
      <w:pPr>
        <w:spacing w:line="320" w:lineRule="exact"/>
      </w:pPr>
      <w:r>
        <w:rPr>
          <w:rFonts w:ascii="微软雅黑" w:hAnsi="微软雅黑" w:eastAsia="微软雅黑" w:cs="微软雅黑"/>
          <w:b/>
          <w:szCs w:val="21"/>
        </w:rPr>
        <w:t>userlist_enable=YES</w:t>
      </w:r>
    </w:p>
    <w:p>
      <w:pPr>
        <w:spacing w:line="320" w:lineRule="exact"/>
      </w:pPr>
      <w:r>
        <w:rPr>
          <w:rFonts w:ascii="微软雅黑" w:hAnsi="微软雅黑" w:eastAsia="微软雅黑" w:cs="微软雅黑"/>
          <w:b/>
          <w:szCs w:val="21"/>
        </w:rPr>
        <w:t>userlist_deny=NO</w:t>
      </w:r>
    </w:p>
    <w:p>
      <w:pPr>
        <w:spacing w:line="320" w:lineRule="exact"/>
      </w:pPr>
      <w:r>
        <w:rPr>
          <w:rFonts w:ascii="微软雅黑" w:hAnsi="微软雅黑" w:eastAsia="微软雅黑" w:cs="微软雅黑"/>
          <w:szCs w:val="21"/>
        </w:rPr>
        <w:t>A、lisi和wangwu用户都可以登录</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B、lisi用户可以登录，wangwu用户不能登录</w:t>
      </w:r>
    </w:p>
    <w:p>
      <w:pPr>
        <w:spacing w:line="320" w:lineRule="exact"/>
      </w:pPr>
      <w:r>
        <w:rPr>
          <w:rFonts w:ascii="微软雅黑" w:hAnsi="微软雅黑" w:eastAsia="微软雅黑" w:cs="微软雅黑"/>
          <w:color w:val="FF0000"/>
          <w:szCs w:val="21"/>
        </w:rPr>
        <w:t>C、lisi用户不能登录，wangwu用户可以登录</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D、lisi和wangwu用户都不能登录</w:t>
      </w:r>
    </w:p>
    <w:p>
      <w:pPr>
        <w:pStyle w:val="213"/>
        <w:spacing w:line="320" w:lineRule="exact"/>
        <w:ind w:firstLine="0"/>
      </w:pPr>
      <w:r>
        <w:rPr>
          <w:rFonts w:ascii="微软雅黑" w:hAnsi="微软雅黑" w:eastAsia="微软雅黑" w:cs="微软雅黑"/>
          <w:b/>
          <w:szCs w:val="21"/>
        </w:rPr>
        <w:t>19、在RHEL5系统中，若要删除名为sony的Samba用户账户，可以使用（     ）命令。（选择一项）</w:t>
      </w:r>
    </w:p>
    <w:p>
      <w:pPr>
        <w:pStyle w:val="213"/>
        <w:spacing w:line="320" w:lineRule="exact"/>
        <w:ind w:firstLine="0"/>
      </w:pPr>
      <w:r>
        <w:rPr>
          <w:rFonts w:ascii="微软雅黑" w:hAnsi="微软雅黑" w:eastAsia="微软雅黑" w:cs="微软雅黑"/>
          <w:szCs w:val="21"/>
        </w:rPr>
        <w:t>A、smbpasswd –d sony</w:t>
      </w:r>
      <w:r>
        <w:rPr>
          <w:rFonts w:ascii="微软雅黑" w:hAnsi="微软雅黑" w:eastAsia="微软雅黑" w:cs="微软雅黑"/>
          <w:szCs w:val="21"/>
        </w:rPr>
        <w:tab/>
      </w:r>
      <w:r>
        <w:rPr>
          <w:rFonts w:ascii="微软雅黑" w:hAnsi="微软雅黑" w:eastAsia="微软雅黑" w:cs="微软雅黑"/>
          <w:szCs w:val="21"/>
        </w:rPr>
        <w:t xml:space="preserve"> B、smbpasswd –e sony </w:t>
      </w:r>
      <w:r>
        <w:rPr>
          <w:rFonts w:ascii="微软雅黑" w:hAnsi="微软雅黑" w:eastAsia="微软雅黑" w:cs="微软雅黑"/>
          <w:szCs w:val="21"/>
        </w:rPr>
        <w:tab/>
      </w:r>
      <w:r>
        <w:rPr>
          <w:rFonts w:ascii="微软雅黑" w:hAnsi="微软雅黑" w:eastAsia="微软雅黑" w:cs="微软雅黑"/>
          <w:color w:val="FF0000"/>
          <w:szCs w:val="21"/>
        </w:rPr>
        <w:t>C、smbpasswd –x sony</w:t>
      </w:r>
      <w:r>
        <w:rPr>
          <w:rFonts w:ascii="微软雅黑" w:hAnsi="微软雅黑" w:eastAsia="微软雅黑" w:cs="微软雅黑"/>
          <w:color w:val="FF0000"/>
          <w:szCs w:val="21"/>
        </w:rPr>
        <w:tab/>
      </w:r>
      <w:r>
        <w:rPr>
          <w:rFonts w:ascii="微软雅黑" w:hAnsi="微软雅黑" w:eastAsia="微软雅黑" w:cs="微软雅黑"/>
          <w:szCs w:val="21"/>
        </w:rPr>
        <w:t xml:space="preserve"> D、smbpasswd –a sony</w:t>
      </w:r>
    </w:p>
    <w:p>
      <w:pPr>
        <w:spacing w:line="320" w:lineRule="exact"/>
      </w:pPr>
      <w:r>
        <w:rPr>
          <w:rFonts w:ascii="微软雅黑" w:hAnsi="微软雅黑" w:eastAsia="微软雅黑" w:cs="微软雅黑"/>
          <w:b/>
          <w:szCs w:val="21"/>
        </w:rPr>
        <w:t>20、在RHEL5系统中，samba软件包提供的（     ）服务程序负责为windows网络或工作组内的主机提供主机名称解析。（选择一项）</w:t>
      </w:r>
    </w:p>
    <w:p>
      <w:pPr>
        <w:spacing w:line="320" w:lineRule="exact"/>
      </w:pPr>
      <w:r>
        <w:rPr>
          <w:rFonts w:ascii="微软雅黑" w:hAnsi="微软雅黑" w:eastAsia="微软雅黑" w:cs="微软雅黑"/>
          <w:szCs w:val="21"/>
        </w:rPr>
        <w:t>A、smb</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B、smbd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C、nmbd</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D、samba</w:t>
      </w:r>
    </w:p>
    <w:p>
      <w:pPr>
        <w:spacing w:line="320" w:lineRule="exact"/>
        <w:jc w:val="left"/>
      </w:pPr>
      <w:r>
        <w:rPr>
          <w:rFonts w:ascii="微软雅黑" w:hAnsi="微软雅黑" w:eastAsia="微软雅黑" w:cs="微软雅黑"/>
          <w:b/>
          <w:szCs w:val="21"/>
        </w:rPr>
        <w:t>21</w:t>
      </w:r>
      <w:r>
        <w:rPr>
          <w:rFonts w:ascii="微软雅黑" w:hAnsi="微软雅黑" w:eastAsia="微软雅黑" w:cs="Arial"/>
          <w:b/>
          <w:szCs w:val="21"/>
        </w:rPr>
        <w:t>、在</w:t>
      </w:r>
      <w:r>
        <w:rPr>
          <w:rFonts w:ascii="微软雅黑" w:hAnsi="微软雅黑" w:eastAsia="微软雅黑" w:cs="微软雅黑"/>
          <w:b/>
          <w:szCs w:val="21"/>
        </w:rPr>
        <w:t>RHEL5</w:t>
      </w:r>
      <w:r>
        <w:rPr>
          <w:rFonts w:ascii="微软雅黑" w:hAnsi="微软雅黑" w:eastAsia="微软雅黑" w:cs="Arial"/>
          <w:b/>
          <w:szCs w:val="21"/>
        </w:rPr>
        <w:t>系统张中构建</w:t>
      </w:r>
      <w:r>
        <w:rPr>
          <w:rFonts w:ascii="微软雅黑" w:hAnsi="微软雅黑" w:eastAsia="微软雅黑" w:cs="微软雅黑"/>
          <w:b/>
          <w:szCs w:val="21"/>
        </w:rPr>
        <w:t>Samba</w:t>
      </w:r>
      <w:r>
        <w:rPr>
          <w:rFonts w:ascii="微软雅黑" w:hAnsi="微软雅黑" w:eastAsia="微软雅黑" w:cs="Arial"/>
          <w:b/>
          <w:szCs w:val="21"/>
        </w:rPr>
        <w:t>文件共享服务器，使用带（</w:t>
      </w:r>
      <w:r>
        <w:rPr>
          <w:rFonts w:ascii="微软雅黑" w:hAnsi="微软雅黑" w:eastAsia="微软雅黑" w:cs="微软雅黑"/>
          <w:b/>
          <w:szCs w:val="21"/>
        </w:rPr>
        <w:t xml:space="preserve">     </w:t>
      </w:r>
      <w:r>
        <w:rPr>
          <w:rFonts w:ascii="微软雅黑" w:hAnsi="微软雅黑" w:eastAsia="微软雅黑" w:cs="Arial"/>
          <w:b/>
          <w:szCs w:val="21"/>
        </w:rPr>
        <w:t>）选项的</w:t>
      </w:r>
      <w:r>
        <w:rPr>
          <w:rFonts w:ascii="微软雅黑" w:hAnsi="微软雅黑" w:eastAsia="微软雅黑" w:cs="微软雅黑"/>
          <w:b/>
          <w:szCs w:val="21"/>
        </w:rPr>
        <w:t>smbpasswd</w:t>
      </w:r>
      <w:r>
        <w:rPr>
          <w:rFonts w:ascii="微软雅黑" w:hAnsi="微软雅黑" w:eastAsia="微软雅黑" w:cs="Arial"/>
          <w:b/>
          <w:szCs w:val="21"/>
        </w:rPr>
        <w:t>命令，可用于添加</w:t>
      </w:r>
      <w:r>
        <w:rPr>
          <w:rFonts w:ascii="微软雅黑" w:hAnsi="微软雅黑" w:eastAsia="微软雅黑" w:cs="微软雅黑"/>
          <w:b/>
          <w:szCs w:val="21"/>
        </w:rPr>
        <w:t>Samba</w:t>
      </w:r>
      <w:r>
        <w:rPr>
          <w:rFonts w:ascii="微软雅黑" w:hAnsi="微软雅黑" w:eastAsia="微软雅黑" w:cs="Arial"/>
          <w:b/>
          <w:szCs w:val="21"/>
        </w:rPr>
        <w:t>用户帐户。（选择一项）</w:t>
      </w:r>
    </w:p>
    <w:p>
      <w:pPr>
        <w:spacing w:line="320" w:lineRule="exact"/>
        <w:jc w:val="left"/>
      </w:pPr>
      <w:r>
        <w:rPr>
          <w:rFonts w:ascii="微软雅黑" w:hAnsi="微软雅黑" w:eastAsia="微软雅黑" w:cs="微软雅黑"/>
          <w:szCs w:val="21"/>
        </w:rPr>
        <w:t>A</w:t>
      </w:r>
      <w:r>
        <w:rPr>
          <w:rFonts w:ascii="微软雅黑" w:hAnsi="微软雅黑" w:eastAsia="微软雅黑" w:cs="Arial"/>
          <w:szCs w:val="21"/>
        </w:rPr>
        <w:t>、</w:t>
      </w:r>
      <w:r>
        <w:rPr>
          <w:rFonts w:ascii="微软雅黑" w:hAnsi="微软雅黑" w:eastAsia="微软雅黑" w:cs="微软雅黑"/>
          <w:szCs w:val="21"/>
        </w:rPr>
        <w:t>-d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w:t>
      </w:r>
      <w:r>
        <w:rPr>
          <w:rFonts w:ascii="微软雅黑" w:hAnsi="微软雅黑" w:eastAsia="微软雅黑" w:cs="Arial"/>
          <w:color w:val="FF0000"/>
          <w:szCs w:val="21"/>
        </w:rPr>
        <w:t>、</w:t>
      </w:r>
      <w:r>
        <w:rPr>
          <w:rFonts w:ascii="微软雅黑" w:hAnsi="微软雅黑" w:eastAsia="微软雅黑" w:cs="微软雅黑"/>
          <w:color w:val="FF0000"/>
          <w:szCs w:val="21"/>
        </w:rPr>
        <w:t>-a</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w:t>
      </w:r>
      <w:r>
        <w:rPr>
          <w:rFonts w:ascii="微软雅黑" w:hAnsi="微软雅黑" w:eastAsia="微软雅黑" w:cs="Arial"/>
          <w:szCs w:val="21"/>
        </w:rPr>
        <w:t>、</w:t>
      </w:r>
      <w:r>
        <w:rPr>
          <w:rFonts w:ascii="微软雅黑" w:hAnsi="微软雅黑" w:eastAsia="微软雅黑" w:cs="微软雅黑"/>
          <w:szCs w:val="21"/>
        </w:rPr>
        <w:t>-r</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w:t>
      </w:r>
      <w:r>
        <w:rPr>
          <w:rFonts w:ascii="微软雅黑" w:hAnsi="微软雅黑" w:eastAsia="微软雅黑" w:cs="Arial"/>
          <w:szCs w:val="21"/>
        </w:rPr>
        <w:t>、</w:t>
      </w:r>
      <w:r>
        <w:rPr>
          <w:rFonts w:ascii="微软雅黑" w:hAnsi="微软雅黑" w:eastAsia="微软雅黑" w:cs="微软雅黑"/>
          <w:szCs w:val="21"/>
        </w:rPr>
        <w:t>-e</w:t>
      </w:r>
    </w:p>
    <w:p>
      <w:pPr>
        <w:spacing w:line="320" w:lineRule="exact"/>
        <w:jc w:val="left"/>
      </w:pPr>
      <w:r>
        <w:rPr>
          <w:rFonts w:ascii="微软雅黑" w:hAnsi="微软雅黑" w:eastAsia="微软雅黑" w:cs="微软雅黑"/>
          <w:b/>
          <w:szCs w:val="21"/>
        </w:rPr>
        <w:t>22</w:t>
      </w:r>
      <w:r>
        <w:rPr>
          <w:rFonts w:ascii="微软雅黑" w:hAnsi="微软雅黑" w:eastAsia="微软雅黑" w:cs="Arial"/>
          <w:b/>
          <w:szCs w:val="21"/>
        </w:rPr>
        <w:t>、在</w:t>
      </w:r>
      <w:r>
        <w:rPr>
          <w:rFonts w:ascii="微软雅黑" w:hAnsi="微软雅黑" w:eastAsia="微软雅黑" w:cs="微软雅黑"/>
          <w:b/>
          <w:szCs w:val="21"/>
        </w:rPr>
        <w:t>RHEL5</w:t>
      </w:r>
      <w:r>
        <w:rPr>
          <w:rFonts w:ascii="微软雅黑" w:hAnsi="微软雅黑" w:eastAsia="微软雅黑" w:cs="Arial"/>
          <w:b/>
          <w:szCs w:val="21"/>
        </w:rPr>
        <w:t>系统中构建</w:t>
      </w:r>
      <w:r>
        <w:rPr>
          <w:rFonts w:ascii="微软雅黑" w:hAnsi="微软雅黑" w:eastAsia="微软雅黑" w:cs="微软雅黑"/>
          <w:b/>
          <w:szCs w:val="21"/>
        </w:rPr>
        <w:t>vsftpd</w:t>
      </w:r>
      <w:r>
        <w:rPr>
          <w:rFonts w:ascii="微软雅黑" w:hAnsi="微软雅黑" w:eastAsia="微软雅黑" w:cs="Arial"/>
          <w:b/>
          <w:szCs w:val="21"/>
        </w:rPr>
        <w:t>服务器</w:t>
      </w:r>
      <w:r>
        <w:rPr>
          <w:rFonts w:ascii="微软雅黑" w:hAnsi="微软雅黑" w:eastAsia="微软雅黑" w:cs="微软雅黑"/>
          <w:b/>
          <w:szCs w:val="21"/>
        </w:rPr>
        <w:t>,</w:t>
      </w:r>
      <w:r>
        <w:rPr>
          <w:rFonts w:ascii="微软雅黑" w:hAnsi="微软雅黑" w:eastAsia="微软雅黑" w:cs="Arial"/>
          <w:b/>
          <w:szCs w:val="21"/>
        </w:rPr>
        <w:t>若需要限制本地用户的最大传输速率为</w:t>
      </w:r>
      <w:r>
        <w:rPr>
          <w:rFonts w:ascii="微软雅黑" w:hAnsi="微软雅黑" w:eastAsia="微软雅黑" w:cs="微软雅黑"/>
          <w:b/>
          <w:szCs w:val="21"/>
        </w:rPr>
        <w:t>30KB/S,</w:t>
      </w:r>
      <w:r>
        <w:rPr>
          <w:rFonts w:ascii="微软雅黑" w:hAnsi="微软雅黑" w:eastAsia="微软雅黑" w:cs="Arial"/>
          <w:b/>
          <w:szCs w:val="21"/>
        </w:rPr>
        <w:t>可以在配置文件中进行</w:t>
      </w:r>
      <w:r>
        <w:rPr>
          <w:rFonts w:ascii="微软雅黑" w:hAnsi="微软雅黑" w:eastAsia="微软雅黑" w:cs="微软雅黑"/>
          <w:b/>
          <w:szCs w:val="21"/>
        </w:rPr>
        <w:t>(       )</w:t>
      </w:r>
      <w:r>
        <w:rPr>
          <w:rFonts w:ascii="微软雅黑" w:hAnsi="微软雅黑" w:eastAsia="微软雅黑" w:cs="Arial"/>
          <w:b/>
          <w:szCs w:val="21"/>
        </w:rPr>
        <w:t>设置</w:t>
      </w:r>
      <w:r>
        <w:rPr>
          <w:rFonts w:ascii="微软雅黑" w:hAnsi="微软雅黑" w:eastAsia="微软雅黑" w:cs="微软雅黑"/>
          <w:b/>
          <w:szCs w:val="21"/>
        </w:rPr>
        <w:t xml:space="preserve">.( </w:t>
      </w:r>
      <w:r>
        <w:rPr>
          <w:rFonts w:ascii="微软雅黑" w:hAnsi="微软雅黑" w:eastAsia="微软雅黑" w:cs="Arial"/>
          <w:b/>
          <w:szCs w:val="21"/>
        </w:rPr>
        <w:t>选择一项</w:t>
      </w:r>
      <w:r>
        <w:rPr>
          <w:rFonts w:ascii="微软雅黑" w:hAnsi="微软雅黑" w:eastAsia="微软雅黑" w:cs="微软雅黑"/>
          <w:b/>
          <w:szCs w:val="21"/>
        </w:rPr>
        <w:t>)</w:t>
      </w:r>
    </w:p>
    <w:p>
      <w:pPr>
        <w:numPr>
          <w:ilvl w:val="0"/>
          <w:numId w:val="15"/>
        </w:numPr>
        <w:tabs>
          <w:tab w:val="left" w:pos="0"/>
        </w:tabs>
        <w:spacing w:line="320" w:lineRule="exact"/>
        <w:jc w:val="left"/>
      </w:pPr>
      <w:r>
        <w:rPr>
          <w:rFonts w:ascii="微软雅黑" w:hAnsi="微软雅黑" w:eastAsia="微软雅黑" w:cs="微软雅黑"/>
          <w:szCs w:val="21"/>
        </w:rPr>
        <w:t>max_client=30</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w:t>
      </w:r>
      <w:r>
        <w:rPr>
          <w:rFonts w:ascii="微软雅黑" w:hAnsi="微软雅黑" w:eastAsia="微软雅黑" w:cs="Arial"/>
          <w:szCs w:val="21"/>
        </w:rPr>
        <w:t>、</w:t>
      </w:r>
      <w:r>
        <w:rPr>
          <w:rFonts w:ascii="微软雅黑" w:hAnsi="微软雅黑" w:eastAsia="微软雅黑" w:cs="微软雅黑"/>
          <w:szCs w:val="21"/>
        </w:rPr>
        <w:t>max_per_ip=30</w:t>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w:t>
      </w:r>
      <w:r>
        <w:rPr>
          <w:rFonts w:ascii="微软雅黑" w:hAnsi="微软雅黑" w:eastAsia="微软雅黑" w:cs="Arial"/>
          <w:color w:val="FF0000"/>
          <w:szCs w:val="21"/>
        </w:rPr>
        <w:t>、</w:t>
      </w:r>
      <w:r>
        <w:rPr>
          <w:rFonts w:ascii="微软雅黑" w:hAnsi="微软雅黑" w:eastAsia="微软雅黑" w:cs="微软雅黑"/>
          <w:color w:val="FF0000"/>
          <w:szCs w:val="21"/>
        </w:rPr>
        <w:t>local_max_rate=30000</w:t>
      </w:r>
      <w:r>
        <w:rPr>
          <w:rFonts w:ascii="微软雅黑" w:hAnsi="微软雅黑" w:eastAsia="微软雅黑" w:cs="微软雅黑"/>
          <w:szCs w:val="21"/>
        </w:rPr>
        <w:tab/>
      </w:r>
      <w:r>
        <w:rPr>
          <w:rFonts w:ascii="微软雅黑" w:hAnsi="微软雅黑" w:eastAsia="微软雅黑" w:cs="微软雅黑"/>
          <w:szCs w:val="21"/>
        </w:rPr>
        <w:t>D</w:t>
      </w:r>
      <w:r>
        <w:rPr>
          <w:rFonts w:ascii="微软雅黑" w:hAnsi="微软雅黑" w:eastAsia="微软雅黑" w:cs="Arial"/>
          <w:szCs w:val="21"/>
        </w:rPr>
        <w:t>、</w:t>
      </w:r>
      <w:r>
        <w:rPr>
          <w:rFonts w:ascii="微软雅黑" w:hAnsi="微软雅黑" w:eastAsia="微软雅黑" w:cs="微软雅黑"/>
          <w:szCs w:val="21"/>
        </w:rPr>
        <w:t>local_max_rate=30</w:t>
      </w:r>
    </w:p>
    <w:p>
      <w:pPr>
        <w:spacing w:line="320" w:lineRule="exact"/>
        <w:jc w:val="center"/>
        <w:rPr>
          <w:rFonts w:ascii="微软雅黑" w:hAnsi="微软雅黑" w:eastAsia="微软雅黑" w:cs="微软雅黑"/>
          <w:szCs w:val="21"/>
        </w:rPr>
      </w:pPr>
    </w:p>
    <w:p>
      <w:pPr>
        <w:spacing w:line="320" w:lineRule="exact"/>
        <w:ind w:left="840"/>
        <w:jc w:val="center"/>
      </w:pPr>
      <w:r>
        <w:rPr>
          <w:rFonts w:ascii="微软雅黑" w:hAnsi="微软雅黑" w:eastAsia="微软雅黑" w:cs="微软雅黑"/>
          <w:b/>
          <w:sz w:val="30"/>
          <w:szCs w:val="30"/>
        </w:rPr>
        <w:t>Linux网络服务 第三章 构建域名服务器</w:t>
      </w:r>
    </w:p>
    <w:p>
      <w:pPr>
        <w:spacing w:line="320" w:lineRule="exact"/>
        <w:ind w:left="840"/>
        <w:rPr>
          <w:rFonts w:ascii="微软雅黑" w:hAnsi="微软雅黑" w:eastAsia="微软雅黑" w:cs="微软雅黑"/>
          <w:b/>
          <w:szCs w:val="21"/>
        </w:rPr>
      </w:pPr>
    </w:p>
    <w:p>
      <w:pPr>
        <w:spacing w:line="320" w:lineRule="exact"/>
      </w:pPr>
      <w:r>
        <w:rPr>
          <w:rFonts w:ascii="微软雅黑" w:hAnsi="微软雅黑" w:eastAsia="微软雅黑" w:cs="微软雅黑"/>
          <w:b/>
          <w:szCs w:val="21"/>
        </w:rPr>
        <w:t xml:space="preserve">1、在RHEL5系统中构建BIND域名服务器，以下是named.conf 文件的部分配置： </w:t>
      </w:r>
    </w:p>
    <w:p>
      <w:pPr>
        <w:spacing w:line="320" w:lineRule="exact"/>
      </w:pPr>
      <w:r>
        <w:rPr>
          <w:rFonts w:ascii="微软雅黑" w:hAnsi="微软雅黑" w:eastAsia="微软雅黑" w:cs="微软雅黑"/>
          <w:b/>
          <w:szCs w:val="21"/>
        </w:rPr>
        <w:t xml:space="preserve">zone “adc.edu.cn” IN { </w:t>
      </w:r>
    </w:p>
    <w:p>
      <w:pPr>
        <w:spacing w:line="320" w:lineRule="exact"/>
        <w:ind w:firstLine="420"/>
      </w:pPr>
      <w:r>
        <w:rPr>
          <w:rFonts w:ascii="微软雅黑" w:hAnsi="微软雅黑" w:eastAsia="微软雅黑" w:cs="微软雅黑"/>
          <w:b/>
          <w:szCs w:val="21"/>
        </w:rPr>
        <w:t xml:space="preserve">type slave; </w:t>
      </w:r>
    </w:p>
    <w:p>
      <w:pPr>
        <w:spacing w:line="320" w:lineRule="exact"/>
        <w:ind w:firstLine="420"/>
      </w:pPr>
      <w:r>
        <w:rPr>
          <w:rFonts w:ascii="微软雅黑" w:hAnsi="微软雅黑" w:eastAsia="微软雅黑" w:cs="微软雅黑"/>
          <w:b/>
          <w:szCs w:val="21"/>
        </w:rPr>
        <w:t xml:space="preserve">file “slaves/adc.edu.cn.zone”; </w:t>
      </w:r>
    </w:p>
    <w:p>
      <w:pPr>
        <w:spacing w:line="320" w:lineRule="exact"/>
        <w:ind w:firstLine="420"/>
      </w:pPr>
      <w:r>
        <w:rPr>
          <w:rFonts w:ascii="微软雅黑" w:hAnsi="微软雅黑" w:eastAsia="微软雅黑" w:cs="微软雅黑"/>
          <w:b/>
          <w:szCs w:val="21"/>
        </w:rPr>
        <w:t xml:space="preserve">masters{ 201.18.1.5; } ; </w:t>
      </w:r>
    </w:p>
    <w:p>
      <w:pPr>
        <w:spacing w:line="320" w:lineRule="exact"/>
      </w:pPr>
      <w:r>
        <w:rPr>
          <w:rFonts w:ascii="微软雅黑" w:hAnsi="微软雅黑" w:eastAsia="微软雅黑" w:cs="微软雅黑"/>
          <w:b/>
          <w:szCs w:val="21"/>
        </w:rPr>
        <w:t xml:space="preserve">}; 则根据这部分内容来看，该服务器是“adc.edu.cn”域的（     ）。（选择一项）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A、主域名服务器</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B、缓存域名服务器</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C、从域名服务器</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D、根域名服务器</w:t>
      </w:r>
    </w:p>
    <w:p>
      <w:pPr>
        <w:spacing w:line="320" w:lineRule="exact"/>
      </w:pPr>
      <w:r>
        <w:rPr>
          <w:rFonts w:ascii="微软雅黑" w:hAnsi="微软雅黑" w:eastAsia="微软雅黑" w:cs="微软雅黑"/>
          <w:b/>
          <w:szCs w:val="21"/>
        </w:rPr>
        <w:t xml:space="preserve">2、在RHEL5系统中构建BIND服务器，并能够正确解析www.benet.com的IP地址，则当作为以下（    ）时，该服务器需要在本机保存benet.com 区域的数据库文件。（选择二项）     </w:t>
      </w:r>
    </w:p>
    <w:p>
      <w:pPr>
        <w:spacing w:line="320" w:lineRule="exact"/>
      </w:pPr>
      <w:r>
        <w:rPr>
          <w:rFonts w:ascii="微软雅黑" w:hAnsi="微软雅黑" w:eastAsia="微软雅黑" w:cs="微软雅黑"/>
          <w:szCs w:val="21"/>
        </w:rPr>
        <w:t>A、缓存域名服务器</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B、主域名服务器</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C、从域名服务器</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D、转发域名服务器</w:t>
      </w:r>
    </w:p>
    <w:p>
      <w:pPr>
        <w:spacing w:line="320" w:lineRule="exact"/>
      </w:pPr>
      <w:r>
        <w:rPr>
          <w:rFonts w:ascii="微软雅黑" w:hAnsi="微软雅黑" w:eastAsia="微软雅黑" w:cs="微软雅黑"/>
          <w:b/>
          <w:szCs w:val="21"/>
        </w:rPr>
        <w:t xml:space="preserve">3、在RHEL5系统中配置DNS服务器时，若需要添加主域名服务器解析区域，应该使用（   ）类型。（选择一项）     </w:t>
      </w:r>
    </w:p>
    <w:p>
      <w:pPr>
        <w:spacing w:line="320" w:lineRule="exact"/>
      </w:pPr>
      <w:r>
        <w:rPr>
          <w:rFonts w:ascii="微软雅黑" w:hAnsi="微软雅黑" w:eastAsia="微软雅黑" w:cs="微软雅黑"/>
          <w:szCs w:val="21"/>
        </w:rPr>
        <w:t>A、hint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B、master</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C、slave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D、file</w:t>
      </w:r>
    </w:p>
    <w:p>
      <w:pPr>
        <w:spacing w:line="320" w:lineRule="exact"/>
      </w:pPr>
      <w:r>
        <w:rPr>
          <w:rFonts w:ascii="微软雅黑" w:hAnsi="微软雅黑" w:eastAsia="微软雅黑" w:cs="微软雅黑"/>
          <w:b/>
          <w:szCs w:val="21"/>
        </w:rPr>
        <w:t xml:space="preserve">4、benet公司使用RHEL5系统构建了一台DNS服务器，以便当有客户发送邮件到admin@benet.com时，最终会由mail.benet.com这台邮件服务器来进行处理。在这个过程中，DNS服务器的作用是（   ）　（选择二项）     </w:t>
      </w:r>
    </w:p>
    <w:p>
      <w:pPr>
        <w:spacing w:line="320" w:lineRule="exact"/>
      </w:pPr>
      <w:r>
        <w:rPr>
          <w:rFonts w:ascii="微软雅黑" w:hAnsi="微软雅黑" w:eastAsia="微软雅黑" w:cs="微软雅黑"/>
          <w:szCs w:val="21"/>
        </w:rPr>
        <w:t>A、为mail.benet.com添加名为benet.com的别名记录</w:t>
      </w:r>
    </w:p>
    <w:p>
      <w:pPr>
        <w:spacing w:line="320" w:lineRule="exact"/>
      </w:pPr>
      <w:r>
        <w:rPr>
          <w:rFonts w:ascii="微软雅黑" w:hAnsi="微软雅黑" w:eastAsia="微软雅黑" w:cs="微软雅黑"/>
          <w:color w:val="FF0000"/>
          <w:szCs w:val="21"/>
        </w:rPr>
        <w:t>B、为benet.com域设置MX记录，指向mail.benet.com</w:t>
      </w:r>
    </w:p>
    <w:p>
      <w:pPr>
        <w:spacing w:line="320" w:lineRule="exact"/>
      </w:pPr>
      <w:r>
        <w:rPr>
          <w:rFonts w:ascii="微软雅黑" w:hAnsi="微软雅黑" w:eastAsia="微软雅黑" w:cs="微软雅黑"/>
          <w:color w:val="FF0000"/>
          <w:szCs w:val="21"/>
        </w:rPr>
        <w:t>C、为主机mail.benet.com提供正确的域名解析</w:t>
      </w:r>
    </w:p>
    <w:p>
      <w:pPr>
        <w:spacing w:line="320" w:lineRule="exact"/>
      </w:pPr>
      <w:r>
        <w:rPr>
          <w:rFonts w:ascii="微软雅黑" w:hAnsi="微软雅黑" w:eastAsia="微软雅黑" w:cs="微软雅黑"/>
          <w:szCs w:val="21"/>
        </w:rPr>
        <w:t>D、将收到的邮件转发至mail.benet.com服务器</w:t>
      </w:r>
    </w:p>
    <w:p>
      <w:pPr>
        <w:spacing w:line="320" w:lineRule="exact"/>
      </w:pPr>
      <w:r>
        <w:rPr>
          <w:rFonts w:ascii="微软雅黑" w:hAnsi="微软雅黑" w:eastAsia="微软雅黑" w:cs="微软雅黑"/>
          <w:b/>
          <w:szCs w:val="21"/>
        </w:rPr>
        <w:t>5、本地主机的名称解析文件是（    ）（选择一项）</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A、/etc/host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B、/etc/hosts</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C、/etc/network</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D、/etc/resolv.conf</w:t>
      </w:r>
    </w:p>
    <w:p>
      <w:pPr>
        <w:spacing w:line="320" w:lineRule="exact"/>
      </w:pPr>
      <w:r>
        <w:rPr>
          <w:rFonts w:ascii="微软雅黑" w:hAnsi="微软雅黑" w:eastAsia="微软雅黑" w:cs="微软雅黑"/>
          <w:b/>
          <w:szCs w:val="21"/>
        </w:rPr>
        <w:t xml:space="preserve">6、在RHEL5系统中构件DNS服务器，若需要提供对192.168.1.0网段的反向解析，则在添加zone设置时，对应的反向解析区域名应该表示为（     ）。 （选择一项）     </w:t>
      </w:r>
    </w:p>
    <w:p>
      <w:pPr>
        <w:spacing w:line="320" w:lineRule="exact"/>
      </w:pPr>
      <w:r>
        <w:rPr>
          <w:rFonts w:ascii="微软雅黑" w:hAnsi="微软雅黑" w:eastAsia="微软雅黑" w:cs="微软雅黑"/>
          <w:szCs w:val="21"/>
        </w:rPr>
        <w:t>A、192.168.1.rev</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B、192.168.1.in-addr.arpa</w:t>
      </w:r>
      <w:r>
        <w:rPr>
          <w:rFonts w:ascii="微软雅黑" w:hAnsi="微软雅黑" w:eastAsia="微软雅黑" w:cs="微软雅黑"/>
          <w:szCs w:val="21"/>
        </w:rPr>
        <w:tab/>
      </w:r>
      <w:r>
        <w:rPr>
          <w:rFonts w:ascii="微软雅黑" w:hAnsi="微软雅黑" w:eastAsia="微软雅黑" w:cs="微软雅黑"/>
          <w:color w:val="FF0000"/>
          <w:szCs w:val="21"/>
        </w:rPr>
        <w:t>C、1.168.192.in-addr.arpa</w:t>
      </w:r>
      <w:r>
        <w:rPr>
          <w:rFonts w:ascii="微软雅黑" w:hAnsi="微软雅黑" w:eastAsia="微软雅黑" w:cs="微软雅黑"/>
          <w:szCs w:val="21"/>
        </w:rPr>
        <w:t xml:space="preserve">  D、0.1.168.192.in-addr.arpa </w:t>
      </w:r>
    </w:p>
    <w:p>
      <w:pPr>
        <w:spacing w:line="320" w:lineRule="exact"/>
      </w:pPr>
      <w:r>
        <w:rPr>
          <w:rFonts w:ascii="微软雅黑" w:hAnsi="微软雅黑" w:eastAsia="微软雅黑" w:cs="微软雅黑"/>
          <w:b/>
          <w:szCs w:val="21"/>
        </w:rPr>
        <w:t xml:space="preserve">7、管理员在DNS服务器上创建了名为Aptech.com的主要区域，网络中其他计算机作为该DNS服务器的客户端。在一台客户端计算机上利用nslookup 命令测试发现DNS服务器能够把一个主机的完全合格域名解析成为IP地址，却无法将其IP地址解析成完全合格域名，应该采用（      ）措施来解决这个问题 （选择一项）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A、重新启动DNS服务器</w:t>
      </w:r>
    </w:p>
    <w:p>
      <w:pPr>
        <w:spacing w:line="320" w:lineRule="exact"/>
      </w:pPr>
      <w:r>
        <w:rPr>
          <w:rFonts w:ascii="微软雅黑" w:hAnsi="微软雅黑" w:eastAsia="微软雅黑" w:cs="微软雅黑"/>
          <w:color w:val="FF0000"/>
          <w:szCs w:val="21"/>
        </w:rPr>
        <w:t>B、在DNS服务器的反向解析区域中为该主机创建PTR记录</w:t>
      </w:r>
    </w:p>
    <w:p>
      <w:pPr>
        <w:spacing w:line="320" w:lineRule="exact"/>
      </w:pPr>
      <w:r>
        <w:rPr>
          <w:rFonts w:ascii="微软雅黑" w:hAnsi="微软雅黑" w:eastAsia="微软雅黑" w:cs="微软雅黑"/>
          <w:szCs w:val="21"/>
        </w:rPr>
        <w:t>C、在要将IP地址解析 成完全合格域名的计算机上执行命令ipconfig/flushdns</w:t>
      </w:r>
    </w:p>
    <w:p>
      <w:pPr>
        <w:spacing w:line="320" w:lineRule="exact"/>
      </w:pPr>
      <w:r>
        <w:rPr>
          <w:rFonts w:ascii="微软雅黑" w:hAnsi="微软雅黑" w:eastAsia="微软雅黑" w:cs="微软雅黑"/>
          <w:szCs w:val="21"/>
        </w:rPr>
        <w:t>D、设置DNS区域允许动态更新</w:t>
      </w:r>
    </w:p>
    <w:p>
      <w:pPr>
        <w:spacing w:line="320" w:lineRule="exact"/>
      </w:pPr>
      <w:r>
        <w:rPr>
          <w:rFonts w:ascii="微软雅黑" w:hAnsi="微软雅黑" w:eastAsia="微软雅黑" w:cs="微软雅黑"/>
          <w:b/>
          <w:szCs w:val="21"/>
        </w:rPr>
        <w:t>8、benet.com公司的网络管理员小王，在自己的Linux工作站上安装了BIND软件，配置实现了DNS服务，作为公司的辅助域名服务器。在他的工作站上的named.conf文件中，benet.com区域的类型是 （    ）。</w:t>
      </w:r>
    </w:p>
    <w:p>
      <w:pPr>
        <w:spacing w:line="320" w:lineRule="exact"/>
      </w:pPr>
      <w:r>
        <w:rPr>
          <w:rFonts w:ascii="微软雅黑" w:hAnsi="微软雅黑" w:eastAsia="微软雅黑" w:cs="微软雅黑"/>
          <w:b/>
          <w:szCs w:val="21"/>
        </w:rPr>
        <w:t xml:space="preserve">（选择一项）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A、master</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B、hint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C、slave</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D、server</w:t>
      </w:r>
    </w:p>
    <w:p>
      <w:pPr>
        <w:spacing w:line="320" w:lineRule="exact"/>
      </w:pPr>
      <w:r>
        <w:rPr>
          <w:rFonts w:ascii="微软雅黑" w:hAnsi="微软雅黑" w:eastAsia="微软雅黑" w:cs="微软雅黑"/>
          <w:b/>
          <w:szCs w:val="21"/>
        </w:rPr>
        <w:t xml:space="preserve">9、在DNS服务器的区数据文件中，一般都包含着多种类型的多条资源记录。PTR类型的资源记录的作用是 （   ）。（选择一项）     </w:t>
      </w:r>
    </w:p>
    <w:p>
      <w:pPr>
        <w:spacing w:line="320" w:lineRule="exact"/>
      </w:pPr>
      <w:r>
        <w:rPr>
          <w:rFonts w:ascii="微软雅黑" w:hAnsi="微软雅黑" w:eastAsia="微软雅黑" w:cs="微软雅黑"/>
          <w:szCs w:val="21"/>
        </w:rPr>
        <w:t xml:space="preserve">A、定义主机别名 </w:t>
      </w:r>
      <w:r>
        <w:rPr>
          <w:rFonts w:ascii="微软雅黑" w:hAnsi="微软雅黑" w:eastAsia="微软雅黑" w:cs="微软雅黑"/>
          <w:szCs w:val="21"/>
        </w:rPr>
        <w:tab/>
      </w:r>
      <w:r>
        <w:rPr>
          <w:rFonts w:ascii="微软雅黑" w:hAnsi="微软雅黑" w:eastAsia="微软雅黑" w:cs="微软雅黑"/>
          <w:szCs w:val="21"/>
        </w:rPr>
        <w:t xml:space="preserve">B、转换主机名到IP地址 </w:t>
      </w:r>
      <w:r>
        <w:rPr>
          <w:rFonts w:ascii="微软雅黑" w:hAnsi="微软雅黑" w:eastAsia="微软雅黑" w:cs="微软雅黑"/>
          <w:color w:val="FF0000"/>
          <w:szCs w:val="21"/>
        </w:rPr>
        <w:t xml:space="preserve"> C、转换IP地址到主机名 </w:t>
      </w:r>
      <w:r>
        <w:rPr>
          <w:rFonts w:ascii="微软雅黑" w:hAnsi="微软雅黑" w:eastAsia="微软雅黑" w:cs="微软雅黑"/>
          <w:szCs w:val="21"/>
        </w:rPr>
        <w:tab/>
      </w:r>
      <w:r>
        <w:rPr>
          <w:rFonts w:ascii="微软雅黑" w:hAnsi="微软雅黑" w:eastAsia="微软雅黑" w:cs="微软雅黑"/>
          <w:szCs w:val="21"/>
        </w:rPr>
        <w:t>D、描述主机硬件和操作系统信息</w:t>
      </w:r>
    </w:p>
    <w:p>
      <w:pPr>
        <w:spacing w:line="320" w:lineRule="exact"/>
      </w:pPr>
      <w:r>
        <w:rPr>
          <w:rFonts w:ascii="微软雅黑" w:hAnsi="微软雅黑" w:eastAsia="微软雅黑" w:cs="微软雅黑"/>
          <w:b/>
          <w:szCs w:val="21"/>
        </w:rPr>
        <w:t xml:space="preserve">10、在使用Linux操作系统的服务器上，管理员使用BIND配置了域名系统服务。请问主配置文件是（     ）。（选择一项）      </w:t>
      </w:r>
    </w:p>
    <w:p>
      <w:pPr>
        <w:spacing w:line="320" w:lineRule="exact"/>
      </w:pPr>
      <w:r>
        <w:rPr>
          <w:rFonts w:ascii="微软雅黑" w:hAnsi="微软雅黑" w:eastAsia="微软雅黑" w:cs="微软雅黑"/>
          <w:szCs w:val="21"/>
        </w:rPr>
        <w:t>A、named.ca</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B、named.conf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C、named.local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D、rndc.key</w:t>
      </w:r>
    </w:p>
    <w:p>
      <w:pPr>
        <w:spacing w:line="320" w:lineRule="exact"/>
      </w:pPr>
      <w:r>
        <w:rPr>
          <w:rFonts w:ascii="微软雅黑" w:hAnsi="微软雅黑" w:eastAsia="微软雅黑" w:cs="微软雅黑"/>
          <w:b/>
          <w:szCs w:val="21"/>
        </w:rPr>
        <w:t xml:space="preserve">11、BIND创建的域名服务器包括 （     ）。（选择三项）     </w:t>
      </w:r>
    </w:p>
    <w:p>
      <w:pPr>
        <w:spacing w:line="320" w:lineRule="exact"/>
      </w:pPr>
      <w:r>
        <w:rPr>
          <w:rFonts w:ascii="微软雅黑" w:hAnsi="微软雅黑" w:eastAsia="微软雅黑" w:cs="微软雅黑"/>
          <w:color w:val="FF0000"/>
          <w:szCs w:val="21"/>
        </w:rPr>
        <w:t xml:space="preserve">A、主域名服务器 </w:t>
      </w:r>
      <w:r>
        <w:rPr>
          <w:rFonts w:ascii="微软雅黑" w:hAnsi="微软雅黑" w:eastAsia="微软雅黑" w:cs="微软雅黑"/>
          <w:color w:val="FF0000"/>
          <w:szCs w:val="21"/>
        </w:rPr>
        <w:tab/>
      </w:r>
      <w:r>
        <w:rPr>
          <w:rFonts w:ascii="微软雅黑" w:hAnsi="微软雅黑" w:eastAsia="微软雅黑" w:cs="微软雅黑"/>
          <w:color w:val="FF0000"/>
          <w:szCs w:val="21"/>
        </w:rPr>
        <w:t xml:space="preserve">B、缓存域名服务器 </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C、辅助域名服务器</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 xml:space="preserve">D、影子域名服务器 </w:t>
      </w:r>
    </w:p>
    <w:p>
      <w:pPr>
        <w:spacing w:line="320" w:lineRule="exact"/>
      </w:pPr>
      <w:r>
        <w:rPr>
          <w:rFonts w:ascii="微软雅黑" w:hAnsi="微软雅黑" w:eastAsia="微软雅黑" w:cs="微软雅黑"/>
          <w:b/>
          <w:szCs w:val="21"/>
        </w:rPr>
        <w:t xml:space="preserve">12、DNS的查询模式有 （     ）两种。（选择二项）     </w:t>
      </w:r>
    </w:p>
    <w:p>
      <w:pPr>
        <w:spacing w:line="320" w:lineRule="exact"/>
      </w:pPr>
      <w:r>
        <w:rPr>
          <w:rFonts w:ascii="微软雅黑" w:hAnsi="微软雅黑" w:eastAsia="微软雅黑" w:cs="微软雅黑"/>
          <w:szCs w:val="21"/>
        </w:rPr>
        <w:t>A、顺序</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B、递归</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C、随机</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D、迭代</w:t>
      </w:r>
    </w:p>
    <w:p>
      <w:pPr>
        <w:spacing w:line="320" w:lineRule="exact"/>
      </w:pPr>
      <w:r>
        <w:rPr>
          <w:rFonts w:ascii="微软雅黑" w:hAnsi="微软雅黑" w:eastAsia="微软雅黑" w:cs="微软雅黑"/>
          <w:b/>
          <w:szCs w:val="21"/>
        </w:rPr>
        <w:t xml:space="preserve">13、在配置DNS服务的时候，如果要设置正向解析，需要添加（      ）记录。（选择一项）     </w:t>
      </w:r>
    </w:p>
    <w:p>
      <w:pPr>
        <w:spacing w:line="320" w:lineRule="exact"/>
      </w:pPr>
      <w:r>
        <w:rPr>
          <w:rFonts w:ascii="微软雅黑" w:hAnsi="微软雅黑" w:eastAsia="微软雅黑" w:cs="微软雅黑"/>
          <w:szCs w:val="21"/>
        </w:rPr>
        <w:t>A、SOA</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B、CNAME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C、A</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D、PTR</w:t>
      </w:r>
    </w:p>
    <w:p>
      <w:pPr>
        <w:spacing w:line="320" w:lineRule="exact"/>
      </w:pPr>
      <w:r>
        <w:rPr>
          <w:rFonts w:ascii="微软雅黑" w:hAnsi="微软雅黑" w:eastAsia="微软雅黑" w:cs="微软雅黑"/>
          <w:b/>
          <w:szCs w:val="21"/>
        </w:rPr>
        <w:t xml:space="preserve">14、可以完成主机名与IP地址的正向解析和反向解析任务的命令是（     ）。（选择一项）     </w:t>
      </w:r>
    </w:p>
    <w:p>
      <w:pPr>
        <w:spacing w:line="320" w:lineRule="exact"/>
      </w:pPr>
      <w:r>
        <w:rPr>
          <w:rFonts w:ascii="微软雅黑" w:hAnsi="微软雅黑" w:eastAsia="微软雅黑" w:cs="微软雅黑"/>
          <w:color w:val="FF0000"/>
          <w:szCs w:val="21"/>
        </w:rPr>
        <w:t>A、nslookup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B、arp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C、ifconfig</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D、dnslook</w:t>
      </w:r>
    </w:p>
    <w:p>
      <w:pPr>
        <w:spacing w:line="320" w:lineRule="exact"/>
      </w:pPr>
      <w:r>
        <w:rPr>
          <w:rFonts w:ascii="微软雅黑" w:hAnsi="微软雅黑" w:eastAsia="微软雅黑" w:cs="微软雅黑"/>
          <w:b/>
          <w:szCs w:val="21"/>
        </w:rPr>
        <w:t xml:space="preserve">15、互联网的域名系统采用树型结构，所有的域都具有相同的根节点，不同国家和地区使用不同的域名后缀，以下（     ）域名后缀属于中国使用。（选择二项）      </w:t>
      </w:r>
    </w:p>
    <w:p>
      <w:pPr>
        <w:spacing w:line="320" w:lineRule="exact"/>
      </w:pPr>
      <w:r>
        <w:rPr>
          <w:rFonts w:ascii="微软雅黑" w:hAnsi="微软雅黑" w:eastAsia="微软雅黑" w:cs="微软雅黑"/>
          <w:szCs w:val="21"/>
        </w:rPr>
        <w:t>A、jp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B、us</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C、cn</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D、hk</w:t>
      </w:r>
    </w:p>
    <w:p>
      <w:pPr>
        <w:spacing w:line="320" w:lineRule="exact"/>
      </w:pPr>
      <w:r>
        <w:rPr>
          <w:rFonts w:ascii="微软雅黑" w:hAnsi="微软雅黑" w:eastAsia="微软雅黑" w:cs="微软雅黑"/>
          <w:b/>
          <w:szCs w:val="21"/>
        </w:rPr>
        <w:t xml:space="preserve">16、BIND 服务器可配置成为多种类型的DNS 服务器，当安装了名为“caching-nameserver” 的软件包后，named.conf 配置文件中会出现以下配置内容： </w:t>
      </w:r>
    </w:p>
    <w:p>
      <w:pPr>
        <w:spacing w:line="320" w:lineRule="exact"/>
      </w:pPr>
      <w:r>
        <w:rPr>
          <w:rFonts w:ascii="微软雅黑" w:hAnsi="微软雅黑" w:eastAsia="微软雅黑" w:cs="微软雅黑"/>
          <w:b/>
          <w:szCs w:val="21"/>
        </w:rPr>
        <w:t xml:space="preserve">zone "." IN { </w:t>
      </w:r>
    </w:p>
    <w:p>
      <w:pPr>
        <w:spacing w:line="320" w:lineRule="exact"/>
        <w:ind w:firstLine="420"/>
      </w:pPr>
      <w:r>
        <w:rPr>
          <w:rFonts w:ascii="微软雅黑" w:hAnsi="微软雅黑" w:eastAsia="微软雅黑" w:cs="微软雅黑"/>
          <w:b/>
          <w:szCs w:val="21"/>
        </w:rPr>
        <w:t xml:space="preserve">type hint; </w:t>
      </w:r>
    </w:p>
    <w:p>
      <w:pPr>
        <w:spacing w:line="320" w:lineRule="exact"/>
        <w:ind w:firstLine="420"/>
      </w:pPr>
      <w:r>
        <w:rPr>
          <w:rFonts w:ascii="微软雅黑" w:hAnsi="微软雅黑" w:eastAsia="微软雅黑" w:cs="微软雅黑"/>
          <w:b/>
          <w:szCs w:val="21"/>
        </w:rPr>
        <w:t xml:space="preserve">file "named.ca"; </w:t>
      </w:r>
    </w:p>
    <w:p>
      <w:pPr>
        <w:spacing w:line="320" w:lineRule="exact"/>
      </w:pPr>
      <w:r>
        <w:rPr>
          <w:rFonts w:ascii="微软雅黑" w:hAnsi="微软雅黑" w:eastAsia="微软雅黑" w:cs="微软雅黑"/>
          <w:b/>
          <w:szCs w:val="21"/>
        </w:rPr>
        <w:t xml:space="preserve">}; 该段配置内容的功能是在DNS 服务器中（      ）。（选择一项）     </w:t>
      </w:r>
    </w:p>
    <w:p>
      <w:pPr>
        <w:spacing w:line="320" w:lineRule="exact"/>
      </w:pPr>
      <w:r>
        <w:rPr>
          <w:rFonts w:ascii="微软雅黑" w:hAnsi="微软雅黑" w:eastAsia="微软雅黑" w:cs="微软雅黑"/>
          <w:szCs w:val="21"/>
        </w:rPr>
        <w:t>A、定义localhost 的正向解析区域</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B、定义localhost 的反向解析区域</w:t>
      </w:r>
    </w:p>
    <w:p>
      <w:pPr>
        <w:spacing w:line="320" w:lineRule="exact"/>
      </w:pPr>
      <w:r>
        <w:rPr>
          <w:rFonts w:ascii="微软雅黑" w:hAnsi="微软雅黑" w:eastAsia="微软雅黑" w:cs="微软雅黑"/>
          <w:color w:val="FF0000"/>
          <w:szCs w:val="21"/>
        </w:rPr>
        <w:t>C、定义根区域</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D、定义根区域的反向解析区域</w:t>
      </w:r>
    </w:p>
    <w:p>
      <w:pPr>
        <w:numPr>
          <w:ilvl w:val="0"/>
          <w:numId w:val="16"/>
        </w:numPr>
        <w:tabs>
          <w:tab w:val="left" w:pos="0"/>
        </w:tabs>
        <w:spacing w:line="320" w:lineRule="exact"/>
      </w:pPr>
      <w:r>
        <w:rPr>
          <w:rFonts w:ascii="微软雅黑" w:hAnsi="微软雅黑" w:eastAsia="微软雅黑" w:cs="微软雅黑"/>
          <w:b/>
          <w:szCs w:val="21"/>
        </w:rPr>
        <w:t xml:space="preserve">在某个BIND 域名服务器中进行了“test.com”域的正向和反向区域设置，并且在 “test.com”域的正向区域文件中包括了如下的配置内容： </w:t>
      </w:r>
    </w:p>
    <w:p>
      <w:pPr>
        <w:spacing w:line="320" w:lineRule="exact"/>
      </w:pPr>
      <w:r>
        <w:rPr>
          <w:rFonts w:ascii="微软雅黑" w:hAnsi="微软雅黑" w:eastAsia="微软雅黑" w:cs="微软雅黑"/>
          <w:b/>
          <w:szCs w:val="21"/>
        </w:rPr>
        <w:t xml:space="preserve">host1 IN A 192.168.1.11 </w:t>
      </w:r>
    </w:p>
    <w:p>
      <w:pPr>
        <w:spacing w:line="320" w:lineRule="exact"/>
      </w:pPr>
      <w:r>
        <w:rPr>
          <w:rFonts w:ascii="微软雅黑" w:hAnsi="微软雅黑" w:eastAsia="微软雅黑" w:cs="微软雅黑"/>
          <w:b/>
          <w:szCs w:val="21"/>
        </w:rPr>
        <w:t xml:space="preserve">mail IN CNAME host1.ltest.com. </w:t>
      </w:r>
    </w:p>
    <w:p>
      <w:pPr>
        <w:spacing w:line="320" w:lineRule="exact"/>
      </w:pPr>
      <w:r>
        <w:rPr>
          <w:rFonts w:ascii="微软雅黑" w:hAnsi="微软雅黑" w:eastAsia="微软雅黑" w:cs="微软雅黑"/>
          <w:b/>
          <w:szCs w:val="21"/>
        </w:rPr>
        <w:t xml:space="preserve">@ IN MX 5 mail.ltest.com. 在上面的配置内容中不包括（      ）类型的资源记录。（选择一项）     </w:t>
      </w:r>
    </w:p>
    <w:p>
      <w:pPr>
        <w:spacing w:line="320" w:lineRule="exact"/>
      </w:pPr>
      <w:r>
        <w:rPr>
          <w:rFonts w:ascii="微软雅黑" w:hAnsi="微软雅黑" w:eastAsia="微软雅黑" w:cs="微软雅黑"/>
          <w:szCs w:val="21"/>
        </w:rPr>
        <w:t>A、地址记录</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B、别名记录</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C、域名记录</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D、邮件交换记录</w:t>
      </w:r>
    </w:p>
    <w:p>
      <w:pPr>
        <w:spacing w:line="320" w:lineRule="exact"/>
      </w:pPr>
      <w:r>
        <w:rPr>
          <w:rFonts w:ascii="微软雅黑" w:hAnsi="微软雅黑" w:eastAsia="微软雅黑" w:cs="微软雅黑"/>
          <w:b/>
          <w:szCs w:val="21"/>
        </w:rPr>
        <w:t>18、在RHEL5系统中使用BIND构建DNS服务器，反向解析区域文件中不应该出现（    ）类型的记录</w:t>
      </w:r>
    </w:p>
    <w:p>
      <w:pPr>
        <w:spacing w:line="320" w:lineRule="exact"/>
      </w:pPr>
      <w:r>
        <w:rPr>
          <w:rFonts w:ascii="微软雅黑" w:hAnsi="微软雅黑" w:eastAsia="微软雅黑" w:cs="微软雅黑"/>
          <w:b/>
          <w:szCs w:val="21"/>
        </w:rPr>
        <w:t xml:space="preserve">（选择一项）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A、PTR</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B、SOA</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C、NS</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D、A</w:t>
      </w:r>
    </w:p>
    <w:p>
      <w:pPr>
        <w:spacing w:line="320" w:lineRule="exact"/>
      </w:pPr>
      <w:r>
        <w:rPr>
          <w:rFonts w:ascii="微软雅黑" w:hAnsi="微软雅黑" w:eastAsia="微软雅黑" w:cs="微软雅黑"/>
          <w:b/>
          <w:szCs w:val="21"/>
        </w:rPr>
        <w:t>19、在RHEL5系统中，使用BIND构建缓存域名服务器时，其中（     ）文件内包含了互联网的DNS根服务器的地址解析记录。（选择一项）</w:t>
      </w:r>
      <w:r>
        <w:rPr>
          <w:rFonts w:ascii="微软雅黑" w:hAnsi="微软雅黑" w:eastAsia="微软雅黑" w:cs="微软雅黑"/>
          <w:b/>
          <w:szCs w:val="21"/>
        </w:rPr>
        <w:tab/>
      </w:r>
      <w:r>
        <w:rPr>
          <w:rFonts w:ascii="微软雅黑" w:hAnsi="微软雅黑" w:eastAsia="微软雅黑" w:cs="微软雅黑"/>
          <w:b/>
          <w:szCs w:val="21"/>
        </w:rPr>
        <w:tab/>
      </w:r>
    </w:p>
    <w:p>
      <w:pPr>
        <w:spacing w:line="320" w:lineRule="exact"/>
      </w:pPr>
      <w:r>
        <w:rPr>
          <w:rFonts w:ascii="微软雅黑" w:hAnsi="微软雅黑" w:eastAsia="微软雅黑" w:cs="微软雅黑"/>
          <w:szCs w:val="21"/>
        </w:rPr>
        <w:t>A、named.conf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B、named.ca</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C、localhost.ca</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D、localhost.zone</w:t>
      </w:r>
    </w:p>
    <w:p>
      <w:pPr>
        <w:spacing w:line="320" w:lineRule="exact"/>
      </w:pPr>
      <w:r>
        <w:rPr>
          <w:rFonts w:ascii="微软雅黑" w:hAnsi="微软雅黑" w:eastAsia="微软雅黑" w:cs="微软雅黑"/>
          <w:b/>
          <w:szCs w:val="21"/>
        </w:rPr>
        <w:t>20、在RHEL5系统中使用BIND构建DNS服务器，若需要检查区域数据库文件中是否存在语法错误，可以使用（      ）命令。（选择一项）</w:t>
      </w:r>
    </w:p>
    <w:p>
      <w:pPr>
        <w:spacing w:line="320" w:lineRule="exact"/>
      </w:pPr>
      <w:r>
        <w:rPr>
          <w:rFonts w:ascii="微软雅黑" w:hAnsi="微软雅黑" w:eastAsia="微软雅黑" w:cs="微软雅黑"/>
          <w:szCs w:val="21"/>
        </w:rPr>
        <w:t>A、checkconf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B、named-checkconf</w:t>
      </w:r>
      <w:r>
        <w:rPr>
          <w:rFonts w:ascii="微软雅黑" w:hAnsi="微软雅黑" w:eastAsia="微软雅黑" w:cs="微软雅黑"/>
          <w:szCs w:val="21"/>
        </w:rPr>
        <w:tab/>
      </w:r>
      <w:r>
        <w:rPr>
          <w:rFonts w:ascii="微软雅黑" w:hAnsi="微软雅黑" w:eastAsia="微软雅黑" w:cs="微软雅黑"/>
          <w:color w:val="FF0000"/>
          <w:szCs w:val="21"/>
        </w:rPr>
        <w:t>C、named-checkzone</w:t>
      </w:r>
      <w:r>
        <w:rPr>
          <w:rFonts w:ascii="微软雅黑" w:hAnsi="微软雅黑" w:eastAsia="微软雅黑" w:cs="微软雅黑"/>
          <w:szCs w:val="21"/>
        </w:rPr>
        <w:tab/>
      </w:r>
      <w:r>
        <w:rPr>
          <w:rFonts w:ascii="微软雅黑" w:hAnsi="微软雅黑" w:eastAsia="微软雅黑" w:cs="微软雅黑"/>
          <w:szCs w:val="21"/>
        </w:rPr>
        <w:t>D、checkzone</w:t>
      </w:r>
    </w:p>
    <w:p>
      <w:pPr>
        <w:pStyle w:val="213"/>
        <w:spacing w:line="320" w:lineRule="exact"/>
        <w:ind w:firstLine="0"/>
      </w:pPr>
      <w:r>
        <w:rPr>
          <w:rFonts w:ascii="微软雅黑" w:hAnsi="微软雅黑" w:eastAsia="微软雅黑" w:cs="微软雅黑"/>
          <w:b/>
          <w:szCs w:val="21"/>
        </w:rPr>
        <w:t>21、在RHEL5系统中，使用BIND构建DNS服务器时，使用（    ）命令可以检查主配置文件named.conf是否存在语法错误。（选择一项）</w:t>
      </w:r>
    </w:p>
    <w:p>
      <w:pPr>
        <w:pStyle w:val="213"/>
        <w:spacing w:line="320" w:lineRule="exact"/>
        <w:ind w:firstLine="0"/>
      </w:pPr>
      <w:r>
        <w:rPr>
          <w:rFonts w:ascii="微软雅黑" w:hAnsi="微软雅黑" w:eastAsia="微软雅黑" w:cs="微软雅黑"/>
          <w:szCs w:val="21"/>
        </w:rPr>
        <w:t>A、checkconf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B、checkzone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C、named-checkconf</w:t>
      </w:r>
      <w:r>
        <w:rPr>
          <w:rFonts w:ascii="微软雅黑" w:hAnsi="微软雅黑" w:eastAsia="微软雅黑" w:cs="微软雅黑"/>
          <w:szCs w:val="21"/>
        </w:rPr>
        <w:tab/>
      </w:r>
      <w:r>
        <w:rPr>
          <w:rFonts w:ascii="微软雅黑" w:hAnsi="微软雅黑" w:eastAsia="微软雅黑" w:cs="微软雅黑"/>
          <w:szCs w:val="21"/>
        </w:rPr>
        <w:t>D、named-checkzone</w:t>
      </w:r>
    </w:p>
    <w:p>
      <w:pPr>
        <w:spacing w:line="320" w:lineRule="exact"/>
        <w:jc w:val="left"/>
      </w:pPr>
      <w:r>
        <w:rPr>
          <w:rFonts w:ascii="微软雅黑" w:hAnsi="微软雅黑" w:eastAsia="微软雅黑" w:cs="微软雅黑"/>
          <w:b/>
          <w:szCs w:val="21"/>
        </w:rPr>
        <w:t>22</w:t>
      </w:r>
      <w:r>
        <w:rPr>
          <w:rFonts w:ascii="微软雅黑" w:hAnsi="微软雅黑" w:eastAsia="微软雅黑" w:cs="Arial"/>
          <w:b/>
          <w:szCs w:val="21"/>
        </w:rPr>
        <w:t>、在</w:t>
      </w:r>
      <w:r>
        <w:rPr>
          <w:rFonts w:ascii="微软雅黑" w:hAnsi="微软雅黑" w:eastAsia="微软雅黑" w:cs="微软雅黑"/>
          <w:b/>
          <w:szCs w:val="21"/>
        </w:rPr>
        <w:t>RHEL5</w:t>
      </w:r>
      <w:r>
        <w:rPr>
          <w:rFonts w:ascii="微软雅黑" w:hAnsi="微软雅黑" w:eastAsia="微软雅黑" w:cs="Arial"/>
          <w:b/>
          <w:szCs w:val="21"/>
        </w:rPr>
        <w:t>系统中，设置</w:t>
      </w:r>
      <w:r>
        <w:rPr>
          <w:rFonts w:ascii="微软雅黑" w:hAnsi="微软雅黑" w:eastAsia="微软雅黑" w:cs="微软雅黑"/>
          <w:b/>
          <w:szCs w:val="21"/>
        </w:rPr>
        <w:t>BIND</w:t>
      </w:r>
      <w:r>
        <w:rPr>
          <w:rFonts w:ascii="微软雅黑" w:hAnsi="微软雅黑" w:eastAsia="微软雅黑" w:cs="Arial"/>
          <w:b/>
          <w:szCs w:val="21"/>
        </w:rPr>
        <w:t>服务器的区域配置文件时，</w:t>
      </w:r>
      <w:r>
        <w:rPr>
          <w:rFonts w:ascii="微软雅黑" w:hAnsi="微软雅黑" w:eastAsia="微软雅黑" w:cs="微软雅黑"/>
          <w:b/>
          <w:szCs w:val="21"/>
        </w:rPr>
        <w:t>CNAME</w:t>
      </w:r>
      <w:r>
        <w:rPr>
          <w:rFonts w:ascii="微软雅黑" w:hAnsi="微软雅黑" w:eastAsia="微软雅黑" w:cs="Arial"/>
          <w:b/>
          <w:szCs w:val="21"/>
        </w:rPr>
        <w:t>记录的作用是（</w:t>
      </w:r>
      <w:r>
        <w:rPr>
          <w:rFonts w:ascii="微软雅黑" w:hAnsi="微软雅黑" w:eastAsia="微软雅黑" w:cs="微软雅黑"/>
          <w:b/>
          <w:szCs w:val="21"/>
        </w:rPr>
        <w:t xml:space="preserve">      </w:t>
      </w:r>
      <w:r>
        <w:rPr>
          <w:rFonts w:ascii="微软雅黑" w:hAnsi="微软雅黑" w:eastAsia="微软雅黑" w:cs="Arial"/>
          <w:b/>
          <w:szCs w:val="21"/>
        </w:rPr>
        <w:t>）（选择一项）</w:t>
      </w:r>
    </w:p>
    <w:p>
      <w:pPr>
        <w:spacing w:line="320" w:lineRule="exact"/>
        <w:jc w:val="left"/>
      </w:pPr>
      <w:r>
        <w:rPr>
          <w:rFonts w:ascii="微软雅黑" w:hAnsi="微软雅黑" w:eastAsia="微软雅黑" w:cs="微软雅黑"/>
          <w:color w:val="FF0000"/>
          <w:szCs w:val="21"/>
        </w:rPr>
        <w:t>A</w:t>
      </w:r>
      <w:r>
        <w:rPr>
          <w:rFonts w:ascii="微软雅黑" w:hAnsi="微软雅黑" w:eastAsia="微软雅黑" w:cs="Arial"/>
          <w:color w:val="FF0000"/>
          <w:szCs w:val="21"/>
        </w:rPr>
        <w:t>、用于设置主机的别名</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w:t>
      </w:r>
      <w:r>
        <w:rPr>
          <w:rFonts w:ascii="微软雅黑" w:hAnsi="微软雅黑" w:eastAsia="微软雅黑" w:cs="Arial"/>
          <w:szCs w:val="21"/>
        </w:rPr>
        <w:t>、用于设置主机域名到</w:t>
      </w:r>
      <w:r>
        <w:rPr>
          <w:rFonts w:ascii="微软雅黑" w:hAnsi="微软雅黑" w:eastAsia="微软雅黑" w:cs="微软雅黑"/>
          <w:szCs w:val="21"/>
        </w:rPr>
        <w:t>IP</w:t>
      </w:r>
      <w:r>
        <w:rPr>
          <w:rFonts w:ascii="微软雅黑" w:hAnsi="微软雅黑" w:eastAsia="微软雅黑" w:cs="Arial"/>
          <w:szCs w:val="21"/>
        </w:rPr>
        <w:t>地址的对应记录</w:t>
      </w:r>
    </w:p>
    <w:p>
      <w:pPr>
        <w:numPr>
          <w:ilvl w:val="0"/>
          <w:numId w:val="15"/>
        </w:numPr>
        <w:tabs>
          <w:tab w:val="left" w:pos="0"/>
        </w:tabs>
        <w:spacing w:line="320" w:lineRule="exact"/>
        <w:jc w:val="left"/>
      </w:pPr>
      <w:r>
        <w:rPr>
          <w:rFonts w:ascii="微软雅黑" w:hAnsi="微软雅黑" w:eastAsia="微软雅黑" w:cs="Arial"/>
          <w:szCs w:val="21"/>
        </w:rPr>
        <w:t>用于设置提供邮件服务的服务器名称</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w:t>
      </w:r>
      <w:r>
        <w:rPr>
          <w:rFonts w:ascii="微软雅黑" w:hAnsi="微软雅黑" w:eastAsia="微软雅黑" w:cs="Arial"/>
          <w:szCs w:val="21"/>
        </w:rPr>
        <w:t>、用于设置</w:t>
      </w:r>
      <w:r>
        <w:rPr>
          <w:rFonts w:ascii="微软雅黑" w:hAnsi="微软雅黑" w:eastAsia="微软雅黑" w:cs="微软雅黑"/>
          <w:szCs w:val="21"/>
        </w:rPr>
        <w:t>DNS</w:t>
      </w:r>
      <w:r>
        <w:rPr>
          <w:rFonts w:ascii="微软雅黑" w:hAnsi="微软雅黑" w:eastAsia="微软雅黑" w:cs="Arial"/>
          <w:szCs w:val="21"/>
        </w:rPr>
        <w:t>服务器的名称</w:t>
      </w:r>
    </w:p>
    <w:p>
      <w:pPr>
        <w:spacing w:line="320" w:lineRule="exact"/>
        <w:rPr>
          <w:rFonts w:ascii="微软雅黑" w:hAnsi="微软雅黑" w:eastAsia="微软雅黑" w:cs="微软雅黑"/>
          <w:szCs w:val="21"/>
        </w:rPr>
      </w:pPr>
    </w:p>
    <w:p>
      <w:pPr>
        <w:spacing w:line="320" w:lineRule="exact"/>
        <w:ind w:left="840"/>
        <w:jc w:val="center"/>
      </w:pPr>
      <w:r>
        <w:rPr>
          <w:rFonts w:ascii="微软雅黑" w:hAnsi="微软雅黑" w:eastAsia="微软雅黑" w:cs="微软雅黑"/>
          <w:b/>
          <w:sz w:val="30"/>
          <w:szCs w:val="30"/>
        </w:rPr>
        <w:t>Linux网络服务 第四章 构建LAMP网站服务平台（一）</w:t>
      </w:r>
    </w:p>
    <w:p>
      <w:pPr>
        <w:spacing w:line="320" w:lineRule="exact"/>
        <w:ind w:left="840"/>
        <w:rPr>
          <w:rFonts w:ascii="微软雅黑" w:hAnsi="微软雅黑" w:eastAsia="微软雅黑" w:cs="微软雅黑"/>
          <w:b/>
          <w:szCs w:val="21"/>
        </w:rPr>
      </w:pPr>
    </w:p>
    <w:p>
      <w:pPr>
        <w:spacing w:line="320" w:lineRule="exact"/>
      </w:pPr>
      <w:r>
        <w:rPr>
          <w:rFonts w:ascii="微软雅黑" w:hAnsi="微软雅黑" w:eastAsia="微软雅黑" w:cs="微软雅黑"/>
          <w:b/>
          <w:szCs w:val="21"/>
        </w:rPr>
        <w:t xml:space="preserve">1、在RHEL5系统中，使用httpd软件可以实现基于（     ）地址的Web虚拟主机服务。（选择三项）     </w:t>
      </w:r>
    </w:p>
    <w:p>
      <w:pPr>
        <w:spacing w:line="320" w:lineRule="exact"/>
      </w:pPr>
      <w:r>
        <w:rPr>
          <w:rFonts w:ascii="微软雅黑" w:hAnsi="微软雅黑" w:eastAsia="微软雅黑" w:cs="微软雅黑"/>
          <w:color w:val="FF0000"/>
          <w:szCs w:val="21"/>
        </w:rPr>
        <w:t>A、域名</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B、IP</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C、MAC</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D、端口</w:t>
      </w:r>
    </w:p>
    <w:p>
      <w:pPr>
        <w:spacing w:line="320" w:lineRule="exact"/>
      </w:pPr>
      <w:r>
        <w:rPr>
          <w:rFonts w:ascii="微软雅黑" w:hAnsi="微软雅黑" w:eastAsia="微软雅黑" w:cs="微软雅黑"/>
          <w:b/>
          <w:szCs w:val="21"/>
        </w:rPr>
        <w:t xml:space="preserve">2、以下关于RHEL5系统中Apache服务器配置的描述，错误的是（      ）（选择一项）     </w:t>
      </w:r>
    </w:p>
    <w:p>
      <w:pPr>
        <w:spacing w:line="320" w:lineRule="exact"/>
      </w:pPr>
      <w:r>
        <w:rPr>
          <w:rFonts w:ascii="微软雅黑" w:hAnsi="微软雅黑" w:eastAsia="微软雅黑" w:cs="微软雅黑"/>
          <w:szCs w:val="21"/>
        </w:rPr>
        <w:t>A、Apache服务器的主配置文件是httpd.conf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p>
    <w:p>
      <w:pPr>
        <w:spacing w:line="320" w:lineRule="exact"/>
      </w:pPr>
      <w:r>
        <w:rPr>
          <w:rFonts w:ascii="微软雅黑" w:hAnsi="微软雅黑" w:eastAsia="微软雅黑" w:cs="微软雅黑"/>
          <w:szCs w:val="21"/>
        </w:rPr>
        <w:t>B、httpd是Apache服务器的服务程序</w:t>
      </w:r>
    </w:p>
    <w:p>
      <w:pPr>
        <w:spacing w:line="320" w:lineRule="exact"/>
      </w:pPr>
      <w:r>
        <w:rPr>
          <w:rFonts w:ascii="微软雅黑" w:hAnsi="微软雅黑" w:eastAsia="微软雅黑" w:cs="微软雅黑"/>
          <w:szCs w:val="21"/>
        </w:rPr>
        <w:t>C、在完成Apache服务器的配置后，可以使用命令apachectl -t对httpd.conf的语法进行检测</w:t>
      </w:r>
    </w:p>
    <w:p>
      <w:pPr>
        <w:spacing w:line="320" w:lineRule="exact"/>
      </w:pPr>
      <w:r>
        <w:rPr>
          <w:rFonts w:ascii="微软雅黑" w:hAnsi="微软雅黑" w:eastAsia="微软雅黑" w:cs="微软雅黑"/>
          <w:color w:val="FF0000"/>
          <w:szCs w:val="21"/>
        </w:rPr>
        <w:t>D、Apache服务器的访问日志和错误日志都记录在access_log文件中</w:t>
      </w:r>
    </w:p>
    <w:p>
      <w:pPr>
        <w:spacing w:line="320" w:lineRule="exact"/>
      </w:pPr>
      <w:r>
        <w:rPr>
          <w:rFonts w:ascii="微软雅黑" w:hAnsi="微软雅黑" w:eastAsia="微软雅黑" w:cs="微软雅黑"/>
          <w:b/>
          <w:szCs w:val="21"/>
        </w:rPr>
        <w:t xml:space="preserve">3、Apache是非常重要的网站服务器软件，为了有效地管理它，Apache服务器提供了非常全面而灵活的事件记录功能。它的日志的种类有 （       ）。（选择二项）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color w:val="FF0000"/>
          <w:szCs w:val="21"/>
        </w:rPr>
        <w:t>A、错误日志</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B、事件日志</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C、系统日志</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D、访问日志</w:t>
      </w:r>
    </w:p>
    <w:p>
      <w:pPr>
        <w:spacing w:line="320" w:lineRule="exact"/>
      </w:pPr>
      <w:r>
        <w:rPr>
          <w:rFonts w:ascii="微软雅黑" w:hAnsi="微软雅黑" w:eastAsia="微软雅黑" w:cs="微软雅黑"/>
          <w:b/>
          <w:szCs w:val="21"/>
        </w:rPr>
        <w:t xml:space="preserve">4、Apache服务器的主配置文件是 （      ）。（选择一项）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A、apache.conf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B、web.conf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C、httpd.conf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D、named.conf</w:t>
      </w:r>
    </w:p>
    <w:p>
      <w:pPr>
        <w:spacing w:line="320" w:lineRule="exact"/>
      </w:pPr>
      <w:r>
        <w:rPr>
          <w:rFonts w:ascii="微软雅黑" w:hAnsi="微软雅黑" w:eastAsia="微软雅黑" w:cs="微软雅黑"/>
          <w:b/>
          <w:szCs w:val="21"/>
        </w:rPr>
        <w:t xml:space="preserve">5、小葛在RHEL5中使用系统自带的RPM包安装Apache服务器后，应在（     ）目录下查找Apache服务器的主配置文件httpd.conf.（选择一项）     </w:t>
      </w:r>
    </w:p>
    <w:p>
      <w:pPr>
        <w:spacing w:line="320" w:lineRule="exact"/>
      </w:pPr>
      <w:r>
        <w:rPr>
          <w:rFonts w:ascii="微软雅黑" w:hAnsi="微软雅黑" w:eastAsia="微软雅黑" w:cs="微软雅黑"/>
          <w:szCs w:val="21"/>
        </w:rPr>
        <w:t>A、/etc/</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B、/etc/conf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C、/etc/httpd</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D、/etc/httpd/conf</w:t>
      </w:r>
    </w:p>
    <w:p>
      <w:pPr>
        <w:spacing w:line="320" w:lineRule="exact"/>
      </w:pPr>
      <w:r>
        <w:rPr>
          <w:rFonts w:ascii="微软雅黑" w:hAnsi="微软雅黑" w:eastAsia="微软雅黑" w:cs="微软雅黑"/>
          <w:b/>
          <w:szCs w:val="21"/>
        </w:rPr>
        <w:t>6、在安装了Linux系统的计算机上，可以通过安装和配置Apache来提供WEB服务。Apache的主配置文件httpd.conf包含了（       ）配置。 （选择三项）</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color w:val="FF0000"/>
          <w:szCs w:val="21"/>
        </w:rPr>
        <w:t>A、服务器全局环境</w:t>
      </w:r>
      <w:r>
        <w:rPr>
          <w:rFonts w:ascii="微软雅黑" w:hAnsi="微软雅黑" w:eastAsia="微软雅黑" w:cs="微软雅黑"/>
          <w:szCs w:val="21"/>
        </w:rPr>
        <w:tab/>
      </w:r>
      <w:r>
        <w:rPr>
          <w:rFonts w:ascii="微软雅黑" w:hAnsi="微软雅黑" w:eastAsia="微软雅黑" w:cs="微软雅黑"/>
          <w:szCs w:val="21"/>
        </w:rPr>
        <w:t>B、客户机环境</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C、本地服务器响应外部请求的处理方式</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D、虚拟主机</w:t>
      </w:r>
    </w:p>
    <w:p>
      <w:pPr>
        <w:spacing w:line="320" w:lineRule="exact"/>
      </w:pPr>
      <w:r>
        <w:rPr>
          <w:rFonts w:ascii="微软雅黑" w:hAnsi="微软雅黑" w:eastAsia="微软雅黑" w:cs="微软雅黑"/>
          <w:b/>
          <w:szCs w:val="21"/>
        </w:rPr>
        <w:t xml:space="preserve">7、在一台Linux服务器上，使用Apache作为WWW服务程序，服务器名称是www.benet.com，管理员把所有对外提供的文档放在/usr/local/source目录下面，希望远程用户在浏览器中使用http://www.benet.com地址即能访问这些文档，他需要对Apache进行（      ）设置。（选择一项）     </w:t>
      </w:r>
    </w:p>
    <w:p>
      <w:pPr>
        <w:spacing w:line="320" w:lineRule="exact"/>
      </w:pPr>
      <w:r>
        <w:rPr>
          <w:rFonts w:ascii="微软雅黑" w:hAnsi="微软雅黑" w:eastAsia="微软雅黑" w:cs="微软雅黑"/>
          <w:szCs w:val="21"/>
        </w:rPr>
        <w:t>A、安装Apache服务器在/usr/local/目录下即可</w:t>
      </w:r>
    </w:p>
    <w:p>
      <w:pPr>
        <w:spacing w:line="320" w:lineRule="exact"/>
      </w:pPr>
      <w:r>
        <w:rPr>
          <w:rFonts w:ascii="微软雅黑" w:hAnsi="微软雅黑" w:eastAsia="微软雅黑" w:cs="微软雅黑"/>
          <w:szCs w:val="21"/>
        </w:rPr>
        <w:t>B、修改Apache配置文件httpd.comf中的ServerRoot 项值为“/usr/local/source”</w:t>
      </w:r>
    </w:p>
    <w:p>
      <w:pPr>
        <w:spacing w:line="320" w:lineRule="exact"/>
      </w:pPr>
      <w:r>
        <w:rPr>
          <w:rFonts w:ascii="微软雅黑" w:hAnsi="微软雅黑" w:eastAsia="微软雅黑" w:cs="微软雅黑"/>
          <w:color w:val="FF0000"/>
          <w:szCs w:val="21"/>
        </w:rPr>
        <w:t>C、修改Apache配置文件httpd.comf中的DocumentRoot 项值为“/usr/local/source”</w:t>
      </w:r>
    </w:p>
    <w:p>
      <w:pPr>
        <w:spacing w:line="320" w:lineRule="exact"/>
      </w:pPr>
      <w:r>
        <w:rPr>
          <w:rFonts w:ascii="微软雅黑" w:hAnsi="微软雅黑" w:eastAsia="微软雅黑" w:cs="微软雅黑"/>
          <w:szCs w:val="21"/>
        </w:rPr>
        <w:t>D、修改Apache配置文件httpd.comf中的Listend的值为8000</w:t>
      </w:r>
    </w:p>
    <w:p>
      <w:pPr>
        <w:spacing w:line="320" w:lineRule="exact"/>
      </w:pPr>
      <w:r>
        <w:rPr>
          <w:rFonts w:ascii="微软雅黑" w:hAnsi="微软雅黑" w:eastAsia="微软雅黑" w:cs="微软雅黑"/>
          <w:b/>
          <w:szCs w:val="21"/>
        </w:rPr>
        <w:t xml:space="preserve">8、在使用rpm包安装的情况下，apache服务器的访问日志和错误日志将分别记录在（   ）文件中。（选择二项）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color w:val="FF0000"/>
          <w:szCs w:val="21"/>
          <w:lang w:val="nb-NO"/>
        </w:rPr>
        <w:t>A</w:t>
      </w:r>
      <w:r>
        <w:rPr>
          <w:rFonts w:ascii="微软雅黑" w:hAnsi="微软雅黑" w:eastAsia="微软雅黑" w:cs="微软雅黑"/>
          <w:color w:val="FF0000"/>
          <w:szCs w:val="21"/>
        </w:rPr>
        <w:t>、</w:t>
      </w:r>
      <w:r>
        <w:rPr>
          <w:rFonts w:ascii="微软雅黑" w:hAnsi="微软雅黑" w:eastAsia="微软雅黑" w:cs="微软雅黑"/>
          <w:color w:val="FF0000"/>
          <w:szCs w:val="21"/>
          <w:lang w:val="nb-NO"/>
        </w:rPr>
        <w:t>/var/log/httpd/access_log</w:t>
      </w:r>
      <w:r>
        <w:rPr>
          <w:rFonts w:ascii="微软雅黑" w:hAnsi="微软雅黑" w:eastAsia="微软雅黑" w:cs="微软雅黑"/>
          <w:color w:val="FF0000"/>
          <w:szCs w:val="21"/>
          <w:lang w:val="nb-NO"/>
        </w:rPr>
        <w:tab/>
      </w:r>
      <w:r>
        <w:rPr>
          <w:rFonts w:ascii="微软雅黑" w:hAnsi="微软雅黑" w:eastAsia="微软雅黑" w:cs="微软雅黑"/>
          <w:color w:val="FF0000"/>
          <w:szCs w:val="21"/>
          <w:lang w:val="nb-NO"/>
        </w:rPr>
        <w:tab/>
      </w:r>
      <w:r>
        <w:rPr>
          <w:rFonts w:ascii="微软雅黑" w:hAnsi="微软雅黑" w:eastAsia="微软雅黑" w:cs="微软雅黑"/>
          <w:color w:val="FF0000"/>
          <w:szCs w:val="21"/>
          <w:lang w:val="nb-NO"/>
        </w:rPr>
        <w:tab/>
      </w:r>
      <w:r>
        <w:rPr>
          <w:rFonts w:ascii="微软雅黑" w:hAnsi="微软雅黑" w:eastAsia="微软雅黑" w:cs="微软雅黑"/>
          <w:color w:val="FF0000"/>
          <w:szCs w:val="21"/>
          <w:lang w:val="nb-NO"/>
        </w:rPr>
        <w:tab/>
      </w:r>
      <w:r>
        <w:rPr>
          <w:rFonts w:ascii="微软雅黑" w:hAnsi="微软雅黑" w:eastAsia="微软雅黑" w:cs="微软雅黑"/>
          <w:color w:val="FF0000"/>
          <w:szCs w:val="21"/>
          <w:lang w:val="nb-NO"/>
        </w:rPr>
        <w:tab/>
      </w:r>
      <w:r>
        <w:rPr>
          <w:rFonts w:ascii="微软雅黑" w:hAnsi="微软雅黑" w:eastAsia="微软雅黑" w:cs="微软雅黑"/>
          <w:color w:val="FF0000"/>
          <w:szCs w:val="21"/>
          <w:lang w:val="nb-NO"/>
        </w:rPr>
        <w:t>B</w:t>
      </w:r>
      <w:r>
        <w:rPr>
          <w:rFonts w:ascii="微软雅黑" w:hAnsi="微软雅黑" w:eastAsia="微软雅黑" w:cs="微软雅黑"/>
          <w:color w:val="FF0000"/>
          <w:szCs w:val="21"/>
        </w:rPr>
        <w:t>、</w:t>
      </w:r>
      <w:r>
        <w:rPr>
          <w:rFonts w:ascii="微软雅黑" w:hAnsi="微软雅黑" w:eastAsia="微软雅黑" w:cs="微软雅黑"/>
          <w:color w:val="FF0000"/>
          <w:szCs w:val="21"/>
          <w:lang w:val="nb-NO"/>
        </w:rPr>
        <w:t>/var/log/httpd/error_log</w:t>
      </w:r>
    </w:p>
    <w:p>
      <w:pPr>
        <w:spacing w:line="320" w:lineRule="exact"/>
      </w:pPr>
      <w:r>
        <w:rPr>
          <w:rFonts w:ascii="微软雅黑" w:hAnsi="微软雅黑" w:eastAsia="微软雅黑" w:cs="微软雅黑"/>
          <w:szCs w:val="21"/>
          <w:lang w:val="nb-NO"/>
        </w:rPr>
        <w:t>C</w:t>
      </w:r>
      <w:r>
        <w:rPr>
          <w:rFonts w:ascii="微软雅黑" w:hAnsi="微软雅黑" w:eastAsia="微软雅黑" w:cs="微软雅黑"/>
          <w:szCs w:val="21"/>
        </w:rPr>
        <w:t>、</w:t>
      </w:r>
      <w:r>
        <w:rPr>
          <w:rFonts w:ascii="微软雅黑" w:hAnsi="微软雅黑" w:eastAsia="微软雅黑" w:cs="微软雅黑"/>
          <w:szCs w:val="21"/>
          <w:lang w:val="nb-NO"/>
        </w:rPr>
        <w:t>/var/log/access_log</w:t>
      </w:r>
      <w:r>
        <w:rPr>
          <w:rFonts w:ascii="微软雅黑" w:hAnsi="微软雅黑" w:eastAsia="微软雅黑" w:cs="微软雅黑"/>
          <w:szCs w:val="21"/>
          <w:lang w:val="nb-NO"/>
        </w:rPr>
        <w:tab/>
      </w:r>
      <w:r>
        <w:rPr>
          <w:rFonts w:ascii="微软雅黑" w:hAnsi="微软雅黑" w:eastAsia="微软雅黑" w:cs="微软雅黑"/>
          <w:szCs w:val="21"/>
          <w:lang w:val="nb-NO"/>
        </w:rPr>
        <w:tab/>
      </w:r>
      <w:r>
        <w:rPr>
          <w:rFonts w:ascii="微软雅黑" w:hAnsi="微软雅黑" w:eastAsia="微软雅黑" w:cs="微软雅黑"/>
          <w:szCs w:val="21"/>
          <w:lang w:val="nb-NO"/>
        </w:rPr>
        <w:tab/>
      </w:r>
      <w:r>
        <w:rPr>
          <w:rFonts w:ascii="微软雅黑" w:hAnsi="微软雅黑" w:eastAsia="微软雅黑" w:cs="微软雅黑"/>
          <w:szCs w:val="21"/>
          <w:lang w:val="nb-NO"/>
        </w:rPr>
        <w:tab/>
      </w:r>
      <w:r>
        <w:rPr>
          <w:rFonts w:ascii="微软雅黑" w:hAnsi="微软雅黑" w:eastAsia="微软雅黑" w:cs="微软雅黑"/>
          <w:szCs w:val="21"/>
          <w:lang w:val="nb-NO"/>
        </w:rPr>
        <w:tab/>
      </w:r>
      <w:r>
        <w:rPr>
          <w:rFonts w:ascii="微软雅黑" w:hAnsi="微软雅黑" w:eastAsia="微软雅黑" w:cs="微软雅黑"/>
          <w:szCs w:val="21"/>
          <w:lang w:val="nb-NO"/>
        </w:rPr>
        <w:tab/>
      </w:r>
      <w:r>
        <w:rPr>
          <w:rFonts w:ascii="微软雅黑" w:hAnsi="微软雅黑" w:eastAsia="微软雅黑" w:cs="微软雅黑"/>
          <w:szCs w:val="21"/>
          <w:lang w:val="nb-NO"/>
        </w:rPr>
        <w:tab/>
      </w:r>
      <w:r>
        <w:rPr>
          <w:rFonts w:ascii="微软雅黑" w:hAnsi="微软雅黑" w:eastAsia="微软雅黑" w:cs="微软雅黑"/>
          <w:szCs w:val="21"/>
          <w:lang w:val="nb-NO"/>
        </w:rPr>
        <w:t>D</w:t>
      </w:r>
      <w:r>
        <w:rPr>
          <w:rFonts w:ascii="微软雅黑" w:hAnsi="微软雅黑" w:eastAsia="微软雅黑" w:cs="微软雅黑"/>
          <w:szCs w:val="21"/>
        </w:rPr>
        <w:t>、</w:t>
      </w:r>
      <w:r>
        <w:rPr>
          <w:rFonts w:ascii="微软雅黑" w:hAnsi="微软雅黑" w:eastAsia="微软雅黑" w:cs="微软雅黑"/>
          <w:szCs w:val="21"/>
          <w:lang w:val="nb-NO"/>
        </w:rPr>
        <w:t>/var/log/error_log</w:t>
      </w:r>
    </w:p>
    <w:p>
      <w:pPr>
        <w:spacing w:line="320" w:lineRule="exact"/>
      </w:pPr>
      <w:r>
        <w:rPr>
          <w:rFonts w:ascii="微软雅黑" w:hAnsi="微软雅黑" w:eastAsia="微软雅黑" w:cs="微软雅黑"/>
          <w:b/>
          <w:szCs w:val="21"/>
          <w:lang w:val="nb-NO"/>
        </w:rPr>
        <w:t>9</w:t>
      </w:r>
      <w:r>
        <w:rPr>
          <w:rFonts w:ascii="微软雅黑" w:hAnsi="微软雅黑" w:eastAsia="微软雅黑" w:cs="微软雅黑"/>
          <w:b/>
          <w:szCs w:val="21"/>
        </w:rPr>
        <w:t>、在</w:t>
      </w:r>
      <w:r>
        <w:rPr>
          <w:rFonts w:ascii="微软雅黑" w:hAnsi="微软雅黑" w:eastAsia="微软雅黑" w:cs="微软雅黑"/>
          <w:b/>
          <w:szCs w:val="21"/>
          <w:lang w:val="nb-NO"/>
        </w:rPr>
        <w:t xml:space="preserve">RHEL5 </w:t>
      </w:r>
      <w:r>
        <w:rPr>
          <w:rFonts w:ascii="微软雅黑" w:hAnsi="微软雅黑" w:eastAsia="微软雅黑" w:cs="微软雅黑"/>
          <w:b/>
          <w:szCs w:val="21"/>
        </w:rPr>
        <w:t>系统中</w:t>
      </w:r>
      <w:r>
        <w:rPr>
          <w:rFonts w:ascii="微软雅黑" w:hAnsi="微软雅黑" w:eastAsia="微软雅黑" w:cs="微软雅黑"/>
          <w:b/>
          <w:szCs w:val="21"/>
          <w:lang w:val="nb-NO"/>
        </w:rPr>
        <w:t xml:space="preserve">，Apache </w:t>
      </w:r>
      <w:r>
        <w:rPr>
          <w:rFonts w:ascii="微软雅黑" w:hAnsi="微软雅黑" w:eastAsia="微软雅黑" w:cs="微软雅黑"/>
          <w:b/>
          <w:szCs w:val="21"/>
        </w:rPr>
        <w:t>服务器可以采用</w:t>
      </w:r>
      <w:r>
        <w:rPr>
          <w:rFonts w:ascii="微软雅黑" w:hAnsi="微软雅黑" w:eastAsia="微软雅黑" w:cs="微软雅黑"/>
          <w:b/>
          <w:szCs w:val="21"/>
          <w:lang w:val="nb-NO"/>
        </w:rPr>
        <w:t xml:space="preserve">RPM </w:t>
      </w:r>
      <w:r>
        <w:rPr>
          <w:rFonts w:ascii="微软雅黑" w:hAnsi="微软雅黑" w:eastAsia="微软雅黑" w:cs="微软雅黑"/>
          <w:b/>
          <w:szCs w:val="21"/>
        </w:rPr>
        <w:t>安装和源码编译安装两种方法进行安装</w:t>
      </w:r>
      <w:r>
        <w:rPr>
          <w:rFonts w:ascii="微软雅黑" w:hAnsi="微软雅黑" w:eastAsia="微软雅黑" w:cs="微软雅黑"/>
          <w:b/>
          <w:szCs w:val="21"/>
          <w:lang w:val="nb-NO"/>
        </w:rPr>
        <w:t>，</w:t>
      </w:r>
      <w:r>
        <w:rPr>
          <w:rFonts w:ascii="微软雅黑" w:hAnsi="微软雅黑" w:eastAsia="微软雅黑" w:cs="微软雅黑"/>
          <w:b/>
          <w:szCs w:val="21"/>
        </w:rPr>
        <w:t>在通过源码编译安装</w:t>
      </w:r>
      <w:r>
        <w:rPr>
          <w:rFonts w:ascii="微软雅黑" w:hAnsi="微软雅黑" w:eastAsia="微软雅黑" w:cs="微软雅黑"/>
          <w:b/>
          <w:szCs w:val="21"/>
          <w:lang w:val="nb-NO"/>
        </w:rPr>
        <w:t xml:space="preserve">Apache </w:t>
      </w:r>
      <w:r>
        <w:rPr>
          <w:rFonts w:ascii="微软雅黑" w:hAnsi="微软雅黑" w:eastAsia="微软雅黑" w:cs="微软雅黑"/>
          <w:b/>
          <w:szCs w:val="21"/>
        </w:rPr>
        <w:t>服务器的过程中使用了以下的</w:t>
      </w:r>
      <w:r>
        <w:rPr>
          <w:rFonts w:ascii="微软雅黑" w:hAnsi="微软雅黑" w:eastAsia="微软雅黑" w:cs="微软雅黑"/>
          <w:b/>
          <w:szCs w:val="21"/>
          <w:lang w:val="nb-NO"/>
        </w:rPr>
        <w:t xml:space="preserve">configure </w:t>
      </w:r>
      <w:r>
        <w:rPr>
          <w:rFonts w:ascii="微软雅黑" w:hAnsi="微软雅黑" w:eastAsia="微软雅黑" w:cs="微软雅黑"/>
          <w:b/>
          <w:szCs w:val="21"/>
        </w:rPr>
        <w:t>命令对服务器的源代码进行配置</w:t>
      </w:r>
      <w:r>
        <w:rPr>
          <w:rFonts w:ascii="微软雅黑" w:hAnsi="微软雅黑" w:eastAsia="微软雅黑" w:cs="微软雅黑"/>
          <w:b/>
          <w:szCs w:val="21"/>
          <w:lang w:val="nb-NO"/>
        </w:rPr>
        <w:t xml:space="preserve">： </w:t>
      </w:r>
    </w:p>
    <w:p>
      <w:pPr>
        <w:spacing w:line="320" w:lineRule="exact"/>
      </w:pPr>
      <w:r>
        <w:rPr>
          <w:rFonts w:ascii="微软雅黑" w:hAnsi="微软雅黑" w:eastAsia="微软雅黑" w:cs="微软雅黑"/>
          <w:b/>
          <w:szCs w:val="21"/>
          <w:lang w:val="nb-NO"/>
        </w:rPr>
        <w:t xml:space="preserve">./configure --prefix=/usr/local/apache2 --enable-so --enable-rewrite </w:t>
      </w:r>
    </w:p>
    <w:p>
      <w:pPr>
        <w:spacing w:line="320" w:lineRule="exact"/>
      </w:pPr>
      <w:r>
        <w:rPr>
          <w:rFonts w:ascii="微软雅黑" w:hAnsi="微软雅黑" w:eastAsia="微软雅黑" w:cs="微软雅黑"/>
          <w:b/>
          <w:szCs w:val="21"/>
        </w:rPr>
        <w:t>在该配置命令中</w:t>
      </w:r>
      <w:r>
        <w:rPr>
          <w:rFonts w:ascii="微软雅黑" w:hAnsi="微软雅黑" w:eastAsia="微软雅黑" w:cs="微软雅黑"/>
          <w:b/>
          <w:szCs w:val="21"/>
          <w:lang w:val="nb-NO"/>
        </w:rPr>
        <w:t>“--prefix=/usr/local/apache2”</w:t>
      </w:r>
      <w:r>
        <w:rPr>
          <w:rFonts w:ascii="微软雅黑" w:hAnsi="微软雅黑" w:eastAsia="微软雅黑" w:cs="微软雅黑"/>
          <w:b/>
          <w:szCs w:val="21"/>
        </w:rPr>
        <w:t>实现的功能是</w:t>
      </w:r>
      <w:r>
        <w:rPr>
          <w:rFonts w:ascii="微软雅黑" w:hAnsi="微软雅黑" w:eastAsia="微软雅黑" w:cs="微软雅黑"/>
          <w:b/>
          <w:szCs w:val="21"/>
          <w:lang w:val="nb-NO"/>
        </w:rPr>
        <w:t>（      ）</w:t>
      </w:r>
      <w:r>
        <w:rPr>
          <w:rFonts w:ascii="微软雅黑" w:hAnsi="微软雅黑" w:eastAsia="微软雅黑" w:cs="微软雅黑"/>
          <w:b/>
          <w:szCs w:val="21"/>
        </w:rPr>
        <w:t>。</w:t>
      </w:r>
      <w:r>
        <w:rPr>
          <w:rFonts w:ascii="微软雅黑" w:hAnsi="微软雅黑" w:eastAsia="微软雅黑" w:cs="微软雅黑"/>
          <w:b/>
          <w:szCs w:val="21"/>
          <w:lang w:val="nb-NO"/>
        </w:rPr>
        <w:t>（</w:t>
      </w:r>
      <w:r>
        <w:rPr>
          <w:rFonts w:ascii="微软雅黑" w:hAnsi="微软雅黑" w:eastAsia="微软雅黑" w:cs="微软雅黑"/>
          <w:b/>
          <w:szCs w:val="21"/>
        </w:rPr>
        <w:t>选择一项</w:t>
      </w:r>
      <w:r>
        <w:rPr>
          <w:rFonts w:ascii="微软雅黑" w:hAnsi="微软雅黑" w:eastAsia="微软雅黑" w:cs="微软雅黑"/>
          <w:b/>
          <w:szCs w:val="21"/>
          <w:lang w:val="nb-NO"/>
        </w:rPr>
        <w:t xml:space="preserve">）     </w:t>
      </w:r>
    </w:p>
    <w:p>
      <w:pPr>
        <w:spacing w:line="320" w:lineRule="exact"/>
      </w:pPr>
      <w:r>
        <w:rPr>
          <w:rFonts w:ascii="微软雅黑" w:hAnsi="微软雅黑" w:eastAsia="微软雅黑" w:cs="微软雅黑"/>
          <w:color w:val="FF0000"/>
          <w:szCs w:val="21"/>
          <w:lang w:val="nb-NO"/>
        </w:rPr>
        <w:t>A</w:t>
      </w:r>
      <w:r>
        <w:rPr>
          <w:rFonts w:ascii="微软雅黑" w:hAnsi="微软雅黑" w:eastAsia="微软雅黑" w:cs="微软雅黑"/>
          <w:color w:val="FF0000"/>
          <w:szCs w:val="21"/>
        </w:rPr>
        <w:t>、指定</w:t>
      </w:r>
      <w:r>
        <w:rPr>
          <w:rFonts w:ascii="微软雅黑" w:hAnsi="微软雅黑" w:eastAsia="微软雅黑" w:cs="微软雅黑"/>
          <w:color w:val="FF0000"/>
          <w:szCs w:val="21"/>
          <w:lang w:val="nb-NO"/>
        </w:rPr>
        <w:t xml:space="preserve">Apache </w:t>
      </w:r>
      <w:r>
        <w:rPr>
          <w:rFonts w:ascii="微软雅黑" w:hAnsi="微软雅黑" w:eastAsia="微软雅黑" w:cs="微软雅黑"/>
          <w:color w:val="FF0000"/>
          <w:szCs w:val="21"/>
        </w:rPr>
        <w:t>服务器的程序文件将要安装到目录</w:t>
      </w:r>
      <w:r>
        <w:rPr>
          <w:rFonts w:ascii="微软雅黑" w:hAnsi="微软雅黑" w:eastAsia="微软雅黑" w:cs="微软雅黑"/>
          <w:color w:val="FF0000"/>
          <w:szCs w:val="21"/>
          <w:lang w:val="nb-NO"/>
        </w:rPr>
        <w:t>“/usr/local/apache2”</w:t>
      </w:r>
      <w:r>
        <w:rPr>
          <w:rFonts w:ascii="微软雅黑" w:hAnsi="微软雅黑" w:eastAsia="微软雅黑" w:cs="微软雅黑"/>
          <w:color w:val="FF0000"/>
          <w:szCs w:val="21"/>
        </w:rPr>
        <w:t>中</w:t>
      </w:r>
    </w:p>
    <w:p>
      <w:pPr>
        <w:spacing w:line="320" w:lineRule="exact"/>
      </w:pPr>
      <w:r>
        <w:rPr>
          <w:rFonts w:ascii="微软雅黑" w:hAnsi="微软雅黑" w:eastAsia="微软雅黑" w:cs="微软雅黑"/>
          <w:szCs w:val="21"/>
          <w:lang w:val="nb-NO"/>
        </w:rPr>
        <w:t>B</w:t>
      </w:r>
      <w:r>
        <w:rPr>
          <w:rFonts w:ascii="微软雅黑" w:hAnsi="微软雅黑" w:eastAsia="微软雅黑" w:cs="微软雅黑"/>
          <w:szCs w:val="21"/>
        </w:rPr>
        <w:t>、</w:t>
      </w:r>
      <w:r>
        <w:rPr>
          <w:rFonts w:ascii="微软雅黑" w:hAnsi="微软雅黑" w:eastAsia="微软雅黑" w:cs="微软雅黑"/>
          <w:szCs w:val="21"/>
          <w:lang w:val="nb-NO"/>
        </w:rPr>
        <w:t xml:space="preserve">Apache </w:t>
      </w:r>
      <w:r>
        <w:rPr>
          <w:rFonts w:ascii="微软雅黑" w:hAnsi="微软雅黑" w:eastAsia="微软雅黑" w:cs="微软雅黑"/>
          <w:szCs w:val="21"/>
        </w:rPr>
        <w:t>服务器的编译过程中将使用</w:t>
      </w:r>
      <w:r>
        <w:rPr>
          <w:rFonts w:ascii="微软雅黑" w:hAnsi="微软雅黑" w:eastAsia="微软雅黑" w:cs="微软雅黑"/>
          <w:szCs w:val="21"/>
          <w:lang w:val="nb-NO"/>
        </w:rPr>
        <w:t>“/usr/local/apache2”</w:t>
      </w:r>
      <w:r>
        <w:rPr>
          <w:rFonts w:ascii="微软雅黑" w:hAnsi="微软雅黑" w:eastAsia="微软雅黑" w:cs="微软雅黑"/>
          <w:szCs w:val="21"/>
        </w:rPr>
        <w:t>作为临时目录</w:t>
      </w:r>
    </w:p>
    <w:p>
      <w:pPr>
        <w:spacing w:line="320" w:lineRule="exact"/>
      </w:pPr>
      <w:r>
        <w:rPr>
          <w:rFonts w:ascii="微软雅黑" w:hAnsi="微软雅黑" w:eastAsia="微软雅黑" w:cs="微软雅黑"/>
          <w:szCs w:val="21"/>
          <w:lang w:val="nb-NO"/>
        </w:rPr>
        <w:t>C</w:t>
      </w:r>
      <w:r>
        <w:rPr>
          <w:rFonts w:ascii="微软雅黑" w:hAnsi="微软雅黑" w:eastAsia="微软雅黑" w:cs="微软雅黑"/>
          <w:szCs w:val="21"/>
        </w:rPr>
        <w:t>、设置</w:t>
      </w:r>
      <w:r>
        <w:rPr>
          <w:rFonts w:ascii="微软雅黑" w:hAnsi="微软雅黑" w:eastAsia="微软雅黑" w:cs="微软雅黑"/>
          <w:szCs w:val="21"/>
          <w:lang w:val="nb-NO"/>
        </w:rPr>
        <w:t xml:space="preserve">Apache </w:t>
      </w:r>
      <w:r>
        <w:rPr>
          <w:rFonts w:ascii="微软雅黑" w:hAnsi="微软雅黑" w:eastAsia="微软雅黑" w:cs="微软雅黑"/>
          <w:szCs w:val="21"/>
        </w:rPr>
        <w:t>服务器可以使用动态加载模块功能</w:t>
      </w:r>
    </w:p>
    <w:p>
      <w:pPr>
        <w:spacing w:line="320" w:lineRule="exact"/>
      </w:pPr>
      <w:r>
        <w:rPr>
          <w:rFonts w:ascii="微软雅黑" w:hAnsi="微软雅黑" w:eastAsia="微软雅黑" w:cs="微软雅黑"/>
          <w:szCs w:val="21"/>
          <w:lang w:val="nb-NO"/>
        </w:rPr>
        <w:t>D</w:t>
      </w:r>
      <w:r>
        <w:rPr>
          <w:rFonts w:ascii="微软雅黑" w:hAnsi="微软雅黑" w:eastAsia="微软雅黑" w:cs="微软雅黑"/>
          <w:szCs w:val="21"/>
        </w:rPr>
        <w:t>、设置</w:t>
      </w:r>
      <w:r>
        <w:rPr>
          <w:rFonts w:ascii="微软雅黑" w:hAnsi="微软雅黑" w:eastAsia="微软雅黑" w:cs="微软雅黑"/>
          <w:szCs w:val="21"/>
          <w:lang w:val="nb-NO"/>
        </w:rPr>
        <w:t xml:space="preserve">Apache </w:t>
      </w:r>
      <w:r>
        <w:rPr>
          <w:rFonts w:ascii="微软雅黑" w:hAnsi="微软雅黑" w:eastAsia="微软雅黑" w:cs="微软雅黑"/>
          <w:szCs w:val="21"/>
        </w:rPr>
        <w:t>服务器具有地址重写功能</w:t>
      </w:r>
    </w:p>
    <w:p>
      <w:pPr>
        <w:spacing w:line="320" w:lineRule="exact"/>
      </w:pPr>
      <w:r>
        <w:rPr>
          <w:rFonts w:ascii="微软雅黑" w:hAnsi="微软雅黑" w:eastAsia="微软雅黑" w:cs="微软雅黑"/>
          <w:b/>
          <w:szCs w:val="21"/>
          <w:lang w:val="nb-NO"/>
        </w:rPr>
        <w:t>10</w:t>
      </w:r>
      <w:r>
        <w:rPr>
          <w:rFonts w:ascii="微软雅黑" w:hAnsi="微软雅黑" w:eastAsia="微软雅黑" w:cs="微软雅黑"/>
          <w:b/>
          <w:szCs w:val="21"/>
        </w:rPr>
        <w:t>、</w:t>
      </w:r>
      <w:r>
        <w:rPr>
          <w:rFonts w:ascii="微软雅黑" w:hAnsi="微软雅黑" w:eastAsia="微软雅黑" w:cs="微软雅黑"/>
          <w:b/>
          <w:szCs w:val="21"/>
          <w:lang w:val="nb-NO"/>
        </w:rPr>
        <w:t xml:space="preserve">Apache </w:t>
      </w:r>
      <w:r>
        <w:rPr>
          <w:rFonts w:ascii="微软雅黑" w:hAnsi="微软雅黑" w:eastAsia="微软雅黑" w:cs="微软雅黑"/>
          <w:b/>
          <w:szCs w:val="21"/>
        </w:rPr>
        <w:t>服务器可以为</w:t>
      </w:r>
      <w:r>
        <w:rPr>
          <w:rFonts w:ascii="微软雅黑" w:hAnsi="微软雅黑" w:eastAsia="微软雅黑" w:cs="微软雅黑"/>
          <w:b/>
          <w:szCs w:val="21"/>
          <w:lang w:val="nb-NO"/>
        </w:rPr>
        <w:t xml:space="preserve">Linux </w:t>
      </w:r>
      <w:r>
        <w:rPr>
          <w:rFonts w:ascii="微软雅黑" w:hAnsi="微软雅黑" w:eastAsia="微软雅黑" w:cs="微软雅黑"/>
          <w:b/>
          <w:szCs w:val="21"/>
        </w:rPr>
        <w:t>系统中的用户提供个人主页服务</w:t>
      </w:r>
      <w:r>
        <w:rPr>
          <w:rFonts w:ascii="微软雅黑" w:hAnsi="微软雅黑" w:eastAsia="微软雅黑" w:cs="微软雅黑"/>
          <w:b/>
          <w:szCs w:val="21"/>
          <w:lang w:val="nb-NO"/>
        </w:rPr>
        <w:t>，</w:t>
      </w:r>
      <w:r>
        <w:rPr>
          <w:rFonts w:ascii="微软雅黑" w:hAnsi="微软雅黑" w:eastAsia="微软雅黑" w:cs="微软雅黑"/>
          <w:b/>
          <w:szCs w:val="21"/>
        </w:rPr>
        <w:t>对于</w:t>
      </w:r>
      <w:r>
        <w:rPr>
          <w:rFonts w:ascii="微软雅黑" w:hAnsi="微软雅黑" w:eastAsia="微软雅黑" w:cs="微软雅黑"/>
          <w:b/>
          <w:szCs w:val="21"/>
          <w:lang w:val="nb-NO"/>
        </w:rPr>
        <w:t xml:space="preserve">Linux </w:t>
      </w:r>
      <w:r>
        <w:rPr>
          <w:rFonts w:ascii="微软雅黑" w:hAnsi="微软雅黑" w:eastAsia="微软雅黑" w:cs="微软雅黑"/>
          <w:b/>
          <w:szCs w:val="21"/>
        </w:rPr>
        <w:t>系统中的用户</w:t>
      </w:r>
      <w:r>
        <w:rPr>
          <w:rFonts w:ascii="微软雅黑" w:hAnsi="微软雅黑" w:eastAsia="微软雅黑" w:cs="微软雅黑"/>
          <w:b/>
          <w:szCs w:val="21"/>
          <w:lang w:val="nb-NO"/>
        </w:rPr>
        <w:t>mike，</w:t>
      </w:r>
      <w:r>
        <w:rPr>
          <w:rFonts w:ascii="微软雅黑" w:hAnsi="微软雅黑" w:eastAsia="微软雅黑" w:cs="微软雅黑"/>
          <w:b/>
          <w:szCs w:val="21"/>
        </w:rPr>
        <w:t>其个人主页能够正常访问应具备</w:t>
      </w:r>
      <w:r>
        <w:rPr>
          <w:rFonts w:ascii="微软雅黑" w:hAnsi="微软雅黑" w:eastAsia="微软雅黑" w:cs="微软雅黑"/>
          <w:b/>
          <w:szCs w:val="21"/>
          <w:lang w:val="nb-NO"/>
        </w:rPr>
        <w:t>（       ）</w:t>
      </w:r>
      <w:r>
        <w:rPr>
          <w:rFonts w:ascii="微软雅黑" w:hAnsi="微软雅黑" w:eastAsia="微软雅黑" w:cs="微软雅黑"/>
          <w:b/>
          <w:szCs w:val="21"/>
        </w:rPr>
        <w:t xml:space="preserve">条件。（选择三项）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color w:val="FF0000"/>
          <w:szCs w:val="21"/>
        </w:rPr>
        <w:t>A、httpd.conf 文件中包括“UserDir public_html”配置项</w:t>
      </w:r>
    </w:p>
    <w:p>
      <w:pPr>
        <w:spacing w:line="320" w:lineRule="exact"/>
      </w:pPr>
      <w:r>
        <w:rPr>
          <w:rFonts w:ascii="微软雅黑" w:hAnsi="微软雅黑" w:eastAsia="微软雅黑" w:cs="微软雅黑"/>
          <w:color w:val="FF0000"/>
          <w:szCs w:val="21"/>
        </w:rPr>
        <w:t>B、Apache 服务器对mike 的宿主目录具有进入和读取权利</w:t>
      </w:r>
    </w:p>
    <w:p>
      <w:pPr>
        <w:spacing w:line="320" w:lineRule="exact"/>
      </w:pPr>
      <w:r>
        <w:rPr>
          <w:rFonts w:ascii="微软雅黑" w:hAnsi="微软雅黑" w:eastAsia="微软雅黑" w:cs="微软雅黑"/>
          <w:color w:val="FF0000"/>
          <w:szCs w:val="21"/>
        </w:rPr>
        <w:t>C、mike 的宿主目录中建立了名为“public_html”的子目录</w:t>
      </w:r>
    </w:p>
    <w:p>
      <w:pPr>
        <w:spacing w:line="320" w:lineRule="exact"/>
      </w:pPr>
      <w:r>
        <w:rPr>
          <w:rFonts w:ascii="微软雅黑" w:hAnsi="微软雅黑" w:eastAsia="微软雅黑" w:cs="微软雅黑"/>
          <w:szCs w:val="21"/>
        </w:rPr>
        <w:t>D、mike 的宿主目录中建立了名为“index.html”的网页文件</w:t>
      </w:r>
    </w:p>
    <w:p>
      <w:pPr>
        <w:spacing w:line="320" w:lineRule="exact"/>
      </w:pPr>
      <w:r>
        <w:rPr>
          <w:rFonts w:ascii="微软雅黑" w:hAnsi="微软雅黑" w:eastAsia="微软雅黑" w:cs="微软雅黑"/>
          <w:b/>
          <w:szCs w:val="21"/>
        </w:rPr>
        <w:t xml:space="preserve">11、在RHEL5系统中，使用httpd服务器的（     ）工具可以对WEB服务器进行简单的压力测试。（选择一项）     </w:t>
      </w:r>
    </w:p>
    <w:p>
      <w:pPr>
        <w:spacing w:line="320" w:lineRule="exact"/>
      </w:pPr>
      <w:r>
        <w:rPr>
          <w:rFonts w:ascii="微软雅黑" w:hAnsi="微软雅黑" w:eastAsia="微软雅黑" w:cs="微软雅黑"/>
          <w:szCs w:val="21"/>
        </w:rPr>
        <w:t>A、awsats</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 xml:space="preserve">B、ab </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C、apachectl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D、phpmyadmin</w:t>
      </w:r>
    </w:p>
    <w:p>
      <w:pPr>
        <w:spacing w:line="320" w:lineRule="exact"/>
      </w:pPr>
      <w:r>
        <w:rPr>
          <w:rFonts w:ascii="微软雅黑" w:hAnsi="微软雅黑" w:eastAsia="微软雅黑" w:cs="微软雅黑"/>
          <w:b/>
          <w:szCs w:val="21"/>
        </w:rPr>
        <w:t xml:space="preserve">12、在RHEL5系统中配置httpd服务器时，（      ）设置项用于指定该Web服务器的主机名。（选择一项）     </w:t>
      </w:r>
    </w:p>
    <w:p>
      <w:pPr>
        <w:spacing w:line="320" w:lineRule="exact"/>
      </w:pPr>
      <w:r>
        <w:rPr>
          <w:rFonts w:ascii="微软雅黑" w:hAnsi="微软雅黑" w:eastAsia="微软雅黑" w:cs="微软雅黑"/>
        </w:rPr>
        <w:t>A、ServerRoot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B、ServerAdmin</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C、DocumentRoot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D、ServerName</w:t>
      </w:r>
    </w:p>
    <w:p>
      <w:pPr>
        <w:spacing w:line="320" w:lineRule="exact"/>
      </w:pPr>
      <w:r>
        <w:rPr>
          <w:rFonts w:ascii="微软雅黑" w:hAnsi="微软雅黑" w:eastAsia="微软雅黑" w:cs="微软雅黑"/>
          <w:b/>
          <w:szCs w:val="21"/>
        </w:rPr>
        <w:t>13、在RHEL5系统中，通过光盘自带的RPM包安装了httpd软件，则默认的网页文档目录应位于（      ）。（选择一项）</w:t>
      </w:r>
    </w:p>
    <w:p>
      <w:pPr>
        <w:spacing w:line="320" w:lineRule="exact"/>
      </w:pPr>
      <w:r>
        <w:rPr>
          <w:rFonts w:ascii="微软雅黑" w:hAnsi="微软雅黑" w:eastAsia="微软雅黑" w:cs="微软雅黑"/>
          <w:szCs w:val="21"/>
        </w:rPr>
        <w:t>A、/etc/httpd/</w:t>
      </w:r>
      <w:r>
        <w:rPr>
          <w:rFonts w:ascii="微软雅黑" w:hAnsi="微软雅黑" w:eastAsia="微软雅黑" w:cs="微软雅黑"/>
          <w:szCs w:val="21"/>
        </w:rPr>
        <w:tab/>
      </w:r>
      <w:r>
        <w:rPr>
          <w:rFonts w:ascii="微软雅黑" w:hAnsi="微软雅黑" w:eastAsia="微软雅黑" w:cs="微软雅黑"/>
          <w:color w:val="FF0000"/>
          <w:szCs w:val="21"/>
        </w:rPr>
        <w:t xml:space="preserve"> B、/var/www/html/</w:t>
      </w:r>
      <w:r>
        <w:rPr>
          <w:rFonts w:ascii="微软雅黑" w:hAnsi="微软雅黑" w:eastAsia="微软雅黑" w:cs="微软雅黑"/>
          <w:color w:val="FF0000"/>
          <w:szCs w:val="21"/>
        </w:rPr>
        <w:tab/>
      </w:r>
      <w:r>
        <w:rPr>
          <w:rFonts w:ascii="微软雅黑" w:hAnsi="微软雅黑" w:eastAsia="微软雅黑" w:cs="微软雅黑"/>
          <w:color w:val="FF0000"/>
          <w:szCs w:val="21"/>
        </w:rPr>
        <w:t xml:space="preserve"> </w:t>
      </w:r>
      <w:r>
        <w:rPr>
          <w:rFonts w:ascii="微软雅黑" w:hAnsi="微软雅黑" w:eastAsia="微软雅黑" w:cs="微软雅黑"/>
          <w:szCs w:val="21"/>
        </w:rPr>
        <w:t xml:space="preserve"> C、/usr/local/httpd/htdocs/</w:t>
      </w:r>
      <w:r>
        <w:rPr>
          <w:rFonts w:ascii="微软雅黑" w:hAnsi="微软雅黑" w:eastAsia="微软雅黑" w:cs="微软雅黑"/>
          <w:szCs w:val="21"/>
        </w:rPr>
        <w:tab/>
      </w:r>
      <w:r>
        <w:rPr>
          <w:rFonts w:ascii="微软雅黑" w:hAnsi="微软雅黑" w:eastAsia="微软雅黑" w:cs="微软雅黑"/>
          <w:szCs w:val="21"/>
        </w:rPr>
        <w:t xml:space="preserve"> </w:t>
      </w:r>
      <w:r>
        <w:rPr>
          <w:rFonts w:ascii="微软雅黑" w:hAnsi="微软雅黑" w:eastAsia="微软雅黑" w:cs="微软雅黑"/>
          <w:szCs w:val="21"/>
          <w:lang w:val="pt-BR"/>
        </w:rPr>
        <w:t>D</w:t>
      </w:r>
      <w:r>
        <w:rPr>
          <w:rFonts w:ascii="微软雅黑" w:hAnsi="微软雅黑" w:eastAsia="微软雅黑" w:cs="微软雅黑"/>
          <w:szCs w:val="21"/>
        </w:rPr>
        <w:t>、</w:t>
      </w:r>
      <w:r>
        <w:rPr>
          <w:rFonts w:ascii="微软雅黑" w:hAnsi="微软雅黑" w:eastAsia="微软雅黑" w:cs="微软雅黑"/>
          <w:szCs w:val="21"/>
          <w:lang w:val="pt-BR"/>
        </w:rPr>
        <w:t>/usr/local/apache2/htdocs</w:t>
      </w:r>
    </w:p>
    <w:p>
      <w:pPr>
        <w:spacing w:line="320" w:lineRule="exact"/>
      </w:pPr>
      <w:r>
        <w:rPr>
          <w:rFonts w:ascii="微软雅黑" w:hAnsi="微软雅黑" w:eastAsia="微软雅黑" w:cs="微软雅黑"/>
          <w:b/>
          <w:szCs w:val="21"/>
          <w:lang w:val="pt-BR"/>
        </w:rPr>
        <w:t>14</w:t>
      </w:r>
      <w:r>
        <w:rPr>
          <w:rFonts w:ascii="微软雅黑" w:hAnsi="微软雅黑" w:eastAsia="微软雅黑" w:cs="微软雅黑"/>
          <w:b/>
          <w:szCs w:val="21"/>
        </w:rPr>
        <w:t>、</w:t>
      </w:r>
      <w:r>
        <w:rPr>
          <w:rFonts w:ascii="微软雅黑" w:hAnsi="微软雅黑" w:eastAsia="微软雅黑" w:cs="微软雅黑"/>
          <w:b/>
          <w:szCs w:val="21"/>
          <w:lang w:val="pt-BR"/>
        </w:rPr>
        <w:t xml:space="preserve"> BENET</w:t>
      </w:r>
      <w:r>
        <w:rPr>
          <w:rFonts w:ascii="微软雅黑" w:hAnsi="微软雅黑" w:eastAsia="微软雅黑" w:cs="微软雅黑"/>
          <w:b/>
          <w:szCs w:val="21"/>
        </w:rPr>
        <w:t>公司在一台</w:t>
      </w:r>
      <w:r>
        <w:rPr>
          <w:rFonts w:ascii="微软雅黑" w:hAnsi="微软雅黑" w:eastAsia="微软雅黑" w:cs="微软雅黑"/>
          <w:b/>
          <w:szCs w:val="21"/>
          <w:lang w:val="pt-BR"/>
        </w:rPr>
        <w:t>RHEL5</w:t>
      </w:r>
      <w:r>
        <w:rPr>
          <w:rFonts w:ascii="微软雅黑" w:hAnsi="微软雅黑" w:eastAsia="微软雅黑" w:cs="微软雅黑"/>
          <w:b/>
          <w:szCs w:val="21"/>
        </w:rPr>
        <w:t>服务器上使用</w:t>
      </w:r>
      <w:r>
        <w:rPr>
          <w:rFonts w:ascii="微软雅黑" w:hAnsi="微软雅黑" w:eastAsia="微软雅黑" w:cs="微软雅黑"/>
          <w:b/>
          <w:szCs w:val="21"/>
          <w:lang w:val="pt-BR"/>
        </w:rPr>
        <w:t>httpd</w:t>
      </w:r>
      <w:r>
        <w:rPr>
          <w:rFonts w:ascii="微软雅黑" w:hAnsi="微软雅黑" w:eastAsia="微软雅黑" w:cs="微软雅黑"/>
          <w:b/>
          <w:szCs w:val="21"/>
        </w:rPr>
        <w:t>为员工开启了个人主页功能</w:t>
      </w:r>
      <w:r>
        <w:rPr>
          <w:rFonts w:ascii="微软雅黑" w:hAnsi="微软雅黑" w:eastAsia="微软雅黑" w:cs="微软雅黑"/>
          <w:b/>
          <w:szCs w:val="21"/>
          <w:lang w:val="pt-BR"/>
        </w:rPr>
        <w:t>，</w:t>
      </w:r>
      <w:r>
        <w:rPr>
          <w:rFonts w:ascii="微软雅黑" w:hAnsi="微软雅黑" w:eastAsia="微软雅黑" w:cs="微软雅黑"/>
          <w:b/>
          <w:szCs w:val="21"/>
        </w:rPr>
        <w:t>在默认设置下</w:t>
      </w:r>
      <w:r>
        <w:rPr>
          <w:rFonts w:ascii="微软雅黑" w:hAnsi="微软雅黑" w:eastAsia="微软雅黑" w:cs="微软雅黑"/>
          <w:b/>
          <w:szCs w:val="21"/>
          <w:lang w:val="pt-BR"/>
        </w:rPr>
        <w:t>，</w:t>
      </w:r>
      <w:r>
        <w:rPr>
          <w:rFonts w:ascii="微软雅黑" w:hAnsi="微软雅黑" w:eastAsia="微软雅黑" w:cs="微软雅黑"/>
          <w:b/>
          <w:szCs w:val="21"/>
        </w:rPr>
        <w:t>关于用户</w:t>
      </w:r>
      <w:r>
        <w:rPr>
          <w:rFonts w:ascii="微软雅黑" w:hAnsi="微软雅黑" w:eastAsia="微软雅黑" w:cs="微软雅黑"/>
          <w:b/>
          <w:szCs w:val="21"/>
          <w:lang w:val="pt-BR"/>
        </w:rPr>
        <w:t>xiaoli</w:t>
      </w:r>
      <w:r>
        <w:rPr>
          <w:rFonts w:ascii="微软雅黑" w:hAnsi="微软雅黑" w:eastAsia="微软雅黑" w:cs="微软雅黑"/>
          <w:b/>
          <w:szCs w:val="21"/>
        </w:rPr>
        <w:t>的人人主页</w:t>
      </w:r>
      <w:r>
        <w:rPr>
          <w:rFonts w:ascii="微软雅黑" w:hAnsi="微软雅黑" w:eastAsia="微软雅黑" w:cs="微软雅黑"/>
          <w:b/>
          <w:szCs w:val="21"/>
          <w:lang w:val="pt-BR"/>
        </w:rPr>
        <w:t>，</w:t>
      </w:r>
      <w:r>
        <w:rPr>
          <w:rFonts w:ascii="微软雅黑" w:hAnsi="微软雅黑" w:eastAsia="微软雅黑" w:cs="微软雅黑"/>
          <w:b/>
          <w:szCs w:val="21"/>
        </w:rPr>
        <w:t>以下说法正确的是</w:t>
      </w:r>
      <w:r>
        <w:rPr>
          <w:rFonts w:ascii="微软雅黑" w:hAnsi="微软雅黑" w:eastAsia="微软雅黑" w:cs="微软雅黑"/>
          <w:b/>
          <w:szCs w:val="21"/>
          <w:lang w:val="pt-BR"/>
        </w:rPr>
        <w:t>（       ）</w:t>
      </w:r>
      <w:r>
        <w:rPr>
          <w:rFonts w:ascii="微软雅黑" w:hAnsi="微软雅黑" w:eastAsia="微软雅黑" w:cs="微软雅黑"/>
          <w:b/>
          <w:szCs w:val="21"/>
        </w:rPr>
        <w:t>。（选择二项）</w:t>
      </w:r>
    </w:p>
    <w:p>
      <w:pPr>
        <w:numPr>
          <w:ilvl w:val="0"/>
          <w:numId w:val="17"/>
        </w:numPr>
        <w:tabs>
          <w:tab w:val="left" w:pos="420"/>
        </w:tabs>
        <w:spacing w:line="320" w:lineRule="exact"/>
      </w:pPr>
      <w:r>
        <w:rPr>
          <w:rFonts w:ascii="微软雅黑" w:hAnsi="微软雅黑" w:eastAsia="微软雅黑" w:cs="微软雅黑"/>
          <w:szCs w:val="21"/>
        </w:rPr>
        <w:t>主页文件应该放置在/home/xiaoli/public目录中</w:t>
      </w:r>
    </w:p>
    <w:p>
      <w:pPr>
        <w:numPr>
          <w:ilvl w:val="0"/>
          <w:numId w:val="17"/>
        </w:numPr>
        <w:tabs>
          <w:tab w:val="left" w:pos="420"/>
        </w:tabs>
        <w:spacing w:line="320" w:lineRule="exact"/>
      </w:pPr>
      <w:r>
        <w:rPr>
          <w:rFonts w:ascii="微软雅黑" w:hAnsi="微软雅黑" w:eastAsia="微软雅黑" w:cs="微软雅黑"/>
          <w:color w:val="FF0000"/>
          <w:szCs w:val="21"/>
        </w:rPr>
        <w:t>主页文件应该放置在/home/xiaoli/public_html目录中</w:t>
      </w:r>
    </w:p>
    <w:p>
      <w:pPr>
        <w:numPr>
          <w:ilvl w:val="0"/>
          <w:numId w:val="17"/>
        </w:numPr>
        <w:tabs>
          <w:tab w:val="left" w:pos="420"/>
        </w:tabs>
        <w:spacing w:line="320" w:lineRule="exact"/>
      </w:pPr>
      <w:r>
        <w:rPr>
          <w:rFonts w:ascii="微软雅黑" w:hAnsi="微软雅黑" w:eastAsia="微软雅黑" w:cs="微软雅黑"/>
          <w:szCs w:val="21"/>
        </w:rPr>
        <w:t>主页文件应该放置在/home/xiaoli/private_htlm目录中</w:t>
      </w:r>
    </w:p>
    <w:p>
      <w:pPr>
        <w:numPr>
          <w:ilvl w:val="0"/>
          <w:numId w:val="17"/>
        </w:numPr>
        <w:tabs>
          <w:tab w:val="left" w:pos="420"/>
        </w:tabs>
        <w:spacing w:line="320" w:lineRule="exact"/>
      </w:pPr>
      <w:r>
        <w:rPr>
          <w:rFonts w:ascii="微软雅黑" w:hAnsi="微软雅黑" w:eastAsia="微软雅黑" w:cs="微软雅黑"/>
          <w:szCs w:val="21"/>
        </w:rPr>
        <w:t>可以通过http://服务器ip/xiaoli的地址访问</w:t>
      </w:r>
    </w:p>
    <w:p>
      <w:pPr>
        <w:numPr>
          <w:ilvl w:val="0"/>
          <w:numId w:val="17"/>
        </w:numPr>
        <w:tabs>
          <w:tab w:val="left" w:pos="420"/>
        </w:tabs>
        <w:spacing w:line="320" w:lineRule="exact"/>
      </w:pPr>
      <w:r>
        <w:rPr>
          <w:rFonts w:ascii="微软雅黑" w:hAnsi="微软雅黑" w:eastAsia="微软雅黑" w:cs="微软雅黑"/>
          <w:color w:val="FF0000"/>
          <w:szCs w:val="21"/>
        </w:rPr>
        <w:t>可以通过http://服务器ip/~xiaoli的地址访问</w:t>
      </w:r>
    </w:p>
    <w:p>
      <w:pPr>
        <w:spacing w:line="320" w:lineRule="exact"/>
      </w:pPr>
      <w:r>
        <w:rPr>
          <w:rFonts w:ascii="微软雅黑" w:hAnsi="微软雅黑" w:eastAsia="微软雅黑" w:cs="微软雅黑"/>
          <w:b/>
          <w:szCs w:val="21"/>
        </w:rPr>
        <w:t xml:space="preserve">15、在RHEL5中系统中，httpd服务器不支持基于（      ）的虚拟web主机（选择一项）     </w:t>
      </w:r>
    </w:p>
    <w:p>
      <w:pPr>
        <w:spacing w:line="320" w:lineRule="exact"/>
      </w:pPr>
      <w:r>
        <w:rPr>
          <w:rFonts w:ascii="微软雅黑" w:hAnsi="微软雅黑" w:eastAsia="微软雅黑" w:cs="微软雅黑"/>
          <w:szCs w:val="21"/>
        </w:rPr>
        <w:t>A、域名</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B、IP地址</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C、TCP端口</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D、目录</w:t>
      </w:r>
    </w:p>
    <w:p>
      <w:pPr>
        <w:pStyle w:val="213"/>
        <w:spacing w:line="320" w:lineRule="exact"/>
        <w:ind w:firstLine="0"/>
      </w:pPr>
      <w:r>
        <w:rPr>
          <w:rFonts w:ascii="微软雅黑" w:hAnsi="微软雅黑" w:eastAsia="微软雅黑" w:cs="微软雅黑"/>
          <w:b/>
          <w:szCs w:val="21"/>
        </w:rPr>
        <w:t>16、在RHEL5系统中，通过光盘自带的RPM包安装了httpd软件，则httpd服务的主配置文件默认应位于（     ）。（选择一项）</w:t>
      </w:r>
    </w:p>
    <w:p>
      <w:pPr>
        <w:pStyle w:val="213"/>
        <w:spacing w:line="320" w:lineRule="exact"/>
        <w:ind w:firstLine="0"/>
      </w:pPr>
      <w:r>
        <w:rPr>
          <w:rFonts w:ascii="微软雅黑" w:hAnsi="微软雅黑" w:eastAsia="微软雅黑" w:cs="微软雅黑"/>
          <w:szCs w:val="21"/>
        </w:rPr>
        <w:t>A、/etc/httpd.conf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B、/etc/httpd/conf/httpd.conf</w:t>
      </w:r>
    </w:p>
    <w:p>
      <w:pPr>
        <w:pStyle w:val="213"/>
        <w:spacing w:line="320" w:lineRule="exact"/>
        <w:ind w:firstLine="0"/>
      </w:pPr>
      <w:r>
        <w:rPr>
          <w:rFonts w:ascii="微软雅黑" w:hAnsi="微软雅黑" w:eastAsia="微软雅黑" w:cs="微软雅黑"/>
          <w:szCs w:val="21"/>
        </w:rPr>
        <w:t>C、/usr/local/apache2/conf/httpd.conf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D、/var/www/httpd.conf</w:t>
      </w:r>
    </w:p>
    <w:p>
      <w:pPr>
        <w:pStyle w:val="213"/>
        <w:spacing w:line="320" w:lineRule="exact"/>
        <w:ind w:firstLine="0"/>
      </w:pPr>
      <w:r>
        <w:rPr>
          <w:rFonts w:ascii="微软雅黑" w:hAnsi="微软雅黑" w:eastAsia="微软雅黑" w:cs="微软雅黑"/>
          <w:b/>
          <w:szCs w:val="21"/>
        </w:rPr>
        <w:t>17、某公司有</w:t>
      </w:r>
      <w:r>
        <w:fldChar w:fldCharType="begin"/>
      </w:r>
      <w:r>
        <w:instrText xml:space="preserve"> HYPERLINK "http://www.benet.com/" </w:instrText>
      </w:r>
      <w:r>
        <w:fldChar w:fldCharType="separate"/>
      </w:r>
      <w:r>
        <w:rPr>
          <w:rStyle w:val="12"/>
          <w:rFonts w:ascii="微软雅黑" w:hAnsi="微软雅黑" w:eastAsia="微软雅黑" w:cs="微软雅黑"/>
          <w:b/>
          <w:szCs w:val="21"/>
        </w:rPr>
        <w:t>www.benet.com</w:t>
      </w:r>
      <w:r>
        <w:rPr>
          <w:rStyle w:val="12"/>
          <w:rFonts w:ascii="微软雅黑" w:hAnsi="微软雅黑" w:eastAsia="微软雅黑" w:cs="微软雅黑"/>
          <w:b/>
          <w:szCs w:val="21"/>
        </w:rPr>
        <w:fldChar w:fldCharType="end"/>
      </w:r>
      <w:r>
        <w:rPr>
          <w:rFonts w:ascii="微软雅黑" w:hAnsi="微软雅黑" w:eastAsia="微软雅黑" w:cs="微软雅黑"/>
          <w:b/>
          <w:szCs w:val="21"/>
        </w:rPr>
        <w:t>和</w:t>
      </w:r>
      <w:r>
        <w:fldChar w:fldCharType="begin"/>
      </w:r>
      <w:r>
        <w:instrText xml:space="preserve"> HYPERLINK "http://www.accp.com/" </w:instrText>
      </w:r>
      <w:r>
        <w:fldChar w:fldCharType="separate"/>
      </w:r>
      <w:r>
        <w:rPr>
          <w:rStyle w:val="12"/>
          <w:rFonts w:ascii="微软雅黑" w:hAnsi="微软雅黑" w:eastAsia="微软雅黑" w:cs="微软雅黑"/>
          <w:b/>
          <w:szCs w:val="21"/>
        </w:rPr>
        <w:t>www.accp.com</w:t>
      </w:r>
      <w:r>
        <w:rPr>
          <w:rStyle w:val="12"/>
          <w:rFonts w:ascii="微软雅黑" w:hAnsi="微软雅黑" w:eastAsia="微软雅黑" w:cs="微软雅黑"/>
          <w:b/>
          <w:szCs w:val="21"/>
        </w:rPr>
        <w:fldChar w:fldCharType="end"/>
      </w:r>
      <w:r>
        <w:rPr>
          <w:rFonts w:ascii="微软雅黑" w:hAnsi="微软雅黑" w:eastAsia="微软雅黑" w:cs="微软雅黑"/>
          <w:b/>
          <w:szCs w:val="21"/>
        </w:rPr>
        <w:t>两个站点，使用相同的公网IP地址，若要在一台RHEL5主机中提供两个站点的Web服务，可行的最佳方案为（       ）。（选择一项）</w:t>
      </w:r>
    </w:p>
    <w:p>
      <w:pPr>
        <w:pStyle w:val="213"/>
        <w:spacing w:line="320" w:lineRule="exact"/>
        <w:ind w:firstLine="0"/>
      </w:pPr>
      <w:r>
        <w:rPr>
          <w:rFonts w:ascii="微软雅黑" w:hAnsi="微软雅黑" w:eastAsia="微软雅黑" w:cs="微软雅黑"/>
          <w:szCs w:val="21"/>
        </w:rPr>
        <w:t>A、安装两个httpd软件包，每个软件包对应一个web站点</w:t>
      </w:r>
    </w:p>
    <w:p>
      <w:pPr>
        <w:pStyle w:val="213"/>
        <w:spacing w:line="320" w:lineRule="exact"/>
        <w:ind w:firstLine="0"/>
      </w:pPr>
      <w:r>
        <w:rPr>
          <w:rFonts w:ascii="微软雅黑" w:hAnsi="微软雅黑" w:eastAsia="微软雅黑" w:cs="微软雅黑"/>
          <w:szCs w:val="21"/>
        </w:rPr>
        <w:t>B、安装一个httpd软件包，使用httpd1.conf、httpd2.conf两个独立配置文件</w:t>
      </w:r>
    </w:p>
    <w:p>
      <w:pPr>
        <w:pStyle w:val="213"/>
        <w:spacing w:line="320" w:lineRule="exact"/>
        <w:ind w:firstLine="0"/>
      </w:pPr>
      <w:r>
        <w:rPr>
          <w:rFonts w:ascii="微软雅黑" w:hAnsi="微软雅黑" w:eastAsia="微软雅黑" w:cs="微软雅黑"/>
          <w:color w:val="FF0000"/>
          <w:szCs w:val="21"/>
        </w:rPr>
        <w:t>C、安装一个httpd软件包，为两个web站点配置基于域名的虚拟主机</w:t>
      </w:r>
    </w:p>
    <w:p>
      <w:pPr>
        <w:pStyle w:val="213"/>
        <w:spacing w:line="320" w:lineRule="exact"/>
        <w:ind w:firstLine="0"/>
      </w:pPr>
      <w:r>
        <w:rPr>
          <w:rFonts w:ascii="微软雅黑" w:hAnsi="微软雅黑" w:eastAsia="微软雅黑" w:cs="微软雅黑"/>
          <w:szCs w:val="21"/>
        </w:rPr>
        <w:t>D、安装一个httpd软件包，为两个web站点指定基于IP地址的虚拟主机</w:t>
      </w:r>
    </w:p>
    <w:p>
      <w:pPr>
        <w:spacing w:line="320" w:lineRule="exact"/>
      </w:pPr>
      <w:r>
        <w:rPr>
          <w:rFonts w:ascii="微软雅黑" w:hAnsi="微软雅黑" w:eastAsia="微软雅黑" w:cs="微软雅黑"/>
          <w:b/>
          <w:szCs w:val="21"/>
        </w:rPr>
        <w:t>18、在RHEL5系统中，只需要启用一个httpd服务，就能够同时运行多个虚拟WEB站点。以下（     ）不属于httpd支持的虚拟WEB主机类型    （选择一项）</w:t>
      </w:r>
    </w:p>
    <w:p>
      <w:pPr>
        <w:spacing w:line="320" w:lineRule="exact"/>
      </w:pPr>
      <w:r>
        <w:rPr>
          <w:rFonts w:ascii="微软雅黑" w:hAnsi="微软雅黑" w:eastAsia="微软雅黑" w:cs="微软雅黑"/>
          <w:szCs w:val="21"/>
        </w:rPr>
        <w:t>A、基于不同域名的虚拟主机</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B、基于不同IP地址的虚拟主机</w:t>
      </w:r>
    </w:p>
    <w:p>
      <w:pPr>
        <w:spacing w:line="320" w:lineRule="exact"/>
      </w:pPr>
      <w:r>
        <w:rPr>
          <w:rFonts w:ascii="微软雅黑" w:hAnsi="微软雅黑" w:eastAsia="微软雅黑" w:cs="微软雅黑"/>
          <w:color w:val="FF0000"/>
          <w:szCs w:val="21"/>
        </w:rPr>
        <w:t>C、基于不同浏览器的虚拟主机</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D、基于不同端口的虚拟主</w:t>
      </w:r>
    </w:p>
    <w:p>
      <w:pPr>
        <w:spacing w:line="320" w:lineRule="exact"/>
        <w:ind w:left="-136" w:firstLine="136"/>
      </w:pPr>
      <w:r>
        <w:rPr>
          <w:rFonts w:ascii="微软雅黑" w:hAnsi="微软雅黑" w:eastAsia="微软雅黑" w:cs="微软雅黑"/>
          <w:b/>
          <w:szCs w:val="21"/>
        </w:rPr>
        <w:t>19、在RHEL5系统中配置httpd服务器时，（       ）设置项用于指定web服务程序的根目录。（选择一项）</w:t>
      </w:r>
    </w:p>
    <w:p>
      <w:pPr>
        <w:spacing w:line="320" w:lineRule="exact"/>
      </w:pPr>
      <w:r>
        <w:rPr>
          <w:rFonts w:ascii="微软雅黑" w:hAnsi="微软雅黑" w:eastAsia="微软雅黑" w:cs="微软雅黑"/>
          <w:color w:val="FF0000"/>
          <w:szCs w:val="21"/>
        </w:rPr>
        <w:t>A、ServerRoot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B、ServerAdmin</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C、DocumentRoot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D、DirectoryIndex</w:t>
      </w:r>
    </w:p>
    <w:p>
      <w:pPr>
        <w:spacing w:line="320" w:lineRule="exact"/>
        <w:jc w:val="left"/>
      </w:pPr>
      <w:r>
        <w:rPr>
          <w:rFonts w:ascii="微软雅黑" w:hAnsi="微软雅黑" w:eastAsia="微软雅黑" w:cs="微软雅黑"/>
          <w:b/>
          <w:szCs w:val="21"/>
        </w:rPr>
        <w:t>20</w:t>
      </w:r>
      <w:r>
        <w:rPr>
          <w:rFonts w:ascii="微软雅黑" w:hAnsi="微软雅黑" w:eastAsia="微软雅黑" w:cs="Arial"/>
          <w:b/>
          <w:szCs w:val="21"/>
        </w:rPr>
        <w:t>、在</w:t>
      </w:r>
      <w:r>
        <w:rPr>
          <w:rFonts w:ascii="微软雅黑" w:hAnsi="微软雅黑" w:eastAsia="微软雅黑" w:cs="微软雅黑"/>
          <w:b/>
          <w:szCs w:val="21"/>
        </w:rPr>
        <w:t>RHEL5</w:t>
      </w:r>
      <w:r>
        <w:rPr>
          <w:rFonts w:ascii="微软雅黑" w:hAnsi="微软雅黑" w:eastAsia="微软雅黑" w:cs="Arial"/>
          <w:b/>
          <w:szCs w:val="21"/>
        </w:rPr>
        <w:t>系统中，通过查看</w:t>
      </w:r>
      <w:r>
        <w:rPr>
          <w:rFonts w:ascii="微软雅黑" w:hAnsi="微软雅黑" w:eastAsia="微软雅黑" w:cs="微软雅黑"/>
          <w:b/>
          <w:szCs w:val="21"/>
        </w:rPr>
        <w:t>httpd</w:t>
      </w:r>
      <w:r>
        <w:rPr>
          <w:rFonts w:ascii="微软雅黑" w:hAnsi="微软雅黑" w:eastAsia="微软雅黑" w:cs="Arial"/>
          <w:b/>
          <w:szCs w:val="21"/>
        </w:rPr>
        <w:t>服务器的访问日志文件，无法获得（</w:t>
      </w:r>
      <w:r>
        <w:rPr>
          <w:rFonts w:ascii="微软雅黑" w:hAnsi="微软雅黑" w:eastAsia="微软雅黑" w:cs="微软雅黑"/>
          <w:b/>
          <w:szCs w:val="21"/>
        </w:rPr>
        <w:t xml:space="preserve">       </w:t>
      </w:r>
      <w:r>
        <w:rPr>
          <w:rFonts w:ascii="微软雅黑" w:hAnsi="微软雅黑" w:eastAsia="微软雅黑" w:cs="Arial"/>
          <w:b/>
          <w:szCs w:val="21"/>
        </w:rPr>
        <w:t>）信息。（选择一项）</w:t>
      </w:r>
    </w:p>
    <w:p>
      <w:pPr>
        <w:numPr>
          <w:ilvl w:val="0"/>
          <w:numId w:val="18"/>
        </w:numPr>
        <w:tabs>
          <w:tab w:val="left" w:pos="0"/>
        </w:tabs>
        <w:spacing w:line="320" w:lineRule="exact"/>
        <w:jc w:val="left"/>
      </w:pPr>
      <w:r>
        <w:rPr>
          <w:rFonts w:ascii="微软雅黑" w:hAnsi="微软雅黑" w:eastAsia="微软雅黑" w:cs="Arial"/>
          <w:szCs w:val="21"/>
        </w:rPr>
        <w:t>客户机的</w:t>
      </w:r>
      <w:r>
        <w:rPr>
          <w:rFonts w:ascii="微软雅黑" w:hAnsi="微软雅黑" w:eastAsia="微软雅黑" w:cs="微软雅黑"/>
          <w:szCs w:val="21"/>
        </w:rPr>
        <w:t>IP</w:t>
      </w:r>
      <w:r>
        <w:rPr>
          <w:rFonts w:ascii="微软雅黑" w:hAnsi="微软雅黑" w:eastAsia="微软雅黑" w:cs="Arial"/>
          <w:szCs w:val="21"/>
        </w:rPr>
        <w:t>地址</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w:t>
      </w:r>
      <w:r>
        <w:rPr>
          <w:rFonts w:ascii="微软雅黑" w:hAnsi="微软雅黑" w:eastAsia="微软雅黑" w:cs="Arial"/>
          <w:color w:val="FF0000"/>
          <w:szCs w:val="21"/>
        </w:rPr>
        <w:t>、当前登录到客户机的用户名</w:t>
      </w:r>
    </w:p>
    <w:p>
      <w:pPr>
        <w:spacing w:line="320" w:lineRule="exact"/>
        <w:jc w:val="left"/>
      </w:pPr>
      <w:r>
        <w:rPr>
          <w:rFonts w:ascii="微软雅黑" w:hAnsi="微软雅黑" w:eastAsia="微软雅黑" w:cs="微软雅黑"/>
          <w:szCs w:val="21"/>
        </w:rPr>
        <w:t>C</w:t>
      </w:r>
      <w:r>
        <w:rPr>
          <w:rFonts w:ascii="微软雅黑" w:hAnsi="微软雅黑" w:eastAsia="微软雅黑" w:cs="Arial"/>
          <w:szCs w:val="21"/>
        </w:rPr>
        <w:t>、访问服务器的日期和时间</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w:t>
      </w:r>
      <w:r>
        <w:rPr>
          <w:rFonts w:ascii="微软雅黑" w:hAnsi="微软雅黑" w:eastAsia="微软雅黑" w:cs="Arial"/>
          <w:szCs w:val="21"/>
        </w:rPr>
        <w:t>、客户机请求访问的页面或图片文件的路径</w:t>
      </w:r>
    </w:p>
    <w:p>
      <w:pPr>
        <w:spacing w:line="320" w:lineRule="exact"/>
        <w:ind w:firstLine="420"/>
        <w:rPr>
          <w:rFonts w:ascii="微软雅黑" w:hAnsi="微软雅黑" w:eastAsia="微软雅黑" w:cs="微软雅黑"/>
          <w:b/>
          <w:bCs/>
          <w:szCs w:val="21"/>
        </w:rPr>
      </w:pPr>
    </w:p>
    <w:p>
      <w:pPr>
        <w:spacing w:line="320" w:lineRule="exact"/>
        <w:ind w:left="720"/>
        <w:jc w:val="center"/>
      </w:pPr>
      <w:r>
        <w:rPr>
          <w:rFonts w:ascii="微软雅黑" w:hAnsi="微软雅黑" w:eastAsia="微软雅黑" w:cs="微软雅黑"/>
          <w:b/>
          <w:sz w:val="30"/>
          <w:szCs w:val="30"/>
        </w:rPr>
        <w:t>Linux网络服务 第五章 构建LAMP网站服务平台（二）</w:t>
      </w:r>
    </w:p>
    <w:p>
      <w:pPr>
        <w:spacing w:line="320" w:lineRule="exact"/>
        <w:ind w:left="840"/>
        <w:rPr>
          <w:rFonts w:ascii="微软雅黑" w:hAnsi="微软雅黑" w:eastAsia="微软雅黑" w:cs="微软雅黑"/>
          <w:b/>
          <w:szCs w:val="21"/>
        </w:rPr>
      </w:pPr>
    </w:p>
    <w:p>
      <w:pPr>
        <w:spacing w:line="320" w:lineRule="exact"/>
      </w:pPr>
      <w:r>
        <w:rPr>
          <w:rFonts w:ascii="微软雅黑" w:hAnsi="微软雅黑" w:eastAsia="微软雅黑" w:cs="微软雅黑"/>
          <w:b/>
          <w:szCs w:val="21"/>
        </w:rPr>
        <w:t xml:space="preserve">1、在RHEL5系统中，以下（      ）操作可以完成对MySQL服务器中所有的数据库信息的备份。（选择一项）     </w:t>
      </w:r>
    </w:p>
    <w:p>
      <w:pPr>
        <w:spacing w:line="320" w:lineRule="exact"/>
      </w:pPr>
      <w:r>
        <w:rPr>
          <w:rFonts w:ascii="微软雅黑" w:hAnsi="微软雅黑" w:eastAsia="微软雅黑" w:cs="微软雅黑"/>
          <w:szCs w:val="21"/>
        </w:rPr>
        <w:t>A、mysqldump –u root –p –all-databases</w:t>
      </w:r>
    </w:p>
    <w:p>
      <w:pPr>
        <w:spacing w:line="320" w:lineRule="exact"/>
      </w:pPr>
      <w:r>
        <w:rPr>
          <w:rFonts w:ascii="微软雅黑" w:hAnsi="微软雅黑" w:eastAsia="微软雅黑" w:cs="微软雅黑"/>
          <w:color w:val="FF0000"/>
          <w:szCs w:val="21"/>
        </w:rPr>
        <w:t>B、mysqldump –u root –p  --all-databases &gt; dbbak_all.sql</w:t>
      </w:r>
    </w:p>
    <w:p>
      <w:pPr>
        <w:spacing w:line="320" w:lineRule="exact"/>
      </w:pPr>
      <w:r>
        <w:rPr>
          <w:rFonts w:ascii="微软雅黑" w:hAnsi="微软雅黑" w:eastAsia="微软雅黑" w:cs="微软雅黑"/>
          <w:szCs w:val="21"/>
        </w:rPr>
        <w:t>C、mysqldump –u root –p *.*</w:t>
      </w:r>
    </w:p>
    <w:p>
      <w:pPr>
        <w:spacing w:line="320" w:lineRule="exact"/>
      </w:pPr>
      <w:r>
        <w:rPr>
          <w:rFonts w:ascii="微软雅黑" w:hAnsi="微软雅黑" w:eastAsia="微软雅黑" w:cs="微软雅黑"/>
          <w:szCs w:val="21"/>
        </w:rPr>
        <w:t>D、mysqldump –u root –p *.* &gt; dbbak_all.sql</w:t>
      </w:r>
    </w:p>
    <w:p>
      <w:pPr>
        <w:spacing w:line="320" w:lineRule="exact"/>
      </w:pPr>
      <w:r>
        <w:rPr>
          <w:rFonts w:ascii="微软雅黑" w:hAnsi="微软雅黑" w:eastAsia="微软雅黑" w:cs="微软雅黑"/>
          <w:b/>
          <w:szCs w:val="21"/>
        </w:rPr>
        <w:t xml:space="preserve">2、在RHEL5中系统中，使用mysql命令连接到MYSQL数据库服务器以后，执行（     ）操作可用来查看当前服务器的已有数据库列表（选择-项）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A、USE mysql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B、SHOW DATABASES;</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C、SHOW TABLES;</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D、DESCRIBE mysqldb;</w:t>
      </w:r>
    </w:p>
    <w:p>
      <w:pPr>
        <w:spacing w:line="320" w:lineRule="exact"/>
      </w:pPr>
      <w:r>
        <w:rPr>
          <w:rFonts w:ascii="微软雅黑" w:hAnsi="微软雅黑" w:eastAsia="微软雅黑" w:cs="微软雅黑"/>
          <w:b/>
          <w:szCs w:val="21"/>
        </w:rPr>
        <w:t>3、在RHEL5 系统中构建LAMP 网站应用平台，编译安装PHP环境后，还需要在Apache的httpd.conf 文件中确认有（       ）配置，以使用两者能够协调工作。（选择二项）</w:t>
      </w:r>
    </w:p>
    <w:p>
      <w:pPr>
        <w:spacing w:line="320" w:lineRule="exact"/>
      </w:pPr>
      <w:r>
        <w:rPr>
          <w:rFonts w:ascii="微软雅黑" w:hAnsi="微软雅黑" w:eastAsia="微软雅黑" w:cs="微软雅黑"/>
          <w:szCs w:val="21"/>
        </w:rPr>
        <w:t>A、Directoryindex index.php index.html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B、LoadModule phtd5_moudule modules libphp5.so</w:t>
      </w:r>
    </w:p>
    <w:p>
      <w:pPr>
        <w:numPr>
          <w:ilvl w:val="0"/>
          <w:numId w:val="19"/>
        </w:numPr>
        <w:tabs>
          <w:tab w:val="left" w:pos="0"/>
        </w:tabs>
        <w:spacing w:line="320" w:lineRule="exact"/>
      </w:pPr>
      <w:r>
        <w:rPr>
          <w:rFonts w:ascii="微软雅黑" w:hAnsi="微软雅黑" w:eastAsia="微软雅黑" w:cs="微软雅黑"/>
          <w:color w:val="FF0000"/>
          <w:szCs w:val="21"/>
        </w:rPr>
        <w:t>AddType application/x-httpd-php .php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D、PhpConfig /usr/local/php4/php.ini</w:t>
      </w:r>
    </w:p>
    <w:p>
      <w:pPr>
        <w:spacing w:line="320" w:lineRule="exact"/>
      </w:pPr>
      <w:r>
        <w:rPr>
          <w:rFonts w:ascii="微软雅黑" w:hAnsi="微软雅黑" w:eastAsia="微软雅黑" w:cs="微软雅黑"/>
          <w:b/>
          <w:szCs w:val="21"/>
        </w:rPr>
        <w:t xml:space="preserve">4、在RHEL5系统中，通过源代码编译的方式构成PHP环境时，“./configure"的（    ）选项用于设置php.ini配置文件存放的路径。（选择一项）     </w:t>
      </w:r>
    </w:p>
    <w:p>
      <w:pPr>
        <w:spacing w:line="320" w:lineRule="exact"/>
      </w:pPr>
      <w:r>
        <w:rPr>
          <w:rFonts w:ascii="微软雅黑" w:hAnsi="微软雅黑" w:eastAsia="微软雅黑" w:cs="微软雅黑"/>
          <w:szCs w:val="21"/>
        </w:rPr>
        <w:t>A、--enable-mbstring</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B、--with-apxs2</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C、--with-mysql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D、--with-config-file-path</w:t>
      </w:r>
    </w:p>
    <w:p>
      <w:pPr>
        <w:spacing w:line="320" w:lineRule="exact"/>
        <w:rPr>
          <w:rFonts w:ascii="微软雅黑" w:hAnsi="微软雅黑" w:eastAsia="微软雅黑" w:cs="微软雅黑"/>
          <w:szCs w:val="21"/>
        </w:rPr>
      </w:pPr>
    </w:p>
    <w:p>
      <w:pPr>
        <w:spacing w:line="320" w:lineRule="exact"/>
        <w:ind w:left="840"/>
        <w:jc w:val="center"/>
        <w:rPr>
          <w:rFonts w:ascii="微软雅黑" w:hAnsi="微软雅黑" w:eastAsia="微软雅黑" w:cs="微软雅黑"/>
          <w:b/>
          <w:sz w:val="30"/>
          <w:szCs w:val="30"/>
        </w:rPr>
      </w:pPr>
    </w:p>
    <w:p>
      <w:pPr>
        <w:spacing w:line="320" w:lineRule="exact"/>
        <w:ind w:left="840"/>
      </w:pPr>
      <w:r>
        <w:rPr>
          <w:rFonts w:ascii="微软雅黑" w:hAnsi="微软雅黑" w:eastAsia="微软雅黑" w:cs="微软雅黑"/>
          <w:b/>
          <w:sz w:val="30"/>
          <w:szCs w:val="30"/>
        </w:rPr>
        <w:t>Linux网络服务 第六章 构建Postfix邮件服务器（一）</w:t>
      </w:r>
    </w:p>
    <w:p>
      <w:pPr>
        <w:spacing w:line="320" w:lineRule="exact"/>
        <w:rPr>
          <w:rFonts w:ascii="微软雅黑" w:hAnsi="微软雅黑" w:eastAsia="微软雅黑" w:cs="微软雅黑"/>
          <w:b/>
          <w:szCs w:val="21"/>
        </w:rPr>
      </w:pPr>
    </w:p>
    <w:p>
      <w:pPr>
        <w:spacing w:line="320" w:lineRule="exact"/>
      </w:pPr>
      <w:r>
        <w:rPr>
          <w:rFonts w:ascii="微软雅黑" w:hAnsi="微软雅黑" w:eastAsia="微软雅黑" w:cs="微软雅黑"/>
          <w:b/>
          <w:szCs w:val="21"/>
        </w:rPr>
        <w:t xml:space="preserve">1、在一些Linux系统中，安装有Evolution软件，用户可以使用该软件发送、接收和管理电子邮件，在电子邮件系统中该软件属于（     ）角色。（选择一项）     </w:t>
      </w:r>
    </w:p>
    <w:p>
      <w:pPr>
        <w:spacing w:line="320" w:lineRule="exact"/>
      </w:pPr>
      <w:r>
        <w:rPr>
          <w:rFonts w:ascii="微软雅黑" w:hAnsi="微软雅黑" w:eastAsia="微软雅黑" w:cs="微软雅黑"/>
          <w:color w:val="FF0000"/>
          <w:szCs w:val="21"/>
        </w:rPr>
        <w:t>A、MUA</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B、MTA</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C、MDA</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D、MailServer</w:t>
      </w:r>
    </w:p>
    <w:p>
      <w:pPr>
        <w:spacing w:line="320" w:lineRule="exact"/>
      </w:pPr>
      <w:r>
        <w:rPr>
          <w:rFonts w:ascii="微软雅黑" w:hAnsi="微软雅黑" w:eastAsia="微软雅黑" w:cs="微软雅黑"/>
          <w:b/>
          <w:szCs w:val="21"/>
        </w:rPr>
        <w:t xml:space="preserve">2、在RHEL5系统中，用于电子邮件系统的有多种应用软件，各自承担不同的角色，以下（    ）不属于MTA（邮件传输代理）。（选择一项）    </w:t>
      </w:r>
    </w:p>
    <w:p>
      <w:pPr>
        <w:spacing w:line="320" w:lineRule="exact"/>
      </w:pPr>
      <w:r>
        <w:rPr>
          <w:rFonts w:ascii="微软雅黑" w:hAnsi="微软雅黑" w:eastAsia="微软雅黑" w:cs="微软雅黑"/>
          <w:color w:val="FF0000"/>
          <w:szCs w:val="21"/>
        </w:rPr>
        <w:t>A、Outlook</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B、Postfix</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C、Qmail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D、Sendmail</w:t>
      </w:r>
    </w:p>
    <w:p>
      <w:pPr>
        <w:spacing w:line="320" w:lineRule="exact"/>
      </w:pPr>
      <w:r>
        <w:rPr>
          <w:rFonts w:ascii="微软雅黑" w:hAnsi="微软雅黑" w:eastAsia="微软雅黑" w:cs="微软雅黑"/>
          <w:b/>
          <w:szCs w:val="21"/>
        </w:rPr>
        <w:t xml:space="preserve">3、在RHEL5中系统中,构建基于系统用户的postfix邮件服务器时，可以使用（     ）软件来实现基本的SMTP认证机制。（选择一项）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A、openssl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B、cyrus-sasl</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C、dovecot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D、squirremail</w:t>
      </w:r>
    </w:p>
    <w:p>
      <w:pPr>
        <w:spacing w:line="320" w:lineRule="exact"/>
      </w:pPr>
      <w:r>
        <w:rPr>
          <w:rFonts w:ascii="微软雅黑" w:hAnsi="微软雅黑" w:eastAsia="微软雅黑" w:cs="微软雅黑"/>
          <w:b/>
          <w:szCs w:val="21"/>
        </w:rPr>
        <w:t>4、一般的，在RHEL5系统中，下列的说法中正确的有 （     ）。（选择一项）</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szCs w:val="21"/>
        </w:rPr>
        <w:t xml:space="preserve">A、postfix通过TCP端口25提供邮件服务，pop3通过TCP端口143提供邮件服务，imap通过TCP端口110提供邮件服务     </w:t>
      </w:r>
    </w:p>
    <w:p>
      <w:pPr>
        <w:spacing w:line="320" w:lineRule="exact"/>
      </w:pPr>
      <w:r>
        <w:rPr>
          <w:rFonts w:ascii="微软雅黑" w:hAnsi="微软雅黑" w:eastAsia="微软雅黑" w:cs="微软雅黑"/>
          <w:szCs w:val="21"/>
        </w:rPr>
        <w:t xml:space="preserve">B、postfix通过UDP端口25提供邮件服务，pop3通过TCP端口110提供邮件服务，map通过TCP端口143提供邮件服务     </w:t>
      </w:r>
    </w:p>
    <w:p>
      <w:pPr>
        <w:spacing w:line="320" w:lineRule="exact"/>
      </w:pPr>
      <w:r>
        <w:rPr>
          <w:rFonts w:ascii="微软雅黑" w:hAnsi="微软雅黑" w:eastAsia="微软雅黑" w:cs="微软雅黑"/>
          <w:szCs w:val="21"/>
        </w:rPr>
        <w:t xml:space="preserve">C、postfix通过TCP端口25提供邮件服务，pop3通过UDP端口110提供邮件服务，imap通过UDP端口143提供邮件服务     </w:t>
      </w:r>
    </w:p>
    <w:p>
      <w:pPr>
        <w:spacing w:line="320" w:lineRule="exact"/>
      </w:pPr>
      <w:r>
        <w:rPr>
          <w:rFonts w:ascii="微软雅黑" w:hAnsi="微软雅黑" w:eastAsia="微软雅黑" w:cs="微软雅黑"/>
          <w:color w:val="FF0000"/>
          <w:szCs w:val="21"/>
        </w:rPr>
        <w:t xml:space="preserve">D、postfix通过TCP端口25提供邮件服务，pop3通过TCP端口110提供邮件服务，imap通过TCP端口143提供邮件服务  </w:t>
      </w:r>
    </w:p>
    <w:p>
      <w:pPr>
        <w:spacing w:line="320" w:lineRule="exact"/>
      </w:pPr>
      <w:r>
        <w:rPr>
          <w:rFonts w:ascii="微软雅黑" w:hAnsi="微软雅黑" w:eastAsia="微软雅黑" w:cs="微软雅黑"/>
          <w:b/>
          <w:szCs w:val="21"/>
        </w:rPr>
        <w:t>5、在postfix 服务器中使用aliases 机制实现邮件别名功能，在“/etc/aliases”文件中设置邮件别名记录后再使用newaliases 命令更新“aliases.db”文件，如aliases 文件中存在以下别名设置，admin: mike</w:t>
      </w:r>
    </w:p>
    <w:p>
      <w:pPr>
        <w:spacing w:line="320" w:lineRule="exact"/>
      </w:pPr>
      <w:r>
        <w:rPr>
          <w:rFonts w:ascii="微软雅黑" w:hAnsi="微软雅黑" w:eastAsia="微软雅黑" w:cs="微软雅黑"/>
          <w:b/>
          <w:szCs w:val="21"/>
        </w:rPr>
        <w:t xml:space="preserve">则（      ）。（选择二项）     </w:t>
      </w:r>
    </w:p>
    <w:p>
      <w:pPr>
        <w:spacing w:line="320" w:lineRule="exact"/>
      </w:pPr>
      <w:r>
        <w:rPr>
          <w:rFonts w:ascii="微软雅黑" w:hAnsi="微软雅黑" w:eastAsia="微软雅黑" w:cs="微软雅黑"/>
          <w:szCs w:val="21"/>
        </w:rPr>
        <w:t>A、admin 是邮件用户名</w:t>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B、mike 是邮件用户名</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C、admin 是邮件别名</w:t>
      </w:r>
      <w:r>
        <w:rPr>
          <w:rFonts w:ascii="微软雅黑" w:hAnsi="微软雅黑" w:eastAsia="微软雅黑" w:cs="微软雅黑"/>
          <w:szCs w:val="21"/>
        </w:rPr>
        <w:tab/>
      </w:r>
      <w:r>
        <w:rPr>
          <w:rFonts w:ascii="微软雅黑" w:hAnsi="微软雅黑" w:eastAsia="微软雅黑" w:cs="微软雅黑"/>
          <w:szCs w:val="21"/>
        </w:rPr>
        <w:t>D、mike 是邮件别名</w:t>
      </w:r>
    </w:p>
    <w:p>
      <w:pPr>
        <w:spacing w:line="320" w:lineRule="exact"/>
      </w:pPr>
      <w:r>
        <w:rPr>
          <w:rFonts w:ascii="微软雅黑" w:hAnsi="微软雅黑" w:eastAsia="微软雅黑" w:cs="微软雅黑"/>
          <w:b/>
          <w:szCs w:val="21"/>
        </w:rPr>
        <w:t xml:space="preserve">6、Outlook 和Outlook Express 都是常用的邮件客户端软件，当用户使用邮件客户端软件进行邮件的发送和接收之前，需要先在软件中进行（      ）的设置。（选择三项）      </w:t>
      </w:r>
    </w:p>
    <w:p>
      <w:pPr>
        <w:spacing w:line="320" w:lineRule="exact"/>
      </w:pPr>
      <w:r>
        <w:rPr>
          <w:rFonts w:ascii="微软雅黑" w:hAnsi="微软雅黑" w:eastAsia="微软雅黑" w:cs="微软雅黑"/>
          <w:color w:val="FF0000"/>
          <w:szCs w:val="21"/>
        </w:rPr>
        <w:t>A、SMTP 服务器地址</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B、POP3 服务器地址</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C、用户的邮件帐号</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D、Webmail 服务器访问地址</w:t>
      </w:r>
    </w:p>
    <w:p>
      <w:pPr>
        <w:spacing w:line="320" w:lineRule="exact"/>
      </w:pPr>
      <w:r>
        <w:rPr>
          <w:rFonts w:ascii="微软雅黑" w:hAnsi="微软雅黑" w:eastAsia="微软雅黑" w:cs="微软雅黑"/>
          <w:b/>
          <w:szCs w:val="21"/>
        </w:rPr>
        <w:t>7、为了让公司用户能够使用OE收发自己的邮件，小李在公司的邮件服务器上安装了dovecot，在配置dovecot.conf时，小李应访配置（      ）来提供POP3服务。（选择一项）</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color w:val="FF0000"/>
          <w:szCs w:val="21"/>
        </w:rPr>
        <w:t>A、protocols = pop3</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B、Listen = pop3</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C、access = pop3</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D、servername = pop3</w:t>
      </w:r>
    </w:p>
    <w:p>
      <w:pPr>
        <w:spacing w:line="320" w:lineRule="exact"/>
      </w:pPr>
      <w:r>
        <w:rPr>
          <w:rFonts w:ascii="微软雅黑" w:hAnsi="微软雅黑" w:eastAsia="微软雅黑" w:cs="微软雅黑"/>
          <w:b/>
          <w:szCs w:val="21"/>
        </w:rPr>
        <w:t xml:space="preserve">8、Dovecot服务器默认提供（      ）邮件协议服务。（选择二项）   </w:t>
      </w:r>
      <w:r>
        <w:rPr>
          <w:rFonts w:ascii="微软雅黑" w:hAnsi="微软雅黑" w:eastAsia="微软雅黑" w:cs="微软雅黑"/>
          <w:szCs w:val="21"/>
        </w:rPr>
        <w:t xml:space="preserve">  </w:t>
      </w:r>
    </w:p>
    <w:p>
      <w:pPr>
        <w:spacing w:line="320" w:lineRule="exact"/>
      </w:pPr>
      <w:r>
        <w:rPr>
          <w:rFonts w:ascii="微软雅黑" w:hAnsi="微软雅黑" w:eastAsia="微软雅黑" w:cs="微软雅黑"/>
          <w:color w:val="FF0000"/>
          <w:szCs w:val="21"/>
        </w:rPr>
        <w:t>A、pop3</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B、pop3s</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C、imap</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D、imaps</w:t>
      </w:r>
    </w:p>
    <w:p>
      <w:pPr>
        <w:spacing w:line="320" w:lineRule="exact"/>
      </w:pPr>
      <w:r>
        <w:rPr>
          <w:rFonts w:ascii="微软雅黑" w:hAnsi="微软雅黑" w:eastAsia="微软雅黑" w:cs="微软雅黑"/>
          <w:b/>
          <w:szCs w:val="21"/>
        </w:rPr>
        <w:t>9、postfix主配文件的名称是（        ）。</w:t>
      </w:r>
      <w:r>
        <w:rPr>
          <w:rFonts w:ascii="微软雅黑" w:hAnsi="微软雅黑" w:eastAsia="微软雅黑" w:cs="微软雅黑"/>
          <w:szCs w:val="21"/>
        </w:rPr>
        <w:t xml:space="preserve">     </w:t>
      </w:r>
      <w:r>
        <w:rPr>
          <w:rFonts w:ascii="微软雅黑" w:hAnsi="微软雅黑" w:eastAsia="微软雅黑" w:cs="微软雅黑"/>
          <w:b/>
          <w:szCs w:val="21"/>
        </w:rPr>
        <w:t>（选择一项）</w:t>
      </w:r>
    </w:p>
    <w:p>
      <w:pPr>
        <w:spacing w:line="320" w:lineRule="exact"/>
      </w:pPr>
      <w:r>
        <w:rPr>
          <w:rFonts w:ascii="微软雅黑" w:hAnsi="微软雅黑" w:eastAsia="微软雅黑" w:cs="微软雅黑"/>
          <w:color w:val="FF0000"/>
          <w:szCs w:val="21"/>
        </w:rPr>
        <w:t>A、main.cf</w:t>
      </w:r>
      <w:r>
        <w:rPr>
          <w:rFonts w:ascii="微软雅黑" w:hAnsi="微软雅黑" w:eastAsia="微软雅黑" w:cs="微软雅黑"/>
          <w:color w:val="FF0000"/>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B、main.conf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C、master.cf</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D、master.conf</w:t>
      </w:r>
    </w:p>
    <w:p>
      <w:pPr>
        <w:spacing w:line="320" w:lineRule="exact"/>
      </w:pPr>
      <w:r>
        <w:rPr>
          <w:rFonts w:ascii="微软雅黑" w:hAnsi="微软雅黑" w:eastAsia="微软雅黑" w:cs="微软雅黑"/>
          <w:b/>
          <w:szCs w:val="21"/>
        </w:rPr>
        <w:t xml:space="preserve">10、在RHEL5系统中构建电子邮件服务器，若使用Dovecot软件为用户提供邮件收取服务，其服务端口默认为（       ）。（选择两项）     </w:t>
      </w:r>
    </w:p>
    <w:p>
      <w:pPr>
        <w:spacing w:line="320" w:lineRule="exact"/>
      </w:pPr>
      <w:r>
        <w:rPr>
          <w:rFonts w:ascii="微软雅黑" w:hAnsi="微软雅黑" w:eastAsia="微软雅黑" w:cs="微软雅黑"/>
          <w:szCs w:val="21"/>
        </w:rPr>
        <w:t>A、25</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B、80</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C、110</w:t>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ab/>
      </w:r>
      <w:r>
        <w:rPr>
          <w:rFonts w:ascii="微软雅黑" w:hAnsi="微软雅黑" w:eastAsia="微软雅黑" w:cs="微软雅黑"/>
          <w:color w:val="FF0000"/>
          <w:szCs w:val="21"/>
        </w:rPr>
        <w:t xml:space="preserve">D、143       </w:t>
      </w:r>
      <w:r>
        <w:rPr>
          <w:rFonts w:ascii="微软雅黑" w:hAnsi="微软雅黑" w:eastAsia="微软雅黑" w:cs="微软雅黑"/>
          <w:szCs w:val="21"/>
        </w:rPr>
        <w:t xml:space="preserve">                     </w:t>
      </w:r>
    </w:p>
    <w:p>
      <w:pPr>
        <w:pStyle w:val="214"/>
        <w:spacing w:line="320" w:lineRule="exact"/>
        <w:ind w:left="525" w:hanging="525"/>
      </w:pPr>
      <w:r>
        <w:rPr>
          <w:rFonts w:ascii="微软雅黑" w:hAnsi="微软雅黑" w:eastAsia="微软雅黑" w:cs="微软雅黑"/>
          <w:b/>
        </w:rPr>
        <w:t>11</w:t>
      </w:r>
      <w:r>
        <w:rPr>
          <w:rFonts w:ascii="微软雅黑" w:hAnsi="微软雅黑" w:eastAsia="微软雅黑" w:cs="宋体"/>
          <w:b/>
        </w:rPr>
        <w:t>、在</w:t>
      </w:r>
      <w:r>
        <w:rPr>
          <w:rFonts w:ascii="微软雅黑" w:hAnsi="微软雅黑" w:eastAsia="微软雅黑" w:cs="微软雅黑"/>
          <w:b/>
        </w:rPr>
        <w:t>RHEL5</w:t>
      </w:r>
      <w:r>
        <w:rPr>
          <w:rFonts w:ascii="微软雅黑" w:hAnsi="微软雅黑" w:eastAsia="微软雅黑" w:cs="宋体"/>
          <w:b/>
        </w:rPr>
        <w:t>系统中，</w:t>
      </w:r>
      <w:r>
        <w:rPr>
          <w:rFonts w:ascii="微软雅黑" w:hAnsi="微软雅黑" w:eastAsia="微软雅黑" w:cs="微软雅黑"/>
          <w:b/>
        </w:rPr>
        <w:t>Postfix</w:t>
      </w:r>
      <w:r>
        <w:rPr>
          <w:rFonts w:ascii="微软雅黑" w:hAnsi="微软雅黑" w:eastAsia="微软雅黑" w:cs="宋体"/>
          <w:b/>
        </w:rPr>
        <w:t>服务器支持使用（</w:t>
      </w:r>
      <w:r>
        <w:rPr>
          <w:rFonts w:ascii="微软雅黑" w:hAnsi="微软雅黑" w:eastAsia="微软雅黑" w:cs="微软雅黑"/>
          <w:b/>
        </w:rPr>
        <w:t xml:space="preserve">    </w:t>
      </w:r>
      <w:r>
        <w:rPr>
          <w:rFonts w:ascii="微软雅黑" w:hAnsi="微软雅黑" w:eastAsia="微软雅黑" w:cs="宋体"/>
          <w:b/>
        </w:rPr>
        <w:t>）邮件储存方式，用于组织邮箱目录中用户的电子邮件。</w:t>
      </w:r>
    </w:p>
    <w:p>
      <w:pPr>
        <w:pStyle w:val="214"/>
        <w:spacing w:line="320" w:lineRule="exact"/>
        <w:ind w:left="525" w:hanging="525"/>
      </w:pPr>
      <w:r>
        <w:rPr>
          <w:rFonts w:ascii="微软雅黑" w:hAnsi="微软雅黑" w:eastAsia="微软雅黑" w:cs="宋体"/>
          <w:b/>
        </w:rPr>
        <w:t>（选择二项）</w:t>
      </w:r>
    </w:p>
    <w:p>
      <w:pPr>
        <w:pStyle w:val="214"/>
        <w:spacing w:line="320" w:lineRule="exact"/>
      </w:pPr>
      <w:r>
        <w:rPr>
          <w:rFonts w:ascii="微软雅黑" w:hAnsi="微软雅黑" w:eastAsia="微软雅黑" w:cs="微软雅黑"/>
        </w:rPr>
        <w:t>A</w:t>
      </w:r>
      <w:r>
        <w:rPr>
          <w:rFonts w:ascii="微软雅黑" w:hAnsi="微软雅黑" w:eastAsia="微软雅黑" w:cs="宋体"/>
        </w:rPr>
        <w:t>、</w:t>
      </w:r>
      <w:r>
        <w:rPr>
          <w:rFonts w:ascii="微软雅黑" w:hAnsi="微软雅黑" w:eastAsia="微软雅黑" w:cs="微软雅黑"/>
        </w:rPr>
        <w:t>HTML</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w:t>
      </w:r>
      <w:r>
        <w:rPr>
          <w:rFonts w:ascii="微软雅黑" w:hAnsi="微软雅黑" w:eastAsia="微软雅黑" w:cs="宋体"/>
        </w:rPr>
        <w:t>、</w:t>
      </w:r>
      <w:r>
        <w:rPr>
          <w:rFonts w:ascii="微软雅黑" w:hAnsi="微软雅黑" w:eastAsia="微软雅黑" w:cs="微软雅黑"/>
        </w:rPr>
        <w:t>DB4</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w:t>
      </w:r>
      <w:r>
        <w:rPr>
          <w:rFonts w:ascii="微软雅黑" w:hAnsi="微软雅黑" w:eastAsia="微软雅黑" w:cs="宋体"/>
          <w:color w:val="FF0000"/>
        </w:rPr>
        <w:t>、</w:t>
      </w:r>
      <w:r>
        <w:rPr>
          <w:rFonts w:ascii="微软雅黑" w:hAnsi="微软雅黑" w:eastAsia="微软雅黑" w:cs="微软雅黑"/>
          <w:color w:val="FF0000"/>
        </w:rPr>
        <w:t>Mailbox</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D、Maildir</w:t>
      </w:r>
    </w:p>
    <w:p>
      <w:pPr>
        <w:spacing w:line="320" w:lineRule="exact"/>
        <w:ind w:firstLine="750"/>
        <w:jc w:val="center"/>
        <w:rPr>
          <w:rFonts w:ascii="微软雅黑" w:hAnsi="微软雅黑" w:eastAsia="微软雅黑" w:cs="微软雅黑"/>
          <w:b/>
          <w:sz w:val="30"/>
          <w:szCs w:val="30"/>
        </w:rPr>
      </w:pPr>
    </w:p>
    <w:p>
      <w:pPr>
        <w:spacing w:line="320" w:lineRule="exact"/>
        <w:ind w:firstLine="750"/>
        <w:jc w:val="center"/>
      </w:pPr>
      <w:r>
        <w:rPr>
          <w:rFonts w:ascii="微软雅黑" w:hAnsi="微软雅黑" w:eastAsia="微软雅黑" w:cs="微软雅黑"/>
          <w:b/>
          <w:sz w:val="30"/>
          <w:szCs w:val="30"/>
        </w:rPr>
        <w:t>Linux网络服务 第七章</w:t>
      </w:r>
      <w:r>
        <w:rPr>
          <w:rFonts w:ascii="微软雅黑" w:hAnsi="微软雅黑" w:eastAsia="微软雅黑" w:cs="微软雅黑"/>
          <w:b/>
          <w:sz w:val="30"/>
          <w:szCs w:val="30"/>
        </w:rPr>
        <w:tab/>
      </w:r>
      <w:r>
        <w:rPr>
          <w:rFonts w:ascii="微软雅黑" w:hAnsi="微软雅黑" w:eastAsia="微软雅黑" w:cs="微软雅黑"/>
          <w:b/>
          <w:sz w:val="30"/>
          <w:szCs w:val="30"/>
        </w:rPr>
        <w:t>构建Postfix邮件服务器（二）</w:t>
      </w:r>
    </w:p>
    <w:p>
      <w:pPr>
        <w:spacing w:line="320" w:lineRule="exact"/>
        <w:rPr>
          <w:rFonts w:ascii="微软雅黑" w:hAnsi="微软雅黑" w:eastAsia="微软雅黑" w:cs="微软雅黑"/>
          <w:b/>
          <w:szCs w:val="21"/>
        </w:rPr>
      </w:pPr>
    </w:p>
    <w:p>
      <w:pPr>
        <w:spacing w:line="320" w:lineRule="exact"/>
      </w:pPr>
      <w:r>
        <w:rPr>
          <w:rFonts w:ascii="微软雅黑" w:hAnsi="微软雅黑" w:eastAsia="微软雅黑" w:cs="微软雅黑"/>
          <w:b/>
          <w:szCs w:val="21"/>
        </w:rPr>
        <w:t xml:space="preserve">1、在RHEL5系统中，为Postfix邮件系统增加内容过滤机制时，以下（    ）软件可用来对邮件内容进行病毒扫描。（选择一项）     </w:t>
      </w:r>
    </w:p>
    <w:p>
      <w:pPr>
        <w:spacing w:line="320" w:lineRule="exact"/>
      </w:pPr>
      <w:r>
        <w:rPr>
          <w:rFonts w:ascii="微软雅黑" w:hAnsi="微软雅黑" w:eastAsia="微软雅黑" w:cs="微软雅黑"/>
          <w:szCs w:val="21"/>
        </w:rPr>
        <w:t>A、MailScanner</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B、Spamassassin</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C、F-Prot</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D、Courier-Authlib</w:t>
      </w:r>
    </w:p>
    <w:p>
      <w:pPr>
        <w:spacing w:line="320" w:lineRule="exact"/>
        <w:rPr>
          <w:rFonts w:ascii="微软雅黑" w:hAnsi="微软雅黑" w:eastAsia="微软雅黑" w:cs="微软雅黑"/>
          <w:szCs w:val="21"/>
        </w:rPr>
      </w:pPr>
    </w:p>
    <w:p>
      <w:pPr>
        <w:spacing w:line="300" w:lineRule="exact"/>
        <w:ind w:left="1780"/>
      </w:pPr>
      <w:r>
        <w:rPr>
          <w:rFonts w:ascii="微软雅黑" w:hAnsi="微软雅黑" w:eastAsia="微软雅黑" w:cs="微软雅黑"/>
          <w:b/>
          <w:sz w:val="28"/>
          <w:szCs w:val="28"/>
        </w:rPr>
        <w:t>Linux网关及安全应用 第一章 系统安全常规优化</w:t>
      </w:r>
    </w:p>
    <w:p>
      <w:pPr>
        <w:spacing w:line="300" w:lineRule="exact"/>
        <w:ind w:left="1780"/>
        <w:rPr>
          <w:rFonts w:ascii="微软雅黑" w:hAnsi="微软雅黑" w:eastAsia="微软雅黑" w:cs="微软雅黑"/>
          <w:b/>
          <w:sz w:val="28"/>
          <w:szCs w:val="28"/>
        </w:rPr>
      </w:pPr>
    </w:p>
    <w:p>
      <w:pPr>
        <w:spacing w:line="300" w:lineRule="exact"/>
      </w:pPr>
      <w:r>
        <w:rPr>
          <w:rFonts w:ascii="微软雅黑" w:hAnsi="微软雅黑" w:eastAsia="微软雅黑" w:cs="微软雅黑"/>
          <w:b/>
        </w:rPr>
        <w:t xml:space="preserve">1、在RHEL5系统的命令界面中，若设置环境变量（     ）的值为60，则当用户超过60秒没有任何操作时，将自动注销当前所在的命令终端。（选择一项）     </w:t>
      </w:r>
    </w:p>
    <w:p>
      <w:pPr>
        <w:spacing w:line="300" w:lineRule="exact"/>
      </w:pPr>
      <w:r>
        <w:rPr>
          <w:rFonts w:ascii="微软雅黑" w:hAnsi="微软雅黑" w:eastAsia="微软雅黑" w:cs="微软雅黑"/>
        </w:rPr>
        <w:t>A、TTL</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B、IDLE_TTL</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ab/>
      </w:r>
      <w:r>
        <w:rPr>
          <w:rFonts w:ascii="微软雅黑" w:hAnsi="微软雅黑" w:eastAsia="微软雅黑" w:cs="微软雅黑"/>
          <w:color w:val="FF0000"/>
        </w:rPr>
        <w:t>C、TMOUT</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D、TIMEOUT</w:t>
      </w:r>
    </w:p>
    <w:p>
      <w:pPr>
        <w:spacing w:line="300" w:lineRule="exact"/>
      </w:pPr>
      <w:r>
        <w:rPr>
          <w:rFonts w:ascii="微软雅黑" w:hAnsi="微软雅黑" w:eastAsia="微软雅黑" w:cs="微软雅黑"/>
          <w:b/>
        </w:rPr>
        <w:t xml:space="preserve">2、使用chattr命令的（      ）选项，可以将指定的文件设置为不可修改、不可删除、不可移动。      </w:t>
      </w:r>
    </w:p>
    <w:p>
      <w:pPr>
        <w:spacing w:line="300" w:lineRule="exact"/>
      </w:pPr>
      <w:r>
        <w:rPr>
          <w:rFonts w:ascii="微软雅黑" w:hAnsi="微软雅黑" w:eastAsia="微软雅黑" w:cs="微软雅黑"/>
          <w:color w:val="FF0000"/>
        </w:rPr>
        <w:t>A、+i</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B、+a</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C、-i</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D、-a</w:t>
      </w:r>
    </w:p>
    <w:p>
      <w:pPr>
        <w:spacing w:line="300" w:lineRule="exact"/>
      </w:pPr>
      <w:r>
        <w:rPr>
          <w:rFonts w:ascii="微软雅黑" w:hAnsi="微软雅黑" w:eastAsia="微软雅黑" w:cs="微软雅黑"/>
          <w:b/>
        </w:rPr>
        <w:t xml:space="preserve">3、在RHEL5系统中，为了在一个可控制的范围内给普通用户jerry赋予管理员帐号如root的部分权限，最合适的方式是（      ）。（选择一项）      </w:t>
      </w:r>
    </w:p>
    <w:p>
      <w:pPr>
        <w:spacing w:line="300" w:lineRule="exact"/>
      </w:pPr>
      <w:r>
        <w:rPr>
          <w:rFonts w:ascii="微软雅黑" w:hAnsi="微软雅黑" w:eastAsia="微软雅黑" w:cs="微软雅黑"/>
        </w:rPr>
        <w:t>A、su</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B、sudo</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C、将jerry用户的UID改为0</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D、将jerry用户加入到wheel组</w:t>
      </w:r>
    </w:p>
    <w:p>
      <w:pPr>
        <w:spacing w:line="300" w:lineRule="exact"/>
      </w:pPr>
      <w:r>
        <w:rPr>
          <w:rFonts w:ascii="微软雅黑" w:hAnsi="微软雅黑" w:eastAsia="微软雅黑" w:cs="微软雅黑"/>
          <w:b/>
        </w:rPr>
        <w:t>4、在RHEL5系统中，通过在（     ）文件中设置“#tty2”的配置参数后，可以禁止root用户从tty2终端中登录系统。（选择一项）</w:t>
      </w:r>
      <w:r>
        <w:rPr>
          <w:rFonts w:ascii="微软雅黑" w:hAnsi="微软雅黑" w:eastAsia="微软雅黑" w:cs="微软雅黑"/>
        </w:rPr>
        <w:t xml:space="preserve">      </w:t>
      </w:r>
    </w:p>
    <w:p>
      <w:pPr>
        <w:spacing w:line="300" w:lineRule="exact"/>
      </w:pPr>
      <w:r>
        <w:rPr>
          <w:rFonts w:ascii="微软雅黑" w:hAnsi="微软雅黑" w:eastAsia="微软雅黑" w:cs="微软雅黑"/>
        </w:rPr>
        <w:t>A、/etc/nologin</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B、/etc/securetty</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C、/etc/pam.d/login</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D、/etc/security/access.conf</w:t>
      </w:r>
    </w:p>
    <w:p>
      <w:pPr>
        <w:spacing w:line="300" w:lineRule="exact"/>
      </w:pPr>
      <w:r>
        <w:rPr>
          <w:rFonts w:ascii="微软雅黑" w:hAnsi="微软雅黑" w:eastAsia="微软雅黑" w:cs="微软雅黑"/>
          <w:b/>
        </w:rPr>
        <w:t xml:space="preserve">5、普通用户zhangsan希望使用su命令切换为lisi用户身份，需要提供（        ）用户的密码。(选择一项)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A、root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B、zhangsan</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C、lisi</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D、不需要密码</w:t>
      </w:r>
    </w:p>
    <w:p>
      <w:pPr>
        <w:spacing w:line="300" w:lineRule="exact"/>
        <w:ind w:left="412" w:hanging="412"/>
      </w:pPr>
      <w:r>
        <w:rPr>
          <w:rFonts w:ascii="微软雅黑" w:hAnsi="微软雅黑" w:eastAsia="微软雅黑" w:cs="微软雅黑"/>
          <w:b/>
        </w:rPr>
        <w:t>6、</w:t>
      </w:r>
      <w:r>
        <w:rPr>
          <w:rFonts w:ascii="微软雅黑" w:hAnsi="微软雅黑" w:eastAsia="微软雅黑" w:cs="微软雅黑"/>
          <w:b/>
          <w:szCs w:val="21"/>
        </w:rPr>
        <w:t>在RHEL5系统中，用户aiya使用默认的Shell环境，若希望每次注销登录后自动清空自己的命令历史记录，</w:t>
      </w:r>
    </w:p>
    <w:p>
      <w:pPr>
        <w:spacing w:line="300" w:lineRule="exact"/>
        <w:ind w:left="412" w:hanging="412"/>
      </w:pPr>
      <w:r>
        <w:rPr>
          <w:rFonts w:ascii="微软雅黑" w:hAnsi="微软雅黑" w:eastAsia="微软雅黑" w:cs="微软雅黑"/>
          <w:b/>
          <w:szCs w:val="21"/>
        </w:rPr>
        <w:t>可以在~/.bash_logout文件中设置（      ）操作。（选择一项）</w:t>
      </w:r>
    </w:p>
    <w:p>
      <w:pPr>
        <w:spacing w:line="300" w:lineRule="exact"/>
      </w:pPr>
      <w:r>
        <w:rPr>
          <w:rFonts w:ascii="微软雅黑" w:hAnsi="微软雅黑" w:eastAsia="微软雅黑" w:cs="微软雅黑"/>
          <w:szCs w:val="21"/>
        </w:rPr>
        <w:t>A、clear</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color w:val="FF0000"/>
          <w:szCs w:val="21"/>
        </w:rPr>
        <w:t>B、history –c</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C、export TMOUT=0</w:t>
      </w:r>
      <w:r>
        <w:rPr>
          <w:rFonts w:ascii="微软雅黑" w:hAnsi="微软雅黑" w:eastAsia="微软雅黑" w:cs="微软雅黑"/>
          <w:szCs w:val="21"/>
        </w:rPr>
        <w:tab/>
      </w:r>
      <w:r>
        <w:rPr>
          <w:rFonts w:ascii="微软雅黑" w:hAnsi="微软雅黑" w:eastAsia="微软雅黑" w:cs="微软雅黑"/>
          <w:szCs w:val="21"/>
          <w:lang w:val="pt-BR"/>
        </w:rPr>
        <w:t>D</w:t>
      </w:r>
      <w:r>
        <w:rPr>
          <w:rFonts w:ascii="微软雅黑" w:hAnsi="微软雅黑" w:eastAsia="微软雅黑" w:cs="微软雅黑"/>
          <w:szCs w:val="21"/>
        </w:rPr>
        <w:t>、</w:t>
      </w:r>
      <w:r>
        <w:rPr>
          <w:rFonts w:ascii="微软雅黑" w:hAnsi="微软雅黑" w:eastAsia="微软雅黑" w:cs="微软雅黑"/>
          <w:szCs w:val="21"/>
          <w:lang w:val="pt-BR"/>
        </w:rPr>
        <w:t>usermod –r aiya</w:t>
      </w:r>
    </w:p>
    <w:p>
      <w:pPr>
        <w:spacing w:line="300" w:lineRule="exact"/>
      </w:pPr>
      <w:r>
        <w:rPr>
          <w:rFonts w:ascii="微软雅黑" w:hAnsi="微软雅黑" w:eastAsia="微软雅黑" w:cs="微软雅黑"/>
          <w:b/>
          <w:lang w:val="pt-BR"/>
        </w:rPr>
        <w:t>7</w:t>
      </w:r>
      <w:r>
        <w:rPr>
          <w:rFonts w:ascii="微软雅黑" w:hAnsi="微软雅黑" w:eastAsia="微软雅黑" w:cs="微软雅黑"/>
          <w:b/>
        </w:rPr>
        <w:t>、在</w:t>
      </w:r>
      <w:r>
        <w:rPr>
          <w:rFonts w:ascii="微软雅黑" w:hAnsi="微软雅黑" w:eastAsia="微软雅黑" w:cs="微软雅黑"/>
          <w:b/>
          <w:lang w:val="pt-BR"/>
        </w:rPr>
        <w:t>RHEL5</w:t>
      </w:r>
      <w:r>
        <w:rPr>
          <w:rFonts w:ascii="微软雅黑" w:hAnsi="微软雅黑" w:eastAsia="微软雅黑" w:cs="微软雅黑"/>
          <w:b/>
        </w:rPr>
        <w:t>系统中</w:t>
      </w:r>
      <w:r>
        <w:rPr>
          <w:rFonts w:ascii="微软雅黑" w:hAnsi="微软雅黑" w:eastAsia="微软雅黑" w:cs="微软雅黑"/>
          <w:b/>
          <w:lang w:val="pt-BR"/>
        </w:rPr>
        <w:t>，</w:t>
      </w:r>
      <w:r>
        <w:rPr>
          <w:rFonts w:ascii="微软雅黑" w:hAnsi="微软雅黑" w:eastAsia="微软雅黑" w:cs="微软雅黑"/>
          <w:b/>
        </w:rPr>
        <w:t>管理员为用户账号</w:t>
      </w:r>
      <w:r>
        <w:rPr>
          <w:rFonts w:ascii="微软雅黑" w:hAnsi="微软雅黑" w:eastAsia="微软雅黑" w:cs="微软雅黑"/>
          <w:b/>
          <w:lang w:val="pt-BR"/>
        </w:rPr>
        <w:t>aiya</w:t>
      </w:r>
      <w:r>
        <w:rPr>
          <w:rFonts w:ascii="微软雅黑" w:hAnsi="微软雅黑" w:eastAsia="微软雅黑" w:cs="微软雅黑"/>
          <w:b/>
        </w:rPr>
        <w:t>重设密码后</w:t>
      </w:r>
      <w:r>
        <w:rPr>
          <w:rFonts w:ascii="微软雅黑" w:hAnsi="微软雅黑" w:eastAsia="微软雅黑" w:cs="微软雅黑"/>
          <w:b/>
          <w:lang w:val="pt-BR"/>
        </w:rPr>
        <w:t>，</w:t>
      </w:r>
      <w:r>
        <w:rPr>
          <w:rFonts w:ascii="微软雅黑" w:hAnsi="微软雅黑" w:eastAsia="微软雅黑" w:cs="微软雅黑"/>
          <w:b/>
        </w:rPr>
        <w:t>可以执行</w:t>
      </w:r>
      <w:r>
        <w:rPr>
          <w:rFonts w:ascii="微软雅黑" w:hAnsi="微软雅黑" w:eastAsia="微软雅黑" w:cs="微软雅黑"/>
          <w:b/>
          <w:lang w:val="pt-BR"/>
        </w:rPr>
        <w:t>（     ）</w:t>
      </w:r>
      <w:r>
        <w:rPr>
          <w:rFonts w:ascii="微软雅黑" w:hAnsi="微软雅黑" w:eastAsia="微软雅黑" w:cs="微软雅黑"/>
          <w:b/>
        </w:rPr>
        <w:t>操作使该用户下次登录时强制其修改密码</w:t>
      </w:r>
      <w:r>
        <w:rPr>
          <w:rFonts w:ascii="微软雅黑" w:hAnsi="微软雅黑" w:eastAsia="微软雅黑" w:cs="微软雅黑"/>
          <w:b/>
          <w:lang w:val="pt-BR"/>
        </w:rPr>
        <w:t>，</w:t>
      </w:r>
      <w:r>
        <w:rPr>
          <w:rFonts w:ascii="微软雅黑" w:hAnsi="微软雅黑" w:eastAsia="微软雅黑" w:cs="微软雅黑"/>
          <w:b/>
        </w:rPr>
        <w:t>以保持用户账号的私密性</w:t>
      </w:r>
      <w:r>
        <w:rPr>
          <w:rFonts w:ascii="微软雅黑" w:hAnsi="微软雅黑" w:eastAsia="微软雅黑" w:cs="微软雅黑"/>
          <w:b/>
          <w:lang w:val="pt-BR"/>
        </w:rPr>
        <w:t>（</w:t>
      </w:r>
      <w:r>
        <w:rPr>
          <w:rFonts w:ascii="微软雅黑" w:hAnsi="微软雅黑" w:eastAsia="微软雅黑" w:cs="微软雅黑"/>
          <w:b/>
        </w:rPr>
        <w:t>选择一项</w:t>
      </w:r>
      <w:r>
        <w:rPr>
          <w:rFonts w:ascii="微软雅黑" w:hAnsi="微软雅黑" w:eastAsia="微软雅黑" w:cs="微软雅黑"/>
          <w:b/>
          <w:lang w:val="pt-BR"/>
        </w:rPr>
        <w:t xml:space="preserve">）     </w:t>
      </w:r>
    </w:p>
    <w:p>
      <w:pPr>
        <w:spacing w:line="300" w:lineRule="exact"/>
      </w:pPr>
      <w:r>
        <w:rPr>
          <w:rFonts w:ascii="微软雅黑" w:hAnsi="微软雅黑" w:eastAsia="微软雅黑" w:cs="微软雅黑"/>
          <w:lang w:val="pt-BR"/>
        </w:rPr>
        <w:t>A</w:t>
      </w:r>
      <w:r>
        <w:rPr>
          <w:rFonts w:ascii="微软雅黑" w:hAnsi="微软雅黑" w:eastAsia="微软雅黑" w:cs="微软雅黑"/>
        </w:rPr>
        <w:t>、</w:t>
      </w:r>
      <w:r>
        <w:rPr>
          <w:rFonts w:ascii="微软雅黑" w:hAnsi="微软雅黑" w:eastAsia="微软雅黑" w:cs="微软雅黑"/>
          <w:lang w:val="pt-BR"/>
        </w:rPr>
        <w:t>password -d aiya</w:t>
      </w:r>
      <w:r>
        <w:rPr>
          <w:rFonts w:ascii="微软雅黑" w:hAnsi="微软雅黑" w:eastAsia="微软雅黑" w:cs="微软雅黑"/>
          <w:lang w:val="pt-BR"/>
        </w:rPr>
        <w:tab/>
      </w:r>
      <w:r>
        <w:rPr>
          <w:rFonts w:ascii="微软雅黑" w:hAnsi="微软雅黑" w:eastAsia="微软雅黑" w:cs="微软雅黑"/>
          <w:lang w:val="pt-BR"/>
        </w:rPr>
        <w:tab/>
      </w:r>
      <w:r>
        <w:rPr>
          <w:rFonts w:ascii="微软雅黑" w:hAnsi="微软雅黑" w:eastAsia="微软雅黑" w:cs="微软雅黑"/>
          <w:lang w:val="pt-BR"/>
        </w:rPr>
        <w:t>B</w:t>
      </w:r>
      <w:r>
        <w:rPr>
          <w:rFonts w:ascii="微软雅黑" w:hAnsi="微软雅黑" w:eastAsia="微软雅黑" w:cs="微软雅黑"/>
        </w:rPr>
        <w:t>、</w:t>
      </w:r>
      <w:r>
        <w:rPr>
          <w:rFonts w:ascii="微软雅黑" w:hAnsi="微软雅黑" w:eastAsia="微软雅黑" w:cs="微软雅黑"/>
          <w:lang w:val="pt-BR"/>
        </w:rPr>
        <w:t>usermod -u 0 aiya</w:t>
      </w:r>
      <w:r>
        <w:rPr>
          <w:rFonts w:ascii="微软雅黑" w:hAnsi="微软雅黑" w:eastAsia="微软雅黑" w:cs="微软雅黑"/>
          <w:lang w:val="pt-BR"/>
        </w:rPr>
        <w:tab/>
      </w:r>
      <w:r>
        <w:rPr>
          <w:rFonts w:ascii="微软雅黑" w:hAnsi="微软雅黑" w:eastAsia="微软雅黑" w:cs="微软雅黑"/>
          <w:color w:val="FF0000"/>
          <w:lang w:val="pt-BR"/>
        </w:rPr>
        <w:t>C</w:t>
      </w:r>
      <w:r>
        <w:rPr>
          <w:rFonts w:ascii="微软雅黑" w:hAnsi="微软雅黑" w:eastAsia="微软雅黑" w:cs="微软雅黑"/>
          <w:color w:val="FF0000"/>
        </w:rPr>
        <w:t>、</w:t>
      </w:r>
      <w:r>
        <w:rPr>
          <w:rFonts w:ascii="微软雅黑" w:hAnsi="微软雅黑" w:eastAsia="微软雅黑" w:cs="微软雅黑"/>
          <w:color w:val="FF0000"/>
          <w:lang w:val="pt-BR"/>
        </w:rPr>
        <w:t>chage -d 0 aiya</w:t>
      </w:r>
      <w:r>
        <w:rPr>
          <w:rFonts w:ascii="微软雅黑" w:hAnsi="微软雅黑" w:eastAsia="微软雅黑" w:cs="微软雅黑"/>
          <w:lang w:val="pt-BR"/>
        </w:rPr>
        <w:tab/>
      </w:r>
      <w:r>
        <w:rPr>
          <w:rFonts w:ascii="微软雅黑" w:hAnsi="微软雅黑" w:eastAsia="微软雅黑" w:cs="微软雅黑"/>
          <w:lang w:val="pt-BR"/>
        </w:rPr>
        <w:t>D</w:t>
      </w:r>
      <w:r>
        <w:rPr>
          <w:rFonts w:ascii="微软雅黑" w:hAnsi="微软雅黑" w:eastAsia="微软雅黑" w:cs="微软雅黑"/>
        </w:rPr>
        <w:t>、</w:t>
      </w:r>
      <w:r>
        <w:rPr>
          <w:rFonts w:ascii="微软雅黑" w:hAnsi="微软雅黑" w:eastAsia="微软雅黑" w:cs="微软雅黑"/>
          <w:lang w:val="pt-BR"/>
        </w:rPr>
        <w:t>usermod -s /sbin/nologin aiya</w:t>
      </w:r>
    </w:p>
    <w:p>
      <w:pPr>
        <w:spacing w:line="300" w:lineRule="exact"/>
      </w:pPr>
      <w:r>
        <w:rPr>
          <w:rFonts w:ascii="微软雅黑" w:hAnsi="微软雅黑" w:eastAsia="微软雅黑" w:cs="微软雅黑"/>
          <w:b/>
          <w:lang w:val="pt-BR"/>
        </w:rPr>
        <w:t>8、</w:t>
      </w:r>
      <w:r>
        <w:rPr>
          <w:rFonts w:ascii="微软雅黑" w:hAnsi="微软雅黑" w:eastAsia="微软雅黑" w:cs="微软雅黑"/>
          <w:b/>
        </w:rPr>
        <w:t>在</w:t>
      </w:r>
      <w:r>
        <w:rPr>
          <w:rFonts w:ascii="微软雅黑" w:hAnsi="微软雅黑" w:eastAsia="微软雅黑" w:cs="微软雅黑"/>
          <w:b/>
          <w:lang w:val="pt-BR"/>
        </w:rPr>
        <w:t>RHEL5</w:t>
      </w:r>
      <w:r>
        <w:rPr>
          <w:rFonts w:ascii="微软雅黑" w:hAnsi="微软雅黑" w:eastAsia="微软雅黑" w:cs="微软雅黑"/>
          <w:b/>
        </w:rPr>
        <w:t>系统中</w:t>
      </w:r>
      <w:r>
        <w:rPr>
          <w:rFonts w:ascii="微软雅黑" w:hAnsi="微软雅黑" w:eastAsia="微软雅黑" w:cs="微软雅黑"/>
          <w:b/>
          <w:lang w:val="pt-BR"/>
        </w:rPr>
        <w:t>，</w:t>
      </w:r>
      <w:r>
        <w:rPr>
          <w:rFonts w:ascii="微软雅黑" w:hAnsi="微软雅黑" w:eastAsia="微软雅黑" w:cs="微软雅黑"/>
          <w:b/>
        </w:rPr>
        <w:t>执行以下</w:t>
      </w:r>
      <w:r>
        <w:rPr>
          <w:rFonts w:ascii="微软雅黑" w:hAnsi="微软雅黑" w:eastAsia="微软雅黑" w:cs="微软雅黑"/>
          <w:b/>
          <w:lang w:val="pt-BR"/>
        </w:rPr>
        <w:t>（      ）</w:t>
      </w:r>
      <w:r>
        <w:rPr>
          <w:rFonts w:ascii="微软雅黑" w:hAnsi="微软雅黑" w:eastAsia="微软雅黑" w:cs="微软雅黑"/>
          <w:b/>
        </w:rPr>
        <w:t>操作后</w:t>
      </w:r>
      <w:r>
        <w:rPr>
          <w:rFonts w:ascii="微软雅黑" w:hAnsi="微软雅黑" w:eastAsia="微软雅黑" w:cs="微软雅黑"/>
          <w:b/>
          <w:lang w:val="pt-BR"/>
        </w:rPr>
        <w:t>，</w:t>
      </w:r>
      <w:r>
        <w:rPr>
          <w:rFonts w:ascii="微软雅黑" w:hAnsi="微软雅黑" w:eastAsia="微软雅黑" w:cs="微软雅黑"/>
          <w:b/>
        </w:rPr>
        <w:t>用户</w:t>
      </w:r>
      <w:r>
        <w:rPr>
          <w:rFonts w:ascii="微软雅黑" w:hAnsi="微软雅黑" w:eastAsia="微软雅黑" w:cs="微软雅黑"/>
          <w:b/>
          <w:lang w:val="pt-BR"/>
        </w:rPr>
        <w:t>tom</w:t>
      </w:r>
      <w:r>
        <w:rPr>
          <w:rFonts w:ascii="微软雅黑" w:hAnsi="微软雅黑" w:eastAsia="微软雅黑" w:cs="微软雅黑"/>
          <w:b/>
        </w:rPr>
        <w:t>将无法登录该系统。</w:t>
      </w:r>
      <w:r>
        <w:rPr>
          <w:rFonts w:ascii="微软雅黑" w:hAnsi="微软雅黑" w:eastAsia="微软雅黑" w:cs="微软雅黑"/>
          <w:b/>
          <w:lang w:val="pt-BR"/>
        </w:rPr>
        <w:t>（</w:t>
      </w:r>
      <w:r>
        <w:rPr>
          <w:rFonts w:ascii="微软雅黑" w:hAnsi="微软雅黑" w:eastAsia="微软雅黑" w:cs="微软雅黑"/>
          <w:b/>
        </w:rPr>
        <w:t>选择两项</w:t>
      </w:r>
      <w:r>
        <w:rPr>
          <w:rFonts w:ascii="微软雅黑" w:hAnsi="微软雅黑" w:eastAsia="微软雅黑" w:cs="微软雅黑"/>
          <w:b/>
          <w:lang w:val="pt-BR"/>
        </w:rPr>
        <w:t>）</w:t>
      </w:r>
    </w:p>
    <w:p>
      <w:pPr>
        <w:spacing w:line="300" w:lineRule="exact"/>
      </w:pPr>
      <w:r>
        <w:rPr>
          <w:rFonts w:ascii="微软雅黑" w:hAnsi="微软雅黑" w:eastAsia="微软雅黑" w:cs="微软雅黑"/>
          <w:color w:val="FF0000"/>
        </w:rPr>
        <w:t>A、passwd –l tom</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B、chage –d 0 tom</w:t>
      </w:r>
      <w:r>
        <w:rPr>
          <w:rFonts w:ascii="微软雅黑" w:hAnsi="微软雅黑" w:eastAsia="微软雅黑" w:cs="微软雅黑"/>
        </w:rPr>
        <w:tab/>
      </w:r>
      <w:r>
        <w:rPr>
          <w:rFonts w:ascii="微软雅黑" w:hAnsi="微软雅黑" w:eastAsia="微软雅黑" w:cs="微软雅黑"/>
          <w:color w:val="FF0000"/>
        </w:rPr>
        <w:t xml:space="preserve"> C、usermod –s /sbin/nologin tom</w:t>
      </w:r>
      <w:r>
        <w:rPr>
          <w:rFonts w:ascii="微软雅黑" w:hAnsi="微软雅黑" w:eastAsia="微软雅黑" w:cs="微软雅黑"/>
        </w:rPr>
        <w:t xml:space="preserve">  D、chage –M 30 tom</w:t>
      </w:r>
    </w:p>
    <w:p>
      <w:pPr>
        <w:spacing w:line="300" w:lineRule="exact"/>
      </w:pPr>
      <w:r>
        <w:rPr>
          <w:rFonts w:ascii="微软雅黑" w:hAnsi="微软雅黑" w:eastAsia="微软雅黑" w:cs="微软雅黑"/>
          <w:b/>
        </w:rPr>
        <w:t>9</w:t>
      </w:r>
      <w:r>
        <w:rPr>
          <w:rFonts w:ascii="微软雅黑" w:hAnsi="微软雅黑" w:eastAsia="微软雅黑" w:cs="微软雅黑"/>
          <w:b/>
          <w:lang w:val="pt-BR"/>
        </w:rPr>
        <w:t>、</w:t>
      </w:r>
      <w:r>
        <w:rPr>
          <w:rFonts w:ascii="微软雅黑" w:hAnsi="微软雅黑" w:eastAsia="微软雅黑" w:cs="微软雅黑"/>
          <w:b/>
        </w:rPr>
        <w:t>在</w:t>
      </w:r>
      <w:r>
        <w:rPr>
          <w:rFonts w:ascii="微软雅黑" w:hAnsi="微软雅黑" w:eastAsia="微软雅黑" w:cs="微软雅黑"/>
          <w:b/>
          <w:lang w:val="pt-BR"/>
        </w:rPr>
        <w:t>RHEL5</w:t>
      </w:r>
      <w:r>
        <w:rPr>
          <w:rFonts w:ascii="微软雅黑" w:hAnsi="微软雅黑" w:eastAsia="微软雅黑" w:cs="微软雅黑"/>
          <w:b/>
        </w:rPr>
        <w:t>系统中</w:t>
      </w:r>
      <w:r>
        <w:rPr>
          <w:rFonts w:ascii="微软雅黑" w:hAnsi="微软雅黑" w:eastAsia="微软雅黑" w:cs="微软雅黑"/>
          <w:b/>
          <w:lang w:val="pt-BR"/>
        </w:rPr>
        <w:t>，</w:t>
      </w:r>
      <w:r>
        <w:rPr>
          <w:rFonts w:ascii="微软雅黑" w:hAnsi="微软雅黑" w:eastAsia="微软雅黑" w:cs="微软雅黑"/>
          <w:b/>
        </w:rPr>
        <w:t>执行以下</w:t>
      </w:r>
      <w:r>
        <w:rPr>
          <w:rFonts w:ascii="微软雅黑" w:hAnsi="微软雅黑" w:eastAsia="微软雅黑" w:cs="微软雅黑"/>
          <w:b/>
          <w:lang w:val="pt-BR"/>
        </w:rPr>
        <w:t>（     ）</w:t>
      </w:r>
      <w:r>
        <w:rPr>
          <w:rFonts w:ascii="微软雅黑" w:hAnsi="微软雅黑" w:eastAsia="微软雅黑" w:cs="微软雅黑"/>
          <w:b/>
        </w:rPr>
        <w:t>操作后</w:t>
      </w:r>
      <w:r>
        <w:rPr>
          <w:rFonts w:ascii="微软雅黑" w:hAnsi="微软雅黑" w:eastAsia="微软雅黑" w:cs="微软雅黑"/>
          <w:b/>
          <w:lang w:val="pt-BR"/>
        </w:rPr>
        <w:t>，</w:t>
      </w:r>
      <w:r>
        <w:rPr>
          <w:rFonts w:ascii="微软雅黑" w:hAnsi="微软雅黑" w:eastAsia="微软雅黑" w:cs="微软雅黑"/>
          <w:b/>
        </w:rPr>
        <w:t>用户</w:t>
      </w:r>
      <w:r>
        <w:rPr>
          <w:rFonts w:ascii="微软雅黑" w:hAnsi="微软雅黑" w:eastAsia="微软雅黑" w:cs="微软雅黑"/>
          <w:b/>
          <w:lang w:val="pt-BR"/>
        </w:rPr>
        <w:t>tom下次登录时</w:t>
      </w:r>
      <w:r>
        <w:rPr>
          <w:rFonts w:ascii="微软雅黑" w:hAnsi="微软雅黑" w:eastAsia="微软雅黑" w:cs="微软雅黑"/>
          <w:b/>
        </w:rPr>
        <w:t>将被要求更改密码否则将拒绝其登录该系统。</w:t>
      </w:r>
      <w:r>
        <w:rPr>
          <w:rFonts w:ascii="微软雅黑" w:hAnsi="微软雅黑" w:eastAsia="微软雅黑" w:cs="微软雅黑"/>
          <w:b/>
          <w:lang w:val="pt-BR"/>
        </w:rPr>
        <w:t>（</w:t>
      </w:r>
      <w:r>
        <w:rPr>
          <w:rFonts w:ascii="微软雅黑" w:hAnsi="微软雅黑" w:eastAsia="微软雅黑" w:cs="微软雅黑"/>
          <w:b/>
        </w:rPr>
        <w:t>选择一项</w:t>
      </w:r>
      <w:r>
        <w:rPr>
          <w:rFonts w:ascii="微软雅黑" w:hAnsi="微软雅黑" w:eastAsia="微软雅黑" w:cs="微软雅黑"/>
          <w:b/>
          <w:lang w:val="pt-BR"/>
        </w:rPr>
        <w:t>）</w:t>
      </w:r>
    </w:p>
    <w:p>
      <w:pPr>
        <w:spacing w:line="300" w:lineRule="exact"/>
      </w:pPr>
      <w:r>
        <w:rPr>
          <w:rFonts w:ascii="微软雅黑" w:hAnsi="微软雅黑" w:eastAsia="微软雅黑" w:cs="微软雅黑"/>
        </w:rPr>
        <w:t>A、passwd –l tom</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B、chage –d 0 tom</w:t>
      </w:r>
      <w:r>
        <w:rPr>
          <w:rFonts w:ascii="微软雅黑" w:hAnsi="微软雅黑" w:eastAsia="微软雅黑" w:cs="微软雅黑"/>
        </w:rPr>
        <w:tab/>
      </w:r>
      <w:r>
        <w:rPr>
          <w:rFonts w:ascii="微软雅黑" w:hAnsi="微软雅黑" w:eastAsia="微软雅黑" w:cs="微软雅黑"/>
        </w:rPr>
        <w:t>C、usermod –s /sbin/nologin tom</w:t>
      </w:r>
      <w:r>
        <w:rPr>
          <w:rFonts w:ascii="微软雅黑" w:hAnsi="微软雅黑" w:eastAsia="微软雅黑" w:cs="微软雅黑"/>
        </w:rPr>
        <w:tab/>
      </w:r>
      <w:r>
        <w:rPr>
          <w:rFonts w:ascii="微软雅黑" w:hAnsi="微软雅黑" w:eastAsia="微软雅黑" w:cs="微软雅黑"/>
        </w:rPr>
        <w:t>D、chage –M 30 tom</w:t>
      </w:r>
    </w:p>
    <w:p>
      <w:pPr>
        <w:spacing w:line="300" w:lineRule="exact"/>
        <w:jc w:val="left"/>
      </w:pPr>
      <w:r>
        <w:rPr>
          <w:rFonts w:ascii="微软雅黑" w:hAnsi="微软雅黑" w:eastAsia="微软雅黑" w:cs="微软雅黑"/>
          <w:b/>
          <w:szCs w:val="21"/>
          <w:lang w:val="pt-BR"/>
        </w:rPr>
        <w:t>10、</w:t>
      </w:r>
      <w:r>
        <w:rPr>
          <w:rFonts w:ascii="微软雅黑" w:hAnsi="微软雅黑" w:eastAsia="微软雅黑" w:cs="Arial"/>
          <w:b/>
          <w:szCs w:val="18"/>
        </w:rPr>
        <w:t>在</w:t>
      </w:r>
      <w:r>
        <w:rPr>
          <w:rFonts w:ascii="微软雅黑" w:hAnsi="微软雅黑" w:eastAsia="微软雅黑" w:cs="微软雅黑"/>
          <w:b/>
          <w:szCs w:val="18"/>
        </w:rPr>
        <w:t>RHEL5</w:t>
      </w:r>
      <w:r>
        <w:rPr>
          <w:rFonts w:ascii="微软雅黑" w:hAnsi="微软雅黑" w:eastAsia="微软雅黑" w:cs="Arial"/>
          <w:b/>
          <w:szCs w:val="18"/>
        </w:rPr>
        <w:t>系统中，当用户</w:t>
      </w:r>
      <w:r>
        <w:rPr>
          <w:rFonts w:ascii="微软雅黑" w:hAnsi="微软雅黑" w:eastAsia="微软雅黑" w:cs="微软雅黑"/>
          <w:b/>
          <w:szCs w:val="18"/>
        </w:rPr>
        <w:t>xiaowu</w:t>
      </w:r>
      <w:r>
        <w:rPr>
          <w:rFonts w:ascii="微软雅黑" w:hAnsi="微软雅黑" w:eastAsia="微软雅黑" w:cs="Arial"/>
          <w:b/>
          <w:szCs w:val="18"/>
        </w:rPr>
        <w:t>执行</w:t>
      </w:r>
      <w:r>
        <w:rPr>
          <w:rFonts w:ascii="微软雅黑" w:hAnsi="微软雅黑" w:eastAsia="微软雅黑" w:cs="微软雅黑"/>
          <w:b/>
          <w:szCs w:val="18"/>
        </w:rPr>
        <w:t>"su - daxia"</w:t>
      </w:r>
      <w:r>
        <w:rPr>
          <w:rFonts w:ascii="微软雅黑" w:hAnsi="微软雅黑" w:eastAsia="微软雅黑" w:cs="Arial"/>
          <w:b/>
          <w:szCs w:val="18"/>
        </w:rPr>
        <w:t>命令是，需要输入用户（</w:t>
      </w:r>
      <w:r>
        <w:rPr>
          <w:rFonts w:ascii="微软雅黑" w:hAnsi="微软雅黑" w:eastAsia="微软雅黑" w:cs="微软雅黑"/>
          <w:b/>
          <w:szCs w:val="18"/>
        </w:rPr>
        <w:t xml:space="preserve">     </w:t>
      </w:r>
      <w:r>
        <w:rPr>
          <w:rFonts w:ascii="微软雅黑" w:hAnsi="微软雅黑" w:eastAsia="微软雅黑" w:cs="Arial"/>
          <w:b/>
          <w:szCs w:val="18"/>
        </w:rPr>
        <w:t>）的密码进行验证，才能顺利切换为</w:t>
      </w:r>
      <w:r>
        <w:rPr>
          <w:rFonts w:ascii="微软雅黑" w:hAnsi="微软雅黑" w:eastAsia="微软雅黑" w:cs="微软雅黑"/>
          <w:b/>
          <w:szCs w:val="18"/>
        </w:rPr>
        <w:t>daxia</w:t>
      </w:r>
      <w:r>
        <w:rPr>
          <w:rFonts w:ascii="微软雅黑" w:hAnsi="微软雅黑" w:eastAsia="微软雅黑" w:cs="Arial"/>
          <w:b/>
          <w:szCs w:val="18"/>
        </w:rPr>
        <w:t>用户身份。（选择一项）</w:t>
      </w:r>
    </w:p>
    <w:p>
      <w:pPr>
        <w:numPr>
          <w:ilvl w:val="0"/>
          <w:numId w:val="20"/>
        </w:numPr>
        <w:tabs>
          <w:tab w:val="left" w:pos="0"/>
        </w:tabs>
        <w:spacing w:line="300" w:lineRule="exact"/>
        <w:jc w:val="left"/>
      </w:pPr>
      <w:r>
        <w:rPr>
          <w:rFonts w:ascii="微软雅黑" w:hAnsi="微软雅黑" w:eastAsia="微软雅黑" w:cs="微软雅黑"/>
          <w:szCs w:val="18"/>
        </w:rPr>
        <w:t>xiaowu</w:t>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color w:val="FF0000"/>
          <w:szCs w:val="18"/>
        </w:rPr>
        <w:t>B</w:t>
      </w:r>
      <w:r>
        <w:rPr>
          <w:rFonts w:ascii="微软雅黑" w:hAnsi="微软雅黑" w:eastAsia="微软雅黑" w:cs="Arial"/>
          <w:color w:val="FF0000"/>
          <w:szCs w:val="18"/>
        </w:rPr>
        <w:t>、</w:t>
      </w:r>
      <w:r>
        <w:rPr>
          <w:rFonts w:ascii="微软雅黑" w:hAnsi="微软雅黑" w:eastAsia="微软雅黑" w:cs="微软雅黑"/>
          <w:color w:val="FF0000"/>
          <w:szCs w:val="18"/>
        </w:rPr>
        <w:t>daxia</w:t>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C</w:t>
      </w:r>
      <w:r>
        <w:rPr>
          <w:rFonts w:ascii="微软雅黑" w:hAnsi="微软雅黑" w:eastAsia="微软雅黑" w:cs="Arial"/>
          <w:szCs w:val="18"/>
        </w:rPr>
        <w:t>、</w:t>
      </w:r>
      <w:r>
        <w:rPr>
          <w:rFonts w:ascii="微软雅黑" w:hAnsi="微软雅黑" w:eastAsia="微软雅黑" w:cs="微软雅黑"/>
          <w:szCs w:val="18"/>
        </w:rPr>
        <w:t>root</w:t>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D</w:t>
      </w:r>
      <w:r>
        <w:rPr>
          <w:rFonts w:ascii="微软雅黑" w:hAnsi="微软雅黑" w:eastAsia="微软雅黑" w:cs="Arial"/>
          <w:szCs w:val="18"/>
        </w:rPr>
        <w:t>、</w:t>
      </w:r>
      <w:r>
        <w:rPr>
          <w:rFonts w:ascii="微软雅黑" w:hAnsi="微软雅黑" w:eastAsia="微软雅黑" w:cs="微软雅黑"/>
          <w:szCs w:val="18"/>
        </w:rPr>
        <w:t>wheel</w:t>
      </w:r>
    </w:p>
    <w:p>
      <w:pPr>
        <w:spacing w:line="300" w:lineRule="exact"/>
      </w:pPr>
      <w:r>
        <w:rPr>
          <w:rFonts w:ascii="微软雅黑" w:hAnsi="微软雅黑" w:eastAsia="微软雅黑" w:cs="微软雅黑"/>
          <w:b/>
        </w:rPr>
        <w:t>11、在RHEL5系统中，为了在grub.conf配置文件中给GRUB引导菜单设置密码限制，可以执行（　  ）操作获得MD5加密的密码字符串。  （选择一项）</w:t>
      </w:r>
    </w:p>
    <w:p>
      <w:pPr>
        <w:spacing w:line="300" w:lineRule="exact"/>
      </w:pPr>
      <w:r>
        <w:rPr>
          <w:rFonts w:ascii="微软雅黑" w:hAnsi="微软雅黑" w:eastAsia="微软雅黑" w:cs="微软雅黑"/>
        </w:rPr>
        <w:t>A、md5sum</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B、grub-md5-crypt</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lang w:val="fr-FR"/>
        </w:rPr>
        <w:t>C</w:t>
      </w:r>
      <w:r>
        <w:rPr>
          <w:rFonts w:ascii="微软雅黑" w:hAnsi="微软雅黑" w:eastAsia="微软雅黑" w:cs="微软雅黑"/>
        </w:rPr>
        <w:t>、</w:t>
      </w:r>
      <w:r>
        <w:rPr>
          <w:rFonts w:ascii="微软雅黑" w:hAnsi="微软雅黑" w:eastAsia="微软雅黑" w:cs="微软雅黑"/>
          <w:lang w:val="fr-FR"/>
        </w:rPr>
        <w:t>grubpasswd –t md5</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lang w:val="fr-FR"/>
        </w:rPr>
        <w:t>D</w:t>
      </w:r>
      <w:r>
        <w:rPr>
          <w:rFonts w:ascii="微软雅黑" w:hAnsi="微软雅黑" w:eastAsia="微软雅黑" w:cs="微软雅黑"/>
        </w:rPr>
        <w:t>、</w:t>
      </w:r>
      <w:r>
        <w:rPr>
          <w:rFonts w:ascii="微软雅黑" w:hAnsi="微软雅黑" w:eastAsia="微软雅黑" w:cs="微软雅黑"/>
          <w:lang w:val="fr-FR"/>
        </w:rPr>
        <w:t>grub-crypt –t md5</w:t>
      </w:r>
    </w:p>
    <w:p>
      <w:pPr>
        <w:spacing w:line="300" w:lineRule="exact"/>
        <w:rPr>
          <w:rFonts w:ascii="微软雅黑" w:hAnsi="微软雅黑" w:eastAsia="微软雅黑" w:cs="微软雅黑"/>
          <w:b/>
          <w:szCs w:val="21"/>
        </w:rPr>
      </w:pPr>
    </w:p>
    <w:p>
      <w:pPr>
        <w:spacing w:line="300" w:lineRule="exact"/>
        <w:ind w:left="1780"/>
      </w:pPr>
      <w:r>
        <w:rPr>
          <w:rFonts w:ascii="微软雅黑" w:hAnsi="微软雅黑" w:eastAsia="微软雅黑" w:cs="微软雅黑"/>
          <w:b/>
          <w:sz w:val="28"/>
          <w:szCs w:val="28"/>
        </w:rPr>
        <w:t xml:space="preserve">Linux网关及安全应用 第二章 </w:t>
      </w:r>
      <w:r>
        <w:rPr>
          <w:rFonts w:ascii="微软雅黑" w:hAnsi="微软雅黑" w:eastAsia="微软雅黑" w:cs="微软雅黑"/>
          <w:b/>
          <w:sz w:val="30"/>
          <w:szCs w:val="30"/>
        </w:rPr>
        <w:t>配置IPTABLES防火墙（一）</w:t>
      </w:r>
    </w:p>
    <w:p>
      <w:pPr>
        <w:spacing w:line="300" w:lineRule="exact"/>
        <w:ind w:left="1780"/>
        <w:rPr>
          <w:rFonts w:ascii="微软雅黑" w:hAnsi="微软雅黑" w:eastAsia="微软雅黑" w:cs="微软雅黑"/>
          <w:sz w:val="30"/>
          <w:szCs w:val="30"/>
        </w:rPr>
      </w:pPr>
    </w:p>
    <w:p>
      <w:pPr>
        <w:spacing w:line="300" w:lineRule="exact"/>
      </w:pPr>
      <w:r>
        <w:rPr>
          <w:rFonts w:ascii="微软雅黑" w:hAnsi="微软雅黑" w:eastAsia="微软雅黑" w:cs="微软雅黑"/>
          <w:b/>
        </w:rPr>
        <w:t xml:space="preserve">1、在RHEL5系统中配置iptables防火墙规则，若需要禁止数据包通行且不反馈任何信息，应该采取的策略动作为（       ）。(选择一项)     </w:t>
      </w:r>
    </w:p>
    <w:p>
      <w:pPr>
        <w:spacing w:line="300" w:lineRule="exact"/>
      </w:pPr>
      <w:r>
        <w:rPr>
          <w:rFonts w:ascii="微软雅黑" w:hAnsi="微软雅黑" w:eastAsia="微软雅黑" w:cs="微软雅黑"/>
        </w:rPr>
        <w:t>A、ACCEPT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B、DROP</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C、REJECT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D、DENY</w:t>
      </w:r>
    </w:p>
    <w:p>
      <w:pPr>
        <w:spacing w:line="300" w:lineRule="exact"/>
      </w:pPr>
      <w:r>
        <w:rPr>
          <w:rFonts w:ascii="微软雅黑" w:hAnsi="微软雅黑" w:eastAsia="微软雅黑" w:cs="微软雅黑"/>
          <w:b/>
        </w:rPr>
        <w:t xml:space="preserve">2、在RHEL5系统中，iptables防火墙默认使用的规则表中不包括（      ）。（选择两项）     </w:t>
      </w:r>
    </w:p>
    <w:p>
      <w:pPr>
        <w:spacing w:line="300" w:lineRule="exact"/>
      </w:pPr>
      <w:r>
        <w:rPr>
          <w:rFonts w:ascii="微软雅黑" w:hAnsi="微软雅黑" w:eastAsia="微软雅黑" w:cs="微软雅黑"/>
        </w:rPr>
        <w:t>A、raw</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B、input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C、mangle</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ab/>
      </w:r>
      <w:r>
        <w:rPr>
          <w:rFonts w:ascii="微软雅黑" w:hAnsi="微软雅黑" w:eastAsia="微软雅黑" w:cs="微软雅黑"/>
          <w:color w:val="FF0000"/>
        </w:rPr>
        <w:t>D、forward</w:t>
      </w:r>
    </w:p>
    <w:p>
      <w:pPr>
        <w:spacing w:line="300" w:lineRule="exact"/>
      </w:pPr>
      <w:r>
        <w:rPr>
          <w:rFonts w:ascii="微软雅黑" w:hAnsi="微软雅黑" w:eastAsia="微软雅黑" w:cs="微软雅黑"/>
          <w:b/>
        </w:rPr>
        <w:t xml:space="preserve">3、在RHEL5系统中，iptables命令的（       ）选项可用于设置指定规则链的缺省策略。（选择一项）      </w:t>
      </w:r>
    </w:p>
    <w:p>
      <w:pPr>
        <w:spacing w:line="300" w:lineRule="exact"/>
      </w:pPr>
      <w:r>
        <w:rPr>
          <w:rFonts w:ascii="微软雅黑" w:hAnsi="微软雅黑" w:eastAsia="微软雅黑" w:cs="微软雅黑"/>
        </w:rPr>
        <w:t>A、-A</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B、-D</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C、-P</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D、-X</w:t>
      </w:r>
    </w:p>
    <w:p>
      <w:pPr>
        <w:spacing w:line="300" w:lineRule="exact"/>
      </w:pPr>
      <w:r>
        <w:rPr>
          <w:rFonts w:ascii="微软雅黑" w:hAnsi="微软雅黑" w:eastAsia="微软雅黑" w:cs="微软雅黑"/>
          <w:b/>
        </w:rPr>
        <w:t xml:space="preserve">4、在RHEL5系统中，依次执行了下列iptables规则设置语句，则根据该策略配置，从IP地址为192.168.4.4的客户机中ping防火墙主机的数据包将会被（       ）。（选择一项） </w:t>
      </w:r>
    </w:p>
    <w:p>
      <w:pPr>
        <w:spacing w:line="300" w:lineRule="exact"/>
      </w:pPr>
      <w:r>
        <w:rPr>
          <w:rFonts w:ascii="微软雅黑" w:hAnsi="微软雅黑" w:eastAsia="微软雅黑" w:cs="微软雅黑"/>
          <w:b/>
        </w:rPr>
        <w:t xml:space="preserve">iptables -F INPUT </w:t>
      </w:r>
    </w:p>
    <w:p>
      <w:pPr>
        <w:spacing w:line="300" w:lineRule="exact"/>
      </w:pPr>
      <w:r>
        <w:rPr>
          <w:rFonts w:ascii="微软雅黑" w:hAnsi="微软雅黑" w:eastAsia="微软雅黑" w:cs="微软雅黑"/>
          <w:b/>
        </w:rPr>
        <w:t xml:space="preserve">iptables -A INPUT -p icmp -j REJECT   </w:t>
      </w:r>
    </w:p>
    <w:p>
      <w:pPr>
        <w:spacing w:line="300" w:lineRule="exact"/>
      </w:pPr>
      <w:r>
        <w:rPr>
          <w:rFonts w:ascii="微软雅黑" w:hAnsi="微软雅黑" w:eastAsia="微软雅黑" w:cs="微软雅黑"/>
          <w:b/>
        </w:rPr>
        <w:t xml:space="preserve">iptables -I INPUT -p icmp -s 192.168.4.0/24 -j LOG   </w:t>
      </w:r>
    </w:p>
    <w:p>
      <w:pPr>
        <w:spacing w:line="300" w:lineRule="exact"/>
      </w:pPr>
      <w:r>
        <w:rPr>
          <w:rFonts w:ascii="微软雅黑" w:hAnsi="微软雅黑" w:eastAsia="微软雅黑" w:cs="微软雅黑"/>
          <w:b/>
        </w:rPr>
        <w:t xml:space="preserve">iptables -I INPUT -p icmp -s 192.168.4.0/24 -j DROP   </w:t>
      </w:r>
    </w:p>
    <w:p>
      <w:pPr>
        <w:spacing w:line="300" w:lineRule="exact"/>
      </w:pPr>
      <w:r>
        <w:rPr>
          <w:rFonts w:ascii="微软雅黑" w:hAnsi="微软雅黑" w:eastAsia="微软雅黑" w:cs="微软雅黑"/>
          <w:b/>
        </w:rPr>
        <w:t xml:space="preserve">iptables -P INPUT ACCEPT  </w:t>
      </w:r>
      <w:r>
        <w:rPr>
          <w:rFonts w:ascii="微软雅黑" w:hAnsi="微软雅黑" w:eastAsia="微软雅黑" w:cs="微软雅黑"/>
        </w:rPr>
        <w:t xml:space="preserve">    </w:t>
      </w:r>
    </w:p>
    <w:p>
      <w:pPr>
        <w:spacing w:line="300" w:lineRule="exact"/>
      </w:pPr>
      <w:r>
        <w:rPr>
          <w:rFonts w:ascii="微软雅黑" w:hAnsi="微软雅黑" w:eastAsia="微软雅黑" w:cs="微软雅黑"/>
        </w:rPr>
        <w:t>A、ACCEPT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ab/>
      </w:r>
      <w:r>
        <w:rPr>
          <w:rFonts w:ascii="微软雅黑" w:hAnsi="微软雅黑" w:eastAsia="微软雅黑" w:cs="微软雅黑"/>
          <w:color w:val="FF0000"/>
        </w:rPr>
        <w:t>B、DROP</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C、REJECT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D、LOG之后DROP</w:t>
      </w:r>
    </w:p>
    <w:p>
      <w:pPr>
        <w:spacing w:line="300" w:lineRule="exact"/>
      </w:pPr>
      <w:r>
        <w:rPr>
          <w:rFonts w:ascii="微软雅黑" w:hAnsi="微软雅黑" w:eastAsia="微软雅黑" w:cs="微软雅黑"/>
          <w:b/>
        </w:rPr>
        <w:t>5、在RHEL5 系统中可以使用iptables 命令对系统中的网络防火墙策略进行查看和维护，当执行“iptables -L”命令时，将显示（      ）规则表的配置清单。（选择一项）</w:t>
      </w:r>
      <w:r>
        <w:rPr>
          <w:rFonts w:ascii="微软雅黑" w:hAnsi="微软雅黑" w:eastAsia="微软雅黑" w:cs="微软雅黑"/>
        </w:rPr>
        <w:t xml:space="preserve">      </w:t>
      </w:r>
    </w:p>
    <w:p>
      <w:pPr>
        <w:spacing w:line="300" w:lineRule="exact"/>
      </w:pPr>
      <w:r>
        <w:rPr>
          <w:rFonts w:ascii="微软雅黑" w:hAnsi="微软雅黑" w:eastAsia="微软雅黑" w:cs="微软雅黑"/>
        </w:rPr>
        <w:t>A、nat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B、filter</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C、mangle</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D、input</w:t>
      </w:r>
    </w:p>
    <w:p>
      <w:pPr>
        <w:spacing w:line="300" w:lineRule="exact"/>
      </w:pPr>
      <w:r>
        <w:rPr>
          <w:rFonts w:ascii="微软雅黑" w:hAnsi="微软雅黑" w:eastAsia="微软雅黑" w:cs="微软雅黑"/>
          <w:b/>
        </w:rPr>
        <w:t xml:space="preserve">6、管理员在linux上使用iptables命令配置了防火墙，现要把配置保存，以便当计算机重启时恢复设置，他可以使用（      ）来实现。（选择二项）      </w:t>
      </w:r>
    </w:p>
    <w:p>
      <w:pPr>
        <w:spacing w:line="300" w:lineRule="exact"/>
      </w:pPr>
      <w:r>
        <w:rPr>
          <w:rFonts w:ascii="微软雅黑" w:hAnsi="微软雅黑" w:eastAsia="微软雅黑" w:cs="微软雅黑"/>
          <w:color w:val="FF0000"/>
        </w:rPr>
        <w:t>A、iptables-save &gt; iptables</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B、iptables-restore &lt; iptables</w:t>
      </w:r>
    </w:p>
    <w:p>
      <w:pPr>
        <w:spacing w:line="300" w:lineRule="exact"/>
      </w:pPr>
      <w:r>
        <w:rPr>
          <w:rFonts w:ascii="微软雅黑" w:hAnsi="微软雅黑" w:eastAsia="微软雅黑" w:cs="微软雅黑"/>
          <w:color w:val="FF0000"/>
        </w:rPr>
        <w:t>C、service iptables save</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D、service iptalbes restore</w:t>
      </w:r>
    </w:p>
    <w:p>
      <w:pPr>
        <w:spacing w:line="300" w:lineRule="exact"/>
      </w:pPr>
      <w:r>
        <w:rPr>
          <w:rFonts w:ascii="微软雅黑" w:hAnsi="微软雅黑" w:eastAsia="微软雅黑" w:cs="微软雅黑"/>
          <w:b/>
        </w:rPr>
        <w:t xml:space="preserve">7、在linux中，防火墙的默认策略为ACCEPT。管理员小李配置防火墙时，决定设置INPUT链的默认策略设置为DROP，下面（      ）命令能够完成这一功能。（选择一项）      </w:t>
      </w:r>
    </w:p>
    <w:p>
      <w:pPr>
        <w:spacing w:line="300" w:lineRule="exact"/>
      </w:pPr>
      <w:r>
        <w:rPr>
          <w:rFonts w:ascii="微软雅黑" w:hAnsi="微软雅黑" w:eastAsia="微软雅黑" w:cs="微软雅黑"/>
        </w:rPr>
        <w:t>A、iptables -X INPUT DROP</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B、iptables -L INPUT DROP</w:t>
      </w:r>
    </w:p>
    <w:p>
      <w:pPr>
        <w:spacing w:line="300" w:lineRule="exact"/>
      </w:pPr>
      <w:r>
        <w:rPr>
          <w:rFonts w:ascii="微软雅黑" w:hAnsi="微软雅黑" w:eastAsia="微软雅黑" w:cs="微软雅黑"/>
          <w:color w:val="FF0000"/>
        </w:rPr>
        <w:t>C、iptables -P INPUT DROP</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D、iptables -D INPUT DROP</w:t>
      </w:r>
    </w:p>
    <w:p>
      <w:pPr>
        <w:spacing w:line="300" w:lineRule="exact"/>
      </w:pPr>
      <w:r>
        <w:rPr>
          <w:rFonts w:ascii="微软雅黑" w:hAnsi="微软雅黑" w:eastAsia="微软雅黑" w:cs="微软雅黑"/>
          <w:b/>
        </w:rPr>
        <w:t xml:space="preserve">8、管理员小李配置防火墙时，想把原有防火墙设置全部清空，以便全部重新设置。下面（      ）命令能够完成这一功能。（选择一项）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color w:val="FF0000"/>
        </w:rPr>
        <w:t>A、iptables –F</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B、iptables –P</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C、iptables –D</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D、iptables -X</w:t>
      </w:r>
    </w:p>
    <w:p>
      <w:pPr>
        <w:spacing w:line="300" w:lineRule="exact"/>
      </w:pPr>
      <w:r>
        <w:rPr>
          <w:rFonts w:ascii="微软雅黑" w:hAnsi="微软雅黑" w:eastAsia="微软雅黑" w:cs="微软雅黑"/>
          <w:b/>
        </w:rPr>
        <w:t xml:space="preserve">9、Linux中防火墙的运行状态可以使用iptables命令进行查询，下面（      ）可以查询filter表中的所有链上的规则。（选择一项）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A、iptables –A</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ab/>
      </w:r>
      <w:r>
        <w:rPr>
          <w:rFonts w:ascii="微软雅黑" w:hAnsi="微软雅黑" w:eastAsia="微软雅黑" w:cs="微软雅黑"/>
          <w:color w:val="FF0000"/>
        </w:rPr>
        <w:t>B、iptables –L</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C、iptables –F</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D、iptables –D</w:t>
      </w:r>
    </w:p>
    <w:p>
      <w:pPr>
        <w:spacing w:line="300" w:lineRule="exact"/>
      </w:pPr>
      <w:r>
        <w:rPr>
          <w:rFonts w:ascii="微软雅黑" w:hAnsi="微软雅黑" w:eastAsia="微软雅黑" w:cs="微软雅黑"/>
          <w:b/>
        </w:rPr>
        <w:t xml:space="preserve">10、下面关于Iptables防火墙软件说法正确的是 （      ）。（选择二项）      </w:t>
      </w:r>
    </w:p>
    <w:p>
      <w:pPr>
        <w:spacing w:line="300" w:lineRule="exact"/>
      </w:pPr>
      <w:r>
        <w:rPr>
          <w:rFonts w:ascii="微软雅黑" w:hAnsi="微软雅黑" w:eastAsia="微软雅黑" w:cs="微软雅黑"/>
        </w:rPr>
        <w:t>A、iptables工作在应用层，属于应用层代理</w:t>
      </w:r>
    </w:p>
    <w:p>
      <w:pPr>
        <w:spacing w:line="300" w:lineRule="exact"/>
      </w:pPr>
      <w:r>
        <w:rPr>
          <w:rFonts w:ascii="微软雅黑" w:hAnsi="微软雅黑" w:eastAsia="微软雅黑" w:cs="微软雅黑"/>
          <w:color w:val="FF0000"/>
        </w:rPr>
        <w:t>B、iptables工作在网络层，属于包过滤型防火墙</w:t>
      </w:r>
    </w:p>
    <w:p>
      <w:pPr>
        <w:spacing w:line="300" w:lineRule="exact"/>
      </w:pPr>
      <w:r>
        <w:rPr>
          <w:rFonts w:ascii="微软雅黑" w:hAnsi="微软雅黑" w:eastAsia="微软雅黑" w:cs="微软雅黑"/>
          <w:color w:val="FF0000"/>
        </w:rPr>
        <w:t>C、iptables主要有INPUT，OUTPUT，FORWARD，PREROUTING，POSTROUTING五个规则链</w:t>
      </w:r>
    </w:p>
    <w:p>
      <w:pPr>
        <w:spacing w:line="300" w:lineRule="exact"/>
      </w:pPr>
      <w:r>
        <w:rPr>
          <w:rFonts w:ascii="微软雅黑" w:hAnsi="微软雅黑" w:eastAsia="微软雅黑" w:cs="微软雅黑"/>
        </w:rPr>
        <w:t>D、iptables工作在传输层，属于包过滤型防火墙</w:t>
      </w:r>
    </w:p>
    <w:p>
      <w:pPr>
        <w:spacing w:line="300" w:lineRule="exact"/>
      </w:pPr>
      <w:r>
        <w:rPr>
          <w:rFonts w:ascii="微软雅黑" w:hAnsi="微软雅黑" w:eastAsia="微软雅黑" w:cs="微软雅黑"/>
          <w:b/>
        </w:rPr>
        <w:t xml:space="preserve">11、在RHEL5系统中，默认配置了iptables防火墙工具。一般的，iptables维护着四种规则表和五条规则链，其中Filter规则表中包括规则链 （      ）。（选择三项）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A、PREROUTING</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B、INPUT</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C、FORWARD</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D、OUTPUT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E、POSTROUTING</w:t>
      </w:r>
    </w:p>
    <w:p>
      <w:pPr>
        <w:spacing w:line="300" w:lineRule="exact"/>
      </w:pPr>
      <w:r>
        <w:rPr>
          <w:rFonts w:ascii="微软雅黑" w:hAnsi="微软雅黑" w:eastAsia="微软雅黑" w:cs="微软雅黑"/>
          <w:b/>
        </w:rPr>
        <w:t xml:space="preserve">12、在RHEL5系统中，若要禁止IP地址位于61.23.45.0/24网络的客户机访问本机的WEB服务，可以使用一下（       ）防火墙规则。（选择两项）  </w:t>
      </w:r>
      <w:r>
        <w:rPr>
          <w:rFonts w:ascii="微软雅黑" w:hAnsi="微软雅黑" w:eastAsia="微软雅黑" w:cs="微软雅黑"/>
        </w:rPr>
        <w:t xml:space="preserve">   </w:t>
      </w:r>
    </w:p>
    <w:p>
      <w:pPr>
        <w:spacing w:line="300" w:lineRule="exact"/>
      </w:pPr>
      <w:r>
        <w:rPr>
          <w:rFonts w:ascii="微软雅黑" w:hAnsi="微软雅黑" w:eastAsia="微软雅黑" w:cs="微软雅黑"/>
          <w:color w:val="FF0000"/>
        </w:rPr>
        <w:t>A、iptables –I  INPUT -s 61.23.45.0/24 -p tcp --dport 80 -j DROP</w:t>
      </w:r>
    </w:p>
    <w:p>
      <w:pPr>
        <w:spacing w:line="300" w:lineRule="exact"/>
      </w:pPr>
      <w:r>
        <w:rPr>
          <w:rFonts w:ascii="微软雅黑" w:hAnsi="微软雅黑" w:eastAsia="微软雅黑" w:cs="微软雅黑"/>
        </w:rPr>
        <w:t>B、iptables –I  INPUT -s 61.23.45.1-61.23.45.254 -p tcp --dport 80 -j DROP</w:t>
      </w:r>
    </w:p>
    <w:p>
      <w:pPr>
        <w:spacing w:line="300" w:lineRule="exact"/>
      </w:pPr>
      <w:r>
        <w:rPr>
          <w:rFonts w:ascii="微软雅黑" w:hAnsi="微软雅黑" w:eastAsia="微软雅黑" w:cs="微软雅黑"/>
        </w:rPr>
        <w:t>C、iptables –I  INPUT --src-range 61.23.45.1-61.23.45.254 -p tcp --dport 80 -j DROP</w:t>
      </w:r>
    </w:p>
    <w:p>
      <w:pPr>
        <w:spacing w:line="300" w:lineRule="exact"/>
      </w:pPr>
      <w:r>
        <w:rPr>
          <w:rFonts w:ascii="微软雅黑" w:hAnsi="微软雅黑" w:eastAsia="微软雅黑" w:cs="微软雅黑"/>
          <w:color w:val="FF0000"/>
        </w:rPr>
        <w:t>D、iptables –I  INPUT -m iprange --src-range 61.23.45.1-61.23.45.254 -p tcp --dport 80 -j DROP</w:t>
      </w:r>
    </w:p>
    <w:p>
      <w:pPr>
        <w:spacing w:line="300" w:lineRule="exact"/>
      </w:pPr>
      <w:r>
        <w:rPr>
          <w:rFonts w:ascii="微软雅黑" w:hAnsi="微软雅黑" w:eastAsia="微软雅黑" w:cs="微软雅黑"/>
          <w:b/>
        </w:rPr>
        <w:t xml:space="preserve">13、在RHEL5中系统中配置iptables策略时，若对符合条件的数据包进行（      ）处理，则目标主机将无法接收到此数据包。（选择二项）     </w:t>
      </w:r>
    </w:p>
    <w:p>
      <w:pPr>
        <w:spacing w:line="300" w:lineRule="exact"/>
      </w:pPr>
      <w:r>
        <w:rPr>
          <w:rFonts w:ascii="微软雅黑" w:hAnsi="微软雅黑" w:eastAsia="微软雅黑" w:cs="微软雅黑"/>
        </w:rPr>
        <w:t>A、LOG</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B、ACCEPT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C、DROP</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D、REJECT</w:t>
      </w:r>
    </w:p>
    <w:p>
      <w:pPr>
        <w:spacing w:line="300" w:lineRule="exact"/>
      </w:pPr>
      <w:r>
        <w:rPr>
          <w:rFonts w:ascii="微软雅黑" w:hAnsi="微软雅黑" w:eastAsia="微软雅黑" w:cs="微软雅黑"/>
          <w:b/>
        </w:rPr>
        <w:t>14、在RHEL5服务器中开放了FTP服务（21端口），若设置如下IPTABLES规则，则客户机192.168.1.111访问该FTP服务的数据包将会（      ）。（选择一项）</w:t>
      </w:r>
    </w:p>
    <w:p>
      <w:pPr>
        <w:spacing w:line="300" w:lineRule="exact"/>
      </w:pPr>
      <w:r>
        <w:rPr>
          <w:rFonts w:ascii="微软雅黑" w:hAnsi="微软雅黑" w:eastAsia="微软雅黑" w:cs="微软雅黑"/>
          <w:b/>
        </w:rPr>
        <w:t>iptables –F</w:t>
      </w:r>
    </w:p>
    <w:p>
      <w:pPr>
        <w:spacing w:line="300" w:lineRule="exact"/>
      </w:pPr>
      <w:r>
        <w:rPr>
          <w:rFonts w:ascii="微软雅黑" w:hAnsi="微软雅黑" w:eastAsia="微软雅黑" w:cs="微软雅黑"/>
          <w:b/>
        </w:rPr>
        <w:t>iptables –A INPUT –p tcp --dport 21 –j ACCEPT</w:t>
      </w:r>
    </w:p>
    <w:p>
      <w:pPr>
        <w:spacing w:line="300" w:lineRule="exact"/>
      </w:pPr>
      <w:r>
        <w:rPr>
          <w:rFonts w:ascii="微软雅黑" w:hAnsi="微软雅黑" w:eastAsia="微软雅黑" w:cs="微软雅黑"/>
          <w:b/>
        </w:rPr>
        <w:t>iptables –A INPUT –p tcp –s 192.168.1.111 --dport 21 –j REJECT</w:t>
      </w:r>
    </w:p>
    <w:p>
      <w:pPr>
        <w:spacing w:line="300" w:lineRule="exact"/>
      </w:pPr>
      <w:r>
        <w:rPr>
          <w:rFonts w:ascii="微软雅黑" w:hAnsi="微软雅黑" w:eastAsia="微软雅黑" w:cs="微软雅黑"/>
          <w:b/>
        </w:rPr>
        <w:t xml:space="preserve">iptables –P INPUT DROP </w:t>
      </w:r>
    </w:p>
    <w:p>
      <w:pPr>
        <w:spacing w:line="300" w:lineRule="exact"/>
      </w:pPr>
      <w:r>
        <w:rPr>
          <w:rFonts w:ascii="微软雅黑" w:hAnsi="微软雅黑" w:eastAsia="微软雅黑" w:cs="微软雅黑"/>
          <w:color w:val="FF0000"/>
        </w:rPr>
        <w:t>A、被允许</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B、被拒绝</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C、被丢弃</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D、一部分被允许，一部分被拒绝</w:t>
      </w:r>
    </w:p>
    <w:p>
      <w:pPr>
        <w:pStyle w:val="213"/>
        <w:spacing w:line="300" w:lineRule="exact"/>
        <w:ind w:firstLine="0"/>
      </w:pPr>
      <w:r>
        <w:rPr>
          <w:rFonts w:ascii="微软雅黑" w:hAnsi="微软雅黑" w:eastAsia="微软雅黑" w:cs="微软雅黑"/>
          <w:b/>
        </w:rPr>
        <w:t>15、在配置RHEL5系统的iptables防火墙时，执行（    ）命令可以将当前的防火墙配置保存到/etc/sysconfig/iptables文件中。（选择一项）</w:t>
      </w:r>
    </w:p>
    <w:p>
      <w:pPr>
        <w:pStyle w:val="213"/>
        <w:spacing w:line="300" w:lineRule="exact"/>
        <w:ind w:firstLine="0"/>
      </w:pPr>
      <w:r>
        <w:rPr>
          <w:rFonts w:ascii="微软雅黑" w:hAnsi="微软雅黑" w:eastAsia="微软雅黑" w:cs="微软雅黑"/>
        </w:rPr>
        <w:t>A、service iptables reload</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B、iptables-save &gt;/etc/sysconfig/iptables</w:t>
      </w:r>
    </w:p>
    <w:p>
      <w:pPr>
        <w:pStyle w:val="213"/>
        <w:spacing w:line="300" w:lineRule="exact"/>
        <w:ind w:firstLine="0"/>
      </w:pPr>
      <w:r>
        <w:rPr>
          <w:rFonts w:ascii="微软雅黑" w:hAnsi="微软雅黑" w:eastAsia="微软雅黑" w:cs="微软雅黑"/>
        </w:rPr>
        <w:t>C、iptables-restore&lt;/etc/sysconfig/iptables</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D、iptables--save-config</w:t>
      </w:r>
    </w:p>
    <w:p>
      <w:pPr>
        <w:pStyle w:val="213"/>
        <w:spacing w:line="300" w:lineRule="exact"/>
        <w:ind w:firstLine="0"/>
      </w:pPr>
      <w:r>
        <w:rPr>
          <w:rFonts w:ascii="微软雅黑" w:hAnsi="微软雅黑" w:eastAsia="微软雅黑" w:cs="微软雅黑"/>
          <w:b/>
        </w:rPr>
        <w:t>16、在RHEL5系统中，若需要禁止客户机192.168.1.20访问防火墙主机的telnet服务，可以添加如下（     ）。（选择二项）</w:t>
      </w:r>
    </w:p>
    <w:p>
      <w:pPr>
        <w:pStyle w:val="213"/>
        <w:spacing w:line="300" w:lineRule="exact"/>
        <w:ind w:firstLine="0"/>
      </w:pPr>
      <w:r>
        <w:rPr>
          <w:rFonts w:ascii="微软雅黑" w:hAnsi="微软雅黑" w:eastAsia="微软雅黑" w:cs="微软雅黑"/>
          <w:color w:val="FF0000"/>
        </w:rPr>
        <w:t>A、iptables -A INPUT –p tcp –s 192.168.1.20 --dport 23 –j REJECT</w:t>
      </w:r>
    </w:p>
    <w:p>
      <w:pPr>
        <w:pStyle w:val="213"/>
        <w:spacing w:line="300" w:lineRule="exact"/>
        <w:ind w:firstLine="0"/>
      </w:pPr>
      <w:r>
        <w:rPr>
          <w:rFonts w:ascii="微软雅黑" w:hAnsi="微软雅黑" w:eastAsia="微软雅黑" w:cs="微软雅黑"/>
        </w:rPr>
        <w:t xml:space="preserve">B、iptables -A INPUT –p tcp –d 192.168.1.20 --sport 23 –j REJECT </w:t>
      </w:r>
    </w:p>
    <w:p>
      <w:pPr>
        <w:pStyle w:val="213"/>
        <w:spacing w:line="300" w:lineRule="exact"/>
        <w:ind w:firstLine="0"/>
      </w:pPr>
      <w:r>
        <w:rPr>
          <w:rFonts w:ascii="微软雅黑" w:hAnsi="微软雅黑" w:eastAsia="微软雅黑" w:cs="微软雅黑"/>
        </w:rPr>
        <w:t>C、iptables -A OUTPUT –p tcp –s 192.168.1.20 --dport 23 –j REJECT</w:t>
      </w:r>
    </w:p>
    <w:p>
      <w:pPr>
        <w:pStyle w:val="213"/>
        <w:spacing w:line="300" w:lineRule="exact"/>
        <w:ind w:firstLine="0"/>
      </w:pPr>
      <w:r>
        <w:rPr>
          <w:rFonts w:ascii="微软雅黑" w:hAnsi="微软雅黑" w:eastAsia="微软雅黑" w:cs="微软雅黑"/>
          <w:color w:val="FF0000"/>
        </w:rPr>
        <w:t>D、iptables -A OUTPUT –p tcp –d 192.168.1.20 --sport 23 –j REJECT</w:t>
      </w:r>
    </w:p>
    <w:p>
      <w:pPr>
        <w:spacing w:line="300" w:lineRule="exact"/>
        <w:jc w:val="left"/>
      </w:pPr>
      <w:r>
        <w:rPr>
          <w:rFonts w:ascii="微软雅黑" w:hAnsi="微软雅黑" w:eastAsia="微软雅黑" w:cs="微软雅黑"/>
          <w:b/>
          <w:szCs w:val="18"/>
        </w:rPr>
        <w:t>17</w:t>
      </w:r>
      <w:r>
        <w:rPr>
          <w:rFonts w:ascii="微软雅黑" w:hAnsi="微软雅黑" w:eastAsia="微软雅黑" w:cs="Arial"/>
          <w:b/>
          <w:szCs w:val="18"/>
        </w:rPr>
        <w:t>、公司有一台对外提供</w:t>
      </w:r>
      <w:r>
        <w:rPr>
          <w:rFonts w:ascii="微软雅黑" w:hAnsi="微软雅黑" w:eastAsia="微软雅黑" w:cs="微软雅黑"/>
          <w:b/>
          <w:szCs w:val="18"/>
        </w:rPr>
        <w:t>Web</w:t>
      </w:r>
      <w:r>
        <w:rPr>
          <w:rFonts w:ascii="微软雅黑" w:hAnsi="微软雅黑" w:eastAsia="微软雅黑" w:cs="Arial"/>
          <w:b/>
          <w:szCs w:val="18"/>
        </w:rPr>
        <w:t>服务的运行</w:t>
      </w:r>
      <w:r>
        <w:rPr>
          <w:rFonts w:ascii="微软雅黑" w:hAnsi="微软雅黑" w:eastAsia="微软雅黑" w:cs="微软雅黑"/>
          <w:b/>
          <w:szCs w:val="18"/>
        </w:rPr>
        <w:t>RHEL5</w:t>
      </w:r>
      <w:r>
        <w:rPr>
          <w:rFonts w:ascii="微软雅黑" w:hAnsi="微软雅黑" w:eastAsia="微软雅黑" w:cs="Arial"/>
          <w:b/>
          <w:szCs w:val="18"/>
        </w:rPr>
        <w:t>系统主机，为了防止外部对它的攻击，现在想要设置防火墙规则，使它只接受外部的</w:t>
      </w:r>
      <w:r>
        <w:rPr>
          <w:rFonts w:ascii="微软雅黑" w:hAnsi="微软雅黑" w:eastAsia="微软雅黑" w:cs="微软雅黑"/>
          <w:b/>
          <w:szCs w:val="18"/>
        </w:rPr>
        <w:t>Web</w:t>
      </w:r>
      <w:r>
        <w:rPr>
          <w:rFonts w:ascii="微软雅黑" w:hAnsi="微软雅黑" w:eastAsia="微软雅黑" w:cs="Arial"/>
          <w:b/>
          <w:szCs w:val="18"/>
        </w:rPr>
        <w:t>访问，其它的外部连接一律拒绝，可能的设置步骤包括：</w:t>
      </w:r>
    </w:p>
    <w:p>
      <w:pPr>
        <w:spacing w:line="300" w:lineRule="exact"/>
        <w:jc w:val="left"/>
      </w:pPr>
      <w:r>
        <w:rPr>
          <w:rFonts w:ascii="微软雅黑" w:hAnsi="微软雅黑" w:eastAsia="微软雅黑" w:cs="微软雅黑"/>
          <w:b/>
          <w:szCs w:val="18"/>
        </w:rPr>
        <w:t>1</w:t>
      </w:r>
      <w:r>
        <w:rPr>
          <w:rFonts w:ascii="微软雅黑" w:hAnsi="微软雅黑" w:eastAsia="微软雅黑" w:cs="Arial"/>
          <w:b/>
          <w:szCs w:val="18"/>
        </w:rPr>
        <w:t>、</w:t>
      </w:r>
      <w:r>
        <w:rPr>
          <w:rFonts w:ascii="微软雅黑" w:hAnsi="微软雅黑" w:eastAsia="微软雅黑" w:cs="微软雅黑"/>
          <w:b/>
          <w:szCs w:val="18"/>
        </w:rPr>
        <w:t>iptables -A INPUT-p tcp-j DROP</w:t>
      </w:r>
    </w:p>
    <w:p>
      <w:pPr>
        <w:spacing w:line="300" w:lineRule="exact"/>
        <w:jc w:val="left"/>
      </w:pPr>
      <w:r>
        <w:rPr>
          <w:rFonts w:ascii="微软雅黑" w:hAnsi="微软雅黑" w:eastAsia="微软雅黑" w:cs="微软雅黑"/>
          <w:b/>
          <w:szCs w:val="18"/>
        </w:rPr>
        <w:t>2</w:t>
      </w:r>
      <w:r>
        <w:rPr>
          <w:rFonts w:ascii="微软雅黑" w:hAnsi="微软雅黑" w:eastAsia="微软雅黑" w:cs="Arial"/>
          <w:b/>
          <w:szCs w:val="18"/>
        </w:rPr>
        <w:t>、</w:t>
      </w:r>
      <w:r>
        <w:rPr>
          <w:rFonts w:ascii="微软雅黑" w:hAnsi="微软雅黑" w:eastAsia="微软雅黑" w:cs="微软雅黑"/>
          <w:b/>
          <w:szCs w:val="18"/>
        </w:rPr>
        <w:t>iptable -A INPUT-P TCP--dport80-jACCEPT</w:t>
      </w:r>
    </w:p>
    <w:p>
      <w:pPr>
        <w:spacing w:line="300" w:lineRule="exact"/>
        <w:jc w:val="left"/>
      </w:pPr>
      <w:r>
        <w:rPr>
          <w:rFonts w:ascii="微软雅黑" w:hAnsi="微软雅黑" w:eastAsia="微软雅黑" w:cs="微软雅黑"/>
          <w:b/>
          <w:szCs w:val="18"/>
        </w:rPr>
        <w:t>3</w:t>
      </w:r>
      <w:r>
        <w:rPr>
          <w:rFonts w:ascii="微软雅黑" w:hAnsi="微软雅黑" w:eastAsia="微软雅黑" w:cs="Arial"/>
          <w:b/>
          <w:szCs w:val="18"/>
        </w:rPr>
        <w:t>、</w:t>
      </w:r>
      <w:r>
        <w:rPr>
          <w:rFonts w:ascii="微软雅黑" w:hAnsi="微软雅黑" w:eastAsia="微软雅黑" w:cs="微软雅黑"/>
          <w:b/>
          <w:szCs w:val="18"/>
        </w:rPr>
        <w:t>iptable -F</w:t>
      </w:r>
    </w:p>
    <w:p>
      <w:pPr>
        <w:spacing w:line="300" w:lineRule="exact"/>
        <w:jc w:val="left"/>
      </w:pPr>
      <w:r>
        <w:rPr>
          <w:rFonts w:ascii="微软雅黑" w:hAnsi="微软雅黑" w:eastAsia="微软雅黑" w:cs="微软雅黑"/>
          <w:b/>
          <w:szCs w:val="18"/>
        </w:rPr>
        <w:t>4</w:t>
      </w:r>
      <w:r>
        <w:rPr>
          <w:rFonts w:ascii="微软雅黑" w:hAnsi="微软雅黑" w:eastAsia="微软雅黑" w:cs="Arial"/>
          <w:b/>
          <w:szCs w:val="18"/>
        </w:rPr>
        <w:t>、</w:t>
      </w:r>
      <w:r>
        <w:rPr>
          <w:rFonts w:ascii="微软雅黑" w:hAnsi="微软雅黑" w:eastAsia="微软雅黑" w:cs="微软雅黑"/>
          <w:b/>
          <w:szCs w:val="18"/>
        </w:rPr>
        <w:t>iptable -P INPUT DROP</w:t>
      </w:r>
    </w:p>
    <w:p>
      <w:pPr>
        <w:spacing w:line="300" w:lineRule="exact"/>
        <w:jc w:val="left"/>
      </w:pPr>
      <w:r>
        <w:rPr>
          <w:rFonts w:ascii="微软雅黑" w:hAnsi="微软雅黑" w:eastAsia="微软雅黑" w:cs="Arial"/>
          <w:b/>
          <w:szCs w:val="18"/>
        </w:rPr>
        <w:t>则对于上述</w:t>
      </w:r>
      <w:r>
        <w:rPr>
          <w:rFonts w:ascii="微软雅黑" w:hAnsi="微软雅黑" w:eastAsia="微软雅黑" w:cs="微软雅黑"/>
          <w:b/>
          <w:szCs w:val="18"/>
        </w:rPr>
        <w:t>4</w:t>
      </w:r>
      <w:r>
        <w:rPr>
          <w:rFonts w:ascii="微软雅黑" w:hAnsi="微软雅黑" w:eastAsia="微软雅黑" w:cs="Arial"/>
          <w:b/>
          <w:szCs w:val="18"/>
        </w:rPr>
        <w:t>个步骤，以下（</w:t>
      </w:r>
      <w:r>
        <w:rPr>
          <w:rFonts w:ascii="微软雅黑" w:hAnsi="微软雅黑" w:eastAsia="微软雅黑" w:cs="微软雅黑"/>
          <w:b/>
          <w:szCs w:val="18"/>
        </w:rPr>
        <w:t xml:space="preserve">       </w:t>
      </w:r>
      <w:r>
        <w:rPr>
          <w:rFonts w:ascii="微软雅黑" w:hAnsi="微软雅黑" w:eastAsia="微软雅黑" w:cs="Arial"/>
          <w:b/>
          <w:szCs w:val="18"/>
        </w:rPr>
        <w:t>）组合能够实现该需求。（选择一项）</w:t>
      </w:r>
    </w:p>
    <w:p>
      <w:pPr>
        <w:spacing w:line="300" w:lineRule="exact"/>
        <w:jc w:val="left"/>
      </w:pPr>
      <w:r>
        <w:rPr>
          <w:rFonts w:ascii="微软雅黑" w:hAnsi="微软雅黑" w:eastAsia="微软雅黑" w:cs="微软雅黑"/>
          <w:szCs w:val="18"/>
        </w:rPr>
        <w:t>A</w:t>
      </w:r>
      <w:r>
        <w:rPr>
          <w:rFonts w:ascii="微软雅黑" w:hAnsi="微软雅黑" w:eastAsia="微软雅黑" w:cs="Arial"/>
          <w:szCs w:val="18"/>
        </w:rPr>
        <w:t>、</w:t>
      </w:r>
      <w:r>
        <w:rPr>
          <w:rFonts w:ascii="微软雅黑" w:hAnsi="微软雅黑" w:eastAsia="微软雅黑" w:cs="微软雅黑"/>
          <w:szCs w:val="18"/>
        </w:rPr>
        <w:t>1-2-3</w:t>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B</w:t>
      </w:r>
      <w:r>
        <w:rPr>
          <w:rFonts w:ascii="微软雅黑" w:hAnsi="微软雅黑" w:eastAsia="微软雅黑" w:cs="Arial"/>
          <w:szCs w:val="18"/>
        </w:rPr>
        <w:t>、</w:t>
      </w:r>
      <w:r>
        <w:rPr>
          <w:rFonts w:ascii="微软雅黑" w:hAnsi="微软雅黑" w:eastAsia="微软雅黑" w:cs="微软雅黑"/>
          <w:szCs w:val="18"/>
        </w:rPr>
        <w:t>2-4-3</w:t>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C</w:t>
      </w:r>
      <w:r>
        <w:rPr>
          <w:rFonts w:ascii="微软雅黑" w:hAnsi="微软雅黑" w:eastAsia="微软雅黑" w:cs="Arial"/>
          <w:szCs w:val="18"/>
        </w:rPr>
        <w:t>、</w:t>
      </w:r>
      <w:r>
        <w:rPr>
          <w:rFonts w:ascii="微软雅黑" w:hAnsi="微软雅黑" w:eastAsia="微软雅黑" w:cs="微软雅黑"/>
          <w:szCs w:val="18"/>
        </w:rPr>
        <w:t>3-1-2</w:t>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color w:val="FF0000"/>
          <w:szCs w:val="18"/>
        </w:rPr>
        <w:t>D</w:t>
      </w:r>
      <w:r>
        <w:rPr>
          <w:rFonts w:ascii="微软雅黑" w:hAnsi="微软雅黑" w:eastAsia="微软雅黑" w:cs="Arial"/>
          <w:color w:val="FF0000"/>
          <w:szCs w:val="18"/>
        </w:rPr>
        <w:t>、</w:t>
      </w:r>
      <w:r>
        <w:rPr>
          <w:rFonts w:ascii="微软雅黑" w:hAnsi="微软雅黑" w:eastAsia="微软雅黑" w:cs="微软雅黑"/>
          <w:color w:val="FF0000"/>
          <w:szCs w:val="18"/>
        </w:rPr>
        <w:t>3-4-2</w:t>
      </w:r>
    </w:p>
    <w:p>
      <w:pPr>
        <w:spacing w:line="320" w:lineRule="exact"/>
      </w:pPr>
      <w:r>
        <w:rPr>
          <w:rFonts w:ascii="微软雅黑" w:hAnsi="微软雅黑" w:eastAsia="微软雅黑" w:cs="微软雅黑"/>
          <w:b/>
          <w:szCs w:val="21"/>
        </w:rPr>
        <w:t>18、在RHEL5 系统中，若执行“iptables –A INPUT –i eth0 –s 192.168.1.0 /24 -j DROP”命令设置防火墙规则，则以下说法正确的是（      ）。（选择一项）</w:t>
      </w:r>
    </w:p>
    <w:p>
      <w:pPr>
        <w:spacing w:line="320" w:lineRule="exact"/>
      </w:pPr>
      <w:r>
        <w:rPr>
          <w:rFonts w:ascii="微软雅黑" w:hAnsi="微软雅黑" w:eastAsia="微软雅黑" w:cs="微软雅黑"/>
          <w:szCs w:val="21"/>
        </w:rPr>
        <w:t>A、允许 192.168.1.0/24 网段的主机通过eth0 接口访问本主机</w:t>
      </w:r>
    </w:p>
    <w:p>
      <w:pPr>
        <w:numPr>
          <w:ilvl w:val="0"/>
          <w:numId w:val="20"/>
        </w:numPr>
        <w:tabs>
          <w:tab w:val="left" w:pos="0"/>
        </w:tabs>
        <w:spacing w:line="320" w:lineRule="exact"/>
      </w:pPr>
      <w:r>
        <w:rPr>
          <w:rFonts w:ascii="微软雅黑" w:hAnsi="微软雅黑" w:eastAsia="微软雅黑" w:cs="微软雅黑"/>
          <w:color w:val="FF0000"/>
          <w:szCs w:val="21"/>
        </w:rPr>
        <w:t>拒绝192.168.1.0/24 网段的主机通eth0 接口访问本主机</w:t>
      </w:r>
    </w:p>
    <w:p>
      <w:pPr>
        <w:spacing w:line="320" w:lineRule="exact"/>
      </w:pPr>
      <w:r>
        <w:rPr>
          <w:rFonts w:ascii="微软雅黑" w:hAnsi="微软雅黑" w:eastAsia="微软雅黑" w:cs="微软雅黑"/>
          <w:szCs w:val="21"/>
        </w:rPr>
        <w:t>C、系统重启后，该规则不再有效</w:t>
      </w:r>
    </w:p>
    <w:p>
      <w:pPr>
        <w:spacing w:line="320" w:lineRule="exact"/>
      </w:pPr>
      <w:r>
        <w:rPr>
          <w:rFonts w:ascii="微软雅黑" w:hAnsi="微软雅黑" w:eastAsia="微软雅黑" w:cs="微软雅黑"/>
          <w:szCs w:val="21"/>
        </w:rPr>
        <w:t>D、允许本机通过eth0接口访问192.168.1.0/24网段的主机</w:t>
      </w:r>
    </w:p>
    <w:p>
      <w:pPr>
        <w:spacing w:line="300" w:lineRule="exact"/>
      </w:pPr>
      <w:r>
        <w:rPr>
          <w:rFonts w:ascii="微软雅黑" w:hAnsi="微软雅黑" w:eastAsia="微软雅黑" w:cs="微软雅黑"/>
          <w:b/>
        </w:rPr>
        <w:t xml:space="preserve">19、在RHEL5系统中设置iptables规则时，以下（     ）可用于匹配192.168.0.20/24～192.168.0.50/24范围内的源IP地址。（选择一项）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A、-s 192.168.0.20:50</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B、-s 192.168.0.20-50/24</w:t>
      </w:r>
    </w:p>
    <w:p>
      <w:pPr>
        <w:spacing w:line="300" w:lineRule="exact"/>
      </w:pPr>
      <w:r>
        <w:rPr>
          <w:rFonts w:ascii="微软雅黑" w:hAnsi="微软雅黑" w:eastAsia="微软雅黑" w:cs="微软雅黑"/>
        </w:rPr>
        <w:t>C、-m iprange --src-range 192.168.0.20-50/24</w:t>
      </w:r>
      <w:r>
        <w:rPr>
          <w:rFonts w:ascii="微软雅黑" w:hAnsi="微软雅黑" w:eastAsia="微软雅黑" w:cs="微软雅黑"/>
        </w:rPr>
        <w:tab/>
      </w:r>
      <w:r>
        <w:rPr>
          <w:rFonts w:ascii="微软雅黑" w:hAnsi="微软雅黑" w:eastAsia="微软雅黑" w:cs="微软雅黑"/>
          <w:color w:val="FF0000"/>
        </w:rPr>
        <w:t>D、-m iprange --src-range 192.168.0.20-192.168.0.50</w:t>
      </w:r>
    </w:p>
    <w:p>
      <w:pPr>
        <w:spacing w:line="300" w:lineRule="exact"/>
        <w:rPr>
          <w:rFonts w:ascii="微软雅黑" w:hAnsi="微软雅黑" w:eastAsia="微软雅黑" w:cs="微软雅黑"/>
        </w:rPr>
      </w:pPr>
    </w:p>
    <w:p>
      <w:pPr>
        <w:spacing w:line="300" w:lineRule="exact"/>
        <w:ind w:left="1780"/>
      </w:pPr>
      <w:r>
        <w:rPr>
          <w:rFonts w:ascii="微软雅黑" w:hAnsi="微软雅黑" w:eastAsia="微软雅黑" w:cs="微软雅黑"/>
          <w:b/>
          <w:sz w:val="28"/>
          <w:szCs w:val="28"/>
        </w:rPr>
        <w:t>Linux网关及安全应用 第三章 配置IPTABLES防火墙（二）</w:t>
      </w:r>
    </w:p>
    <w:p>
      <w:pPr>
        <w:spacing w:line="300" w:lineRule="exact"/>
        <w:ind w:left="1780"/>
        <w:rPr>
          <w:rFonts w:ascii="微软雅黑" w:hAnsi="微软雅黑" w:eastAsia="微软雅黑" w:cs="微软雅黑"/>
          <w:b/>
          <w:sz w:val="25"/>
        </w:rPr>
      </w:pPr>
    </w:p>
    <w:p>
      <w:pPr>
        <w:spacing w:line="300" w:lineRule="exact"/>
      </w:pPr>
      <w:r>
        <w:rPr>
          <w:rFonts w:ascii="微软雅黑" w:hAnsi="微软雅黑" w:eastAsia="微软雅黑" w:cs="微软雅黑"/>
          <w:b/>
        </w:rPr>
        <w:t xml:space="preserve">1、在安装RHEL5系统的网关主机中，通过正确设置iptables防火墙的（     ）策略，可用于使局域网主机能够共享同一个公网IP地址访问Internet。 （选择二项）     </w:t>
      </w:r>
    </w:p>
    <w:p>
      <w:pPr>
        <w:spacing w:line="300" w:lineRule="exact"/>
      </w:pPr>
      <w:r>
        <w:rPr>
          <w:rFonts w:ascii="微软雅黑" w:hAnsi="微软雅黑" w:eastAsia="微软雅黑" w:cs="微软雅黑"/>
          <w:color w:val="FF0000"/>
        </w:rPr>
        <w:t>A、SNAT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B、DNAT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C、MASQUERADE</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D、REDIRECT</w:t>
      </w:r>
    </w:p>
    <w:p>
      <w:pPr>
        <w:spacing w:line="300" w:lineRule="exact"/>
      </w:pPr>
      <w:r>
        <w:rPr>
          <w:rFonts w:ascii="微软雅黑" w:hAnsi="微软雅黑" w:eastAsia="微软雅黑" w:cs="微软雅黑"/>
          <w:b/>
        </w:rPr>
        <w:t xml:space="preserve">2、在RHEL5系统中，对于源地址、目标地址均不是防火墙本机但需要经过防火墙进行转发的数据包，将会经过nat表（      ）链的规则处理。（选择二项）     </w:t>
      </w:r>
    </w:p>
    <w:p>
      <w:pPr>
        <w:spacing w:line="300" w:lineRule="exact"/>
      </w:pPr>
      <w:r>
        <w:rPr>
          <w:rFonts w:ascii="微软雅黑" w:hAnsi="微软雅黑" w:eastAsia="微软雅黑" w:cs="微软雅黑"/>
        </w:rPr>
        <w:t>A、OUTOPUT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B、FORWARD</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C、PREROUTING</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D、POSTROUTING</w:t>
      </w:r>
    </w:p>
    <w:p>
      <w:pPr>
        <w:spacing w:line="300" w:lineRule="exact"/>
      </w:pPr>
      <w:r>
        <w:rPr>
          <w:rFonts w:ascii="微软雅黑" w:hAnsi="微软雅黑" w:eastAsia="微软雅黑" w:cs="微软雅黑"/>
          <w:b/>
        </w:rPr>
        <w:t>3、在使用RHEL5系统的Linux网关主机中，eth1网卡IP地址为201.12.13.14.，用于连接Internet。为了使Internet中的用户能够通过“http://201.12.13.14”的地址访问到局域网中的Web服务器192.168.4.14，可以设置（       ）防火墙规则。（选择一项）</w:t>
      </w:r>
      <w:r>
        <w:rPr>
          <w:rFonts w:ascii="微软雅黑" w:hAnsi="微软雅黑" w:eastAsia="微软雅黑" w:cs="微软雅黑"/>
        </w:rPr>
        <w:t xml:space="preserve">     </w:t>
      </w:r>
    </w:p>
    <w:p>
      <w:pPr>
        <w:spacing w:line="300" w:lineRule="exact"/>
      </w:pPr>
      <w:r>
        <w:rPr>
          <w:rFonts w:ascii="微软雅黑" w:hAnsi="微软雅黑" w:eastAsia="微软雅黑" w:cs="微软雅黑"/>
        </w:rPr>
        <w:t>A、iptables –t nat –A PREROUTING -d 201.12.13.14 –p tcp --dport 80 –j MASQUERADE</w:t>
      </w:r>
    </w:p>
    <w:p>
      <w:pPr>
        <w:spacing w:line="300" w:lineRule="exact"/>
      </w:pPr>
      <w:r>
        <w:rPr>
          <w:rFonts w:ascii="微软雅黑" w:hAnsi="微软雅黑" w:eastAsia="微软雅黑" w:cs="微软雅黑"/>
        </w:rPr>
        <w:t>B、iptables –t  nat –A POSTROUTING -d 201.12.13.14 –p tcp --dport 80 –j MASQUERADE</w:t>
      </w:r>
    </w:p>
    <w:p>
      <w:pPr>
        <w:spacing w:line="300" w:lineRule="exact"/>
      </w:pPr>
      <w:r>
        <w:rPr>
          <w:rFonts w:ascii="微软雅黑" w:hAnsi="微软雅黑" w:eastAsia="微软雅黑" w:cs="微软雅黑"/>
          <w:color w:val="FF0000"/>
        </w:rPr>
        <w:t xml:space="preserve">C、iptables –t nat –A PREROUTING -d 201.12.13.14 –p tcp --dport 80 –j DNAT --to-destination 192.168.4.14    </w:t>
      </w:r>
      <w:r>
        <w:rPr>
          <w:rFonts w:ascii="微软雅黑" w:hAnsi="微软雅黑" w:eastAsia="微软雅黑" w:cs="微软雅黑"/>
        </w:rPr>
        <w:t xml:space="preserve"> </w:t>
      </w:r>
    </w:p>
    <w:p>
      <w:pPr>
        <w:spacing w:line="300" w:lineRule="exact"/>
      </w:pPr>
      <w:r>
        <w:rPr>
          <w:rFonts w:ascii="微软雅黑" w:hAnsi="微软雅黑" w:eastAsia="微软雅黑" w:cs="微软雅黑"/>
        </w:rPr>
        <w:t xml:space="preserve">D、iptables –t nat –A POSTROUTING -d 201.12.13.14 –p tcp --dport 80 –j DNAT --to-destination 192.168.4.14  </w:t>
      </w:r>
    </w:p>
    <w:p>
      <w:pPr>
        <w:spacing w:line="300" w:lineRule="exact"/>
      </w:pPr>
      <w:r>
        <w:rPr>
          <w:rFonts w:ascii="微软雅黑" w:hAnsi="微软雅黑" w:eastAsia="微软雅黑" w:cs="微软雅黑"/>
          <w:b/>
        </w:rPr>
        <w:t xml:space="preserve">4、使用RHEL5系统构建网关服务器，在iptables防火墙的nat表中正确设置（      ）策略，可用于在Internet网络中发布位于局域网内的应用服务器。（选择一项）   </w:t>
      </w:r>
    </w:p>
    <w:p>
      <w:pPr>
        <w:spacing w:line="300" w:lineRule="exact"/>
      </w:pPr>
      <w:r>
        <w:rPr>
          <w:rFonts w:ascii="微软雅黑" w:hAnsi="微软雅黑" w:eastAsia="微软雅黑" w:cs="微软雅黑"/>
        </w:rPr>
        <w:t>A、SNAT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B、DNAT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C、MASQUERADE</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D、REDIRECT</w:t>
      </w:r>
    </w:p>
    <w:p>
      <w:pPr>
        <w:spacing w:line="300" w:lineRule="exact"/>
      </w:pPr>
      <w:r>
        <w:rPr>
          <w:rFonts w:ascii="微软雅黑" w:hAnsi="微软雅黑" w:eastAsia="微软雅黑" w:cs="微软雅黑"/>
          <w:b/>
        </w:rPr>
        <w:t xml:space="preserve">5、在RHEL5系统中设置iptables防火墙规则时，DNAT策略只能在nat表的（    ）规则链中使用（选择两项）   </w:t>
      </w:r>
      <w:r>
        <w:rPr>
          <w:rFonts w:ascii="微软雅黑" w:hAnsi="微软雅黑" w:eastAsia="微软雅黑" w:cs="微软雅黑"/>
        </w:rPr>
        <w:t xml:space="preserve">   </w:t>
      </w:r>
    </w:p>
    <w:p>
      <w:pPr>
        <w:spacing w:line="300" w:lineRule="exact"/>
      </w:pPr>
      <w:r>
        <w:rPr>
          <w:rFonts w:ascii="微软雅黑" w:hAnsi="微软雅黑" w:eastAsia="微软雅黑" w:cs="微软雅黑"/>
          <w:color w:val="FF0000"/>
        </w:rPr>
        <w:t>A、PREROUTING</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B、POSTROUTING</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C、OUTPUT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D、FORWARO</w:t>
      </w:r>
    </w:p>
    <w:p>
      <w:pPr>
        <w:spacing w:line="300" w:lineRule="exact"/>
      </w:pPr>
      <w:r>
        <w:rPr>
          <w:rFonts w:ascii="微软雅黑" w:hAnsi="微软雅黑" w:eastAsia="微软雅黑" w:cs="微软雅黑"/>
          <w:b/>
        </w:rPr>
        <w:t>6、管理员小张在网络中利用NAT服务器进行地址转换，使公司局域网中的计算机可以利用NAT服务器访问Intenet。这时当局域网中的计算机向Internet 中的某个主机发送请求时，NAT服务器将数据包的（     ）转换为NAT服务器的公网地址。（选择一项）</w:t>
      </w:r>
      <w:r>
        <w:rPr>
          <w:rFonts w:ascii="微软雅黑" w:hAnsi="微软雅黑" w:eastAsia="微软雅黑" w:cs="微软雅黑"/>
        </w:rPr>
        <w:t xml:space="preserve">      </w:t>
      </w:r>
    </w:p>
    <w:p>
      <w:pPr>
        <w:spacing w:line="300" w:lineRule="exact"/>
      </w:pPr>
      <w:r>
        <w:rPr>
          <w:rFonts w:ascii="微软雅黑" w:hAnsi="微软雅黑" w:eastAsia="微软雅黑" w:cs="微软雅黑"/>
          <w:color w:val="FF0000"/>
        </w:rPr>
        <w:t>A、源地址</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B、目标地址</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C、源端口号</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D、目标端口号</w:t>
      </w:r>
    </w:p>
    <w:p>
      <w:pPr>
        <w:spacing w:line="300" w:lineRule="exact"/>
      </w:pPr>
      <w:r>
        <w:rPr>
          <w:rFonts w:ascii="微软雅黑" w:hAnsi="微软雅黑" w:eastAsia="微软雅黑" w:cs="微软雅黑"/>
          <w:b/>
        </w:rPr>
        <w:t>7、在RHEL5系统中重新编译Linux内核，执行“make menuconfig”步骤后保存的内核配置文件名默认为（     ）。（选择一项）</w:t>
      </w:r>
      <w:r>
        <w:rPr>
          <w:rFonts w:ascii="微软雅黑" w:hAnsi="微软雅黑" w:eastAsia="微软雅黑" w:cs="微软雅黑"/>
        </w:rPr>
        <w:t xml:space="preserve">      </w:t>
      </w:r>
    </w:p>
    <w:p>
      <w:pPr>
        <w:spacing w:line="300" w:lineRule="exact"/>
      </w:pPr>
      <w:r>
        <w:rPr>
          <w:rFonts w:ascii="微软雅黑" w:hAnsi="微软雅黑" w:eastAsia="微软雅黑" w:cs="微软雅黑"/>
          <w:color w:val="FF0000"/>
        </w:rPr>
        <w:t>A、.config</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B、.config-2.6.28.8</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C、makefile</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D、kernel.cfg</w:t>
      </w:r>
    </w:p>
    <w:p>
      <w:pPr>
        <w:spacing w:line="300" w:lineRule="exact"/>
      </w:pPr>
      <w:r>
        <w:rPr>
          <w:rFonts w:ascii="微软雅黑" w:hAnsi="微软雅黑" w:eastAsia="微软雅黑" w:cs="微软雅黑"/>
          <w:b/>
        </w:rPr>
        <w:t xml:space="preserve">8、在RHEL5系统环境中，若需要设置从Internet远程管理位于公司局域网的内部服务器，可使用iptables的（      ）策略实现。（选择一项）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lang w:val="fr-FR"/>
        </w:rPr>
        <w:t>A</w:t>
      </w:r>
      <w:r>
        <w:rPr>
          <w:rFonts w:ascii="微软雅黑" w:hAnsi="微软雅黑" w:eastAsia="微软雅黑" w:cs="微软雅黑"/>
        </w:rPr>
        <w:t>、</w:t>
      </w:r>
      <w:r>
        <w:rPr>
          <w:rFonts w:ascii="微软雅黑" w:hAnsi="微软雅黑" w:eastAsia="微软雅黑" w:cs="微软雅黑"/>
          <w:lang w:val="fr-FR"/>
        </w:rPr>
        <w:t>SNAT</w:t>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color w:val="FF0000"/>
          <w:lang w:val="fr-FR"/>
        </w:rPr>
        <w:t>B</w:t>
      </w:r>
      <w:r>
        <w:rPr>
          <w:rFonts w:ascii="微软雅黑" w:hAnsi="微软雅黑" w:eastAsia="微软雅黑" w:cs="微软雅黑"/>
          <w:color w:val="FF0000"/>
        </w:rPr>
        <w:t>、</w:t>
      </w:r>
      <w:r>
        <w:rPr>
          <w:rFonts w:ascii="微软雅黑" w:hAnsi="微软雅黑" w:eastAsia="微软雅黑" w:cs="微软雅黑"/>
          <w:color w:val="FF0000"/>
          <w:lang w:val="fr-FR"/>
        </w:rPr>
        <w:t>DNAT</w:t>
      </w:r>
      <w:r>
        <w:rPr>
          <w:rFonts w:ascii="微软雅黑" w:hAnsi="微软雅黑" w:eastAsia="微软雅黑" w:cs="微软雅黑"/>
          <w:color w:val="FF0000"/>
          <w:lang w:val="fr-FR"/>
        </w:rPr>
        <w:tab/>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C</w:t>
      </w:r>
      <w:r>
        <w:rPr>
          <w:rFonts w:ascii="微软雅黑" w:hAnsi="微软雅黑" w:eastAsia="微软雅黑" w:cs="微软雅黑"/>
        </w:rPr>
        <w:t>、</w:t>
      </w:r>
      <w:r>
        <w:rPr>
          <w:rFonts w:ascii="微软雅黑" w:hAnsi="微软雅黑" w:eastAsia="微软雅黑" w:cs="微软雅黑"/>
          <w:lang w:val="fr-FR"/>
        </w:rPr>
        <w:t>MASQUERADE</w:t>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D</w:t>
      </w:r>
      <w:r>
        <w:rPr>
          <w:rFonts w:ascii="微软雅黑" w:hAnsi="微软雅黑" w:eastAsia="微软雅黑" w:cs="微软雅黑"/>
        </w:rPr>
        <w:t>、</w:t>
      </w:r>
      <w:r>
        <w:rPr>
          <w:rFonts w:ascii="微软雅黑" w:hAnsi="微软雅黑" w:eastAsia="微软雅黑" w:cs="微软雅黑"/>
          <w:lang w:val="fr-FR"/>
        </w:rPr>
        <w:t>REDIRECT</w:t>
      </w:r>
    </w:p>
    <w:p>
      <w:pPr>
        <w:spacing w:line="300" w:lineRule="exact"/>
        <w:ind w:left="210" w:hanging="210"/>
      </w:pPr>
      <w:r>
        <w:rPr>
          <w:rFonts w:ascii="微软雅黑" w:hAnsi="微软雅黑" w:eastAsia="微软雅黑" w:cs="微软雅黑"/>
          <w:b/>
          <w:lang w:val="fr-FR"/>
        </w:rPr>
        <w:t>9</w:t>
      </w:r>
      <w:r>
        <w:rPr>
          <w:rFonts w:ascii="微软雅黑" w:hAnsi="微软雅黑" w:eastAsia="微软雅黑" w:cs="微软雅黑"/>
          <w:b/>
        </w:rPr>
        <w:t>、在</w:t>
      </w:r>
      <w:r>
        <w:rPr>
          <w:rFonts w:ascii="微软雅黑" w:hAnsi="微软雅黑" w:eastAsia="微软雅黑" w:cs="微软雅黑"/>
          <w:b/>
          <w:lang w:val="fr-FR"/>
        </w:rPr>
        <w:t>RHEL5</w:t>
      </w:r>
      <w:r>
        <w:rPr>
          <w:rFonts w:ascii="微软雅黑" w:hAnsi="微软雅黑" w:eastAsia="微软雅黑" w:cs="微软雅黑"/>
          <w:b/>
        </w:rPr>
        <w:t>系统中</w:t>
      </w:r>
      <w:r>
        <w:rPr>
          <w:rFonts w:ascii="微软雅黑" w:hAnsi="微软雅黑" w:eastAsia="微软雅黑" w:cs="微软雅黑"/>
          <w:b/>
          <w:lang w:val="fr-FR"/>
        </w:rPr>
        <w:t>，</w:t>
      </w:r>
      <w:r>
        <w:rPr>
          <w:rFonts w:ascii="微软雅黑" w:hAnsi="微软雅黑" w:eastAsia="微软雅黑" w:cs="微软雅黑"/>
          <w:b/>
        </w:rPr>
        <w:t>若需要配置</w:t>
      </w:r>
      <w:r>
        <w:rPr>
          <w:rFonts w:ascii="微软雅黑" w:hAnsi="微软雅黑" w:eastAsia="微软雅黑" w:cs="微软雅黑"/>
          <w:b/>
          <w:lang w:val="fr-FR"/>
        </w:rPr>
        <w:t xml:space="preserve">iptables </w:t>
      </w:r>
      <w:r>
        <w:rPr>
          <w:rFonts w:ascii="微软雅黑" w:hAnsi="微软雅黑" w:eastAsia="微软雅黑" w:cs="微软雅黑"/>
          <w:b/>
        </w:rPr>
        <w:t>防火墙使用内网用户能够共享网关主机的公网</w:t>
      </w:r>
      <w:r>
        <w:rPr>
          <w:rFonts w:ascii="微软雅黑" w:hAnsi="微软雅黑" w:eastAsia="微软雅黑" w:cs="微软雅黑"/>
          <w:b/>
          <w:lang w:val="fr-FR"/>
        </w:rPr>
        <w:t>IP</w:t>
      </w:r>
      <w:r>
        <w:rPr>
          <w:rFonts w:ascii="微软雅黑" w:hAnsi="微软雅黑" w:eastAsia="微软雅黑" w:cs="微软雅黑"/>
          <w:b/>
        </w:rPr>
        <w:t>地址上网</w:t>
      </w:r>
      <w:r>
        <w:rPr>
          <w:rFonts w:ascii="微软雅黑" w:hAnsi="微软雅黑" w:eastAsia="微软雅黑" w:cs="微软雅黑"/>
          <w:b/>
          <w:lang w:val="fr-FR"/>
        </w:rPr>
        <w:t>，</w:t>
      </w:r>
      <w:r>
        <w:rPr>
          <w:rFonts w:ascii="微软雅黑" w:hAnsi="微软雅黑" w:eastAsia="微软雅黑" w:cs="微软雅黑"/>
          <w:b/>
        </w:rPr>
        <w:t>可以在</w:t>
      </w:r>
      <w:r>
        <w:rPr>
          <w:rFonts w:ascii="微软雅黑" w:hAnsi="微软雅黑" w:eastAsia="微软雅黑" w:cs="微软雅黑"/>
          <w:b/>
          <w:lang w:val="fr-FR"/>
        </w:rPr>
        <w:t>（       ）</w:t>
      </w:r>
      <w:r>
        <w:rPr>
          <w:rFonts w:ascii="微软雅黑" w:hAnsi="微软雅黑" w:eastAsia="微软雅黑" w:cs="微软雅黑"/>
          <w:b/>
        </w:rPr>
        <w:t>中设置</w:t>
      </w:r>
      <w:r>
        <w:rPr>
          <w:rFonts w:ascii="微软雅黑" w:hAnsi="微软雅黑" w:eastAsia="微软雅黑" w:cs="微软雅黑"/>
          <w:b/>
          <w:lang w:val="fr-FR"/>
        </w:rPr>
        <w:t>MASQUERADE</w:t>
      </w:r>
      <w:r>
        <w:rPr>
          <w:rFonts w:ascii="微软雅黑" w:hAnsi="微软雅黑" w:eastAsia="微软雅黑" w:cs="微软雅黑"/>
          <w:b/>
        </w:rPr>
        <w:t>地址伪装策略。（选择一项）</w:t>
      </w:r>
    </w:p>
    <w:p>
      <w:pPr>
        <w:spacing w:line="300" w:lineRule="exact"/>
      </w:pPr>
      <w:r>
        <w:rPr>
          <w:rFonts w:ascii="微软雅黑" w:hAnsi="微软雅黑" w:eastAsia="微软雅黑" w:cs="微软雅黑"/>
        </w:rPr>
        <w:t>A、filter表内的OUTPUT链</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B、filter表内的 FORWARD链</w:t>
      </w:r>
    </w:p>
    <w:p>
      <w:pPr>
        <w:spacing w:line="300" w:lineRule="exact"/>
      </w:pPr>
      <w:r>
        <w:rPr>
          <w:rFonts w:ascii="微软雅黑" w:hAnsi="微软雅黑" w:eastAsia="微软雅黑" w:cs="微软雅黑"/>
        </w:rPr>
        <w:t>C、nat 表中的PREROUTING链</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ab/>
      </w:r>
      <w:r>
        <w:rPr>
          <w:rFonts w:ascii="微软雅黑" w:hAnsi="微软雅黑" w:eastAsia="微软雅黑" w:cs="微软雅黑"/>
          <w:color w:val="FF0000"/>
        </w:rPr>
        <w:t>D、nat 表中的POSTROUTING链</w:t>
      </w:r>
    </w:p>
    <w:p>
      <w:pPr>
        <w:spacing w:line="300" w:lineRule="exact"/>
        <w:rPr>
          <w:rFonts w:ascii="微软雅黑" w:hAnsi="微软雅黑" w:eastAsia="微软雅黑" w:cs="微软雅黑"/>
          <w:lang w:val="fr-FR"/>
        </w:rPr>
      </w:pPr>
    </w:p>
    <w:p>
      <w:pPr>
        <w:spacing w:line="300" w:lineRule="exact"/>
        <w:ind w:left="1780"/>
      </w:pPr>
      <w:r>
        <w:rPr>
          <w:rFonts w:ascii="微软雅黑" w:hAnsi="微软雅黑" w:eastAsia="微软雅黑" w:cs="微软雅黑"/>
          <w:b/>
          <w:sz w:val="28"/>
          <w:szCs w:val="28"/>
        </w:rPr>
        <w:t xml:space="preserve">Linux网关及安全应用 第四章 </w:t>
      </w:r>
      <w:r>
        <w:rPr>
          <w:rFonts w:ascii="微软雅黑" w:hAnsi="微软雅黑" w:eastAsia="微软雅黑" w:cs="微软雅黑"/>
          <w:b/>
          <w:sz w:val="30"/>
          <w:szCs w:val="30"/>
        </w:rPr>
        <w:t>构建Squid代服理务器</w:t>
      </w:r>
    </w:p>
    <w:p>
      <w:pPr>
        <w:spacing w:line="300" w:lineRule="exact"/>
        <w:ind w:left="1780"/>
        <w:rPr>
          <w:rFonts w:ascii="微软雅黑" w:hAnsi="微软雅黑" w:eastAsia="微软雅黑" w:cs="微软雅黑"/>
          <w:b/>
          <w:sz w:val="25"/>
        </w:rPr>
      </w:pPr>
    </w:p>
    <w:p>
      <w:pPr>
        <w:spacing w:line="300" w:lineRule="exact"/>
      </w:pPr>
      <w:r>
        <w:rPr>
          <w:rFonts w:ascii="微软雅黑" w:hAnsi="微软雅黑" w:eastAsia="微软雅黑" w:cs="微软雅黑"/>
          <w:b/>
        </w:rPr>
        <w:t xml:space="preserve">1、在RHEL5系统中，若要为Squid代理服务器设置ACL访问控制策略，禁止192.168.4.0/24网段的客户机使用代理服务，可以在squid.conf文件中添加以下（       ）配置。 （选择二项）     </w:t>
      </w:r>
    </w:p>
    <w:p>
      <w:pPr>
        <w:spacing w:line="300" w:lineRule="exact"/>
      </w:pPr>
      <w:r>
        <w:rPr>
          <w:rFonts w:ascii="微软雅黑" w:hAnsi="微软雅黑" w:eastAsia="微软雅黑" w:cs="微软雅黑"/>
        </w:rPr>
        <w:t>A、acl src 192.168.4.0/24 deny</w:t>
      </w:r>
    </w:p>
    <w:p>
      <w:pPr>
        <w:spacing w:line="300" w:lineRule="exact"/>
      </w:pPr>
      <w:r>
        <w:rPr>
          <w:rFonts w:ascii="微软雅黑" w:hAnsi="微软雅黑" w:eastAsia="微软雅黑" w:cs="微软雅黑"/>
        </w:rPr>
        <w:t>B、acl –net 192.168.4.0/255.255.255.255.0 deny</w:t>
      </w:r>
    </w:p>
    <w:p>
      <w:pPr>
        <w:spacing w:line="300" w:lineRule="exact"/>
      </w:pPr>
      <w:r>
        <w:rPr>
          <w:rFonts w:ascii="微软雅黑" w:hAnsi="微软雅黑" w:eastAsia="微软雅黑" w:cs="微软雅黑"/>
          <w:color w:val="FF0000"/>
        </w:rPr>
        <w:t>C、acl BlockLan src 192.168.4.0/255.255.255.0; http_access deny BlockLan</w:t>
      </w:r>
    </w:p>
    <w:p>
      <w:pPr>
        <w:spacing w:line="300" w:lineRule="exact"/>
      </w:pPr>
      <w:r>
        <w:rPr>
          <w:rFonts w:ascii="微软雅黑" w:hAnsi="微软雅黑" w:eastAsia="微软雅黑" w:cs="微软雅黑"/>
          <w:color w:val="FF0000"/>
        </w:rPr>
        <w:t>D、acl BlockLan src 192.168.4.0/24; http_access deny BlockLan</w:t>
      </w:r>
    </w:p>
    <w:p>
      <w:pPr>
        <w:spacing w:line="300" w:lineRule="exact"/>
      </w:pPr>
      <w:r>
        <w:rPr>
          <w:rFonts w:ascii="微软雅黑" w:hAnsi="微软雅黑" w:eastAsia="微软雅黑" w:cs="微软雅黑"/>
          <w:b/>
        </w:rPr>
        <w:t xml:space="preserve">2、在RHEL5系统中，第一次运行spuid 服务器时，需要先初始化缓存目录，执行（      ）命令可以完成该操作（选择二项）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A、squid –D</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B、squid –z</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C、service squid start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D、service squid init_cache</w:t>
      </w:r>
    </w:p>
    <w:p>
      <w:pPr>
        <w:spacing w:line="300" w:lineRule="exact"/>
      </w:pPr>
      <w:r>
        <w:rPr>
          <w:rFonts w:ascii="微软雅黑" w:hAnsi="微软雅黑" w:eastAsia="微软雅黑" w:cs="微软雅黑"/>
          <w:b/>
        </w:rPr>
        <w:t xml:space="preserve">3、小李正在按照公司的管理制度配置运行在Linux系统上的代理服务器软件squid。公司规定所有的计算机只能在周一至周五的10：00至16：00通过代理服务器访问互连网。为了实现这一管理需求，小李应该在/etc/squid/squid.conf中添加访问控制列表 （      ）。（选择一项）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A、acl regular_days time 10:00-16:00</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B、acl regular_times time MTWHF 10:00-16:00</w:t>
      </w:r>
    </w:p>
    <w:p>
      <w:pPr>
        <w:spacing w:line="300" w:lineRule="exact"/>
      </w:pPr>
      <w:r>
        <w:rPr>
          <w:rFonts w:ascii="微软雅黑" w:hAnsi="微软雅黑" w:eastAsia="微软雅黑" w:cs="微软雅黑"/>
        </w:rPr>
        <w:t>C、acl allowed_ clients src 10:00-16:00</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D、http_access allow MTWHF 10:00-16:00</w:t>
      </w:r>
    </w:p>
    <w:p>
      <w:pPr>
        <w:spacing w:line="300" w:lineRule="exact"/>
      </w:pPr>
      <w:r>
        <w:rPr>
          <w:rFonts w:ascii="微软雅黑" w:hAnsi="微软雅黑" w:eastAsia="微软雅黑" w:cs="微软雅黑"/>
          <w:b/>
        </w:rPr>
        <w:t xml:space="preserve">4、下面 （       ）是用于在Linux系统中实现代理服务器的软件。（选择一项）      </w:t>
      </w:r>
    </w:p>
    <w:p>
      <w:pPr>
        <w:spacing w:line="300" w:lineRule="exact"/>
      </w:pPr>
      <w:r>
        <w:rPr>
          <w:rFonts w:ascii="微软雅黑" w:hAnsi="微软雅黑" w:eastAsia="微软雅黑" w:cs="微软雅黑"/>
        </w:rPr>
        <w:t>A、ISA</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B、CCProxy</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C、Squid</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D、IPtables</w:t>
      </w:r>
    </w:p>
    <w:p>
      <w:pPr>
        <w:spacing w:line="300" w:lineRule="exact"/>
      </w:pPr>
      <w:r>
        <w:rPr>
          <w:rFonts w:ascii="微软雅黑" w:hAnsi="微软雅黑" w:eastAsia="微软雅黑" w:cs="微软雅黑"/>
          <w:b/>
        </w:rPr>
        <w:t xml:space="preserve">5、Squid服务器的默认监听端口是3128，修改 （       ）配置选项可以更改它。（选择一项）     </w:t>
      </w:r>
    </w:p>
    <w:p>
      <w:pPr>
        <w:spacing w:line="300" w:lineRule="exact"/>
      </w:pPr>
      <w:r>
        <w:rPr>
          <w:rFonts w:ascii="微软雅黑" w:hAnsi="微软雅黑" w:eastAsia="微软雅黑" w:cs="微软雅黑"/>
        </w:rPr>
        <w:t>A、http_accel_port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B、http_port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C、Squid</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D、Listen</w:t>
      </w:r>
    </w:p>
    <w:p>
      <w:pPr>
        <w:spacing w:line="300" w:lineRule="exact"/>
      </w:pPr>
      <w:r>
        <w:rPr>
          <w:rFonts w:ascii="微软雅黑" w:hAnsi="微软雅黑" w:eastAsia="微软雅黑" w:cs="微软雅黑"/>
          <w:b/>
        </w:rPr>
        <w:t>6、配置squid时，以下（      ）可指定squid的工作目录。</w:t>
      </w:r>
      <w:r>
        <w:rPr>
          <w:rFonts w:ascii="微软雅黑" w:hAnsi="微软雅黑" w:eastAsia="微软雅黑" w:cs="微软雅黑"/>
          <w:b/>
          <w:lang w:val="pt-BR"/>
        </w:rPr>
        <w:t>（</w:t>
      </w:r>
      <w:r>
        <w:rPr>
          <w:rFonts w:ascii="微软雅黑" w:hAnsi="微软雅黑" w:eastAsia="微软雅黑" w:cs="微软雅黑"/>
          <w:b/>
        </w:rPr>
        <w:t>选择一项</w:t>
      </w:r>
      <w:r>
        <w:rPr>
          <w:rFonts w:ascii="微软雅黑" w:hAnsi="微软雅黑" w:eastAsia="微软雅黑" w:cs="微软雅黑"/>
          <w:b/>
          <w:lang w:val="pt-BR"/>
        </w:rPr>
        <w:t xml:space="preserve">）     </w:t>
      </w:r>
    </w:p>
    <w:p>
      <w:pPr>
        <w:spacing w:line="300" w:lineRule="exact"/>
      </w:pPr>
      <w:r>
        <w:rPr>
          <w:rFonts w:ascii="微软雅黑" w:hAnsi="微软雅黑" w:eastAsia="微软雅黑" w:cs="微软雅黑"/>
          <w:color w:val="FF0000"/>
          <w:lang w:val="pt-BR"/>
        </w:rPr>
        <w:t>A</w:t>
      </w:r>
      <w:r>
        <w:rPr>
          <w:rFonts w:ascii="微软雅黑" w:hAnsi="微软雅黑" w:eastAsia="微软雅黑" w:cs="微软雅黑"/>
          <w:color w:val="FF0000"/>
        </w:rPr>
        <w:t>、</w:t>
      </w:r>
      <w:r>
        <w:rPr>
          <w:rFonts w:ascii="微软雅黑" w:hAnsi="微软雅黑" w:eastAsia="微软雅黑" w:cs="微软雅黑"/>
          <w:color w:val="FF0000"/>
          <w:lang w:val="pt-BR"/>
        </w:rPr>
        <w:t>cache_dir</w:t>
      </w:r>
      <w:r>
        <w:rPr>
          <w:rFonts w:ascii="微软雅黑" w:hAnsi="微软雅黑" w:eastAsia="微软雅黑" w:cs="微软雅黑"/>
          <w:lang w:val="pt-BR"/>
        </w:rPr>
        <w:tab/>
      </w:r>
      <w:r>
        <w:rPr>
          <w:rFonts w:ascii="微软雅黑" w:hAnsi="微软雅黑" w:eastAsia="微软雅黑" w:cs="微软雅黑"/>
          <w:lang w:val="pt-BR"/>
        </w:rPr>
        <w:tab/>
      </w:r>
      <w:r>
        <w:rPr>
          <w:rFonts w:ascii="微软雅黑" w:hAnsi="微软雅黑" w:eastAsia="微软雅黑" w:cs="微软雅黑"/>
          <w:lang w:val="pt-BR"/>
        </w:rPr>
        <w:tab/>
      </w:r>
      <w:r>
        <w:rPr>
          <w:rFonts w:ascii="微软雅黑" w:hAnsi="微软雅黑" w:eastAsia="微软雅黑" w:cs="微软雅黑"/>
          <w:lang w:val="pt-BR"/>
        </w:rPr>
        <w:t>B</w:t>
      </w:r>
      <w:r>
        <w:rPr>
          <w:rFonts w:ascii="微软雅黑" w:hAnsi="微软雅黑" w:eastAsia="微软雅黑" w:cs="微软雅黑"/>
        </w:rPr>
        <w:t>、</w:t>
      </w:r>
      <w:r>
        <w:rPr>
          <w:rFonts w:ascii="微软雅黑" w:hAnsi="微软雅黑" w:eastAsia="微软雅黑" w:cs="微软雅黑"/>
          <w:lang w:val="pt-BR"/>
        </w:rPr>
        <w:t>cache_mgr</w:t>
      </w:r>
      <w:r>
        <w:rPr>
          <w:rFonts w:ascii="微软雅黑" w:hAnsi="微软雅黑" w:eastAsia="微软雅黑" w:cs="微软雅黑"/>
          <w:lang w:val="pt-BR"/>
        </w:rPr>
        <w:tab/>
      </w:r>
      <w:r>
        <w:rPr>
          <w:rFonts w:ascii="微软雅黑" w:hAnsi="微软雅黑" w:eastAsia="微软雅黑" w:cs="微软雅黑"/>
          <w:lang w:val="pt-BR"/>
        </w:rPr>
        <w:tab/>
      </w:r>
      <w:r>
        <w:rPr>
          <w:rFonts w:ascii="微软雅黑" w:hAnsi="微软雅黑" w:eastAsia="微软雅黑" w:cs="微软雅黑"/>
          <w:lang w:val="pt-BR"/>
        </w:rPr>
        <w:tab/>
      </w:r>
      <w:r>
        <w:rPr>
          <w:rFonts w:ascii="微软雅黑" w:hAnsi="微软雅黑" w:eastAsia="微软雅黑" w:cs="微软雅黑"/>
          <w:lang w:val="pt-BR"/>
        </w:rPr>
        <w:tab/>
      </w:r>
      <w:r>
        <w:rPr>
          <w:rFonts w:ascii="微软雅黑" w:hAnsi="微软雅黑" w:eastAsia="微软雅黑" w:cs="微软雅黑"/>
          <w:lang w:val="pt-BR"/>
        </w:rPr>
        <w:t>C</w:t>
      </w:r>
      <w:r>
        <w:rPr>
          <w:rFonts w:ascii="微软雅黑" w:hAnsi="微软雅黑" w:eastAsia="微软雅黑" w:cs="微软雅黑"/>
        </w:rPr>
        <w:t>、</w:t>
      </w:r>
      <w:r>
        <w:rPr>
          <w:rFonts w:ascii="微软雅黑" w:hAnsi="微软雅黑" w:eastAsia="微软雅黑" w:cs="微软雅黑"/>
          <w:lang w:val="pt-BR"/>
        </w:rPr>
        <w:t>http_access</w:t>
      </w:r>
      <w:r>
        <w:rPr>
          <w:rFonts w:ascii="微软雅黑" w:hAnsi="微软雅黑" w:eastAsia="微软雅黑" w:cs="微软雅黑"/>
          <w:lang w:val="pt-BR"/>
        </w:rPr>
        <w:tab/>
      </w:r>
      <w:r>
        <w:rPr>
          <w:rFonts w:ascii="微软雅黑" w:hAnsi="微软雅黑" w:eastAsia="微软雅黑" w:cs="微软雅黑"/>
          <w:lang w:val="pt-BR"/>
        </w:rPr>
        <w:tab/>
      </w:r>
      <w:r>
        <w:rPr>
          <w:rFonts w:ascii="微软雅黑" w:hAnsi="微软雅黑" w:eastAsia="微软雅黑" w:cs="微软雅黑"/>
          <w:lang w:val="pt-BR"/>
        </w:rPr>
        <w:tab/>
      </w:r>
      <w:r>
        <w:rPr>
          <w:rFonts w:ascii="微软雅黑" w:hAnsi="微软雅黑" w:eastAsia="微软雅黑" w:cs="微软雅黑"/>
          <w:lang w:val="pt-BR"/>
        </w:rPr>
        <w:t>D</w:t>
      </w:r>
      <w:r>
        <w:rPr>
          <w:rFonts w:ascii="微软雅黑" w:hAnsi="微软雅黑" w:eastAsia="微软雅黑" w:cs="微软雅黑"/>
        </w:rPr>
        <w:t>、</w:t>
      </w:r>
      <w:r>
        <w:rPr>
          <w:rFonts w:ascii="微软雅黑" w:hAnsi="微软雅黑" w:eastAsia="微软雅黑" w:cs="微软雅黑"/>
          <w:lang w:val="pt-BR"/>
        </w:rPr>
        <w:t>acl</w:t>
      </w:r>
    </w:p>
    <w:p>
      <w:pPr>
        <w:spacing w:line="300" w:lineRule="exact"/>
      </w:pPr>
      <w:r>
        <w:rPr>
          <w:rFonts w:ascii="微软雅黑" w:hAnsi="微软雅黑" w:eastAsia="微软雅黑" w:cs="微软雅黑"/>
          <w:b/>
        </w:rPr>
        <w:t xml:space="preserve">7、在RHEL5中，squid代理服务器一般被默认安装，它的主要配置文件是（        ）（选择一项）      </w:t>
      </w:r>
    </w:p>
    <w:p>
      <w:pPr>
        <w:spacing w:line="300" w:lineRule="exact"/>
      </w:pPr>
      <w:r>
        <w:rPr>
          <w:rFonts w:ascii="微软雅黑" w:hAnsi="微软雅黑" w:eastAsia="微软雅黑" w:cs="微软雅黑"/>
        </w:rPr>
        <w:t>A、/var/spool/squid</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B、/etc/squid/squid.conf</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 xml:space="preserve"> C、/etc/src/squid.conf</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D、/etc/squid.conf</w:t>
      </w:r>
    </w:p>
    <w:p>
      <w:pPr>
        <w:spacing w:line="300" w:lineRule="exact"/>
      </w:pPr>
      <w:r>
        <w:rPr>
          <w:rFonts w:ascii="微软雅黑" w:hAnsi="微软雅黑" w:eastAsia="微软雅黑" w:cs="微软雅黑"/>
          <w:b/>
        </w:rPr>
        <w:t>8、在squid 服务器的主配置文件squid.conf 中具有如下的配置行：</w:t>
      </w:r>
    </w:p>
    <w:p>
      <w:pPr>
        <w:spacing w:line="300" w:lineRule="exact"/>
      </w:pPr>
      <w:r>
        <w:rPr>
          <w:rFonts w:ascii="微软雅黑" w:hAnsi="微软雅黑" w:eastAsia="微软雅黑" w:cs="微软雅黑"/>
          <w:b/>
        </w:rPr>
        <w:t xml:space="preserve">cache_dir ufs /var/spool/squid 100 16 256 则关于squid 服务器配置说法正确的是（       ）。（选择二项）      </w:t>
      </w:r>
    </w:p>
    <w:p>
      <w:pPr>
        <w:spacing w:line="300" w:lineRule="exact"/>
      </w:pPr>
      <w:r>
        <w:rPr>
          <w:rFonts w:ascii="微软雅黑" w:hAnsi="微软雅黑" w:eastAsia="微软雅黑" w:cs="微软雅黑"/>
          <w:color w:val="FF0000"/>
        </w:rPr>
        <w:t>A、squid 服务器的工作目录是“/var/spool/squid”</w:t>
      </w:r>
    </w:p>
    <w:p>
      <w:pPr>
        <w:spacing w:line="300" w:lineRule="exact"/>
      </w:pPr>
      <w:r>
        <w:rPr>
          <w:rFonts w:ascii="微软雅黑" w:hAnsi="微软雅黑" w:eastAsia="微软雅黑" w:cs="微软雅黑"/>
          <w:color w:val="FF0000"/>
        </w:rPr>
        <w:t>B、squid 服务器的工作目录中一级子目录的数量是16 个</w:t>
      </w:r>
    </w:p>
    <w:p>
      <w:pPr>
        <w:spacing w:line="300" w:lineRule="exact"/>
      </w:pPr>
      <w:r>
        <w:rPr>
          <w:rFonts w:ascii="微软雅黑" w:hAnsi="微软雅黑" w:eastAsia="微软雅黑" w:cs="微软雅黑"/>
        </w:rPr>
        <w:t>C、squid 服务器的工作目录中二级子目录的数量是100 个</w:t>
      </w:r>
    </w:p>
    <w:p>
      <w:pPr>
        <w:spacing w:line="300" w:lineRule="exact"/>
      </w:pPr>
      <w:r>
        <w:rPr>
          <w:rFonts w:ascii="微软雅黑" w:hAnsi="微软雅黑" w:eastAsia="微软雅黑" w:cs="微软雅黑"/>
        </w:rPr>
        <w:t>D、squid 服务器的工作目录中的最大的容量是256MB</w:t>
      </w:r>
    </w:p>
    <w:p>
      <w:pPr>
        <w:spacing w:line="300" w:lineRule="exact"/>
      </w:pPr>
      <w:r>
        <w:rPr>
          <w:rFonts w:ascii="微软雅黑" w:hAnsi="微软雅黑" w:eastAsia="微软雅黑" w:cs="微软雅黑"/>
          <w:b/>
        </w:rPr>
        <w:t xml:space="preserve">9、squid 代理服务器的性能表现与服务器的参数设置是紧密相关的，对于具有128MB 物理内存的主机，在squid.conf 文件中使用（        ）配置项是比较合理的方案。（选择一项）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A、cache_mem 4 MB</w:t>
      </w:r>
      <w:r>
        <w:rPr>
          <w:rFonts w:ascii="微软雅黑" w:hAnsi="微软雅黑" w:eastAsia="微软雅黑" w:cs="微软雅黑"/>
        </w:rPr>
        <w:tab/>
      </w:r>
      <w:r>
        <w:rPr>
          <w:rFonts w:ascii="微软雅黑" w:hAnsi="微软雅黑" w:eastAsia="微软雅黑" w:cs="微软雅黑"/>
        </w:rPr>
        <w:t xml:space="preserve"> B、cache_mem 8 MB</w:t>
      </w:r>
      <w:r>
        <w:rPr>
          <w:rFonts w:ascii="微软雅黑" w:hAnsi="微软雅黑" w:eastAsia="微软雅黑" w:cs="微软雅黑"/>
        </w:rPr>
        <w:tab/>
      </w:r>
      <w:r>
        <w:rPr>
          <w:rFonts w:ascii="微软雅黑" w:hAnsi="微软雅黑" w:eastAsia="微软雅黑" w:cs="微软雅黑"/>
        </w:rPr>
        <w:t xml:space="preserve"> </w:t>
      </w:r>
      <w:r>
        <w:rPr>
          <w:rFonts w:ascii="微软雅黑" w:hAnsi="微软雅黑" w:eastAsia="微软雅黑" w:cs="微软雅黑"/>
          <w:color w:val="FF0000"/>
        </w:rPr>
        <w:t>C、cache_mem 32 MB</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D、cache_mem 128 MB</w:t>
      </w:r>
    </w:p>
    <w:p>
      <w:pPr>
        <w:spacing w:line="300" w:lineRule="exact"/>
      </w:pPr>
      <w:r>
        <w:rPr>
          <w:rFonts w:ascii="微软雅黑" w:hAnsi="微软雅黑" w:eastAsia="微软雅黑" w:cs="微软雅黑"/>
          <w:b/>
        </w:rPr>
        <w:t xml:space="preserve">10、在RHEL5系统中构建Squid反向代理服务时，需要在squid.conf配置文件内设置（      ）行为便支持反向代理。（选择一项）     </w:t>
      </w:r>
    </w:p>
    <w:p>
      <w:pPr>
        <w:spacing w:line="300" w:lineRule="exact"/>
      </w:pPr>
      <w:r>
        <w:rPr>
          <w:rFonts w:ascii="微软雅黑" w:hAnsi="微软雅黑" w:eastAsia="微软雅黑" w:cs="微软雅黑"/>
        </w:rPr>
        <w:t>A、httpd_accel_host virtual</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B、httpd_accel_with_proxy on</w:t>
      </w:r>
    </w:p>
    <w:p>
      <w:pPr>
        <w:spacing w:line="300" w:lineRule="exact"/>
      </w:pPr>
      <w:r>
        <w:rPr>
          <w:rFonts w:ascii="微软雅黑" w:hAnsi="微软雅黑" w:eastAsia="微软雅黑" w:cs="微软雅黑"/>
          <w:color w:val="FF0000"/>
        </w:rPr>
        <w:t>C、http_port 80 vhost</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D、cache_peer parent 80 originserver</w:t>
      </w:r>
    </w:p>
    <w:p>
      <w:pPr>
        <w:spacing w:line="300" w:lineRule="exact"/>
      </w:pPr>
      <w:r>
        <w:rPr>
          <w:rFonts w:ascii="微软雅黑" w:hAnsi="微软雅黑" w:eastAsia="微软雅黑" w:cs="微软雅黑"/>
          <w:b/>
        </w:rPr>
        <w:t xml:space="preserve">11、在RHEL5系统中，squid.conf文件中的（       ）配置行将允许通过代理下载的文件大小限制为最多8MB，超过该限制的文件用户将无法访问。（选择一项）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A、maximum_object_size 8092 KB</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B、reply_body_max_size 8192000 allow all</w:t>
      </w:r>
    </w:p>
    <w:p>
      <w:pPr>
        <w:spacing w:line="300" w:lineRule="exact"/>
      </w:pPr>
      <w:r>
        <w:rPr>
          <w:rFonts w:ascii="微软雅黑" w:hAnsi="微软雅黑" w:eastAsia="微软雅黑" w:cs="微软雅黑"/>
        </w:rPr>
        <w:t>C、cache_mem 8 MB</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D、cache_dir ufs /var/spool/squid 8 16 256</w:t>
      </w:r>
    </w:p>
    <w:p>
      <w:pPr>
        <w:spacing w:line="300" w:lineRule="exact"/>
      </w:pPr>
      <w:r>
        <w:rPr>
          <w:rFonts w:ascii="微软雅黑" w:hAnsi="微软雅黑" w:eastAsia="微软雅黑" w:cs="微软雅黑"/>
          <w:b/>
        </w:rPr>
        <w:t xml:space="preserve">12、只要客户机的IP地址、网关参数设置正确，在网页浏览器中无需进行特殊设置，即可通过Linux网关主机中的（       ）应用访问Internet。（选择两项）     </w:t>
      </w:r>
    </w:p>
    <w:p>
      <w:pPr>
        <w:spacing w:line="300" w:lineRule="exact"/>
      </w:pPr>
      <w:r>
        <w:rPr>
          <w:rFonts w:ascii="微软雅黑" w:hAnsi="微软雅黑" w:eastAsia="微软雅黑" w:cs="微软雅黑"/>
        </w:rPr>
        <w:t>A、传统代理</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B、透明代理</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C、反向代理</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ab/>
      </w:r>
      <w:r>
        <w:rPr>
          <w:rFonts w:ascii="微软雅黑" w:hAnsi="微软雅黑" w:eastAsia="微软雅黑" w:cs="微软雅黑"/>
          <w:color w:val="FF0000"/>
        </w:rPr>
        <w:t>D、源地址转换</w:t>
      </w:r>
    </w:p>
    <w:p>
      <w:pPr>
        <w:spacing w:line="300" w:lineRule="exact"/>
      </w:pPr>
      <w:r>
        <w:rPr>
          <w:rFonts w:ascii="微软雅黑" w:hAnsi="微软雅黑" w:eastAsia="微软雅黑" w:cs="微软雅黑"/>
          <w:b/>
        </w:rPr>
        <w:t xml:space="preserve">13、squid 代理服务器能够为网页浏览器提供HTTP 协议的代理访问服务，当squid 服务器进行缺省配置时，在客户主机的网页浏览器中应设置代理服务器的网络端口为（       ）.（选择一项）      </w:t>
      </w:r>
    </w:p>
    <w:p>
      <w:pPr>
        <w:spacing w:line="300" w:lineRule="exact"/>
      </w:pPr>
      <w:r>
        <w:rPr>
          <w:rFonts w:ascii="微软雅黑" w:hAnsi="微软雅黑" w:eastAsia="微软雅黑" w:cs="微软雅黑"/>
        </w:rPr>
        <w:t>A、80</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B、8080</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C、3128</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D、8848</w:t>
      </w:r>
    </w:p>
    <w:p>
      <w:pPr>
        <w:spacing w:line="300" w:lineRule="exact"/>
      </w:pPr>
      <w:r>
        <w:rPr>
          <w:rFonts w:ascii="微软雅黑" w:hAnsi="微软雅黑" w:eastAsia="微软雅黑" w:cs="微软雅黑"/>
          <w:b/>
        </w:rPr>
        <w:t xml:space="preserve">14、在RHEL5系统中，通过设置iptables支持透明代理服务，需要在nat表的（      ）链中添加REDIRECT重定向策略。（选择一项）     </w:t>
      </w:r>
    </w:p>
    <w:p>
      <w:pPr>
        <w:spacing w:line="300" w:lineRule="exact"/>
      </w:pPr>
      <w:r>
        <w:rPr>
          <w:rFonts w:ascii="微软雅黑" w:hAnsi="微软雅黑" w:eastAsia="微软雅黑" w:cs="微软雅黑"/>
          <w:color w:val="FF0000"/>
        </w:rPr>
        <w:t>A、PREROUTING</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B、POSTROUTING</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C、OUTPUT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D、FORWARD</w:t>
      </w:r>
    </w:p>
    <w:p>
      <w:pPr>
        <w:spacing w:line="300" w:lineRule="exact"/>
      </w:pPr>
      <w:r>
        <w:rPr>
          <w:rFonts w:ascii="微软雅黑" w:hAnsi="微软雅黑" w:eastAsia="微软雅黑" w:cs="微软雅黑"/>
          <w:b/>
        </w:rPr>
        <w:t xml:space="preserve">15、在RHEL5系统中构建透明代理服务器时，需要结合iptables的（     ）策略以便将相关数据包交给防火墙主机的代理服务程序处理。 </w:t>
      </w:r>
      <w:r>
        <w:rPr>
          <w:rFonts w:ascii="微软雅黑" w:hAnsi="微软雅黑" w:eastAsia="微软雅黑" w:cs="微软雅黑"/>
          <w:b/>
        </w:rPr>
        <w:tab/>
      </w:r>
      <w:r>
        <w:rPr>
          <w:rFonts w:ascii="微软雅黑" w:hAnsi="微软雅黑" w:eastAsia="微软雅黑" w:cs="微软雅黑"/>
          <w:b/>
        </w:rPr>
        <w:t>（选择一项）</w:t>
      </w:r>
    </w:p>
    <w:p>
      <w:pPr>
        <w:spacing w:line="300" w:lineRule="exact"/>
      </w:pPr>
      <w:r>
        <w:rPr>
          <w:rFonts w:ascii="微软雅黑" w:hAnsi="微软雅黑" w:eastAsia="微软雅黑" w:cs="微软雅黑"/>
        </w:rPr>
        <w:t>A、SNAT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B、DNAT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C、REJECT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D、REDIRECT</w:t>
      </w:r>
    </w:p>
    <w:p>
      <w:pPr>
        <w:pStyle w:val="213"/>
        <w:spacing w:line="300" w:lineRule="exact"/>
        <w:ind w:firstLine="0"/>
      </w:pPr>
      <w:r>
        <w:rPr>
          <w:rFonts w:ascii="微软雅黑" w:hAnsi="微软雅黑" w:eastAsia="微软雅黑" w:cs="微软雅黑"/>
          <w:b/>
        </w:rPr>
        <w:t>16、在RHEL5系统中，若要将Squid代理服务器的监听端口改为1080，需要在配置文件squid.conf中设置（   ）。（选择一项）</w:t>
      </w:r>
    </w:p>
    <w:p>
      <w:pPr>
        <w:pStyle w:val="213"/>
        <w:spacing w:line="300" w:lineRule="exact"/>
        <w:ind w:firstLine="0"/>
      </w:pPr>
      <w:r>
        <w:rPr>
          <w:rFonts w:ascii="微软雅黑" w:hAnsi="微软雅黑" w:eastAsia="微软雅黑" w:cs="微软雅黑"/>
        </w:rPr>
        <w:t>A、port 1080</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B、listen 1080</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C、inet_interfaces=:1080</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D、http_port 1080</w:t>
      </w:r>
    </w:p>
    <w:p>
      <w:pPr>
        <w:spacing w:line="300" w:lineRule="exact"/>
        <w:rPr>
          <w:rFonts w:ascii="微软雅黑" w:hAnsi="微软雅黑" w:eastAsia="微软雅黑" w:cs="微软雅黑"/>
          <w:b/>
          <w:sz w:val="25"/>
        </w:rPr>
      </w:pPr>
    </w:p>
    <w:p>
      <w:pPr>
        <w:spacing w:line="300" w:lineRule="exact"/>
        <w:ind w:left="1780"/>
      </w:pPr>
      <w:r>
        <w:rPr>
          <w:rFonts w:ascii="微软雅黑" w:hAnsi="微软雅黑" w:eastAsia="微软雅黑" w:cs="微软雅黑"/>
          <w:b/>
          <w:sz w:val="28"/>
          <w:szCs w:val="28"/>
        </w:rPr>
        <w:t>Linux网关及安全应用 第五章 漏洞检测和远程访问控制</w:t>
      </w:r>
    </w:p>
    <w:p>
      <w:pPr>
        <w:spacing w:line="300" w:lineRule="exact"/>
        <w:ind w:left="1780"/>
        <w:rPr>
          <w:rFonts w:ascii="微软雅黑" w:hAnsi="微软雅黑" w:eastAsia="微软雅黑" w:cs="微软雅黑"/>
          <w:b/>
          <w:sz w:val="25"/>
        </w:rPr>
      </w:pPr>
    </w:p>
    <w:p>
      <w:pPr>
        <w:spacing w:line="300" w:lineRule="exact"/>
      </w:pPr>
      <w:r>
        <w:rPr>
          <w:rFonts w:ascii="微软雅黑" w:hAnsi="微软雅黑" w:eastAsia="微软雅黑" w:cs="微软雅黑"/>
          <w:b/>
        </w:rPr>
        <w:t xml:space="preserve">1、构建基于密钥对验证的SSH服务时，服务器端默认的密钥库文件是（     ）（选择一项）     </w:t>
      </w:r>
    </w:p>
    <w:p>
      <w:pPr>
        <w:spacing w:line="300" w:lineRule="exact"/>
      </w:pPr>
      <w:r>
        <w:rPr>
          <w:rFonts w:ascii="微软雅黑" w:hAnsi="微软雅黑" w:eastAsia="微软雅黑" w:cs="微软雅黑"/>
        </w:rPr>
        <w:t>A、know_hosts</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B、authorized_keys</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C、id.rsa</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D、id_rsa.pub</w:t>
      </w:r>
    </w:p>
    <w:p>
      <w:pPr>
        <w:spacing w:line="300" w:lineRule="exact"/>
      </w:pPr>
      <w:r>
        <w:rPr>
          <w:rFonts w:ascii="微软雅黑" w:hAnsi="微软雅黑" w:eastAsia="微软雅黑" w:cs="微软雅黑"/>
          <w:b/>
        </w:rPr>
        <w:t xml:space="preserve">2、在RHEL5系统中设置TCP Wrappers 访问控制策略，只允许IP 地址属于192.168.1.100~192.168.1.199 范围内的客户机访问本机的vsftpd服务，则/etc/host.allow文件中应该进行（     ）配置。 （选择一项）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color w:val="FF0000"/>
        </w:rPr>
        <w:t>A、vsftpd: 192.168.1.1??</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B、vsftpd: 192.168.1.</w:t>
      </w:r>
      <w:r>
        <w:rPr>
          <w:rFonts w:ascii="微软雅黑" w:hAnsi="微软雅黑" w:eastAsia="微软雅黑" w:cs="微软雅黑"/>
        </w:rPr>
        <w:tab/>
      </w:r>
      <w:r>
        <w:rPr>
          <w:rFonts w:ascii="微软雅黑" w:hAnsi="微软雅黑" w:eastAsia="微软雅黑" w:cs="微软雅黑"/>
        </w:rPr>
        <w:tab/>
      </w:r>
    </w:p>
    <w:p>
      <w:pPr>
        <w:spacing w:line="300" w:lineRule="exact"/>
      </w:pPr>
      <w:r>
        <w:rPr>
          <w:rFonts w:ascii="微软雅黑" w:hAnsi="微软雅黑" w:eastAsia="微软雅黑" w:cs="微软雅黑"/>
        </w:rPr>
        <w:t>C、vsftpd: 192.168.1.1/25</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D、vsftpd: 192.168.1.100~192.168.1.199</w:t>
      </w:r>
    </w:p>
    <w:p>
      <w:pPr>
        <w:spacing w:line="300" w:lineRule="exact"/>
      </w:pPr>
      <w:r>
        <w:rPr>
          <w:rFonts w:ascii="微软雅黑" w:hAnsi="微软雅黑" w:eastAsia="微软雅黑" w:cs="微软雅黑"/>
          <w:b/>
        </w:rPr>
        <w:t xml:space="preserve">3、在RHEL5系统中，相对于传统的telnet登录，SSH服务提供了加密的安全数据传输，其基本的用户验证方式包括（     ）。（选择二项）     </w:t>
      </w:r>
    </w:p>
    <w:p>
      <w:pPr>
        <w:spacing w:line="300" w:lineRule="exact"/>
      </w:pPr>
      <w:r>
        <w:rPr>
          <w:rFonts w:ascii="微软雅黑" w:hAnsi="微软雅黑" w:eastAsia="微软雅黑" w:cs="微软雅黑"/>
        </w:rPr>
        <w:t>A、基于IP地址</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B、基于口令</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C、基于密钥</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D、基于协议</w:t>
      </w:r>
    </w:p>
    <w:p>
      <w:pPr>
        <w:spacing w:line="300" w:lineRule="exact"/>
      </w:pPr>
      <w:r>
        <w:rPr>
          <w:rFonts w:ascii="微软雅黑" w:hAnsi="微软雅黑" w:eastAsia="微软雅黑" w:cs="微软雅黑"/>
          <w:b/>
        </w:rPr>
        <w:t>4、EtterCap工具主要是基于（    ）机制在局域网中进行数据监听（选择一项）</w:t>
      </w:r>
      <w:r>
        <w:rPr>
          <w:rFonts w:ascii="微软雅黑" w:hAnsi="微软雅黑" w:eastAsia="微软雅黑" w:cs="微软雅黑"/>
        </w:rPr>
        <w:t xml:space="preserve">     </w:t>
      </w:r>
    </w:p>
    <w:p>
      <w:pPr>
        <w:spacing w:line="300" w:lineRule="exact"/>
      </w:pPr>
      <w:r>
        <w:rPr>
          <w:rFonts w:ascii="微软雅黑" w:hAnsi="微软雅黑" w:eastAsia="微软雅黑" w:cs="微软雅黑"/>
        </w:rPr>
        <w:t>A、端口扫描</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B、ARP欺骗</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C、IP地址伪装</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D、ICMP泛洪</w:t>
      </w:r>
    </w:p>
    <w:p>
      <w:pPr>
        <w:spacing w:line="300" w:lineRule="exact"/>
      </w:pPr>
      <w:r>
        <w:rPr>
          <w:rFonts w:ascii="微软雅黑" w:hAnsi="微软雅黑" w:eastAsia="微软雅黑" w:cs="微软雅黑"/>
          <w:b/>
        </w:rPr>
        <w:t xml:space="preserve">5、使用Nessus漏洞扫描系统时，可以使用的扫描用户认证方式包括（     ）（选择二项） </w:t>
      </w:r>
      <w:r>
        <w:rPr>
          <w:rFonts w:ascii="微软雅黑" w:hAnsi="微软雅黑" w:eastAsia="微软雅黑" w:cs="微软雅黑"/>
        </w:rPr>
        <w:t xml:space="preserve">    </w:t>
      </w:r>
    </w:p>
    <w:p>
      <w:pPr>
        <w:spacing w:line="300" w:lineRule="exact"/>
      </w:pPr>
      <w:r>
        <w:rPr>
          <w:rFonts w:ascii="微软雅黑" w:hAnsi="微软雅黑" w:eastAsia="微软雅黑" w:cs="微软雅黑"/>
          <w:color w:val="FF0000"/>
        </w:rPr>
        <w:t>A、密码</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B、IP地址</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ab/>
      </w:r>
      <w:r>
        <w:rPr>
          <w:rFonts w:ascii="微软雅黑" w:hAnsi="微软雅黑" w:eastAsia="微软雅黑" w:cs="微软雅黑"/>
          <w:color w:val="FF0000"/>
        </w:rPr>
        <w:t>C、证书</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D、访问时间</w:t>
      </w:r>
    </w:p>
    <w:p>
      <w:pPr>
        <w:spacing w:line="300" w:lineRule="exact"/>
      </w:pPr>
      <w:r>
        <w:rPr>
          <w:rFonts w:ascii="微软雅黑" w:hAnsi="微软雅黑" w:eastAsia="微软雅黑" w:cs="微软雅黑"/>
          <w:b/>
        </w:rPr>
        <w:t xml:space="preserve">6、在RHEL5系统中，/etc/hosts.allow和/etc/hosts.deny两个文件中均只包含内容为“vsftpd:192.168.1.23”的配置，则根据该TCPWrappers策略，以下说法正确的是（     ）。（选择一项）     </w:t>
      </w:r>
    </w:p>
    <w:p>
      <w:pPr>
        <w:spacing w:line="300" w:lineRule="exact"/>
      </w:pPr>
      <w:r>
        <w:rPr>
          <w:rFonts w:ascii="微软雅黑" w:hAnsi="微软雅黑" w:eastAsia="微软雅黑" w:cs="微软雅黑"/>
        </w:rPr>
        <w:t>A、只允许IP为192.168.1.23的主机访问vsftpd服务</w:t>
      </w:r>
      <w:r>
        <w:rPr>
          <w:rFonts w:ascii="微软雅黑" w:hAnsi="微软雅黑" w:eastAsia="微软雅黑" w:cs="微软雅黑"/>
        </w:rPr>
        <w:tab/>
      </w:r>
      <w:r>
        <w:rPr>
          <w:rFonts w:ascii="微软雅黑" w:hAnsi="微软雅黑" w:eastAsia="微软雅黑" w:cs="微软雅黑"/>
        </w:rPr>
        <w:t>B、只拒绝IP为192.168.1.23的主机访问vsftpd服务</w:t>
      </w:r>
    </w:p>
    <w:p>
      <w:pPr>
        <w:spacing w:line="300" w:lineRule="exact"/>
      </w:pPr>
      <w:r>
        <w:rPr>
          <w:rFonts w:ascii="微软雅黑" w:hAnsi="微软雅黑" w:eastAsia="微软雅黑" w:cs="微软雅黑"/>
          <w:color w:val="FF0000"/>
        </w:rPr>
        <w:t>C、允许所有主机访问vsftpd服务</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D、拒绝所有的主机访问vsftpd服务</w:t>
      </w:r>
    </w:p>
    <w:p>
      <w:pPr>
        <w:spacing w:line="300" w:lineRule="exact"/>
      </w:pPr>
      <w:r>
        <w:rPr>
          <w:rFonts w:ascii="微软雅黑" w:hAnsi="微软雅黑" w:eastAsia="微软雅黑" w:cs="微软雅黑"/>
          <w:b/>
        </w:rPr>
        <w:t xml:space="preserve">7、在RHEL5系统中，在sshd服务的配置文件中设置（    ）配置项可用于禁止root用户远程登录。（选择两项）      </w:t>
      </w:r>
    </w:p>
    <w:p>
      <w:pPr>
        <w:spacing w:line="300" w:lineRule="exact"/>
      </w:pPr>
      <w:r>
        <w:rPr>
          <w:rFonts w:ascii="微软雅黑" w:hAnsi="微软雅黑" w:eastAsia="微软雅黑" w:cs="微软雅黑"/>
        </w:rPr>
        <w:t>A、AllowUsers !root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B、PermitRootLogin no</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C、DenyUsers root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D、StrictMode yes</w:t>
      </w:r>
    </w:p>
    <w:p>
      <w:pPr>
        <w:spacing w:line="300" w:lineRule="exact"/>
      </w:pPr>
      <w:r>
        <w:rPr>
          <w:rFonts w:ascii="微软雅黑" w:hAnsi="微软雅黑" w:eastAsia="微软雅黑" w:cs="微软雅黑"/>
          <w:b/>
        </w:rPr>
        <w:t xml:space="preserve">8、在RHEL5系统中，安全工具（    ）主要用于检测网络中主机的漏洞和弱点，并能给出针对性的安全性建议。（选择一项）      </w:t>
      </w:r>
    </w:p>
    <w:p>
      <w:pPr>
        <w:spacing w:line="300" w:lineRule="exact"/>
      </w:pPr>
      <w:r>
        <w:rPr>
          <w:rFonts w:ascii="微软雅黑" w:hAnsi="微软雅黑" w:eastAsia="微软雅黑" w:cs="微软雅黑"/>
        </w:rPr>
        <w:t>A、NMAP</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B、Nessus</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C、EtterCAP</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D、WireShark</w:t>
      </w:r>
    </w:p>
    <w:p>
      <w:pPr>
        <w:spacing w:line="300" w:lineRule="exact"/>
      </w:pPr>
      <w:r>
        <w:rPr>
          <w:rFonts w:ascii="微软雅黑" w:hAnsi="微软雅黑" w:eastAsia="微软雅黑" w:cs="微软雅黑"/>
          <w:b/>
        </w:rPr>
        <w:t xml:space="preserve">9、在RHEL5系统中，通过TCP Wrappers机制加强对应用服务的访问控制时，使用的主要配置文件包括（   ）。（选择两项）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A、/etc/host.conf</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B、/etc/hosts.allow</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C、/etc/hosts.deny</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D、/etc/tcpd.conf</w:t>
      </w:r>
    </w:p>
    <w:p>
      <w:pPr>
        <w:spacing w:line="300" w:lineRule="exact"/>
      </w:pPr>
      <w:r>
        <w:rPr>
          <w:rFonts w:ascii="微软雅黑" w:hAnsi="微软雅黑" w:eastAsia="微软雅黑" w:cs="微软雅黑"/>
          <w:b/>
        </w:rPr>
        <w:t xml:space="preserve">10、在RHEL5系统中，使用OpenSSH提供的ssh-keygen工具创建SSH密钥文件时，持使用（    ）加密算法。（选择二项）     </w:t>
      </w:r>
    </w:p>
    <w:p>
      <w:pPr>
        <w:spacing w:line="300" w:lineRule="exact"/>
      </w:pPr>
      <w:r>
        <w:rPr>
          <w:rFonts w:ascii="微软雅黑" w:hAnsi="微软雅黑" w:eastAsia="微软雅黑" w:cs="微软雅黑"/>
        </w:rPr>
        <w:t>A、MD5</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B、RSA</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C、SHA</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ab/>
      </w:r>
      <w:r>
        <w:rPr>
          <w:rFonts w:ascii="微软雅黑" w:hAnsi="微软雅黑" w:eastAsia="微软雅黑" w:cs="微软雅黑"/>
          <w:color w:val="FF0000"/>
        </w:rPr>
        <w:t>D、DSA</w:t>
      </w:r>
    </w:p>
    <w:p>
      <w:pPr>
        <w:spacing w:line="300" w:lineRule="exact"/>
      </w:pPr>
      <w:r>
        <w:rPr>
          <w:rFonts w:ascii="微软雅黑" w:hAnsi="微软雅黑" w:eastAsia="微软雅黑" w:cs="微软雅黑"/>
          <w:b/>
        </w:rPr>
        <w:t xml:space="preserve">11、RHEL5 系统中OpenSSH 服务器的缺省配置为允许root 用户进行SSH 登录，为了禁止该功能，需要将“PermitRootLogin no”设置行添加到（     ）文件中。（选择一项）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A、/etc/ssh/ssh_config</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B、/etc/ssh/sshd_config</w:t>
      </w:r>
      <w:r>
        <w:rPr>
          <w:rFonts w:ascii="微软雅黑" w:hAnsi="微软雅黑" w:eastAsia="微软雅黑" w:cs="微软雅黑"/>
          <w:color w:val="FF0000"/>
        </w:rPr>
        <w:tab/>
      </w:r>
      <w:r>
        <w:rPr>
          <w:rFonts w:ascii="微软雅黑" w:hAnsi="微软雅黑" w:eastAsia="微软雅黑" w:cs="微软雅黑"/>
        </w:rPr>
        <w:tab/>
      </w:r>
    </w:p>
    <w:p>
      <w:pPr>
        <w:spacing w:line="300" w:lineRule="exact"/>
      </w:pPr>
      <w:r>
        <w:rPr>
          <w:rFonts w:ascii="微软雅黑" w:hAnsi="微软雅黑" w:eastAsia="微软雅黑" w:cs="微软雅黑"/>
        </w:rPr>
        <w:t>C、/etc/ssh/ssh.config</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D、/etc/ssh/sshd.config</w:t>
      </w:r>
    </w:p>
    <w:p>
      <w:pPr>
        <w:spacing w:line="300" w:lineRule="exact"/>
      </w:pPr>
      <w:r>
        <w:rPr>
          <w:rFonts w:ascii="微软雅黑" w:hAnsi="微软雅黑" w:eastAsia="微软雅黑" w:cs="微软雅黑"/>
          <w:b/>
        </w:rPr>
        <w:t xml:space="preserve">12、在RHEL5系统中，设置TCP Wrappers策略对vsftpd服务进行访问控制。若在/etc/hosts.allow文件中设置了“vsftpd: 192.168.1.2”，在/etc/hosts.deny文件中设置了“vsftpd: 192.168.1.2,192.168.1.3”，则以下说法正确的是（     ）。（选择一项）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color w:val="FF0000"/>
        </w:rPr>
        <w:t>A、除了192.168.1.3以外的主机都允许访问该FTP服务器</w:t>
      </w:r>
    </w:p>
    <w:p>
      <w:pPr>
        <w:spacing w:line="300" w:lineRule="exact"/>
      </w:pPr>
      <w:r>
        <w:rPr>
          <w:rFonts w:ascii="微软雅黑" w:hAnsi="微软雅黑" w:eastAsia="微软雅黑" w:cs="微软雅黑"/>
        </w:rPr>
        <w:t>B、除了192.168.1.2和192.168.1.3以外的主机都 允许访问该FTP服务器</w:t>
      </w:r>
    </w:p>
    <w:p>
      <w:pPr>
        <w:spacing w:line="300" w:lineRule="exact"/>
      </w:pPr>
      <w:r>
        <w:rPr>
          <w:rFonts w:ascii="微软雅黑" w:hAnsi="微软雅黑" w:eastAsia="微软雅黑" w:cs="微软雅黑"/>
        </w:rPr>
        <w:t>C、只有IP为192.168.1.2的主机允许访问该FTP服务器</w:t>
      </w:r>
    </w:p>
    <w:p>
      <w:pPr>
        <w:spacing w:line="300" w:lineRule="exact"/>
      </w:pPr>
      <w:r>
        <w:rPr>
          <w:rFonts w:ascii="微软雅黑" w:hAnsi="微软雅黑" w:eastAsia="微软雅黑" w:cs="微软雅黑"/>
        </w:rPr>
        <w:t>D、任何主机都不允许访问该FTP服务器</w:t>
      </w:r>
    </w:p>
    <w:p>
      <w:pPr>
        <w:spacing w:line="300" w:lineRule="exact"/>
      </w:pPr>
      <w:r>
        <w:rPr>
          <w:rFonts w:ascii="微软雅黑" w:hAnsi="微软雅黑" w:eastAsia="微软雅黑" w:cs="微软雅黑"/>
          <w:b/>
        </w:rPr>
        <w:t>13、TCP Wrappers 使用“/etc”目录下的hosts.allow 和hosts.deny 两个文件进行访问控制策略的配置，当hosts.allow 文件中具有如下配置行时（     ）。 in.telnetd, vsftpd: ALL （选择二项）</w:t>
      </w:r>
      <w:r>
        <w:rPr>
          <w:rFonts w:ascii="微软雅黑" w:hAnsi="微软雅黑" w:eastAsia="微软雅黑" w:cs="微软雅黑"/>
        </w:rPr>
        <w:t xml:space="preserve">      </w:t>
      </w:r>
    </w:p>
    <w:p>
      <w:pPr>
        <w:spacing w:line="300" w:lineRule="exact"/>
      </w:pPr>
      <w:r>
        <w:rPr>
          <w:rFonts w:ascii="微软雅黑" w:hAnsi="微软雅黑" w:eastAsia="微软雅黑" w:cs="微软雅黑"/>
          <w:color w:val="FF0000"/>
        </w:rPr>
        <w:t>A、in.telnetd 服务程序对于所有主机都允许访问</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B、vsftpd 服务程序对于所有主机都允许访问</w:t>
      </w:r>
    </w:p>
    <w:p>
      <w:pPr>
        <w:spacing w:line="300" w:lineRule="exact"/>
      </w:pPr>
      <w:r>
        <w:rPr>
          <w:rFonts w:ascii="微软雅黑" w:hAnsi="微软雅黑" w:eastAsia="微软雅黑" w:cs="微软雅黑"/>
        </w:rPr>
        <w:t>C、in.telnetd服务程序对于所有主机都拒绝访问</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D、vsftpd 服务程序对于所有主机都拒绝访问</w:t>
      </w:r>
    </w:p>
    <w:p>
      <w:pPr>
        <w:spacing w:line="300" w:lineRule="exact"/>
      </w:pPr>
      <w:r>
        <w:rPr>
          <w:rFonts w:ascii="微软雅黑" w:hAnsi="微软雅黑" w:eastAsia="微软雅黑" w:cs="微软雅黑"/>
          <w:b/>
        </w:rPr>
        <w:t xml:space="preserve">14、ssh 命令用于登录SSH 服务器，以下ssh 命令中（    ）一定可以使用root 用户的身份登录地址为“192.168.1.13”的SSH 服务器。（选择二项）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A、ssh 192.168.1.13</w:t>
      </w:r>
      <w:r>
        <w:rPr>
          <w:rFonts w:ascii="微软雅黑" w:hAnsi="微软雅黑" w:eastAsia="微软雅黑" w:cs="微软雅黑"/>
        </w:rPr>
        <w:tab/>
      </w:r>
      <w:r>
        <w:rPr>
          <w:rFonts w:ascii="微软雅黑" w:hAnsi="微软雅黑" w:eastAsia="微软雅黑" w:cs="微软雅黑"/>
        </w:rPr>
        <w:t xml:space="preserve">  B、ssh -l 192.168.1.13 </w:t>
      </w:r>
      <w:r>
        <w:rPr>
          <w:rFonts w:ascii="微软雅黑" w:hAnsi="微软雅黑" w:eastAsia="微软雅黑" w:cs="微软雅黑"/>
          <w:color w:val="FF0000"/>
        </w:rPr>
        <w:t xml:space="preserve"> C、ssh -l root 192.168.1.13</w:t>
      </w:r>
      <w:r>
        <w:rPr>
          <w:rFonts w:ascii="微软雅黑" w:hAnsi="微软雅黑" w:eastAsia="微软雅黑" w:cs="微软雅黑"/>
          <w:color w:val="FF0000"/>
        </w:rPr>
        <w:tab/>
      </w:r>
      <w:r>
        <w:rPr>
          <w:rFonts w:ascii="微软雅黑" w:hAnsi="微软雅黑" w:eastAsia="微软雅黑" w:cs="微软雅黑"/>
          <w:color w:val="FF0000"/>
        </w:rPr>
        <w:t xml:space="preserve"> D、ssh root@192.168.1.13</w:t>
      </w:r>
    </w:p>
    <w:p>
      <w:pPr>
        <w:spacing w:line="300" w:lineRule="exact"/>
      </w:pPr>
      <w:r>
        <w:rPr>
          <w:rFonts w:ascii="微软雅黑" w:hAnsi="微软雅黑" w:eastAsia="微软雅黑" w:cs="微软雅黑"/>
          <w:b/>
        </w:rPr>
        <w:t xml:space="preserve">15、在执行ssh 命令进行SSH 登录的客户主机中，用户宿主目录中会存在名为“.ssh”的子目录，当用户第一次使用ssh 命令成功登录SSH 服务器后，该目录中一定会存在（     ）文件。（选择一项）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A、id_rsa</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B、id_rsa.pub</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ab/>
      </w:r>
      <w:r>
        <w:rPr>
          <w:rFonts w:ascii="微软雅黑" w:hAnsi="微软雅黑" w:eastAsia="微软雅黑" w:cs="微软雅黑"/>
          <w:color w:val="FF0000"/>
        </w:rPr>
        <w:t>C、known_hosts</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D、authorized_keys</w:t>
      </w:r>
    </w:p>
    <w:p>
      <w:pPr>
        <w:spacing w:line="300" w:lineRule="exact"/>
      </w:pPr>
      <w:r>
        <w:rPr>
          <w:rFonts w:ascii="微软雅黑" w:hAnsi="微软雅黑" w:eastAsia="微软雅黑" w:cs="微软雅黑"/>
          <w:b/>
        </w:rPr>
        <w:t xml:space="preserve">16、在Linux 系统中TCP Wrappers 使用hosts.allow 和hosts.deny 两个文件进行访问控制的设置，对于一个安全级别要求较高的Linux 主机，hosts.deny 文件中应具有（      ）设置。（选择一项）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color w:val="FF0000"/>
        </w:rPr>
        <w:t>A、ALL: ALL</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B、ALL: LOACAL</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C、ALL: KNOW</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D、ALL: UNKNOW</w:t>
      </w:r>
    </w:p>
    <w:p>
      <w:pPr>
        <w:spacing w:line="300" w:lineRule="exact"/>
      </w:pPr>
      <w:r>
        <w:rPr>
          <w:rFonts w:ascii="微软雅黑" w:hAnsi="微软雅黑" w:eastAsia="微软雅黑" w:cs="微软雅黑"/>
          <w:b/>
        </w:rPr>
        <w:t xml:space="preserve"> 17、在使用tcpd的Linux服务器中，如果hosts.deny和hosts.allow两个文件不存在，则可以认为（     ） （选择一项）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color w:val="FF0000"/>
        </w:rPr>
        <w:t>A、实现对所有主机开放所有的服务</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B、实现对所有的主机禁用所有的服务</w:t>
      </w:r>
    </w:p>
    <w:p>
      <w:pPr>
        <w:spacing w:line="300" w:lineRule="exact"/>
      </w:pPr>
      <w:r>
        <w:rPr>
          <w:rFonts w:ascii="微软雅黑" w:hAnsi="微软雅黑" w:eastAsia="微软雅黑" w:cs="微软雅黑"/>
        </w:rPr>
        <w:t>C、产生错误</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D、tcpd服务不会启动</w:t>
      </w:r>
    </w:p>
    <w:p>
      <w:pPr>
        <w:spacing w:line="300" w:lineRule="exact"/>
      </w:pPr>
      <w:r>
        <w:rPr>
          <w:rFonts w:ascii="微软雅黑" w:hAnsi="微软雅黑" w:eastAsia="微软雅黑" w:cs="微软雅黑"/>
          <w:b/>
        </w:rPr>
        <w:t xml:space="preserve">18、SSH是Server Shell的简写，通过使用SSH，可以把它传输的数据进行加密，下面的linux命令中，使用SSH加密通过进行传输的是（      ）。（选择三项） </w:t>
      </w:r>
      <w:r>
        <w:rPr>
          <w:rFonts w:ascii="微软雅黑" w:hAnsi="微软雅黑" w:eastAsia="微软雅黑" w:cs="微软雅黑"/>
        </w:rPr>
        <w:t xml:space="preserve">     </w:t>
      </w:r>
    </w:p>
    <w:p>
      <w:pPr>
        <w:spacing w:line="300" w:lineRule="exact"/>
      </w:pPr>
      <w:r>
        <w:rPr>
          <w:rFonts w:ascii="微软雅黑" w:hAnsi="微软雅黑" w:eastAsia="微软雅黑" w:cs="微软雅黑"/>
          <w:color w:val="FF0000"/>
        </w:rPr>
        <w:t>A、SSH</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B、SFTP</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C、SCP</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D、TELNET</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E、POP</w:t>
      </w:r>
    </w:p>
    <w:p>
      <w:pPr>
        <w:spacing w:line="300" w:lineRule="exact"/>
      </w:pPr>
      <w:r>
        <w:rPr>
          <w:rFonts w:ascii="微软雅黑" w:hAnsi="微软雅黑" w:eastAsia="微软雅黑" w:cs="微软雅黑"/>
          <w:b/>
        </w:rPr>
        <w:t xml:space="preserve">19、在RHEL5 系统中，使用传统的TELNET远程登录时，需要通过口令和用户名验证，但由于传送用户名和口令时都是采用明文的形式，因而容易被网络黑客窃听。为了安全起见，可以使用（     ）来提供远程登陆服务。（选择一项）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A、xinetd</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B、SAMBA</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C、网络邻居</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D、OpenSSH</w:t>
      </w:r>
    </w:p>
    <w:p>
      <w:pPr>
        <w:spacing w:line="300" w:lineRule="exact"/>
      </w:pPr>
      <w:r>
        <w:rPr>
          <w:rFonts w:ascii="微软雅黑" w:hAnsi="微软雅黑" w:eastAsia="微软雅黑" w:cs="微软雅黑"/>
          <w:b/>
        </w:rPr>
        <w:t>20、SSH协议是建立在应用层和传输层基础上的安全协议，可用来取代Telnet、FTP等服务远程登录到服务器上，在默认情况下Linux操作系统中的OpenSSH软件包提供了“scp”命令完成两台主机间的文件拷贝，下述命令：scp dumb bilbo@www.foobar.com:. 可以完成（     ）功能。（选择一项）</w:t>
      </w:r>
      <w:r>
        <w:rPr>
          <w:rFonts w:ascii="微软雅黑" w:hAnsi="微软雅黑" w:eastAsia="微软雅黑" w:cs="微软雅黑"/>
        </w:rPr>
        <w:t xml:space="preserve">     </w:t>
      </w:r>
    </w:p>
    <w:p>
      <w:pPr>
        <w:spacing w:line="300" w:lineRule="exact"/>
      </w:pPr>
      <w:r>
        <w:rPr>
          <w:rFonts w:ascii="微软雅黑" w:hAnsi="微软雅黑" w:eastAsia="微软雅黑" w:cs="微软雅黑"/>
        </w:rPr>
        <w:t xml:space="preserve">A、将本地计算机“dumb”目录下所有的文件拷贝到远程服务器 www.fobar.com的根目录下，并且登录远程服务器上的密码为“bilbo”     </w:t>
      </w:r>
    </w:p>
    <w:p>
      <w:pPr>
        <w:spacing w:line="300" w:lineRule="exact"/>
      </w:pPr>
      <w:r>
        <w:rPr>
          <w:rFonts w:ascii="微软雅黑" w:hAnsi="微软雅黑" w:eastAsia="微软雅黑" w:cs="微软雅黑"/>
        </w:rPr>
        <w:t>B、将本地计算机当前目录下的一个名为“dumb”的文件发送到邮件 bilbo@www.foobar.com</w:t>
      </w:r>
    </w:p>
    <w:p>
      <w:pPr>
        <w:spacing w:line="300" w:lineRule="exact"/>
      </w:pPr>
      <w:r>
        <w:rPr>
          <w:rFonts w:ascii="微软雅黑" w:hAnsi="微软雅黑" w:eastAsia="微软雅黑" w:cs="微软雅黑"/>
        </w:rPr>
        <w:t xml:space="preserve">C、将远程服务器www.foobar.com 上用户“bilbo”主目录下的一个名为 “dumb”的文件拷贝到本地计算机当前目录下，并且登录远程服务器上的账号名为 “bilbo”     </w:t>
      </w:r>
    </w:p>
    <w:p>
      <w:pPr>
        <w:spacing w:line="300" w:lineRule="exact"/>
      </w:pPr>
      <w:r>
        <w:rPr>
          <w:rFonts w:ascii="微软雅黑" w:hAnsi="微软雅黑" w:eastAsia="微软雅黑" w:cs="微软雅黑"/>
          <w:color w:val="FF0000"/>
        </w:rPr>
        <w:t xml:space="preserve">D、将本地计算机当前目录下的一个名为“dumb”的文件拷贝到远程主机www.fobar.com中用户 “bilbo”的主目录下  </w:t>
      </w:r>
    </w:p>
    <w:p>
      <w:pPr>
        <w:spacing w:line="300" w:lineRule="exact"/>
      </w:pPr>
      <w:r>
        <w:rPr>
          <w:rFonts w:ascii="微软雅黑" w:hAnsi="微软雅黑" w:eastAsia="微软雅黑" w:cs="微软雅黑"/>
          <w:b/>
        </w:rPr>
        <w:t xml:space="preserve">21、Tcp-wrappers工具包提供了Unix/Linux平台上的网络系统安全性，许多系统服务都支持tcp-wrappers。管理员在配置tcp-wrappers的安全规则时，一般需要修改配置文件 （     ）。（选择二项）        </w:t>
      </w:r>
    </w:p>
    <w:p>
      <w:pPr>
        <w:spacing w:line="300" w:lineRule="exact"/>
      </w:pPr>
      <w:r>
        <w:rPr>
          <w:rFonts w:ascii="微软雅黑" w:hAnsi="微软雅黑" w:eastAsia="微软雅黑" w:cs="微软雅黑"/>
        </w:rPr>
        <w:t>A、/etc/hosts</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B、/etc/hosts.allow</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C、/etc/hosts.conf</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D、/etc/hosts.deny</w:t>
      </w:r>
    </w:p>
    <w:p>
      <w:pPr>
        <w:spacing w:line="300" w:lineRule="exact"/>
      </w:pPr>
      <w:r>
        <w:rPr>
          <w:rFonts w:ascii="微软雅黑" w:hAnsi="微软雅黑" w:eastAsia="微软雅黑" w:cs="微软雅黑"/>
        </w:rPr>
        <w:t>22、</w:t>
      </w:r>
      <w:r>
        <w:rPr>
          <w:rFonts w:ascii="微软雅黑" w:hAnsi="微软雅黑" w:eastAsia="微软雅黑" w:cs="微软雅黑"/>
          <w:b/>
        </w:rPr>
        <w:t xml:space="preserve">在RHEL5系统上安装了vsftpd作为FTP服务器，要求允许192.168.1.0/24网段的主机访问，为达到上述目标，可以进行（      ）设置。 （选择二项）     </w:t>
      </w:r>
    </w:p>
    <w:p>
      <w:pPr>
        <w:spacing w:line="300" w:lineRule="exact"/>
      </w:pPr>
      <w:r>
        <w:rPr>
          <w:rFonts w:ascii="微软雅黑" w:hAnsi="微软雅黑" w:eastAsia="微软雅黑" w:cs="微软雅黑"/>
        </w:rPr>
        <w:t>A、在/etc/hosts.allow文件中添加“vsftpd:192.168.1.0/24”项</w:t>
      </w:r>
    </w:p>
    <w:p>
      <w:pPr>
        <w:spacing w:line="300" w:lineRule="exact"/>
      </w:pPr>
      <w:r>
        <w:rPr>
          <w:rFonts w:ascii="微软雅黑" w:hAnsi="微软雅黑" w:eastAsia="微软雅黑" w:cs="微软雅黑"/>
          <w:color w:val="FF0000"/>
        </w:rPr>
        <w:t>B、在/etc/hosts.allow文件中添加“vsftpd:192.168.1.0/255.255.255.0”项</w:t>
      </w:r>
    </w:p>
    <w:p>
      <w:pPr>
        <w:spacing w:line="300" w:lineRule="exact"/>
      </w:pPr>
      <w:r>
        <w:rPr>
          <w:rFonts w:ascii="微软雅黑" w:hAnsi="微软雅黑" w:eastAsia="微软雅黑" w:cs="微软雅黑"/>
          <w:color w:val="FF0000"/>
        </w:rPr>
        <w:t>C、在/etc/hosts.allow文件中添加“vsftpd:ALL”项</w:t>
      </w:r>
    </w:p>
    <w:p>
      <w:pPr>
        <w:spacing w:line="300" w:lineRule="exact"/>
      </w:pPr>
      <w:r>
        <w:rPr>
          <w:rFonts w:ascii="微软雅黑" w:hAnsi="微软雅黑" w:eastAsia="微软雅黑" w:cs="微软雅黑"/>
        </w:rPr>
        <w:t>D、在/etc/hosts.allow文件中添加“192.168.1.0/255.255.255.0”项</w:t>
      </w:r>
    </w:p>
    <w:p>
      <w:pPr>
        <w:spacing w:line="300" w:lineRule="exact"/>
      </w:pPr>
      <w:r>
        <w:rPr>
          <w:rFonts w:ascii="微软雅黑" w:hAnsi="微软雅黑" w:eastAsia="微软雅黑" w:cs="微软雅黑"/>
          <w:b/>
        </w:rPr>
        <w:t>23、OpenSSH服务器因故障检修重新安装了操作系统，IP地址保持不变，当再次在SSH客户端（RHEL5系统）远程登录时，显示错误信息“Host key verification failed.”。通过清空客户端用户的（     ）文件后可以排除该故障。（选择一项）</w:t>
      </w:r>
    </w:p>
    <w:p>
      <w:pPr>
        <w:spacing w:line="300" w:lineRule="exact"/>
      </w:pPr>
      <w:r>
        <w:rPr>
          <w:rFonts w:ascii="微软雅黑" w:hAnsi="微软雅黑" w:eastAsia="微软雅黑" w:cs="微软雅黑"/>
        </w:rPr>
        <w:t>A、~/.ssh/id_rsa</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B、~/.ssh/id_rsa.pub</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C、~/.ssh/known_hosts</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D、~/.ssh/authorized_keys</w:t>
      </w:r>
    </w:p>
    <w:p>
      <w:pPr>
        <w:spacing w:line="300" w:lineRule="exact"/>
      </w:pPr>
      <w:r>
        <w:rPr>
          <w:rFonts w:ascii="微软雅黑" w:hAnsi="微软雅黑" w:eastAsia="微软雅黑" w:cs="微软雅黑"/>
          <w:b/>
        </w:rPr>
        <w:t>24、在RHEL5系统中，配置使用TCP_Wrappers以进行网络程序的访问控制，下列说法错误的是 （     ）。（选一项）</w:t>
      </w:r>
    </w:p>
    <w:p>
      <w:pPr>
        <w:spacing w:line="300" w:lineRule="exact"/>
      </w:pPr>
      <w:r>
        <w:rPr>
          <w:rFonts w:ascii="微软雅黑" w:hAnsi="微软雅黑" w:eastAsia="微软雅黑" w:cs="微软雅黑"/>
          <w:color w:val="FF0000"/>
        </w:rPr>
        <w:t>A、TCP Wrappers 属于包过滤防火墙</w:t>
      </w:r>
    </w:p>
    <w:p>
      <w:pPr>
        <w:spacing w:line="300" w:lineRule="exact"/>
      </w:pPr>
      <w:r>
        <w:rPr>
          <w:rFonts w:ascii="微软雅黑" w:hAnsi="微软雅黑" w:eastAsia="微软雅黑" w:cs="微软雅黑"/>
        </w:rPr>
        <w:t>B、TCP Wrappers 可以针对指定的应用程序</w:t>
      </w:r>
    </w:p>
    <w:p>
      <w:pPr>
        <w:spacing w:line="300" w:lineRule="exact"/>
      </w:pPr>
      <w:r>
        <w:rPr>
          <w:rFonts w:ascii="微软雅黑" w:hAnsi="微软雅黑" w:eastAsia="微软雅黑" w:cs="微软雅黑"/>
        </w:rPr>
        <w:t>C、TCP Wrappers 可以针对访问者的主机地址进行访问控制</w:t>
      </w:r>
    </w:p>
    <w:p>
      <w:pPr>
        <w:spacing w:line="300" w:lineRule="exact"/>
      </w:pPr>
      <w:r>
        <w:rPr>
          <w:rFonts w:ascii="微软雅黑" w:hAnsi="微软雅黑" w:eastAsia="微软雅黑" w:cs="微软雅黑"/>
        </w:rPr>
        <w:t>D、TCP Wrappers 通过名以hosts.allow 和hosts.deny文件进行访问控制策略的设置</w:t>
      </w:r>
    </w:p>
    <w:p>
      <w:pPr>
        <w:spacing w:line="300" w:lineRule="exact"/>
      </w:pPr>
      <w:r>
        <w:rPr>
          <w:rFonts w:ascii="微软雅黑" w:hAnsi="微软雅黑" w:eastAsia="微软雅黑" w:cs="微软雅黑"/>
          <w:b/>
        </w:rPr>
        <w:t>25、在RHEL5系统中，以下（     ）安全软件主要用于抓取局域网中的通信数据进行协议分析。（选择一项）</w:t>
      </w:r>
    </w:p>
    <w:p>
      <w:pPr>
        <w:spacing w:line="300" w:lineRule="exact"/>
      </w:pPr>
      <w:r>
        <w:rPr>
          <w:rFonts w:ascii="微软雅黑" w:hAnsi="微软雅黑" w:eastAsia="微软雅黑" w:cs="微软雅黑"/>
          <w:lang w:val="fr-FR"/>
        </w:rPr>
        <w:t>A</w:t>
      </w:r>
      <w:r>
        <w:rPr>
          <w:rFonts w:ascii="微软雅黑" w:hAnsi="微软雅黑" w:eastAsia="微软雅黑" w:cs="微软雅黑"/>
        </w:rPr>
        <w:t>、</w:t>
      </w:r>
      <w:r>
        <w:rPr>
          <w:rFonts w:ascii="微软雅黑" w:hAnsi="微软雅黑" w:eastAsia="微软雅黑" w:cs="微软雅黑"/>
          <w:lang w:val="fr-FR"/>
        </w:rPr>
        <w:t>Nessus</w:t>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B</w:t>
      </w:r>
      <w:r>
        <w:rPr>
          <w:rFonts w:ascii="微软雅黑" w:hAnsi="微软雅黑" w:eastAsia="微软雅黑" w:cs="微软雅黑"/>
        </w:rPr>
        <w:t>、</w:t>
      </w:r>
      <w:r>
        <w:rPr>
          <w:rFonts w:ascii="微软雅黑" w:hAnsi="微软雅黑" w:eastAsia="微软雅黑" w:cs="微软雅黑"/>
          <w:lang w:val="fr-FR"/>
        </w:rPr>
        <w:t>NMAP</w:t>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C</w:t>
      </w:r>
      <w:r>
        <w:rPr>
          <w:rFonts w:ascii="微软雅黑" w:hAnsi="微软雅黑" w:eastAsia="微软雅黑" w:cs="微软雅黑"/>
        </w:rPr>
        <w:t>、</w:t>
      </w:r>
      <w:r>
        <w:rPr>
          <w:rFonts w:ascii="微软雅黑" w:hAnsi="微软雅黑" w:eastAsia="微软雅黑" w:cs="微软雅黑"/>
          <w:lang w:val="fr-FR"/>
        </w:rPr>
        <w:t>EtterCAP</w:t>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lang w:val="fr-FR"/>
        </w:rPr>
        <w:tab/>
      </w:r>
      <w:r>
        <w:rPr>
          <w:rFonts w:ascii="微软雅黑" w:hAnsi="微软雅黑" w:eastAsia="微软雅黑" w:cs="微软雅黑"/>
          <w:color w:val="FF0000"/>
          <w:lang w:val="fr-FR"/>
        </w:rPr>
        <w:t>D</w:t>
      </w:r>
      <w:r>
        <w:rPr>
          <w:rFonts w:ascii="微软雅黑" w:hAnsi="微软雅黑" w:eastAsia="微软雅黑" w:cs="微软雅黑"/>
          <w:color w:val="FF0000"/>
        </w:rPr>
        <w:t>、</w:t>
      </w:r>
      <w:r>
        <w:rPr>
          <w:rFonts w:ascii="微软雅黑" w:hAnsi="微软雅黑" w:eastAsia="微软雅黑" w:cs="微软雅黑"/>
          <w:color w:val="FF0000"/>
          <w:lang w:val="fr-FR"/>
        </w:rPr>
        <w:t>WireShark</w:t>
      </w:r>
    </w:p>
    <w:p>
      <w:pPr>
        <w:pStyle w:val="213"/>
        <w:spacing w:line="300" w:lineRule="exact"/>
        <w:ind w:firstLine="0"/>
      </w:pPr>
      <w:r>
        <w:rPr>
          <w:rFonts w:ascii="微软雅黑" w:hAnsi="微软雅黑" w:eastAsia="微软雅黑" w:cs="微软雅黑"/>
          <w:b/>
          <w:lang w:val="fr-FR"/>
        </w:rPr>
        <w:t>26</w:t>
      </w:r>
      <w:r>
        <w:rPr>
          <w:rFonts w:ascii="微软雅黑" w:hAnsi="微软雅黑" w:eastAsia="微软雅黑" w:cs="微软雅黑"/>
          <w:b/>
        </w:rPr>
        <w:t>、在</w:t>
      </w:r>
      <w:r>
        <w:rPr>
          <w:rFonts w:ascii="微软雅黑" w:hAnsi="微软雅黑" w:eastAsia="微软雅黑" w:cs="微软雅黑"/>
          <w:b/>
          <w:lang w:val="fr-FR"/>
        </w:rPr>
        <w:t>RHEL5</w:t>
      </w:r>
      <w:r>
        <w:rPr>
          <w:rFonts w:ascii="微软雅黑" w:hAnsi="微软雅黑" w:eastAsia="微软雅黑" w:cs="微软雅黑"/>
          <w:b/>
        </w:rPr>
        <w:t>系统中</w:t>
      </w:r>
      <w:r>
        <w:rPr>
          <w:rFonts w:ascii="微软雅黑" w:hAnsi="微软雅黑" w:eastAsia="微软雅黑" w:cs="微软雅黑"/>
          <w:b/>
          <w:lang w:val="fr-FR"/>
        </w:rPr>
        <w:t>，</w:t>
      </w:r>
      <w:r>
        <w:rPr>
          <w:rFonts w:ascii="微软雅黑" w:hAnsi="微软雅黑" w:eastAsia="微软雅黑" w:cs="微软雅黑"/>
          <w:b/>
        </w:rPr>
        <w:t>对应</w:t>
      </w:r>
      <w:r>
        <w:rPr>
          <w:rFonts w:ascii="微软雅黑" w:hAnsi="微软雅黑" w:eastAsia="微软雅黑" w:cs="微软雅黑"/>
          <w:b/>
          <w:lang w:val="fr-FR"/>
        </w:rPr>
        <w:t>OpenSSH</w:t>
      </w:r>
      <w:r>
        <w:rPr>
          <w:rFonts w:ascii="微软雅黑" w:hAnsi="微软雅黑" w:eastAsia="微软雅黑" w:cs="微软雅黑"/>
          <w:b/>
        </w:rPr>
        <w:t>客户端的几个命令工具</w:t>
      </w:r>
      <w:r>
        <w:rPr>
          <w:rFonts w:ascii="微软雅黑" w:hAnsi="微软雅黑" w:eastAsia="微软雅黑" w:cs="微软雅黑"/>
          <w:b/>
          <w:lang w:val="fr-FR"/>
        </w:rPr>
        <w:t>，</w:t>
      </w:r>
      <w:r>
        <w:rPr>
          <w:rFonts w:ascii="微软雅黑" w:hAnsi="微软雅黑" w:eastAsia="微软雅黑" w:cs="微软雅黑"/>
          <w:b/>
        </w:rPr>
        <w:t>其中</w:t>
      </w:r>
      <w:r>
        <w:rPr>
          <w:rFonts w:ascii="微软雅黑" w:hAnsi="微软雅黑" w:eastAsia="微软雅黑" w:cs="微软雅黑"/>
          <w:b/>
          <w:lang w:val="fr-FR"/>
        </w:rPr>
        <w:t>（      ）</w:t>
      </w:r>
      <w:r>
        <w:rPr>
          <w:rFonts w:ascii="微软雅黑" w:hAnsi="微软雅黑" w:eastAsia="微软雅黑" w:cs="微软雅黑"/>
          <w:b/>
        </w:rPr>
        <w:t>具有远程文件复制的功能。（选择一项）</w:t>
      </w:r>
    </w:p>
    <w:p>
      <w:pPr>
        <w:pStyle w:val="213"/>
        <w:spacing w:line="300" w:lineRule="exact"/>
        <w:ind w:firstLine="0"/>
      </w:pPr>
      <w:r>
        <w:rPr>
          <w:rFonts w:ascii="微软雅黑" w:hAnsi="微软雅黑" w:eastAsia="微软雅黑" w:cs="微软雅黑"/>
        </w:rPr>
        <w:t>A、ssh</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B、scp</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C、cp</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D、scopy</w:t>
      </w:r>
    </w:p>
    <w:p>
      <w:pPr>
        <w:spacing w:line="300" w:lineRule="exact"/>
      </w:pPr>
      <w:r>
        <w:rPr>
          <w:rFonts w:ascii="微软雅黑" w:hAnsi="微软雅黑" w:eastAsia="微软雅黑" w:cs="微软雅黑"/>
          <w:b/>
        </w:rPr>
        <w:t>27、在RHEL5系统中，若要以jerry的用户身份登录到远程的SSH服务器192.168.1.1可以使用以下（     ）命令。（选择一项）</w:t>
      </w:r>
    </w:p>
    <w:p>
      <w:pPr>
        <w:spacing w:line="300" w:lineRule="exact"/>
      </w:pPr>
      <w:r>
        <w:rPr>
          <w:rFonts w:ascii="微软雅黑" w:hAnsi="微软雅黑" w:eastAsia="微软雅黑" w:cs="微软雅黑"/>
        </w:rPr>
        <w:t>A、ssh 192.168.1.1</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 xml:space="preserve">B、ssh </w:t>
      </w:r>
      <w:r>
        <w:fldChar w:fldCharType="begin"/>
      </w:r>
      <w:r>
        <w:instrText xml:space="preserve"> HYPERLINK "mailto:jerry@192.168.1.1" </w:instrText>
      </w:r>
      <w:r>
        <w:fldChar w:fldCharType="separate"/>
      </w:r>
      <w:r>
        <w:rPr>
          <w:rStyle w:val="12"/>
        </w:rPr>
        <w:t>jerry@192.168.1.1</w:t>
      </w:r>
      <w:r>
        <w:rPr>
          <w:rStyle w:val="12"/>
        </w:rPr>
        <w:fldChar w:fldCharType="end"/>
      </w:r>
      <w:r>
        <w:rPr>
          <w:rFonts w:ascii="微软雅黑" w:hAnsi="微软雅黑" w:eastAsia="微软雅黑" w:cs="微软雅黑"/>
          <w:color w:val="FF0000"/>
        </w:rPr>
        <w:tab/>
      </w:r>
    </w:p>
    <w:p>
      <w:pPr>
        <w:spacing w:line="300" w:lineRule="exact"/>
      </w:pPr>
      <w:r>
        <w:rPr>
          <w:rFonts w:ascii="微软雅黑" w:hAnsi="微软雅黑" w:eastAsia="微软雅黑" w:cs="微软雅黑"/>
        </w:rPr>
        <w:t>C、ssh –login jerry 192.168.1.1</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D、ssh –U jerry 192.168.1.1</w:t>
      </w:r>
    </w:p>
    <w:p>
      <w:pPr>
        <w:spacing w:line="300" w:lineRule="exact"/>
      </w:pPr>
      <w:r>
        <w:rPr>
          <w:rFonts w:ascii="微软雅黑" w:hAnsi="微软雅黑" w:eastAsia="微软雅黑" w:cs="微软雅黑"/>
          <w:b/>
        </w:rPr>
        <w:t>28、在RHEL5系统中，关于Nessus漏洞检测系统，以下说法错误的是（     ）。（选择一项）</w:t>
      </w:r>
    </w:p>
    <w:p>
      <w:pPr>
        <w:spacing w:line="300" w:lineRule="exact"/>
      </w:pPr>
      <w:r>
        <w:rPr>
          <w:rFonts w:ascii="微软雅黑" w:hAnsi="微软雅黑" w:eastAsia="微软雅黑" w:cs="微软雅黑"/>
        </w:rPr>
        <w:t>A、nessus的服务器端和用户端程序可以安装在同一台主机中</w:t>
      </w:r>
    </w:p>
    <w:p>
      <w:pPr>
        <w:spacing w:line="300" w:lineRule="exact"/>
      </w:pPr>
      <w:r>
        <w:rPr>
          <w:rFonts w:ascii="微软雅黑" w:hAnsi="微软雅黑" w:eastAsia="微软雅黑" w:cs="微软雅黑"/>
          <w:color w:val="FF0000"/>
        </w:rPr>
        <w:t>B、nessusclient用户端程序可以在linux的字符界面中运行</w:t>
      </w:r>
    </w:p>
    <w:p>
      <w:pPr>
        <w:spacing w:line="300" w:lineRule="exact"/>
      </w:pPr>
      <w:r>
        <w:rPr>
          <w:rFonts w:ascii="微软雅黑" w:hAnsi="微软雅黑" w:eastAsia="微软雅黑" w:cs="微软雅黑"/>
        </w:rPr>
        <w:t>C、执行漏洞扫描之前，需要先连接到nessus服务器端并通过用户验证</w:t>
      </w:r>
    </w:p>
    <w:p>
      <w:pPr>
        <w:spacing w:line="300" w:lineRule="exact"/>
      </w:pPr>
      <w:r>
        <w:rPr>
          <w:rFonts w:ascii="微软雅黑" w:hAnsi="微软雅黑" w:eastAsia="微软雅黑" w:cs="微软雅黑"/>
        </w:rPr>
        <w:t>D、可以将一个网段范围内的所有主机作为漏洞扫描目标</w:t>
      </w:r>
    </w:p>
    <w:p>
      <w:pPr>
        <w:spacing w:line="300" w:lineRule="exact"/>
        <w:jc w:val="left"/>
      </w:pPr>
      <w:r>
        <w:rPr>
          <w:rFonts w:ascii="微软雅黑" w:hAnsi="微软雅黑" w:eastAsia="微软雅黑" w:cs="微软雅黑"/>
          <w:b/>
          <w:szCs w:val="18"/>
        </w:rPr>
        <w:t>29</w:t>
      </w:r>
      <w:r>
        <w:rPr>
          <w:rFonts w:ascii="微软雅黑" w:hAnsi="微软雅黑" w:eastAsia="微软雅黑" w:cs="Arial"/>
          <w:b/>
          <w:szCs w:val="18"/>
        </w:rPr>
        <w:t>、在</w:t>
      </w:r>
      <w:r>
        <w:rPr>
          <w:rFonts w:ascii="微软雅黑" w:hAnsi="微软雅黑" w:eastAsia="微软雅黑" w:cs="微软雅黑"/>
          <w:b/>
          <w:szCs w:val="18"/>
        </w:rPr>
        <w:t>RHEL5</w:t>
      </w:r>
      <w:r>
        <w:rPr>
          <w:rFonts w:ascii="微软雅黑" w:hAnsi="微软雅黑" w:eastAsia="微软雅黑" w:cs="Arial"/>
          <w:b/>
          <w:szCs w:val="18"/>
        </w:rPr>
        <w:t>系统中，关于</w:t>
      </w:r>
      <w:r>
        <w:rPr>
          <w:rFonts w:ascii="微软雅黑" w:hAnsi="微软雅黑" w:eastAsia="微软雅黑" w:cs="微软雅黑"/>
          <w:b/>
          <w:szCs w:val="18"/>
        </w:rPr>
        <w:t>Nessus</w:t>
      </w:r>
      <w:r>
        <w:rPr>
          <w:rFonts w:ascii="微软雅黑" w:hAnsi="微软雅黑" w:eastAsia="微软雅黑" w:cs="Arial"/>
          <w:b/>
          <w:szCs w:val="18"/>
        </w:rPr>
        <w:t>漏洞检测系统以下说法正确的是（</w:t>
      </w:r>
      <w:r>
        <w:rPr>
          <w:rFonts w:ascii="微软雅黑" w:hAnsi="微软雅黑" w:eastAsia="微软雅黑" w:cs="微软雅黑"/>
          <w:b/>
          <w:szCs w:val="18"/>
        </w:rPr>
        <w:t xml:space="preserve">     </w:t>
      </w:r>
      <w:r>
        <w:rPr>
          <w:rFonts w:ascii="微软雅黑" w:hAnsi="微软雅黑" w:eastAsia="微软雅黑" w:cs="Arial"/>
          <w:b/>
          <w:szCs w:val="18"/>
        </w:rPr>
        <w:t>）。</w:t>
      </w:r>
      <w:r>
        <w:rPr>
          <w:rFonts w:ascii="微软雅黑" w:hAnsi="微软雅黑" w:eastAsia="微软雅黑" w:cs="微软雅黑"/>
          <w:b/>
          <w:szCs w:val="18"/>
        </w:rPr>
        <w:t>(</w:t>
      </w:r>
      <w:r>
        <w:rPr>
          <w:rFonts w:ascii="微软雅黑" w:hAnsi="微软雅黑" w:eastAsia="微软雅黑" w:cs="Arial"/>
          <w:b/>
          <w:szCs w:val="18"/>
        </w:rPr>
        <w:t>选择二项</w:t>
      </w:r>
      <w:r>
        <w:rPr>
          <w:rFonts w:ascii="微软雅黑" w:hAnsi="微软雅黑" w:eastAsia="微软雅黑" w:cs="微软雅黑"/>
          <w:b/>
          <w:szCs w:val="18"/>
        </w:rPr>
        <w:t>)</w:t>
      </w:r>
    </w:p>
    <w:p>
      <w:pPr>
        <w:spacing w:line="300" w:lineRule="exact"/>
        <w:jc w:val="left"/>
      </w:pPr>
      <w:r>
        <w:rPr>
          <w:rFonts w:ascii="微软雅黑" w:hAnsi="微软雅黑" w:eastAsia="微软雅黑" w:cs="微软雅黑"/>
          <w:color w:val="FF0000"/>
          <w:szCs w:val="18"/>
        </w:rPr>
        <w:t>A</w:t>
      </w:r>
      <w:r>
        <w:rPr>
          <w:rFonts w:ascii="微软雅黑" w:hAnsi="微软雅黑" w:eastAsia="微软雅黑" w:cs="Arial"/>
          <w:color w:val="FF0000"/>
          <w:szCs w:val="18"/>
        </w:rPr>
        <w:t>、包括</w:t>
      </w:r>
      <w:r>
        <w:rPr>
          <w:rFonts w:ascii="微软雅黑" w:hAnsi="微软雅黑" w:eastAsia="微软雅黑" w:cs="微软雅黑"/>
          <w:color w:val="FF0000"/>
          <w:szCs w:val="18"/>
        </w:rPr>
        <w:t>Nessus</w:t>
      </w:r>
      <w:r>
        <w:rPr>
          <w:rFonts w:ascii="微软雅黑" w:hAnsi="微软雅黑" w:eastAsia="微软雅黑" w:cs="Arial"/>
          <w:color w:val="FF0000"/>
          <w:szCs w:val="18"/>
        </w:rPr>
        <w:t>服务器端和</w:t>
      </w:r>
      <w:r>
        <w:rPr>
          <w:rFonts w:ascii="微软雅黑" w:hAnsi="微软雅黑" w:eastAsia="微软雅黑" w:cs="微软雅黑"/>
          <w:color w:val="FF0000"/>
          <w:szCs w:val="18"/>
        </w:rPr>
        <w:t>NessusClient</w:t>
      </w:r>
      <w:r>
        <w:rPr>
          <w:rFonts w:ascii="微软雅黑" w:hAnsi="微软雅黑" w:eastAsia="微软雅黑" w:cs="Arial"/>
          <w:color w:val="FF0000"/>
          <w:szCs w:val="18"/>
        </w:rPr>
        <w:t>用户端两部分程序</w:t>
      </w:r>
    </w:p>
    <w:p>
      <w:pPr>
        <w:spacing w:line="300" w:lineRule="exact"/>
        <w:jc w:val="left"/>
      </w:pPr>
      <w:r>
        <w:rPr>
          <w:rFonts w:ascii="微软雅黑" w:hAnsi="微软雅黑" w:eastAsia="微软雅黑" w:cs="微软雅黑"/>
          <w:szCs w:val="18"/>
        </w:rPr>
        <w:t>B</w:t>
      </w:r>
      <w:r>
        <w:rPr>
          <w:rFonts w:ascii="微软雅黑" w:hAnsi="微软雅黑" w:eastAsia="微软雅黑" w:cs="Arial"/>
          <w:szCs w:val="18"/>
        </w:rPr>
        <w:t>、</w:t>
      </w:r>
      <w:r>
        <w:rPr>
          <w:rFonts w:ascii="微软雅黑" w:hAnsi="微软雅黑" w:eastAsia="微软雅黑" w:cs="微软雅黑"/>
          <w:szCs w:val="18"/>
        </w:rPr>
        <w:t>Nessus</w:t>
      </w:r>
      <w:r>
        <w:rPr>
          <w:rFonts w:ascii="微软雅黑" w:hAnsi="微软雅黑" w:eastAsia="微软雅黑" w:cs="Arial"/>
          <w:szCs w:val="18"/>
        </w:rPr>
        <w:t>和</w:t>
      </w:r>
      <w:r>
        <w:rPr>
          <w:rFonts w:ascii="微软雅黑" w:hAnsi="微软雅黑" w:eastAsia="微软雅黑" w:cs="微软雅黑"/>
          <w:szCs w:val="18"/>
        </w:rPr>
        <w:t>NessusClient</w:t>
      </w:r>
      <w:r>
        <w:rPr>
          <w:rFonts w:ascii="微软雅黑" w:hAnsi="微软雅黑" w:eastAsia="微软雅黑" w:cs="Arial"/>
          <w:szCs w:val="18"/>
        </w:rPr>
        <w:t>必须安装在同一台主机中</w:t>
      </w:r>
    </w:p>
    <w:p>
      <w:pPr>
        <w:spacing w:line="300" w:lineRule="exact"/>
        <w:jc w:val="left"/>
      </w:pPr>
      <w:r>
        <w:rPr>
          <w:rFonts w:ascii="微软雅黑" w:hAnsi="微软雅黑" w:eastAsia="微软雅黑" w:cs="微软雅黑"/>
          <w:color w:val="FF0000"/>
          <w:szCs w:val="18"/>
        </w:rPr>
        <w:t>C</w:t>
      </w:r>
      <w:r>
        <w:rPr>
          <w:rFonts w:ascii="微软雅黑" w:hAnsi="微软雅黑" w:eastAsia="微软雅黑" w:cs="Arial"/>
          <w:color w:val="FF0000"/>
          <w:szCs w:val="18"/>
        </w:rPr>
        <w:t>、用户端需要连接到服务器端，并通过授权验证才能进行漏洞检测</w:t>
      </w:r>
    </w:p>
    <w:p>
      <w:pPr>
        <w:spacing w:line="300" w:lineRule="exact"/>
        <w:jc w:val="left"/>
      </w:pPr>
      <w:r>
        <w:rPr>
          <w:rFonts w:ascii="微软雅黑" w:hAnsi="微软雅黑" w:eastAsia="微软雅黑" w:cs="微软雅黑"/>
          <w:szCs w:val="18"/>
        </w:rPr>
        <w:t>D</w:t>
      </w:r>
      <w:r>
        <w:rPr>
          <w:rFonts w:ascii="微软雅黑" w:hAnsi="微软雅黑" w:eastAsia="微软雅黑" w:cs="Arial"/>
          <w:szCs w:val="18"/>
        </w:rPr>
        <w:t>、通过密码验证的用户可以对任意网络或目标主机进行扫描</w:t>
      </w:r>
    </w:p>
    <w:p>
      <w:pPr>
        <w:spacing w:line="300" w:lineRule="exact"/>
        <w:jc w:val="left"/>
      </w:pPr>
      <w:r>
        <w:rPr>
          <w:rFonts w:ascii="微软雅黑" w:hAnsi="微软雅黑" w:eastAsia="微软雅黑" w:cs="微软雅黑"/>
          <w:b/>
          <w:szCs w:val="18"/>
        </w:rPr>
        <w:t>30</w:t>
      </w:r>
      <w:r>
        <w:rPr>
          <w:rFonts w:ascii="微软雅黑" w:hAnsi="微软雅黑" w:eastAsia="微软雅黑" w:cs="Arial"/>
          <w:b/>
          <w:szCs w:val="18"/>
        </w:rPr>
        <w:t>、在</w:t>
      </w:r>
      <w:r>
        <w:rPr>
          <w:rFonts w:ascii="微软雅黑" w:hAnsi="微软雅黑" w:eastAsia="微软雅黑" w:cs="微软雅黑"/>
          <w:b/>
          <w:szCs w:val="18"/>
        </w:rPr>
        <w:t>RHEL5</w:t>
      </w:r>
      <w:r>
        <w:rPr>
          <w:rFonts w:ascii="微软雅黑" w:hAnsi="微软雅黑" w:eastAsia="微软雅黑" w:cs="Arial"/>
          <w:b/>
          <w:szCs w:val="18"/>
        </w:rPr>
        <w:t>系统中，对于</w:t>
      </w:r>
      <w:r>
        <w:rPr>
          <w:rFonts w:ascii="微软雅黑" w:hAnsi="微软雅黑" w:eastAsia="微软雅黑" w:cs="微软雅黑"/>
          <w:b/>
          <w:szCs w:val="18"/>
        </w:rPr>
        <w:t>OpenSSH</w:t>
      </w:r>
      <w:r>
        <w:rPr>
          <w:rFonts w:ascii="微软雅黑" w:hAnsi="微软雅黑" w:eastAsia="微软雅黑" w:cs="Arial"/>
          <w:b/>
          <w:szCs w:val="18"/>
        </w:rPr>
        <w:t>客户端的几个命令工具，其中（</w:t>
      </w:r>
      <w:r>
        <w:rPr>
          <w:rFonts w:ascii="微软雅黑" w:hAnsi="微软雅黑" w:eastAsia="微软雅黑" w:cs="微软雅黑"/>
          <w:b/>
          <w:szCs w:val="18"/>
        </w:rPr>
        <w:t xml:space="preserve">    </w:t>
      </w:r>
      <w:r>
        <w:rPr>
          <w:rFonts w:ascii="微软雅黑" w:hAnsi="微软雅黑" w:eastAsia="微软雅黑" w:cs="Arial"/>
          <w:b/>
          <w:szCs w:val="18"/>
        </w:rPr>
        <w:t>）具有远程复制或上传，下载文件的功能。（选择二项）</w:t>
      </w:r>
    </w:p>
    <w:p>
      <w:pPr>
        <w:numPr>
          <w:ilvl w:val="0"/>
          <w:numId w:val="21"/>
        </w:numPr>
        <w:tabs>
          <w:tab w:val="left" w:pos="0"/>
        </w:tabs>
        <w:spacing w:line="300" w:lineRule="exact"/>
        <w:jc w:val="left"/>
      </w:pPr>
      <w:r>
        <w:rPr>
          <w:rFonts w:ascii="微软雅黑" w:hAnsi="微软雅黑" w:eastAsia="微软雅黑" w:cs="微软雅黑"/>
          <w:szCs w:val="18"/>
        </w:rPr>
        <w:t>ssh</w:t>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color w:val="FF0000"/>
          <w:szCs w:val="18"/>
        </w:rPr>
        <w:t>B</w:t>
      </w:r>
      <w:r>
        <w:rPr>
          <w:rFonts w:ascii="微软雅黑" w:hAnsi="微软雅黑" w:eastAsia="微软雅黑" w:cs="Arial"/>
          <w:color w:val="FF0000"/>
          <w:szCs w:val="18"/>
        </w:rPr>
        <w:t>、</w:t>
      </w:r>
      <w:r>
        <w:rPr>
          <w:rFonts w:ascii="微软雅黑" w:hAnsi="微软雅黑" w:eastAsia="微软雅黑" w:cs="微软雅黑"/>
          <w:color w:val="FF0000"/>
          <w:szCs w:val="18"/>
        </w:rPr>
        <w:t>scp</w:t>
      </w:r>
      <w:r>
        <w:rPr>
          <w:rFonts w:ascii="微软雅黑" w:hAnsi="微软雅黑" w:eastAsia="微软雅黑" w:cs="微软雅黑"/>
          <w:color w:val="FF0000"/>
          <w:szCs w:val="18"/>
        </w:rPr>
        <w:tab/>
      </w:r>
      <w:r>
        <w:rPr>
          <w:rFonts w:ascii="微软雅黑" w:hAnsi="微软雅黑" w:eastAsia="微软雅黑" w:cs="微软雅黑"/>
          <w:color w:val="FF0000"/>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color w:val="FF0000"/>
          <w:szCs w:val="18"/>
        </w:rPr>
        <w:t>C</w:t>
      </w:r>
      <w:r>
        <w:rPr>
          <w:rFonts w:ascii="微软雅黑" w:hAnsi="微软雅黑" w:eastAsia="微软雅黑" w:cs="Arial"/>
          <w:color w:val="FF0000"/>
          <w:szCs w:val="18"/>
        </w:rPr>
        <w:t>、</w:t>
      </w:r>
      <w:r>
        <w:rPr>
          <w:rFonts w:ascii="微软雅黑" w:hAnsi="微软雅黑" w:eastAsia="微软雅黑" w:cs="微软雅黑"/>
          <w:color w:val="FF0000"/>
          <w:szCs w:val="18"/>
        </w:rPr>
        <w:t>sftp</w:t>
      </w:r>
      <w:r>
        <w:rPr>
          <w:rFonts w:ascii="微软雅黑" w:hAnsi="微软雅黑" w:eastAsia="微软雅黑" w:cs="微软雅黑"/>
          <w:color w:val="FF0000"/>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ab/>
      </w:r>
      <w:r>
        <w:rPr>
          <w:rFonts w:ascii="微软雅黑" w:hAnsi="微软雅黑" w:eastAsia="微软雅黑" w:cs="微软雅黑"/>
          <w:szCs w:val="18"/>
        </w:rPr>
        <w:t>D</w:t>
      </w:r>
      <w:r>
        <w:rPr>
          <w:rFonts w:ascii="微软雅黑" w:hAnsi="微软雅黑" w:eastAsia="微软雅黑" w:cs="Arial"/>
          <w:szCs w:val="18"/>
        </w:rPr>
        <w:t>、</w:t>
      </w:r>
      <w:r>
        <w:rPr>
          <w:rFonts w:ascii="微软雅黑" w:hAnsi="微软雅黑" w:eastAsia="微软雅黑" w:cs="微软雅黑"/>
          <w:szCs w:val="18"/>
        </w:rPr>
        <w:t>rcp</w:t>
      </w:r>
    </w:p>
    <w:p>
      <w:pPr>
        <w:spacing w:line="300" w:lineRule="exact"/>
        <w:rPr>
          <w:rFonts w:ascii="微软雅黑" w:hAnsi="微软雅黑" w:eastAsia="微软雅黑" w:cs="微软雅黑"/>
          <w:b/>
          <w:sz w:val="28"/>
          <w:szCs w:val="28"/>
        </w:rPr>
      </w:pPr>
    </w:p>
    <w:p>
      <w:pPr>
        <w:spacing w:line="300" w:lineRule="exact"/>
        <w:ind w:left="1780"/>
      </w:pPr>
      <w:r>
        <w:rPr>
          <w:rFonts w:ascii="微软雅黑" w:hAnsi="微软雅黑" w:eastAsia="微软雅黑" w:cs="微软雅黑"/>
          <w:b/>
          <w:sz w:val="28"/>
          <w:szCs w:val="28"/>
        </w:rPr>
        <w:t>Linux网关及安全应用 第六章 构建流量与性能监测系统</w:t>
      </w:r>
    </w:p>
    <w:p>
      <w:pPr>
        <w:spacing w:line="300" w:lineRule="exact"/>
        <w:ind w:left="1780"/>
        <w:rPr>
          <w:rFonts w:ascii="微软雅黑" w:hAnsi="微软雅黑" w:eastAsia="微软雅黑" w:cs="微软雅黑"/>
          <w:b/>
          <w:sz w:val="25"/>
        </w:rPr>
      </w:pPr>
    </w:p>
    <w:p>
      <w:pPr>
        <w:spacing w:line="300" w:lineRule="exact"/>
      </w:pPr>
      <w:r>
        <w:rPr>
          <w:rFonts w:ascii="微软雅黑" w:hAnsi="微软雅黑" w:eastAsia="微软雅黑" w:cs="微软雅黑"/>
          <w:b/>
        </w:rPr>
        <w:t xml:space="preserve">1、在RHEL5系统中，构建Cacti和NTOP检系统时，均需要依赖于（    ）软件提供的数据记录及图表绘制引擎。（选择一项）     </w:t>
      </w:r>
    </w:p>
    <w:p>
      <w:pPr>
        <w:spacing w:line="300" w:lineRule="exact"/>
      </w:pPr>
      <w:r>
        <w:rPr>
          <w:rFonts w:ascii="微软雅黑" w:hAnsi="微软雅黑" w:eastAsia="微软雅黑" w:cs="微软雅黑"/>
        </w:rPr>
        <w:t>A、MySQL</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B、httpd</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C、RRDTool</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D、Net-SNMP</w:t>
      </w:r>
    </w:p>
    <w:p>
      <w:pPr>
        <w:spacing w:line="300" w:lineRule="exact"/>
      </w:pPr>
      <w:r>
        <w:rPr>
          <w:rFonts w:ascii="微软雅黑" w:hAnsi="微软雅黑" w:eastAsia="微软雅黑" w:cs="微软雅黑"/>
          <w:b/>
        </w:rPr>
        <w:t>2、在RHEL5系统中，通过源代码安装NTOP软件包时，编译前需要使用（</w:t>
      </w:r>
      <w:r>
        <w:rPr>
          <w:rFonts w:ascii="微软雅黑" w:hAnsi="微软雅黑" w:eastAsia="微软雅黑" w:cs="微软雅黑"/>
          <w:b/>
        </w:rPr>
        <w:tab/>
      </w:r>
      <w:r>
        <w:rPr>
          <w:rFonts w:ascii="微软雅黑" w:hAnsi="微软雅黑" w:eastAsia="微软雅黑" w:cs="微软雅黑"/>
          <w:b/>
        </w:rPr>
        <w:tab/>
      </w:r>
      <w:r>
        <w:rPr>
          <w:rFonts w:ascii="微软雅黑" w:hAnsi="微软雅黑" w:eastAsia="微软雅黑" w:cs="微软雅黑"/>
          <w:b/>
        </w:rPr>
        <w:t xml:space="preserve"> ） 脚本进行预配置，以便启用TCP Wrappers支持等功能。（选择一项）     </w:t>
      </w:r>
    </w:p>
    <w:p>
      <w:pPr>
        <w:spacing w:line="300" w:lineRule="exact"/>
      </w:pPr>
      <w:r>
        <w:rPr>
          <w:rFonts w:ascii="微软雅黑" w:hAnsi="微软雅黑" w:eastAsia="微软雅黑" w:cs="微软雅黑"/>
        </w:rPr>
        <w:t>A、./config</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B、./configure</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C、./autogen.sh</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D、./post-install</w:t>
      </w:r>
    </w:p>
    <w:p>
      <w:pPr>
        <w:spacing w:line="300" w:lineRule="exact"/>
      </w:pPr>
      <w:r>
        <w:rPr>
          <w:rFonts w:ascii="微软雅黑" w:hAnsi="微软雅黑" w:eastAsia="微软雅黑" w:cs="微软雅黑"/>
          <w:b/>
        </w:rPr>
        <w:t xml:space="preserve">3、在RHEL5系统中，监控软件（    ）主要用于统计局域网内各主机的网络流量使用情况，且不需要依赖于Apache等软件即可提供基于Web界面访问的流量报告。（选择一项）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A、MRTG</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B、NTOP</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C、Cacti</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D、BandWidthD</w:t>
      </w:r>
    </w:p>
    <w:p>
      <w:pPr>
        <w:spacing w:line="300" w:lineRule="exact"/>
      </w:pPr>
      <w:r>
        <w:rPr>
          <w:rFonts w:ascii="微软雅黑" w:hAnsi="微软雅黑" w:eastAsia="微软雅黑" w:cs="微软雅黑"/>
          <w:b/>
        </w:rPr>
        <w:t xml:space="preserve">4、若需要使用Cacti监测一台Linux主机，需要为该主机安装（     ）软件包（选择一项）  </w:t>
      </w:r>
      <w:r>
        <w:rPr>
          <w:rFonts w:ascii="微软雅黑" w:hAnsi="微软雅黑" w:eastAsia="微软雅黑" w:cs="微软雅黑"/>
        </w:rPr>
        <w:t xml:space="preserve">   </w:t>
      </w:r>
    </w:p>
    <w:p>
      <w:pPr>
        <w:spacing w:line="300" w:lineRule="exact"/>
      </w:pPr>
      <w:r>
        <w:rPr>
          <w:rFonts w:ascii="微软雅黑" w:hAnsi="微软雅黑" w:eastAsia="微软雅黑" w:cs="微软雅黑"/>
        </w:rPr>
        <w:t>A、MySQL</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B、libpng</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C、net-snmp</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D、httpd</w:t>
      </w:r>
    </w:p>
    <w:p>
      <w:pPr>
        <w:spacing w:line="300" w:lineRule="exact"/>
      </w:pPr>
      <w:r>
        <w:rPr>
          <w:rFonts w:ascii="微软雅黑" w:hAnsi="微软雅黑" w:eastAsia="微软雅黑" w:cs="微软雅黑"/>
          <w:b/>
        </w:rPr>
        <w:t xml:space="preserve">5、在Cacti监测系统中，默认的数据刷新间隔是（      ）（选择一项）     </w:t>
      </w:r>
    </w:p>
    <w:p>
      <w:pPr>
        <w:spacing w:line="300" w:lineRule="exact"/>
      </w:pPr>
      <w:r>
        <w:rPr>
          <w:rFonts w:ascii="微软雅黑" w:hAnsi="微软雅黑" w:eastAsia="微软雅黑" w:cs="微软雅黑"/>
        </w:rPr>
        <w:t>A、30分</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B、1分钟</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C、5分钟</w:t>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D、15分钟</w:t>
      </w:r>
    </w:p>
    <w:p>
      <w:pPr>
        <w:spacing w:line="300" w:lineRule="exact"/>
      </w:pPr>
      <w:r>
        <w:rPr>
          <w:rFonts w:ascii="微软雅黑" w:hAnsi="微软雅黑" w:eastAsia="微软雅黑" w:cs="微软雅黑"/>
          <w:b/>
        </w:rPr>
        <w:t xml:space="preserve">6、以下监测软件中，（     ）可以针对不同的网络层、应用层协议进行流量统计。（选择二项）    </w:t>
      </w:r>
    </w:p>
    <w:p>
      <w:pPr>
        <w:spacing w:line="300" w:lineRule="exact"/>
      </w:pPr>
      <w:r>
        <w:rPr>
          <w:rFonts w:ascii="微软雅黑" w:hAnsi="微软雅黑" w:eastAsia="微软雅黑" w:cs="微软雅黑"/>
        </w:rPr>
        <w:t>A、MRTG</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B、Cacti</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C、BandWidth</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D、NTOP</w:t>
      </w:r>
    </w:p>
    <w:p>
      <w:pPr>
        <w:spacing w:line="300" w:lineRule="exact"/>
      </w:pPr>
      <w:r>
        <w:rPr>
          <w:rFonts w:ascii="微软雅黑" w:hAnsi="微软雅黑" w:eastAsia="微软雅黑" w:cs="微软雅黑"/>
          <w:b/>
        </w:rPr>
        <w:t xml:space="preserve">7、在较常见的几个设备/主机性能、流量监测软件中，（     ）主要通过SNMP协议采集被监测项的各种数据。（选择两项）      </w:t>
      </w:r>
    </w:p>
    <w:p>
      <w:pPr>
        <w:spacing w:line="300" w:lineRule="exact"/>
      </w:pPr>
      <w:r>
        <w:rPr>
          <w:rFonts w:ascii="微软雅黑" w:hAnsi="微软雅黑" w:eastAsia="微软雅黑" w:cs="微软雅黑"/>
          <w:color w:val="FF0000"/>
        </w:rPr>
        <w:t>A、MRTG</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color w:val="FF0000"/>
        </w:rPr>
        <w:t>B、Cacti</w:t>
      </w:r>
      <w:r>
        <w:rPr>
          <w:rFonts w:ascii="微软雅黑" w:hAnsi="微软雅黑" w:eastAsia="微软雅黑" w:cs="微软雅黑"/>
          <w:color w:val="FF0000"/>
        </w:rPr>
        <w:tab/>
      </w:r>
      <w:r>
        <w:rPr>
          <w:rFonts w:ascii="微软雅黑" w:hAnsi="微软雅黑" w:eastAsia="微软雅黑" w:cs="微软雅黑"/>
          <w:color w:val="FF0000"/>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C、Bandwidthd</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D、NTOP</w:t>
      </w:r>
    </w:p>
    <w:p>
      <w:pPr>
        <w:spacing w:line="300" w:lineRule="exact"/>
      </w:pPr>
      <w:r>
        <w:rPr>
          <w:rFonts w:ascii="微软雅黑" w:hAnsi="微软雅黑" w:eastAsia="微软雅黑" w:cs="微软雅黑"/>
          <w:b/>
        </w:rPr>
        <w:t>8、在RHEL5系统中，通过Cacti监测系统可以查看被监测主机的各种性能参数，其中不包括（   ）。（选址一项）</w:t>
      </w:r>
    </w:p>
    <w:p>
      <w:pPr>
        <w:spacing w:line="300" w:lineRule="exact"/>
      </w:pPr>
      <w:r>
        <w:rPr>
          <w:rFonts w:ascii="微软雅黑" w:hAnsi="微软雅黑" w:eastAsia="微软雅黑" w:cs="微软雅黑"/>
        </w:rPr>
        <w:t>A、CUP占用</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B、内存使用</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C、已挂载分区统计</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color w:val="FF0000"/>
        </w:rPr>
        <w:t>D、 开启终端个数</w:t>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E、网卡流量统计</w:t>
      </w:r>
    </w:p>
    <w:p>
      <w:pPr>
        <w:spacing w:line="320" w:lineRule="exact"/>
        <w:rPr>
          <w:rFonts w:ascii="微软雅黑" w:hAnsi="微软雅黑" w:eastAsia="微软雅黑" w:cs="微软雅黑"/>
          <w:b/>
          <w:szCs w:val="21"/>
        </w:rPr>
      </w:pPr>
    </w:p>
    <w:p>
      <w:pPr/>
      <w:r>
        <w:t>1.</w:t>
      </w:r>
    </w:p>
    <w:p>
      <w:pPr/>
      <w:r>
        <w:t>(单选题)sed使用（</w:t>
      </w:r>
      <w:r>
        <w:rPr>
          <w:rFonts w:eastAsia="Calibri" w:cs="Calibri"/>
        </w:rPr>
        <w:t xml:space="preserve"> </w:t>
      </w:r>
      <w:r>
        <w:t>）指令读取下一行内容。</w:t>
      </w:r>
    </w:p>
    <w:p>
      <w:pPr/>
      <w:r>
        <w:rPr>
          <w:rFonts w:eastAsia="Calibri" w:cs="Calibri"/>
        </w:rPr>
        <w:t xml:space="preserve"> </w:t>
      </w:r>
      <w:r>
        <w:t>A.a</w:t>
      </w:r>
    </w:p>
    <w:p>
      <w:pPr/>
      <w:r>
        <w:rPr>
          <w:rFonts w:eastAsia="Calibri" w:cs="Calibri"/>
        </w:rPr>
        <w:t xml:space="preserve"> </w:t>
      </w:r>
      <w:r>
        <w:t>B.n</w:t>
      </w:r>
    </w:p>
    <w:p>
      <w:pPr/>
      <w:r>
        <w:rPr>
          <w:rFonts w:eastAsia="Calibri" w:cs="Calibri"/>
        </w:rPr>
        <w:t xml:space="preserve"> </w:t>
      </w:r>
      <w:r>
        <w:t>C.u</w:t>
      </w:r>
    </w:p>
    <w:p>
      <w:pPr/>
      <w:r>
        <w:rPr>
          <w:rFonts w:eastAsia="Calibri" w:cs="Calibri"/>
        </w:rPr>
        <w:t xml:space="preserve"> </w:t>
      </w:r>
      <w:r>
        <w:t>D.x</w:t>
      </w:r>
    </w:p>
    <w:p>
      <w:pPr/>
      <w:r>
        <w:rPr>
          <w:rFonts w:eastAsia="Calibri" w:cs="Calibri"/>
        </w:rPr>
        <w:t xml:space="preserve"> </w:t>
      </w:r>
    </w:p>
    <w:p>
      <w:pPr/>
      <w:r>
        <w:t>正确答案：B</w:t>
      </w:r>
    </w:p>
    <w:p>
      <w:pPr/>
      <w:r>
        <w:t>2.</w:t>
      </w:r>
    </w:p>
    <w:p>
      <w:pPr/>
      <w:r>
        <w:t>(单选题)启动nginx程序时，其命令选项（</w:t>
      </w:r>
      <w:r>
        <w:rPr>
          <w:rFonts w:eastAsia="Calibri" w:cs="Calibri"/>
        </w:rPr>
        <w:t xml:space="preserve"> </w:t>
      </w:r>
      <w:r>
        <w:t>）可用于测试默认的配置文件语法是否正确？</w:t>
      </w:r>
    </w:p>
    <w:p>
      <w:pPr/>
      <w:r>
        <w:rPr>
          <w:rFonts w:eastAsia="Calibri" w:cs="Calibri"/>
        </w:rPr>
        <w:t xml:space="preserve"> </w:t>
      </w:r>
      <w:r>
        <w:t>A.-v</w:t>
      </w:r>
    </w:p>
    <w:p>
      <w:pPr/>
      <w:r>
        <w:rPr>
          <w:rFonts w:eastAsia="Calibri" w:cs="Calibri"/>
        </w:rPr>
        <w:t xml:space="preserve"> </w:t>
      </w:r>
      <w:r>
        <w:t>B.-V</w:t>
      </w:r>
    </w:p>
    <w:p>
      <w:pPr/>
      <w:r>
        <w:rPr>
          <w:rFonts w:eastAsia="Calibri" w:cs="Calibri"/>
        </w:rPr>
        <w:t xml:space="preserve"> </w:t>
      </w:r>
      <w:r>
        <w:t>C.-t</w:t>
      </w:r>
    </w:p>
    <w:p>
      <w:pPr/>
      <w:r>
        <w:rPr>
          <w:rFonts w:eastAsia="Calibri" w:cs="Calibri"/>
        </w:rPr>
        <w:t xml:space="preserve"> </w:t>
      </w:r>
      <w:r>
        <w:t>D.-c</w:t>
      </w:r>
    </w:p>
    <w:p>
      <w:pPr/>
      <w:r>
        <w:rPr>
          <w:rFonts w:eastAsia="Calibri" w:cs="Calibri"/>
        </w:rPr>
        <w:t xml:space="preserve"> </w:t>
      </w:r>
    </w:p>
    <w:p>
      <w:pPr/>
      <w:r>
        <w:t>正确答案：C</w:t>
      </w:r>
    </w:p>
    <w:p>
      <w:pPr/>
      <w:r>
        <w:t>3.</w:t>
      </w:r>
    </w:p>
    <w:p>
      <w:pPr/>
      <w:r>
        <w:t>(单选题)Nginx配置文件中，使用（</w:t>
      </w:r>
      <w:r>
        <w:rPr>
          <w:rFonts w:eastAsia="Calibri" w:cs="Calibri"/>
        </w:rPr>
        <w:t xml:space="preserve"> </w:t>
      </w:r>
      <w:r>
        <w:t>）指令可以定义服务器域名名称？</w:t>
      </w:r>
    </w:p>
    <w:p>
      <w:pPr/>
      <w:r>
        <w:rPr>
          <w:rFonts w:eastAsia="Calibri" w:cs="Calibri"/>
        </w:rPr>
        <w:t xml:space="preserve"> </w:t>
      </w:r>
      <w:r>
        <w:t>A.server_name</w:t>
      </w:r>
    </w:p>
    <w:p>
      <w:pPr/>
      <w:r>
        <w:rPr>
          <w:rFonts w:eastAsia="Calibri" w:cs="Calibri"/>
        </w:rPr>
        <w:t xml:space="preserve"> </w:t>
      </w:r>
      <w:r>
        <w:t>B.hostname</w:t>
      </w:r>
    </w:p>
    <w:p>
      <w:pPr/>
      <w:r>
        <w:rPr>
          <w:rFonts w:eastAsia="Calibri" w:cs="Calibri"/>
        </w:rPr>
        <w:t xml:space="preserve"> </w:t>
      </w:r>
      <w:r>
        <w:t>C.name</w:t>
      </w:r>
    </w:p>
    <w:p>
      <w:pPr/>
      <w:r>
        <w:rPr>
          <w:rFonts w:eastAsia="Calibri" w:cs="Calibri"/>
        </w:rPr>
        <w:t xml:space="preserve"> </w:t>
      </w:r>
      <w:r>
        <w:t>D.webname</w:t>
      </w:r>
    </w:p>
    <w:p>
      <w:pPr/>
      <w:r>
        <w:rPr>
          <w:rFonts w:eastAsia="Calibri" w:cs="Calibri"/>
        </w:rPr>
        <w:t xml:space="preserve"> </w:t>
      </w:r>
    </w:p>
    <w:p>
      <w:pPr/>
      <w:r>
        <w:t>正确答案：A</w:t>
      </w:r>
    </w:p>
    <w:p>
      <w:pPr/>
      <w:r>
        <w:t>4.</w:t>
      </w:r>
    </w:p>
    <w:p>
      <w:pPr/>
      <w:r>
        <w:t>(单选题)Redis使用什么（</w:t>
      </w:r>
      <w:r>
        <w:rPr>
          <w:rFonts w:eastAsia="Calibri" w:cs="Calibri"/>
        </w:rPr>
        <w:t xml:space="preserve"> </w:t>
      </w:r>
      <w:r>
        <w:t>）指令可以切换数据库？</w:t>
      </w:r>
    </w:p>
    <w:p>
      <w:pPr/>
      <w:r>
        <w:rPr>
          <w:rFonts w:eastAsia="Calibri" w:cs="Calibri"/>
        </w:rPr>
        <w:t xml:space="preserve"> </w:t>
      </w:r>
      <w:r>
        <w:t>A.switch</w:t>
      </w:r>
    </w:p>
    <w:p>
      <w:pPr/>
      <w:r>
        <w:rPr>
          <w:rFonts w:eastAsia="Calibri" w:cs="Calibri"/>
        </w:rPr>
        <w:t xml:space="preserve"> </w:t>
      </w:r>
      <w:r>
        <w:t>B.select</w:t>
      </w:r>
    </w:p>
    <w:p>
      <w:pPr/>
      <w:r>
        <w:rPr>
          <w:rFonts w:eastAsia="Calibri" w:cs="Calibri"/>
        </w:rPr>
        <w:t xml:space="preserve"> </w:t>
      </w:r>
      <w:r>
        <w:t>C.use</w:t>
      </w:r>
    </w:p>
    <w:p>
      <w:pPr/>
      <w:r>
        <w:rPr>
          <w:rFonts w:eastAsia="Calibri" w:cs="Calibri"/>
        </w:rPr>
        <w:t xml:space="preserve"> </w:t>
      </w:r>
    </w:p>
    <w:p>
      <w:pPr/>
      <w:r>
        <w:t>正确答案：B</w:t>
      </w:r>
    </w:p>
    <w:p>
      <w:pPr/>
      <w:r>
        <w:t>5.</w:t>
      </w:r>
    </w:p>
    <w:p>
      <w:pPr/>
      <w:r>
        <w:t>(单选题)将subversion版本仓库中的代码下载到本地副本的指令是（</w:t>
      </w:r>
      <w:r>
        <w:rPr>
          <w:rFonts w:eastAsia="Calibri" w:cs="Calibri"/>
        </w:rPr>
        <w:t xml:space="preserve"> </w:t>
      </w:r>
      <w:r>
        <w:t>）。</w:t>
      </w:r>
    </w:p>
    <w:p>
      <w:pPr/>
      <w:r>
        <w:rPr>
          <w:rFonts w:eastAsia="Calibri" w:cs="Calibri"/>
        </w:rPr>
        <w:t xml:space="preserve"> </w:t>
      </w:r>
      <w:r>
        <w:t>A.download</w:t>
      </w:r>
    </w:p>
    <w:p>
      <w:pPr/>
      <w:r>
        <w:rPr>
          <w:rFonts w:eastAsia="Calibri" w:cs="Calibri"/>
        </w:rPr>
        <w:t xml:space="preserve"> </w:t>
      </w:r>
      <w:r>
        <w:t>B.upload</w:t>
      </w:r>
    </w:p>
    <w:p>
      <w:pPr/>
      <w:r>
        <w:rPr>
          <w:rFonts w:eastAsia="Calibri" w:cs="Calibri"/>
        </w:rPr>
        <w:t xml:space="preserve"> </w:t>
      </w:r>
      <w:r>
        <w:t>C.checkout</w:t>
      </w:r>
    </w:p>
    <w:p>
      <w:pPr/>
      <w:r>
        <w:rPr>
          <w:rFonts w:eastAsia="Calibri" w:cs="Calibri"/>
        </w:rPr>
        <w:t xml:space="preserve"> </w:t>
      </w:r>
      <w:r>
        <w:t>D.import</w:t>
      </w:r>
    </w:p>
    <w:p>
      <w:pPr/>
      <w:r>
        <w:rPr>
          <w:rFonts w:eastAsia="Calibri" w:cs="Calibri"/>
        </w:rPr>
        <w:t xml:space="preserve"> </w:t>
      </w:r>
    </w:p>
    <w:p>
      <w:pPr/>
      <w:r>
        <w:t>正确答案：C</w:t>
      </w:r>
    </w:p>
    <w:p>
      <w:pPr/>
      <w:r>
        <w:t>6.</w:t>
      </w:r>
    </w:p>
    <w:p>
      <w:pPr/>
      <w:r>
        <w:t>(单选题)Linux系统中，一般在/etc/init.d/目录下的启动脚本，使用（</w:t>
      </w:r>
      <w:r>
        <w:rPr>
          <w:rFonts w:eastAsia="Calibri" w:cs="Calibri"/>
        </w:rPr>
        <w:t xml:space="preserve"> </w:t>
      </w:r>
      <w:r>
        <w:t>）语句判断用户执行的是start还是stop指令？</w:t>
      </w:r>
    </w:p>
    <w:p>
      <w:pPr/>
      <w:r>
        <w:rPr>
          <w:rFonts w:eastAsia="Calibri" w:cs="Calibri"/>
        </w:rPr>
        <w:t xml:space="preserve"> </w:t>
      </w:r>
      <w:r>
        <w:t>A.if</w:t>
      </w:r>
    </w:p>
    <w:p>
      <w:pPr/>
      <w:r>
        <w:rPr>
          <w:rFonts w:eastAsia="Calibri" w:cs="Calibri"/>
        </w:rPr>
        <w:t xml:space="preserve"> </w:t>
      </w:r>
      <w:r>
        <w:t>B.case</w:t>
      </w:r>
    </w:p>
    <w:p>
      <w:pPr/>
      <w:r>
        <w:rPr>
          <w:rFonts w:eastAsia="Calibri" w:cs="Calibri"/>
        </w:rPr>
        <w:t xml:space="preserve"> </w:t>
      </w:r>
      <w:r>
        <w:t>C.while</w:t>
      </w:r>
    </w:p>
    <w:p>
      <w:pPr/>
      <w:r>
        <w:rPr>
          <w:rFonts w:eastAsia="Calibri" w:cs="Calibri"/>
        </w:rPr>
        <w:t xml:space="preserve"> </w:t>
      </w:r>
      <w:r>
        <w:t>D.test</w:t>
      </w:r>
    </w:p>
    <w:p>
      <w:pPr/>
      <w:r>
        <w:rPr>
          <w:rFonts w:eastAsia="Calibri" w:cs="Calibri"/>
        </w:rPr>
        <w:t xml:space="preserve"> </w:t>
      </w:r>
    </w:p>
    <w:p>
      <w:pPr/>
      <w:r>
        <w:t>正确答案：B</w:t>
      </w:r>
    </w:p>
    <w:p>
      <w:pPr/>
      <w:r>
        <w:t>7.</w:t>
      </w:r>
    </w:p>
    <w:p>
      <w:pPr/>
      <w:r>
        <w:t>(单选题)如下哪个（</w:t>
      </w:r>
      <w:r>
        <w:rPr>
          <w:rFonts w:eastAsia="Calibri" w:cs="Calibri"/>
        </w:rPr>
        <w:t xml:space="preserve"> </w:t>
      </w:r>
      <w:r>
        <w:t>）正则表达式代表了单词边界？</w:t>
      </w:r>
    </w:p>
    <w:p>
      <w:pPr/>
      <w:r>
        <w:rPr>
          <w:rFonts w:eastAsia="Calibri" w:cs="Calibri"/>
        </w:rPr>
        <w:t xml:space="preserve"> </w:t>
      </w:r>
      <w:r>
        <w:t>A.\A</w:t>
      </w:r>
    </w:p>
    <w:p>
      <w:pPr/>
      <w:r>
        <w:rPr>
          <w:rFonts w:eastAsia="Calibri" w:cs="Calibri"/>
        </w:rPr>
        <w:t xml:space="preserve"> </w:t>
      </w:r>
      <w:r>
        <w:t>B.\b</w:t>
      </w:r>
    </w:p>
    <w:p>
      <w:pPr/>
      <w:r>
        <w:rPr>
          <w:rFonts w:eastAsia="Calibri" w:cs="Calibri"/>
        </w:rPr>
        <w:t xml:space="preserve"> </w:t>
      </w:r>
      <w:r>
        <w:t>C.\c</w:t>
      </w:r>
    </w:p>
    <w:p>
      <w:pPr/>
      <w:r>
        <w:rPr>
          <w:rFonts w:eastAsia="Calibri" w:cs="Calibri"/>
        </w:rPr>
        <w:t xml:space="preserve"> </w:t>
      </w:r>
      <w:r>
        <w:t>D.\d</w:t>
      </w:r>
    </w:p>
    <w:p>
      <w:pPr/>
      <w:r>
        <w:rPr>
          <w:rFonts w:eastAsia="Calibri" w:cs="Calibri"/>
        </w:rPr>
        <w:t xml:space="preserve"> </w:t>
      </w:r>
    </w:p>
    <w:p>
      <w:pPr/>
      <w:r>
        <w:t>正确答案：B</w:t>
      </w:r>
    </w:p>
    <w:p>
      <w:pPr/>
      <w:r>
        <w:t>8.</w:t>
      </w:r>
    </w:p>
    <w:p>
      <w:pPr/>
      <w:r>
        <w:t>(单选题)使用test进行条件判断，测试两个数字的关系时，大于或等于用（</w:t>
      </w:r>
      <w:r>
        <w:rPr>
          <w:rFonts w:eastAsia="Calibri" w:cs="Calibri"/>
        </w:rPr>
        <w:t xml:space="preserve"> </w:t>
      </w:r>
      <w:r>
        <w:t>）表示。</w:t>
      </w:r>
    </w:p>
    <w:p>
      <w:pPr/>
      <w:r>
        <w:rPr>
          <w:rFonts w:eastAsia="Calibri" w:cs="Calibri"/>
        </w:rPr>
        <w:t xml:space="preserve"> </w:t>
      </w:r>
      <w:r>
        <w:t>A.-le</w:t>
      </w:r>
    </w:p>
    <w:p>
      <w:pPr/>
      <w:r>
        <w:rPr>
          <w:rFonts w:eastAsia="Calibri" w:cs="Calibri"/>
        </w:rPr>
        <w:t xml:space="preserve"> </w:t>
      </w:r>
      <w:r>
        <w:t>B.-gt</w:t>
      </w:r>
    </w:p>
    <w:p>
      <w:pPr/>
      <w:r>
        <w:rPr>
          <w:rFonts w:eastAsia="Calibri" w:cs="Calibri"/>
        </w:rPr>
        <w:t xml:space="preserve"> </w:t>
      </w:r>
      <w:r>
        <w:t>C.-ge</w:t>
      </w:r>
    </w:p>
    <w:p>
      <w:pPr/>
      <w:r>
        <w:rPr>
          <w:rFonts w:eastAsia="Calibri" w:cs="Calibri"/>
        </w:rPr>
        <w:t xml:space="preserve"> </w:t>
      </w:r>
      <w:r>
        <w:t>D.-eq</w:t>
      </w:r>
    </w:p>
    <w:p>
      <w:pPr/>
      <w:r>
        <w:rPr>
          <w:rFonts w:eastAsia="Calibri" w:cs="Calibri"/>
        </w:rPr>
        <w:t xml:space="preserve"> </w:t>
      </w:r>
    </w:p>
    <w:p>
      <w:pPr/>
      <w:r>
        <w:t>正确答案：C</w:t>
      </w:r>
    </w:p>
    <w:p>
      <w:pPr/>
      <w:r>
        <w:t>9.</w:t>
      </w:r>
    </w:p>
    <w:p>
      <w:pPr/>
      <w:r>
        <w:t>(单选题)配置Squid代理服务时，配置文件中加入以下哪个选项（</w:t>
      </w:r>
      <w:r>
        <w:rPr>
          <w:rFonts w:eastAsia="Calibri" w:cs="Calibri"/>
        </w:rPr>
        <w:t xml:space="preserve"> </w:t>
      </w:r>
      <w:r>
        <w:t>）可以启用Web反向代理？</w:t>
      </w:r>
    </w:p>
    <w:p>
      <w:pPr/>
      <w:r>
        <w:rPr>
          <w:rFonts w:eastAsia="Calibri" w:cs="Calibri"/>
        </w:rPr>
        <w:t xml:space="preserve"> </w:t>
      </w:r>
      <w:r>
        <w:t>A.http_access</w:t>
      </w:r>
    </w:p>
    <w:p>
      <w:pPr/>
      <w:r>
        <w:rPr>
          <w:rFonts w:eastAsia="Calibri" w:cs="Calibri"/>
        </w:rPr>
        <w:t xml:space="preserve"> </w:t>
      </w:r>
      <w:r>
        <w:t>B.http_port 3128 transparent</w:t>
      </w:r>
    </w:p>
    <w:p>
      <w:pPr/>
      <w:r>
        <w:rPr>
          <w:rFonts w:eastAsia="Calibri" w:cs="Calibri"/>
        </w:rPr>
        <w:t xml:space="preserve"> </w:t>
      </w:r>
      <w:r>
        <w:t>C.http_port 80 vhost</w:t>
      </w:r>
    </w:p>
    <w:p>
      <w:pPr/>
      <w:r>
        <w:rPr>
          <w:rFonts w:eastAsia="Calibri" w:cs="Calibri"/>
        </w:rPr>
        <w:t xml:space="preserve"> </w:t>
      </w:r>
      <w:r>
        <w:t>D.cache_peer</w:t>
      </w:r>
    </w:p>
    <w:p>
      <w:pPr/>
      <w:r>
        <w:rPr>
          <w:rFonts w:eastAsia="Calibri" w:cs="Calibri"/>
        </w:rPr>
        <w:t xml:space="preserve"> </w:t>
      </w:r>
    </w:p>
    <w:p>
      <w:pPr/>
      <w:r>
        <w:t>正确答案：C</w:t>
      </w:r>
    </w:p>
    <w:p>
      <w:pPr/>
      <w:r>
        <w:t>10.</w:t>
      </w:r>
    </w:p>
    <w:p>
      <w:pPr/>
      <w:r>
        <w:t>(单选题)启动memcached服务时，使用什么（　）选项可以指定其所占用的内存容量大小。</w:t>
      </w:r>
    </w:p>
    <w:p>
      <w:pPr/>
      <w:r>
        <w:rPr>
          <w:rFonts w:eastAsia="Calibri" w:cs="Calibri"/>
        </w:rPr>
        <w:t xml:space="preserve"> </w:t>
      </w:r>
      <w:r>
        <w:t>A.-m</w:t>
      </w:r>
    </w:p>
    <w:p>
      <w:pPr/>
      <w:r>
        <w:rPr>
          <w:rFonts w:eastAsia="Calibri" w:cs="Calibri"/>
        </w:rPr>
        <w:t xml:space="preserve"> </w:t>
      </w:r>
      <w:r>
        <w:t>B.-u</w:t>
      </w:r>
    </w:p>
    <w:p>
      <w:pPr/>
      <w:r>
        <w:rPr>
          <w:rFonts w:eastAsia="Calibri" w:cs="Calibri"/>
        </w:rPr>
        <w:t xml:space="preserve"> </w:t>
      </w:r>
      <w:r>
        <w:t>C.-l</w:t>
      </w:r>
    </w:p>
    <w:p>
      <w:pPr/>
      <w:r>
        <w:rPr>
          <w:rFonts w:eastAsia="Calibri" w:cs="Calibri"/>
        </w:rPr>
        <w:t xml:space="preserve"> </w:t>
      </w:r>
      <w:r>
        <w:t>D.-v</w:t>
      </w:r>
    </w:p>
    <w:p>
      <w:pPr/>
      <w:r>
        <w:rPr>
          <w:rFonts w:eastAsia="Calibri" w:cs="Calibri"/>
        </w:rPr>
        <w:t xml:space="preserve"> </w:t>
      </w:r>
    </w:p>
    <w:p>
      <w:pPr/>
      <w:r>
        <w:t>正确答案：A</w:t>
      </w:r>
    </w:p>
    <w:p>
      <w:pPr/>
      <w:r>
        <w:t>11.</w:t>
      </w:r>
    </w:p>
    <w:p>
      <w:pPr/>
      <w:r>
        <w:t>(单选题)若执行如下命令</w:t>
      </w:r>
      <w:r>
        <w:rPr>
          <w:rFonts w:eastAsia="Calibri" w:cs="Calibri"/>
        </w:rPr>
        <w:t xml:space="preserve"> </w:t>
      </w:r>
      <w:r>
        <w:t>#head -5 /etc/passwd | awk 'END{print NR,FNR}'  则最后输出的结果是（</w:t>
      </w:r>
      <w:r>
        <w:rPr>
          <w:rFonts w:eastAsia="Calibri" w:cs="Calibri"/>
        </w:rPr>
        <w:t xml:space="preserve"> </w:t>
      </w:r>
      <w:r>
        <w:t>）。</w:t>
      </w:r>
    </w:p>
    <w:p>
      <w:pPr/>
      <w:r>
        <w:rPr>
          <w:rFonts w:eastAsia="Calibri" w:cs="Calibri"/>
        </w:rPr>
        <w:t xml:space="preserve"> </w:t>
      </w:r>
      <w:r>
        <w:t>A.5 1</w:t>
      </w:r>
    </w:p>
    <w:p>
      <w:pPr/>
      <w:r>
        <w:rPr>
          <w:rFonts w:eastAsia="Calibri" w:cs="Calibri"/>
        </w:rPr>
        <w:t xml:space="preserve"> </w:t>
      </w:r>
      <w:r>
        <w:t>B.5 5</w:t>
      </w:r>
    </w:p>
    <w:p>
      <w:pPr/>
      <w:r>
        <w:rPr>
          <w:rFonts w:eastAsia="Calibri" w:cs="Calibri"/>
        </w:rPr>
        <w:t xml:space="preserve"> </w:t>
      </w:r>
      <w:r>
        <w:t>C.0 0</w:t>
      </w:r>
    </w:p>
    <w:p>
      <w:pPr/>
      <w:r>
        <w:rPr>
          <w:rFonts w:eastAsia="Calibri" w:cs="Calibri"/>
        </w:rPr>
        <w:t xml:space="preserve"> </w:t>
      </w:r>
      <w:r>
        <w:t>D.1 5</w:t>
      </w:r>
    </w:p>
    <w:p>
      <w:pPr/>
      <w:r>
        <w:rPr>
          <w:rFonts w:eastAsia="Calibri" w:cs="Calibri"/>
        </w:rPr>
        <w:t xml:space="preserve"> </w:t>
      </w:r>
    </w:p>
    <w:p>
      <w:pPr/>
      <w:r>
        <w:t>正确答案：B</w:t>
      </w:r>
    </w:p>
    <w:p>
      <w:pPr/>
      <w:r>
        <w:t>12.</w:t>
      </w:r>
    </w:p>
    <w:p>
      <w:pPr/>
      <w:r>
        <w:t>(单选题)Nginx配置文件中（</w:t>
      </w:r>
      <w:r>
        <w:rPr>
          <w:rFonts w:eastAsia="Calibri" w:cs="Calibri"/>
        </w:rPr>
        <w:t xml:space="preserve"> </w:t>
      </w:r>
      <w:r>
        <w:t>）指令可以定义客户端浏览器缓存数据的时间。</w:t>
      </w:r>
    </w:p>
    <w:p>
      <w:pPr/>
      <w:r>
        <w:rPr>
          <w:rFonts w:eastAsia="Calibri" w:cs="Calibri"/>
        </w:rPr>
        <w:t xml:space="preserve"> </w:t>
      </w:r>
      <w:r>
        <w:t>A.cached</w:t>
      </w:r>
    </w:p>
    <w:p>
      <w:pPr/>
      <w:r>
        <w:rPr>
          <w:rFonts w:eastAsia="Calibri" w:cs="Calibri"/>
        </w:rPr>
        <w:t xml:space="preserve"> </w:t>
      </w:r>
      <w:r>
        <w:t>B.expires</w:t>
      </w:r>
    </w:p>
    <w:p>
      <w:pPr/>
      <w:r>
        <w:rPr>
          <w:rFonts w:eastAsia="Calibri" w:cs="Calibri"/>
        </w:rPr>
        <w:t xml:space="preserve"> </w:t>
      </w:r>
      <w:r>
        <w:t>C.ttl</w:t>
      </w:r>
    </w:p>
    <w:p>
      <w:pPr/>
      <w:r>
        <w:rPr>
          <w:rFonts w:eastAsia="Calibri" w:cs="Calibri"/>
        </w:rPr>
        <w:t xml:space="preserve"> </w:t>
      </w:r>
      <w:r>
        <w:t>D.time</w:t>
      </w:r>
    </w:p>
    <w:p>
      <w:pPr/>
      <w:r>
        <w:rPr>
          <w:rFonts w:eastAsia="Calibri" w:cs="Calibri"/>
        </w:rPr>
        <w:t xml:space="preserve"> </w:t>
      </w:r>
    </w:p>
    <w:p>
      <w:pPr/>
      <w:r>
        <w:t>正确答案：B</w:t>
      </w:r>
    </w:p>
    <w:p>
      <w:pPr/>
      <w:r>
        <w:t>13.</w:t>
      </w:r>
    </w:p>
    <w:p>
      <w:pPr/>
      <w:r>
        <w:t>(单选题)MySQL服务默认监听的端口是多少（）？</w:t>
      </w:r>
    </w:p>
    <w:p>
      <w:pPr/>
      <w:r>
        <w:rPr>
          <w:rFonts w:eastAsia="Calibri" w:cs="Calibri"/>
        </w:rPr>
        <w:t xml:space="preserve"> </w:t>
      </w:r>
      <w:r>
        <w:t>A.3306</w:t>
      </w:r>
    </w:p>
    <w:p>
      <w:pPr/>
      <w:r>
        <w:rPr>
          <w:rFonts w:eastAsia="Calibri" w:cs="Calibri"/>
        </w:rPr>
        <w:t xml:space="preserve"> </w:t>
      </w:r>
      <w:r>
        <w:t>B.80</w:t>
      </w:r>
    </w:p>
    <w:p>
      <w:pPr/>
      <w:r>
        <w:rPr>
          <w:rFonts w:eastAsia="Calibri" w:cs="Calibri"/>
        </w:rPr>
        <w:t xml:space="preserve"> </w:t>
      </w:r>
      <w:r>
        <w:t>C.3128</w:t>
      </w:r>
    </w:p>
    <w:p>
      <w:pPr/>
      <w:r>
        <w:rPr>
          <w:rFonts w:eastAsia="Calibri" w:cs="Calibri"/>
        </w:rPr>
        <w:t xml:space="preserve"> </w:t>
      </w:r>
      <w:r>
        <w:t>D.3260</w:t>
      </w:r>
    </w:p>
    <w:p>
      <w:pPr/>
      <w:r>
        <w:rPr>
          <w:rFonts w:eastAsia="Calibri" w:cs="Calibri"/>
        </w:rPr>
        <w:t xml:space="preserve"> </w:t>
      </w:r>
    </w:p>
    <w:p>
      <w:pPr/>
      <w:r>
        <w:t>正确答案：A</w:t>
      </w:r>
    </w:p>
    <w:p>
      <w:pPr/>
      <w:r>
        <w:t>14.</w:t>
      </w:r>
    </w:p>
    <w:p>
      <w:pPr/>
      <w:r>
        <w:t>(单选题)在启动memcached时，什么选项（</w:t>
      </w:r>
      <w:r>
        <w:rPr>
          <w:rFonts w:eastAsia="Calibri" w:cs="Calibri"/>
        </w:rPr>
        <w:t xml:space="preserve"> </w:t>
      </w:r>
      <w:r>
        <w:t>）用来限制memcached服务的最大连接数？</w:t>
      </w:r>
    </w:p>
    <w:p>
      <w:pPr/>
      <w:r>
        <w:rPr>
          <w:rFonts w:eastAsia="Calibri" w:cs="Calibri"/>
        </w:rPr>
        <w:t xml:space="preserve"> </w:t>
      </w:r>
      <w:r>
        <w:t>A.-m</w:t>
      </w:r>
    </w:p>
    <w:p>
      <w:pPr/>
      <w:r>
        <w:rPr>
          <w:rFonts w:eastAsia="Calibri" w:cs="Calibri"/>
        </w:rPr>
        <w:t xml:space="preserve"> </w:t>
      </w:r>
      <w:r>
        <w:t>B.-c</w:t>
      </w:r>
    </w:p>
    <w:p>
      <w:pPr/>
      <w:r>
        <w:rPr>
          <w:rFonts w:eastAsia="Calibri" w:cs="Calibri"/>
        </w:rPr>
        <w:t xml:space="preserve"> </w:t>
      </w:r>
      <w:r>
        <w:t>C.-n</w:t>
      </w:r>
    </w:p>
    <w:p>
      <w:pPr/>
      <w:r>
        <w:rPr>
          <w:rFonts w:eastAsia="Calibri" w:cs="Calibri"/>
        </w:rPr>
        <w:t xml:space="preserve"> </w:t>
      </w:r>
      <w:r>
        <w:t>D.-d</w:t>
      </w:r>
    </w:p>
    <w:p>
      <w:pPr/>
      <w:r>
        <w:rPr>
          <w:rFonts w:eastAsia="Calibri" w:cs="Calibri"/>
        </w:rPr>
        <w:t xml:space="preserve"> </w:t>
      </w:r>
    </w:p>
    <w:p>
      <w:pPr/>
      <w:r>
        <w:t>正确答案：B</w:t>
      </w:r>
    </w:p>
    <w:p>
      <w:pPr/>
      <w:r>
        <w:t>15.</w:t>
      </w:r>
    </w:p>
    <w:p>
      <w:pPr/>
      <w:r>
        <w:t>(单选题)使用（</w:t>
      </w:r>
      <w:r>
        <w:rPr>
          <w:rFonts w:eastAsia="Calibri" w:cs="Calibri"/>
        </w:rPr>
        <w:t xml:space="preserve"> </w:t>
      </w:r>
      <w:r>
        <w:t>）工具可以对Web服务器进行压力测试。</w:t>
      </w:r>
    </w:p>
    <w:p>
      <w:pPr/>
      <w:r>
        <w:rPr>
          <w:rFonts w:eastAsia="Calibri" w:cs="Calibri"/>
        </w:rPr>
        <w:t xml:space="preserve"> </w:t>
      </w:r>
      <w:r>
        <w:t>A.ab</w:t>
      </w:r>
    </w:p>
    <w:p>
      <w:pPr/>
      <w:r>
        <w:rPr>
          <w:rFonts w:eastAsia="Calibri" w:cs="Calibri"/>
        </w:rPr>
        <w:t xml:space="preserve"> </w:t>
      </w:r>
      <w:r>
        <w:t>B.web</w:t>
      </w:r>
    </w:p>
    <w:p>
      <w:pPr/>
      <w:r>
        <w:rPr>
          <w:rFonts w:eastAsia="Calibri" w:cs="Calibri"/>
        </w:rPr>
        <w:t xml:space="preserve"> </w:t>
      </w:r>
      <w:r>
        <w:t>C.press</w:t>
      </w:r>
    </w:p>
    <w:p>
      <w:pPr/>
      <w:r>
        <w:rPr>
          <w:rFonts w:eastAsia="Calibri" w:cs="Calibri"/>
        </w:rPr>
        <w:t xml:space="preserve"> </w:t>
      </w:r>
      <w:r>
        <w:t>D.test</w:t>
      </w:r>
    </w:p>
    <w:p>
      <w:pPr/>
      <w:r>
        <w:rPr>
          <w:rFonts w:eastAsia="Calibri" w:cs="Calibri"/>
        </w:rPr>
        <w:t xml:space="preserve"> </w:t>
      </w:r>
    </w:p>
    <w:p>
      <w:pPr/>
      <w:r>
        <w:t>正确答案：A</w:t>
      </w:r>
    </w:p>
    <w:p>
      <w:pPr/>
      <w:r>
        <w:t>16.</w:t>
      </w:r>
    </w:p>
    <w:p>
      <w:pPr/>
      <w:r>
        <w:t>(单选题)Shell脚本中使用哪个命令可以对数据进行排序（）？</w:t>
      </w:r>
    </w:p>
    <w:p>
      <w:pPr/>
      <w:r>
        <w:rPr>
          <w:rFonts w:eastAsia="Calibri" w:cs="Calibri"/>
        </w:rPr>
        <w:t xml:space="preserve"> </w:t>
      </w:r>
      <w:r>
        <w:t>A.uniq</w:t>
      </w:r>
    </w:p>
    <w:p>
      <w:pPr/>
      <w:r>
        <w:rPr>
          <w:rFonts w:eastAsia="Calibri" w:cs="Calibri"/>
        </w:rPr>
        <w:t xml:space="preserve"> </w:t>
      </w:r>
      <w:r>
        <w:t>B.more</w:t>
      </w:r>
    </w:p>
    <w:p>
      <w:pPr/>
      <w:r>
        <w:rPr>
          <w:rFonts w:eastAsia="Calibri" w:cs="Calibri"/>
        </w:rPr>
        <w:t xml:space="preserve"> </w:t>
      </w:r>
      <w:r>
        <w:t>C.sed</w:t>
      </w:r>
    </w:p>
    <w:p>
      <w:pPr/>
      <w:r>
        <w:rPr>
          <w:rFonts w:eastAsia="Calibri" w:cs="Calibri"/>
        </w:rPr>
        <w:t xml:space="preserve"> </w:t>
      </w:r>
      <w:r>
        <w:t>D.sort</w:t>
      </w:r>
    </w:p>
    <w:p>
      <w:pPr/>
      <w:r>
        <w:rPr>
          <w:rFonts w:eastAsia="Calibri" w:cs="Calibri"/>
        </w:rPr>
        <w:t xml:space="preserve"> </w:t>
      </w:r>
    </w:p>
    <w:p>
      <w:pPr/>
      <w:r>
        <w:t>正确答案：D</w:t>
      </w:r>
    </w:p>
    <w:p>
      <w:pPr/>
      <w:r>
        <w:t>17.</w:t>
      </w:r>
    </w:p>
    <w:p>
      <w:pPr/>
      <w:r>
        <w:t>(单选题)关于命令</w:t>
      </w:r>
      <w:r>
        <w:rPr>
          <w:rFonts w:eastAsia="Calibri" w:cs="Calibri"/>
        </w:rPr>
        <w:t xml:space="preserve"> </w:t>
      </w:r>
      <w:r>
        <w:t>hostname=www.tarena.com; echo ${hostname%%.*} 的执行结果，以下描述正确的是（</w:t>
      </w:r>
      <w:r>
        <w:rPr>
          <w:rFonts w:eastAsia="Calibri" w:cs="Calibri"/>
        </w:rPr>
        <w:t xml:space="preserve"> </w:t>
      </w:r>
      <w:r>
        <w:t>）。</w:t>
      </w:r>
    </w:p>
    <w:p>
      <w:pPr/>
      <w:r>
        <w:rPr>
          <w:rFonts w:eastAsia="Calibri" w:cs="Calibri"/>
        </w:rPr>
        <w:t xml:space="preserve"> </w:t>
      </w:r>
      <w:r>
        <w:t>A.tarena.com</w:t>
      </w:r>
    </w:p>
    <w:p>
      <w:pPr/>
      <w:r>
        <w:rPr>
          <w:rFonts w:eastAsia="Calibri" w:cs="Calibri"/>
        </w:rPr>
        <w:t xml:space="preserve"> </w:t>
      </w:r>
      <w:r>
        <w:t>B.www</w:t>
      </w:r>
    </w:p>
    <w:p>
      <w:pPr/>
      <w:r>
        <w:rPr>
          <w:rFonts w:eastAsia="Calibri" w:cs="Calibri"/>
        </w:rPr>
        <w:t xml:space="preserve"> </w:t>
      </w:r>
      <w:r>
        <w:t>C.com</w:t>
      </w:r>
    </w:p>
    <w:p>
      <w:pPr/>
      <w:r>
        <w:rPr>
          <w:rFonts w:eastAsia="Calibri" w:cs="Calibri"/>
        </w:rPr>
        <w:t xml:space="preserve"> </w:t>
      </w:r>
      <w:r>
        <w:t>D.www.tarena</w:t>
      </w:r>
    </w:p>
    <w:p>
      <w:pPr/>
      <w:r>
        <w:rPr>
          <w:rFonts w:eastAsia="Calibri" w:cs="Calibri"/>
        </w:rPr>
        <w:t xml:space="preserve"> </w:t>
      </w:r>
    </w:p>
    <w:p>
      <w:pPr/>
      <w:r>
        <w:t>正确答案：B</w:t>
      </w:r>
    </w:p>
    <w:p>
      <w:pPr/>
      <w:r>
        <w:t>18.</w:t>
      </w:r>
    </w:p>
    <w:p>
      <w:pPr/>
      <w:r>
        <w:t>(单选题)Ning中（</w:t>
      </w:r>
      <w:r>
        <w:rPr>
          <w:rFonts w:eastAsia="Calibri" w:cs="Calibri"/>
        </w:rPr>
        <w:t xml:space="preserve"> </w:t>
      </w:r>
      <w:r>
        <w:t>）变量可以获取客户端浏览器的信息。</w:t>
      </w:r>
    </w:p>
    <w:p>
      <w:pPr/>
      <w:r>
        <w:rPr>
          <w:rFonts w:eastAsia="Calibri" w:cs="Calibri"/>
        </w:rPr>
        <w:t xml:space="preserve"> </w:t>
      </w:r>
      <w:r>
        <w:t>A.http_userr_browser</w:t>
      </w:r>
    </w:p>
    <w:p>
      <w:pPr/>
      <w:r>
        <w:rPr>
          <w:rFonts w:eastAsia="Calibri" w:cs="Calibri"/>
        </w:rPr>
        <w:t xml:space="preserve"> </w:t>
      </w:r>
      <w:r>
        <w:t>B.http_user_agent</w:t>
      </w:r>
    </w:p>
    <w:p>
      <w:pPr/>
      <w:r>
        <w:rPr>
          <w:rFonts w:eastAsia="Calibri" w:cs="Calibri"/>
        </w:rPr>
        <w:t xml:space="preserve"> </w:t>
      </w:r>
      <w:r>
        <w:t>C.http_agent</w:t>
      </w:r>
    </w:p>
    <w:p>
      <w:pPr/>
      <w:r>
        <w:rPr>
          <w:rFonts w:eastAsia="Calibri" w:cs="Calibri"/>
        </w:rPr>
        <w:t xml:space="preserve"> </w:t>
      </w:r>
      <w:r>
        <w:t>D.http_browser</w:t>
      </w:r>
    </w:p>
    <w:p>
      <w:pPr/>
      <w:r>
        <w:rPr>
          <w:rFonts w:eastAsia="Calibri" w:cs="Calibri"/>
        </w:rPr>
        <w:t xml:space="preserve"> </w:t>
      </w:r>
    </w:p>
    <w:p>
      <w:pPr/>
      <w:r>
        <w:t>正确答案：B</w:t>
      </w:r>
    </w:p>
    <w:p>
      <w:pPr/>
      <w:r>
        <w:t>19.</w:t>
      </w:r>
    </w:p>
    <w:p>
      <w:pPr/>
      <w:r>
        <w:t>(单选题)以下哪个选项（</w:t>
      </w:r>
      <w:r>
        <w:rPr>
          <w:rFonts w:eastAsia="Calibri" w:cs="Calibri"/>
        </w:rPr>
        <w:t xml:space="preserve"> </w:t>
      </w:r>
      <w:r>
        <w:t>）可以删除文件test.txt中每一行里的所有数字。</w:t>
      </w:r>
    </w:p>
    <w:p>
      <w:pPr/>
      <w:r>
        <w:rPr>
          <w:rFonts w:eastAsia="Calibri" w:cs="Calibri"/>
        </w:rPr>
        <w:t xml:space="preserve"> </w:t>
      </w:r>
      <w:r>
        <w:t>A.sed -i 's/[0-9]//' test.txt</w:t>
      </w:r>
    </w:p>
    <w:p>
      <w:pPr/>
      <w:r>
        <w:rPr>
          <w:rFonts w:eastAsia="Calibri" w:cs="Calibri"/>
        </w:rPr>
        <w:t xml:space="preserve"> </w:t>
      </w:r>
      <w:r>
        <w:t>B.sed -ri 's/[0-9]+//g' test.txt</w:t>
      </w:r>
    </w:p>
    <w:p>
      <w:pPr/>
      <w:r>
        <w:rPr>
          <w:rFonts w:eastAsia="Calibri" w:cs="Calibri"/>
        </w:rPr>
        <w:t xml:space="preserve"> </w:t>
      </w:r>
      <w:r>
        <w:t>C.sed -i 's/[0-9]+//g' test.txt</w:t>
      </w:r>
    </w:p>
    <w:p>
      <w:pPr/>
      <w:r>
        <w:rPr>
          <w:rFonts w:eastAsia="Calibri" w:cs="Calibri"/>
        </w:rPr>
        <w:t xml:space="preserve"> </w:t>
      </w:r>
      <w:r>
        <w:t>D.sed -ri 's/[0-9]+//' test.txt</w:t>
      </w:r>
    </w:p>
    <w:p>
      <w:pPr/>
      <w:r>
        <w:rPr>
          <w:rFonts w:eastAsia="Calibri" w:cs="Calibri"/>
        </w:rPr>
        <w:t xml:space="preserve"> </w:t>
      </w:r>
    </w:p>
    <w:p>
      <w:pPr/>
      <w:r>
        <w:t>正确答案：B</w:t>
      </w:r>
    </w:p>
    <w:p>
      <w:pPr/>
      <w:r>
        <w:t>20.</w:t>
      </w:r>
    </w:p>
    <w:p>
      <w:pPr/>
      <w:r>
        <w:t>(单选题)Nginx配置文件中，使用（</w:t>
      </w:r>
      <w:r>
        <w:rPr>
          <w:rFonts w:eastAsia="Calibri" w:cs="Calibri"/>
        </w:rPr>
        <w:t xml:space="preserve"> </w:t>
      </w:r>
      <w:r>
        <w:t>）指令定义集群以及集群中后台服务器池？</w:t>
      </w:r>
    </w:p>
    <w:p>
      <w:pPr/>
      <w:r>
        <w:rPr>
          <w:rFonts w:eastAsia="Calibri" w:cs="Calibri"/>
        </w:rPr>
        <w:t xml:space="preserve"> </w:t>
      </w:r>
      <w:r>
        <w:t>A.backend</w:t>
      </w:r>
    </w:p>
    <w:p>
      <w:pPr/>
      <w:r>
        <w:rPr>
          <w:rFonts w:eastAsia="Calibri" w:cs="Calibri"/>
        </w:rPr>
        <w:t xml:space="preserve"> </w:t>
      </w:r>
      <w:r>
        <w:t>B.servers</w:t>
      </w:r>
    </w:p>
    <w:p>
      <w:pPr/>
      <w:r>
        <w:rPr>
          <w:rFonts w:eastAsia="Calibri" w:cs="Calibri"/>
        </w:rPr>
        <w:t xml:space="preserve"> </w:t>
      </w:r>
      <w:r>
        <w:t>C.upstream</w:t>
      </w:r>
    </w:p>
    <w:p>
      <w:pPr/>
      <w:r>
        <w:rPr>
          <w:rFonts w:eastAsia="Calibri" w:cs="Calibri"/>
        </w:rPr>
        <w:t xml:space="preserve"> </w:t>
      </w:r>
      <w:r>
        <w:t>D.failserver</w:t>
      </w:r>
    </w:p>
    <w:p>
      <w:pPr/>
      <w:r>
        <w:rPr>
          <w:rFonts w:eastAsia="Calibri" w:cs="Calibri"/>
        </w:rPr>
        <w:t xml:space="preserve"> </w:t>
      </w:r>
    </w:p>
    <w:p>
      <w:pPr/>
      <w:r>
        <w:t>正确答案：C</w:t>
      </w:r>
    </w:p>
    <w:p>
      <w:pPr/>
      <w:r>
        <w:t>21.</w:t>
      </w:r>
    </w:p>
    <w:p>
      <w:pPr/>
      <w:r>
        <w:t>(单选题)Redis中对字串类型的数据进行递增操作的指令是什么（　）？</w:t>
      </w:r>
    </w:p>
    <w:p>
      <w:pPr/>
      <w:r>
        <w:rPr>
          <w:rFonts w:eastAsia="Calibri" w:cs="Calibri"/>
        </w:rPr>
        <w:t xml:space="preserve"> </w:t>
      </w:r>
      <w:r>
        <w:t>A.incr</w:t>
      </w:r>
    </w:p>
    <w:p>
      <w:pPr/>
      <w:r>
        <w:rPr>
          <w:rFonts w:eastAsia="Calibri" w:cs="Calibri"/>
        </w:rPr>
        <w:t xml:space="preserve"> </w:t>
      </w:r>
      <w:r>
        <w:t>B.desc</w:t>
      </w:r>
    </w:p>
    <w:p>
      <w:pPr/>
      <w:r>
        <w:rPr>
          <w:rFonts w:eastAsia="Calibri" w:cs="Calibri"/>
        </w:rPr>
        <w:t xml:space="preserve"> </w:t>
      </w:r>
      <w:r>
        <w:t>C.decr</w:t>
      </w:r>
    </w:p>
    <w:p>
      <w:pPr/>
      <w:r>
        <w:rPr>
          <w:rFonts w:eastAsia="Calibri" w:cs="Calibri"/>
        </w:rPr>
        <w:t xml:space="preserve"> </w:t>
      </w:r>
      <w:r>
        <w:t>D.add</w:t>
      </w:r>
    </w:p>
    <w:p>
      <w:pPr/>
      <w:r>
        <w:rPr>
          <w:rFonts w:eastAsia="Calibri" w:cs="Calibri"/>
        </w:rPr>
        <w:t xml:space="preserve"> </w:t>
      </w:r>
    </w:p>
    <w:p>
      <w:pPr/>
      <w:r>
        <w:t>正确答案：A</w:t>
      </w:r>
    </w:p>
    <w:p>
      <w:pPr/>
      <w:r>
        <w:t>22.</w:t>
      </w:r>
    </w:p>
    <w:p>
      <w:pPr/>
      <w:r>
        <w:t>(单选题)Linux操作系统对能够打开的最大文件数量进行了限制，默认为1024，通过修改哪个参数，可以调整这个限制（）？</w:t>
      </w:r>
    </w:p>
    <w:p>
      <w:pPr/>
      <w:r>
        <w:rPr>
          <w:rFonts w:eastAsia="Calibri" w:cs="Calibri"/>
        </w:rPr>
        <w:t xml:space="preserve"> </w:t>
      </w:r>
      <w:r>
        <w:t>A.nonumber</w:t>
      </w:r>
    </w:p>
    <w:p>
      <w:pPr/>
      <w:r>
        <w:rPr>
          <w:rFonts w:eastAsia="Calibri" w:cs="Calibri"/>
        </w:rPr>
        <w:t xml:space="preserve"> </w:t>
      </w:r>
      <w:r>
        <w:t>B.nofile</w:t>
      </w:r>
    </w:p>
    <w:p>
      <w:pPr/>
      <w:r>
        <w:rPr>
          <w:rFonts w:eastAsia="Calibri" w:cs="Calibri"/>
        </w:rPr>
        <w:t xml:space="preserve"> </w:t>
      </w:r>
      <w:r>
        <w:t>C.nosys</w:t>
      </w:r>
    </w:p>
    <w:p>
      <w:pPr/>
      <w:r>
        <w:rPr>
          <w:rFonts w:eastAsia="Calibri" w:cs="Calibri"/>
        </w:rPr>
        <w:t xml:space="preserve"> </w:t>
      </w:r>
      <w:r>
        <w:t>D.nocore</w:t>
      </w:r>
    </w:p>
    <w:p>
      <w:pPr/>
      <w:r>
        <w:rPr>
          <w:rFonts w:eastAsia="Calibri" w:cs="Calibri"/>
        </w:rPr>
        <w:t xml:space="preserve"> </w:t>
      </w:r>
    </w:p>
    <w:p>
      <w:pPr/>
      <w:r>
        <w:t>正确答案：B</w:t>
      </w:r>
    </w:p>
    <w:p>
      <w:pPr/>
      <w:r>
        <w:t>23.</w:t>
      </w:r>
    </w:p>
    <w:p>
      <w:pPr/>
      <w:r>
        <w:t>(单选题)Redis使用（</w:t>
      </w:r>
      <w:r>
        <w:rPr>
          <w:rFonts w:eastAsia="Calibri" w:cs="Calibri"/>
        </w:rPr>
        <w:t xml:space="preserve"> </w:t>
      </w:r>
      <w:r>
        <w:t>）指令，可以清空当前数据库中的所有数据。</w:t>
      </w:r>
    </w:p>
    <w:p>
      <w:pPr/>
      <w:r>
        <w:rPr>
          <w:rFonts w:eastAsia="Calibri" w:cs="Calibri"/>
        </w:rPr>
        <w:t xml:space="preserve"> </w:t>
      </w:r>
      <w:r>
        <w:t>A.flushall</w:t>
      </w:r>
    </w:p>
    <w:p>
      <w:pPr/>
      <w:r>
        <w:rPr>
          <w:rFonts w:eastAsia="Calibri" w:cs="Calibri"/>
        </w:rPr>
        <w:t xml:space="preserve"> </w:t>
      </w:r>
      <w:r>
        <w:t>B.deleteall</w:t>
      </w:r>
    </w:p>
    <w:p>
      <w:pPr/>
      <w:r>
        <w:rPr>
          <w:rFonts w:eastAsia="Calibri" w:cs="Calibri"/>
        </w:rPr>
        <w:t xml:space="preserve"> </w:t>
      </w:r>
      <w:r>
        <w:t>C.delete</w:t>
      </w:r>
    </w:p>
    <w:p>
      <w:pPr/>
      <w:r>
        <w:rPr>
          <w:rFonts w:eastAsia="Calibri" w:cs="Calibri"/>
        </w:rPr>
        <w:t xml:space="preserve"> </w:t>
      </w:r>
      <w:r>
        <w:t>D.flush</w:t>
      </w:r>
    </w:p>
    <w:p>
      <w:pPr/>
      <w:r>
        <w:rPr>
          <w:rFonts w:eastAsia="Calibri" w:cs="Calibri"/>
        </w:rPr>
        <w:t xml:space="preserve"> </w:t>
      </w:r>
    </w:p>
    <w:p>
      <w:pPr/>
      <w:r>
        <w:t>正确答案：A</w:t>
      </w:r>
    </w:p>
    <w:p>
      <w:pPr/>
      <w:r>
        <w:t>24.</w:t>
      </w:r>
    </w:p>
    <w:p>
      <w:pPr/>
      <w:r>
        <w:t>(单选题)Squid配置文件中使用（</w:t>
      </w:r>
      <w:r>
        <w:rPr>
          <w:rFonts w:eastAsia="Calibri" w:cs="Calibri"/>
        </w:rPr>
        <w:t xml:space="preserve"> </w:t>
      </w:r>
      <w:r>
        <w:t>）语句设置服务所监听的端口。</w:t>
      </w:r>
    </w:p>
    <w:p>
      <w:pPr/>
      <w:r>
        <w:rPr>
          <w:rFonts w:eastAsia="Calibri" w:cs="Calibri"/>
        </w:rPr>
        <w:t xml:space="preserve"> </w:t>
      </w:r>
      <w:r>
        <w:t>A.Listen</w:t>
      </w:r>
    </w:p>
    <w:p>
      <w:pPr/>
      <w:r>
        <w:rPr>
          <w:rFonts w:eastAsia="Calibri" w:cs="Calibri"/>
        </w:rPr>
        <w:t xml:space="preserve"> </w:t>
      </w:r>
      <w:r>
        <w:t>B.port</w:t>
      </w:r>
    </w:p>
    <w:p>
      <w:pPr/>
      <w:r>
        <w:rPr>
          <w:rFonts w:eastAsia="Calibri" w:cs="Calibri"/>
        </w:rPr>
        <w:t xml:space="preserve"> </w:t>
      </w:r>
      <w:r>
        <w:t>C.http_port</w:t>
      </w:r>
    </w:p>
    <w:p>
      <w:pPr/>
      <w:r>
        <w:rPr>
          <w:rFonts w:eastAsia="Calibri" w:cs="Calibri"/>
        </w:rPr>
        <w:t xml:space="preserve"> </w:t>
      </w:r>
      <w:r>
        <w:t>D.tco_port</w:t>
      </w:r>
    </w:p>
    <w:p>
      <w:pPr/>
      <w:r>
        <w:rPr>
          <w:rFonts w:eastAsia="Calibri" w:cs="Calibri"/>
        </w:rPr>
        <w:t xml:space="preserve"> </w:t>
      </w:r>
    </w:p>
    <w:p>
      <w:pPr/>
      <w:r>
        <w:t>正确答案：C</w:t>
      </w:r>
    </w:p>
    <w:p>
      <w:pPr/>
      <w:r>
        <w:t>25.</w:t>
      </w:r>
    </w:p>
    <w:p>
      <w:pPr/>
      <w:r>
        <w:t>(单选题)Linux命令行中，对多个命令进行逻辑分隔时，仅前一个命令成功才执行下一个命令，应该使用什么分隔符（）？</w:t>
      </w:r>
    </w:p>
    <w:p>
      <w:pPr/>
      <w:r>
        <w:rPr>
          <w:rFonts w:eastAsia="Calibri" w:cs="Calibri"/>
        </w:rPr>
        <w:t xml:space="preserve"> </w:t>
      </w:r>
      <w:r>
        <w:t>A.&amp;</w:t>
      </w:r>
    </w:p>
    <w:p>
      <w:pPr/>
      <w:r>
        <w:rPr>
          <w:rFonts w:eastAsia="Calibri" w:cs="Calibri"/>
        </w:rPr>
        <w:t xml:space="preserve"> </w:t>
      </w:r>
      <w:r>
        <w:t>B.%</w:t>
      </w:r>
    </w:p>
    <w:p>
      <w:pPr/>
      <w:r>
        <w:rPr>
          <w:rFonts w:eastAsia="Calibri" w:cs="Calibri"/>
        </w:rPr>
        <w:t xml:space="preserve"> </w:t>
      </w:r>
      <w:r>
        <w:t>C.&amp;&amp;</w:t>
      </w:r>
    </w:p>
    <w:p>
      <w:pPr/>
      <w:r>
        <w:rPr>
          <w:rFonts w:eastAsia="Calibri" w:cs="Calibri"/>
        </w:rPr>
        <w:t xml:space="preserve"> </w:t>
      </w:r>
      <w:r>
        <w:t>D.|</w:t>
      </w:r>
    </w:p>
    <w:p>
      <w:pPr/>
      <w:r>
        <w:rPr>
          <w:rFonts w:eastAsia="Calibri" w:cs="Calibri"/>
        </w:rPr>
        <w:t xml:space="preserve"> </w:t>
      </w:r>
    </w:p>
    <w:p>
      <w:pPr/>
      <w:r>
        <w:t>正确答案：C</w:t>
      </w:r>
    </w:p>
    <w:p>
      <w:pPr/>
      <w:r>
        <w:t>26.</w:t>
      </w:r>
    </w:p>
    <w:p>
      <w:pPr/>
      <w:r>
        <w:t>(单选题)使用正则表达式时，以下（</w:t>
      </w:r>
      <w:r>
        <w:rPr>
          <w:rFonts w:eastAsia="Calibri" w:cs="Calibri"/>
        </w:rPr>
        <w:t xml:space="preserve"> </w:t>
      </w:r>
      <w:r>
        <w:t>）可以匹配MAC地址。</w:t>
      </w:r>
    </w:p>
    <w:p>
      <w:pPr/>
      <w:r>
        <w:rPr>
          <w:rFonts w:eastAsia="Calibri" w:cs="Calibri"/>
        </w:rPr>
        <w:t xml:space="preserve"> </w:t>
      </w:r>
      <w:r>
        <w:t>A.(..):(..) :(..) :(..) :(..) :(..)</w:t>
      </w:r>
    </w:p>
    <w:p>
      <w:pPr/>
      <w:r>
        <w:rPr>
          <w:rFonts w:eastAsia="Calibri" w:cs="Calibri"/>
        </w:rPr>
        <w:t xml:space="preserve"> </w:t>
      </w:r>
      <w:r>
        <w:t>B.([a-fA-F0-9]{2}:){5}[a-fA-F0-9]{2}</w:t>
      </w:r>
    </w:p>
    <w:p>
      <w:pPr/>
      <w:r>
        <w:rPr>
          <w:rFonts w:eastAsia="Calibri" w:cs="Calibri"/>
        </w:rPr>
        <w:t xml:space="preserve"> </w:t>
      </w:r>
      <w:r>
        <w:t>C.([a-fA-F0-9]:){5}[a-fA-F0-9]{2}</w:t>
      </w:r>
    </w:p>
    <w:p>
      <w:pPr/>
      <w:r>
        <w:rPr>
          <w:rFonts w:eastAsia="Calibri" w:cs="Calibri"/>
        </w:rPr>
        <w:t xml:space="preserve"> </w:t>
      </w:r>
      <w:r>
        <w:t>D.([a-fA-F0-9]{2}:){5}[a-fA-F]{2}</w:t>
      </w:r>
    </w:p>
    <w:p>
      <w:pPr/>
      <w:r>
        <w:rPr>
          <w:rFonts w:eastAsia="Calibri" w:cs="Calibri"/>
        </w:rPr>
        <w:t xml:space="preserve"> </w:t>
      </w:r>
    </w:p>
    <w:p>
      <w:pPr/>
      <w:r>
        <w:t>正确答案：B</w:t>
      </w:r>
    </w:p>
    <w:p>
      <w:pPr/>
      <w:r>
        <w:t>27.</w:t>
      </w:r>
    </w:p>
    <w:p>
      <w:pPr/>
      <w:r>
        <w:t>(单选题)Shell脚本中使用，什么命令可以取消一个已经定义的变量( )？</w:t>
      </w:r>
    </w:p>
    <w:p>
      <w:pPr/>
      <w:r>
        <w:rPr>
          <w:rFonts w:eastAsia="Calibri" w:cs="Calibri"/>
        </w:rPr>
        <w:t xml:space="preserve"> </w:t>
      </w:r>
      <w:r>
        <w:t>A.unset 变量名</w:t>
      </w:r>
    </w:p>
    <w:p>
      <w:pPr/>
      <w:r>
        <w:rPr>
          <w:rFonts w:eastAsia="Calibri" w:cs="Calibri"/>
        </w:rPr>
        <w:t xml:space="preserve"> </w:t>
      </w:r>
      <w:r>
        <w:t>B.set 变量名</w:t>
      </w:r>
    </w:p>
    <w:p>
      <w:pPr/>
      <w:r>
        <w:rPr>
          <w:rFonts w:eastAsia="Calibri" w:cs="Calibri"/>
        </w:rPr>
        <w:t xml:space="preserve"> </w:t>
      </w:r>
      <w:r>
        <w:t>C.delete 变量名</w:t>
      </w:r>
    </w:p>
    <w:p>
      <w:pPr/>
      <w:r>
        <w:rPr>
          <w:rFonts w:eastAsia="Calibri" w:cs="Calibri"/>
        </w:rPr>
        <w:t xml:space="preserve"> </w:t>
      </w:r>
      <w:r>
        <w:t>D.clear 变量名</w:t>
      </w:r>
    </w:p>
    <w:p>
      <w:pPr/>
      <w:r>
        <w:rPr>
          <w:rFonts w:eastAsia="Calibri" w:cs="Calibri"/>
        </w:rPr>
        <w:t xml:space="preserve"> </w:t>
      </w:r>
    </w:p>
    <w:p>
      <w:pPr/>
      <w:r>
        <w:t>正确答案：A</w:t>
      </w:r>
    </w:p>
    <w:p>
      <w:pPr/>
      <w:r>
        <w:t>28.</w:t>
      </w:r>
    </w:p>
    <w:p>
      <w:pPr/>
      <w:r>
        <w:t>(单选题)Linux命令行中，对多个命令进行逻辑分隔时，仅前一个命令不成功才执行下一个命令，应该使用什么分隔符（）？</w:t>
      </w:r>
    </w:p>
    <w:p>
      <w:pPr/>
      <w:r>
        <w:rPr>
          <w:rFonts w:eastAsia="Calibri" w:cs="Calibri"/>
        </w:rPr>
        <w:t xml:space="preserve"> </w:t>
      </w:r>
      <w:r>
        <w:t>A.&amp;</w:t>
      </w:r>
    </w:p>
    <w:p>
      <w:pPr/>
      <w:r>
        <w:rPr>
          <w:rFonts w:eastAsia="Calibri" w:cs="Calibri"/>
        </w:rPr>
        <w:t xml:space="preserve"> </w:t>
      </w:r>
      <w:r>
        <w:t>B.%%</w:t>
      </w:r>
    </w:p>
    <w:p>
      <w:pPr/>
      <w:r>
        <w:rPr>
          <w:rFonts w:eastAsia="Calibri" w:cs="Calibri"/>
        </w:rPr>
        <w:t xml:space="preserve"> </w:t>
      </w:r>
      <w:r>
        <w:t>C.&amp;&amp;</w:t>
      </w:r>
    </w:p>
    <w:p>
      <w:pPr/>
      <w:r>
        <w:rPr>
          <w:rFonts w:eastAsia="Calibri" w:cs="Calibri"/>
        </w:rPr>
        <w:t xml:space="preserve"> </w:t>
      </w:r>
      <w:r>
        <w:t>D.||</w:t>
      </w:r>
    </w:p>
    <w:p>
      <w:pPr/>
      <w:r>
        <w:rPr>
          <w:rFonts w:eastAsia="Calibri" w:cs="Calibri"/>
        </w:rPr>
        <w:t xml:space="preserve"> </w:t>
      </w:r>
    </w:p>
    <w:p>
      <w:pPr/>
      <w:r>
        <w:t>正确答案：D</w:t>
      </w:r>
    </w:p>
    <w:p>
      <w:pPr/>
      <w:r>
        <w:t>29.</w:t>
      </w:r>
    </w:p>
    <w:p>
      <w:pPr/>
      <w:r>
        <w:t>(单选题)默认PHP无法连接memcached服务器进行数据库的读写操作，需要为其安装（　）扩展才可以实现该功能。</w:t>
      </w:r>
    </w:p>
    <w:p>
      <w:pPr/>
      <w:r>
        <w:rPr>
          <w:rFonts w:eastAsia="Calibri" w:cs="Calibri"/>
        </w:rPr>
        <w:t xml:space="preserve"> </w:t>
      </w:r>
      <w:r>
        <w:t>A.extention</w:t>
      </w:r>
    </w:p>
    <w:p>
      <w:pPr/>
      <w:r>
        <w:rPr>
          <w:rFonts w:eastAsia="Calibri" w:cs="Calibri"/>
        </w:rPr>
        <w:t xml:space="preserve"> </w:t>
      </w:r>
      <w:r>
        <w:t>B.so</w:t>
      </w:r>
    </w:p>
    <w:p>
      <w:pPr/>
      <w:r>
        <w:rPr>
          <w:rFonts w:eastAsia="Calibri" w:cs="Calibri"/>
        </w:rPr>
        <w:t xml:space="preserve"> </w:t>
      </w:r>
      <w:r>
        <w:t>C.dll</w:t>
      </w:r>
    </w:p>
    <w:p>
      <w:pPr/>
      <w:r>
        <w:rPr>
          <w:rFonts w:eastAsia="Calibri" w:cs="Calibri"/>
        </w:rPr>
        <w:t xml:space="preserve"> </w:t>
      </w:r>
      <w:r>
        <w:t>D.memcache</w:t>
      </w:r>
    </w:p>
    <w:p>
      <w:pPr/>
      <w:r>
        <w:rPr>
          <w:rFonts w:eastAsia="Calibri" w:cs="Calibri"/>
        </w:rPr>
        <w:t xml:space="preserve"> </w:t>
      </w:r>
    </w:p>
    <w:p>
      <w:pPr/>
      <w:r>
        <w:t>正确答案：D</w:t>
      </w:r>
    </w:p>
    <w:p>
      <w:pPr/>
      <w:r>
        <w:t>30.</w:t>
      </w:r>
    </w:p>
    <w:p>
      <w:pPr/>
      <w:r>
        <w:t>(单选题)命令行中执行如下命令：</w:t>
      </w:r>
      <w:r>
        <w:rPr>
          <w:rFonts w:eastAsia="Calibri" w:cs="Calibri"/>
        </w:rPr>
        <w:t xml:space="preserve"> </w:t>
      </w:r>
      <w:r>
        <w:t>#sed '2h;3H;2,3d;5G' a.txt 关于最后的执行结果，以下描述正确的是（</w:t>
      </w:r>
      <w:r>
        <w:rPr>
          <w:rFonts w:eastAsia="Calibri" w:cs="Calibri"/>
        </w:rPr>
        <w:t xml:space="preserve"> </w:t>
      </w:r>
      <w:r>
        <w:t>）。</w:t>
      </w:r>
    </w:p>
    <w:p>
      <w:pPr/>
      <w:r>
        <w:rPr>
          <w:rFonts w:eastAsia="Calibri" w:cs="Calibri"/>
        </w:rPr>
        <w:t xml:space="preserve"> </w:t>
      </w:r>
      <w:r>
        <w:t>A.把文件的第3行剪切到第5行的下方；</w:t>
      </w:r>
    </w:p>
    <w:p>
      <w:pPr/>
      <w:r>
        <w:rPr>
          <w:rFonts w:eastAsia="Calibri" w:cs="Calibri"/>
        </w:rPr>
        <w:t xml:space="preserve"> </w:t>
      </w:r>
      <w:r>
        <w:t>B.把文件的第2行和第3行剪切到第5行的下方；</w:t>
      </w:r>
    </w:p>
    <w:p>
      <w:pPr/>
      <w:r>
        <w:rPr>
          <w:rFonts w:eastAsia="Calibri" w:cs="Calibri"/>
        </w:rPr>
        <w:t xml:space="preserve"> </w:t>
      </w:r>
      <w:r>
        <w:t>C.把文件的第2行剪切到第5行的下方；</w:t>
      </w:r>
    </w:p>
    <w:p>
      <w:pPr/>
      <w:r>
        <w:rPr>
          <w:rFonts w:eastAsia="Calibri" w:cs="Calibri"/>
        </w:rPr>
        <w:t xml:space="preserve"> </w:t>
      </w:r>
      <w:r>
        <w:t>D.把文件的第2行和第3行删除；</w:t>
      </w:r>
    </w:p>
    <w:p>
      <w:pPr/>
      <w:r>
        <w:rPr>
          <w:rFonts w:eastAsia="Calibri" w:cs="Calibri"/>
        </w:rPr>
        <w:t xml:space="preserve"> </w:t>
      </w:r>
    </w:p>
    <w:p>
      <w:pPr/>
      <w:r>
        <w:t>正确答案：B</w:t>
      </w:r>
    </w:p>
    <w:p>
      <w:pPr/>
      <w:r>
        <w:t>31.</w:t>
      </w:r>
    </w:p>
    <w:p>
      <w:pPr/>
      <w:r>
        <w:t>(多选题)Nginx支持如下哪三种虚拟主机模式（</w:t>
      </w:r>
      <w:r>
        <w:rPr>
          <w:rFonts w:eastAsia="Calibri" w:cs="Calibri"/>
        </w:rPr>
        <w:t xml:space="preserve"> </w:t>
      </w:r>
      <w:r>
        <w:t>）？</w:t>
      </w:r>
    </w:p>
    <w:p>
      <w:pPr/>
      <w:r>
        <w:rPr>
          <w:rFonts w:eastAsia="Calibri" w:cs="Calibri"/>
        </w:rPr>
        <w:t xml:space="preserve"> </w:t>
      </w:r>
      <w:r>
        <w:t>A.基于域名的虚拟主机</w:t>
      </w:r>
    </w:p>
    <w:p>
      <w:pPr/>
      <w:r>
        <w:rPr>
          <w:rFonts w:eastAsia="Calibri" w:cs="Calibri"/>
        </w:rPr>
        <w:t xml:space="preserve"> </w:t>
      </w:r>
      <w:r>
        <w:t>B.基于权限的虚拟主机</w:t>
      </w:r>
    </w:p>
    <w:p>
      <w:pPr/>
      <w:r>
        <w:rPr>
          <w:rFonts w:eastAsia="Calibri" w:cs="Calibri"/>
        </w:rPr>
        <w:t xml:space="preserve"> </w:t>
      </w:r>
      <w:r>
        <w:t>C.基于端口的虚拟主机</w:t>
      </w:r>
    </w:p>
    <w:p>
      <w:pPr/>
      <w:r>
        <w:rPr>
          <w:rFonts w:eastAsia="Calibri" w:cs="Calibri"/>
        </w:rPr>
        <w:t xml:space="preserve"> </w:t>
      </w:r>
      <w:r>
        <w:t>D.基于IP的虚拟主机</w:t>
      </w:r>
    </w:p>
    <w:p>
      <w:pPr/>
      <w:r>
        <w:rPr>
          <w:rFonts w:eastAsia="Calibri" w:cs="Calibri"/>
        </w:rPr>
        <w:t xml:space="preserve"> </w:t>
      </w:r>
    </w:p>
    <w:p>
      <w:pPr/>
      <w:r>
        <w:t>正确答案：ACD</w:t>
      </w:r>
    </w:p>
    <w:p>
      <w:pPr/>
      <w:r>
        <w:t>32.</w:t>
      </w:r>
    </w:p>
    <w:p>
      <w:pPr/>
      <w:r>
        <w:t>(多选题)在Nginx服务器上实现地址重写的作用是（</w:t>
      </w:r>
      <w:r>
        <w:rPr>
          <w:rFonts w:eastAsia="Calibri" w:cs="Calibri"/>
        </w:rPr>
        <w:t xml:space="preserve"> </w:t>
      </w:r>
      <w:r>
        <w:t>）。</w:t>
      </w:r>
    </w:p>
    <w:p>
      <w:pPr/>
      <w:r>
        <w:rPr>
          <w:rFonts w:eastAsia="Calibri" w:cs="Calibri"/>
        </w:rPr>
        <w:t xml:space="preserve"> </w:t>
      </w:r>
      <w:r>
        <w:t>A.加速访问速度</w:t>
      </w:r>
    </w:p>
    <w:p>
      <w:pPr/>
      <w:r>
        <w:rPr>
          <w:rFonts w:eastAsia="Calibri" w:cs="Calibri"/>
        </w:rPr>
        <w:t xml:space="preserve"> </w:t>
      </w:r>
      <w:r>
        <w:t>B.缩短URL</w:t>
      </w:r>
    </w:p>
    <w:p>
      <w:pPr/>
      <w:r>
        <w:rPr>
          <w:rFonts w:eastAsia="Calibri" w:cs="Calibri"/>
        </w:rPr>
        <w:t xml:space="preserve"> </w:t>
      </w:r>
      <w:r>
        <w:t>C.隐藏页面真实路径</w:t>
      </w:r>
    </w:p>
    <w:p>
      <w:pPr/>
      <w:r>
        <w:rPr>
          <w:rFonts w:eastAsia="Calibri" w:cs="Calibri"/>
        </w:rPr>
        <w:t xml:space="preserve"> </w:t>
      </w:r>
      <w:r>
        <w:t>D.易于被搜索引擎收录</w:t>
      </w:r>
    </w:p>
    <w:p>
      <w:pPr/>
      <w:r>
        <w:rPr>
          <w:rFonts w:eastAsia="Calibri" w:cs="Calibri"/>
        </w:rPr>
        <w:t xml:space="preserve"> </w:t>
      </w:r>
    </w:p>
    <w:p>
      <w:pPr/>
      <w:r>
        <w:t>正确答案：BCD</w:t>
      </w:r>
    </w:p>
    <w:p>
      <w:pPr/>
      <w:r>
        <w:t>33.</w:t>
      </w:r>
    </w:p>
    <w:p>
      <w:pPr/>
      <w:r>
        <w:t>(多选题)Bash具有记录命令历史的功能，哪些方式可以定义最大历史记录的数量？</w:t>
      </w:r>
    </w:p>
    <w:p>
      <w:pPr/>
      <w:r>
        <w:rPr>
          <w:rFonts w:eastAsia="Calibri" w:cs="Calibri"/>
        </w:rPr>
        <w:t xml:space="preserve"> </w:t>
      </w:r>
      <w:r>
        <w:t>A.命令行直接执行：HISTSIZE=500</w:t>
      </w:r>
    </w:p>
    <w:p>
      <w:pPr/>
      <w:r>
        <w:rPr>
          <w:rFonts w:eastAsia="Calibri" w:cs="Calibri"/>
        </w:rPr>
        <w:t xml:space="preserve"> </w:t>
      </w:r>
      <w:r>
        <w:t>B.命令行直接执行：history=500</w:t>
      </w:r>
    </w:p>
    <w:p>
      <w:pPr/>
      <w:r>
        <w:rPr>
          <w:rFonts w:eastAsia="Calibri" w:cs="Calibri"/>
        </w:rPr>
        <w:t xml:space="preserve"> </w:t>
      </w:r>
      <w:r>
        <w:t>C.修改/etc/profile文件，设置HISTSIZE=500</w:t>
      </w:r>
    </w:p>
    <w:p>
      <w:pPr/>
      <w:r>
        <w:rPr>
          <w:rFonts w:eastAsia="Calibri" w:cs="Calibri"/>
        </w:rPr>
        <w:t xml:space="preserve"> </w:t>
      </w:r>
      <w:r>
        <w:t>D.修改/etc/profile文件，设置history=500</w:t>
      </w:r>
    </w:p>
    <w:p>
      <w:pPr/>
      <w:r>
        <w:rPr>
          <w:rFonts w:eastAsia="Calibri" w:cs="Calibri"/>
        </w:rPr>
        <w:t xml:space="preserve"> </w:t>
      </w:r>
    </w:p>
    <w:p>
      <w:pPr/>
      <w:r>
        <w:t>正确答案：AC</w:t>
      </w:r>
    </w:p>
    <w:p>
      <w:pPr/>
      <w:r>
        <w:t>34.</w:t>
      </w:r>
    </w:p>
    <w:p>
      <w:pPr/>
      <w:r>
        <w:t>(多选题)sed可以通过如下哪些方式（</w:t>
      </w:r>
      <w:r>
        <w:rPr>
          <w:rFonts w:eastAsia="Calibri" w:cs="Calibri"/>
        </w:rPr>
        <w:t xml:space="preserve"> </w:t>
      </w:r>
      <w:r>
        <w:t>），定位操作的行？</w:t>
      </w:r>
    </w:p>
    <w:p>
      <w:pPr/>
      <w:r>
        <w:rPr>
          <w:rFonts w:eastAsia="Calibri" w:cs="Calibri"/>
        </w:rPr>
        <w:t xml:space="preserve"> </w:t>
      </w:r>
      <w:r>
        <w:t>A.随机数定位</w:t>
      </w:r>
    </w:p>
    <w:p>
      <w:pPr/>
      <w:r>
        <w:rPr>
          <w:rFonts w:eastAsia="Calibri" w:cs="Calibri"/>
        </w:rPr>
        <w:t xml:space="preserve"> </w:t>
      </w:r>
      <w:r>
        <w:t>B.文件名定位</w:t>
      </w:r>
    </w:p>
    <w:p>
      <w:pPr/>
      <w:r>
        <w:rPr>
          <w:rFonts w:eastAsia="Calibri" w:cs="Calibri"/>
        </w:rPr>
        <w:t xml:space="preserve"> </w:t>
      </w:r>
      <w:r>
        <w:t>C.行号定位</w:t>
      </w:r>
    </w:p>
    <w:p>
      <w:pPr/>
      <w:r>
        <w:rPr>
          <w:rFonts w:eastAsia="Calibri" w:cs="Calibri"/>
        </w:rPr>
        <w:t xml:space="preserve"> </w:t>
      </w:r>
      <w:r>
        <w:t>D.正则表达式定位</w:t>
      </w:r>
    </w:p>
    <w:p>
      <w:pPr/>
      <w:r>
        <w:rPr>
          <w:rFonts w:eastAsia="Calibri" w:cs="Calibri"/>
        </w:rPr>
        <w:t xml:space="preserve"> </w:t>
      </w:r>
    </w:p>
    <w:p>
      <w:pPr/>
      <w:r>
        <w:t>正确答案：CD</w:t>
      </w:r>
    </w:p>
    <w:p>
      <w:pPr/>
      <w:r>
        <w:t>35.</w:t>
      </w:r>
    </w:p>
    <w:p>
      <w:pPr/>
      <w:r>
        <w:t>(多选题)目前常见的Servlet容器有哪些（</w:t>
      </w:r>
      <w:r>
        <w:rPr>
          <w:rFonts w:eastAsia="Calibri" w:cs="Calibri"/>
        </w:rPr>
        <w:t xml:space="preserve"> </w:t>
      </w:r>
      <w:r>
        <w:t>）。</w:t>
      </w:r>
    </w:p>
    <w:p>
      <w:pPr/>
      <w:r>
        <w:rPr>
          <w:rFonts w:eastAsia="Calibri" w:cs="Calibri"/>
        </w:rPr>
        <w:t xml:space="preserve"> </w:t>
      </w:r>
      <w:r>
        <w:t>A.Tomcat</w:t>
      </w:r>
    </w:p>
    <w:p>
      <w:pPr/>
      <w:r>
        <w:rPr>
          <w:rFonts w:eastAsia="Calibri" w:cs="Calibri"/>
        </w:rPr>
        <w:t xml:space="preserve"> </w:t>
      </w:r>
      <w:r>
        <w:t>B.Jboss</w:t>
      </w:r>
    </w:p>
    <w:p>
      <w:pPr/>
      <w:r>
        <w:rPr>
          <w:rFonts w:eastAsia="Calibri" w:cs="Calibri"/>
        </w:rPr>
        <w:t xml:space="preserve"> </w:t>
      </w:r>
      <w:r>
        <w:t>C.websphere</w:t>
      </w:r>
    </w:p>
    <w:p>
      <w:pPr/>
      <w:r>
        <w:rPr>
          <w:rFonts w:eastAsia="Calibri" w:cs="Calibri"/>
        </w:rPr>
        <w:t xml:space="preserve"> </w:t>
      </w:r>
      <w:r>
        <w:t>D.weblogic</w:t>
      </w:r>
    </w:p>
    <w:p>
      <w:pPr/>
      <w:r>
        <w:rPr>
          <w:rFonts w:eastAsia="Calibri" w:cs="Calibri"/>
        </w:rPr>
        <w:t xml:space="preserve"> </w:t>
      </w:r>
    </w:p>
    <w:p>
      <w:pPr/>
      <w:r>
        <w:t>正确答案：ABCD</w:t>
      </w:r>
    </w:p>
    <w:p>
      <w:pPr/>
      <w:r>
        <w:t>36.</w:t>
      </w:r>
    </w:p>
    <w:p>
      <w:pPr/>
      <w:r>
        <w:t>(多选题)在正则表达式中，下列哪些（</w:t>
      </w:r>
      <w:r>
        <w:rPr>
          <w:rFonts w:eastAsia="Calibri" w:cs="Calibri"/>
        </w:rPr>
        <w:t xml:space="preserve"> </w:t>
      </w:r>
      <w:r>
        <w:t>）选项代表所有的大小写字母？</w:t>
      </w:r>
    </w:p>
    <w:p>
      <w:pPr/>
      <w:r>
        <w:rPr>
          <w:rFonts w:eastAsia="Calibri" w:cs="Calibri"/>
        </w:rPr>
        <w:t xml:space="preserve"> </w:t>
      </w:r>
      <w:r>
        <w:t>A.[a-zA-Z]</w:t>
      </w:r>
    </w:p>
    <w:p>
      <w:pPr/>
      <w:r>
        <w:rPr>
          <w:rFonts w:eastAsia="Calibri" w:cs="Calibri"/>
        </w:rPr>
        <w:t xml:space="preserve"> </w:t>
      </w:r>
      <w:r>
        <w:t>B.[a-Z]</w:t>
      </w:r>
    </w:p>
    <w:p>
      <w:pPr/>
      <w:r>
        <w:rPr>
          <w:rFonts w:eastAsia="Calibri" w:cs="Calibri"/>
        </w:rPr>
        <w:t xml:space="preserve"> </w:t>
      </w:r>
      <w:r>
        <w:t>C.[Z-a]</w:t>
      </w:r>
    </w:p>
    <w:p>
      <w:pPr/>
      <w:r>
        <w:rPr>
          <w:rFonts w:eastAsia="Calibri" w:cs="Calibri"/>
        </w:rPr>
        <w:t xml:space="preserve"> </w:t>
      </w:r>
      <w:r>
        <w:t>D.[Z-Az-a]</w:t>
      </w:r>
    </w:p>
    <w:p>
      <w:pPr/>
      <w:r>
        <w:rPr>
          <w:rFonts w:eastAsia="Calibri" w:cs="Calibri"/>
        </w:rPr>
        <w:t xml:space="preserve"> </w:t>
      </w:r>
    </w:p>
    <w:p>
      <w:pPr/>
      <w:r>
        <w:t>正确答案：AB</w:t>
      </w:r>
    </w:p>
    <w:p>
      <w:pPr/>
      <w:r>
        <w:t>37.</w:t>
      </w:r>
    </w:p>
    <w:p>
      <w:pPr/>
      <w:r>
        <w:t>(多选题)在Linux系统中，需要对字串进行截取时，可以使用哪些工具？</w:t>
      </w:r>
    </w:p>
    <w:p>
      <w:pPr/>
      <w:r>
        <w:rPr>
          <w:rFonts w:eastAsia="Calibri" w:cs="Calibri"/>
        </w:rPr>
        <w:t xml:space="preserve"> </w:t>
      </w:r>
      <w:r>
        <w:t>A.ls</w:t>
      </w:r>
    </w:p>
    <w:p>
      <w:pPr/>
      <w:r>
        <w:rPr>
          <w:rFonts w:eastAsia="Calibri" w:cs="Calibri"/>
        </w:rPr>
        <w:t xml:space="preserve"> </w:t>
      </w:r>
      <w:r>
        <w:t>B.cut</w:t>
      </w:r>
    </w:p>
    <w:p>
      <w:pPr/>
      <w:r>
        <w:rPr>
          <w:rFonts w:eastAsia="Calibri" w:cs="Calibri"/>
        </w:rPr>
        <w:t xml:space="preserve"> </w:t>
      </w:r>
      <w:r>
        <w:t>C.${}</w:t>
      </w:r>
    </w:p>
    <w:p>
      <w:pPr/>
      <w:r>
        <w:rPr>
          <w:rFonts w:eastAsia="Calibri" w:cs="Calibri"/>
        </w:rPr>
        <w:t xml:space="preserve"> </w:t>
      </w:r>
      <w:r>
        <w:t>D.expr substr</w:t>
      </w:r>
    </w:p>
    <w:p>
      <w:pPr/>
      <w:r>
        <w:rPr>
          <w:rFonts w:eastAsia="Calibri" w:cs="Calibri"/>
        </w:rPr>
        <w:t xml:space="preserve"> </w:t>
      </w:r>
    </w:p>
    <w:p>
      <w:pPr/>
      <w:r>
        <w:t>正确答案：BCD</w:t>
      </w:r>
    </w:p>
    <w:p>
      <w:pPr/>
      <w:r>
        <w:t>38.</w:t>
      </w:r>
    </w:p>
    <w:p>
      <w:pPr/>
      <w:r>
        <w:t>(多选题)Nginx实现SSL加密通讯时，需要提前创建（</w:t>
      </w:r>
      <w:r>
        <w:rPr>
          <w:rFonts w:eastAsia="Calibri" w:cs="Calibri"/>
        </w:rPr>
        <w:t xml:space="preserve"> </w:t>
      </w:r>
      <w:r>
        <w:t>）文件。</w:t>
      </w:r>
    </w:p>
    <w:p>
      <w:pPr/>
      <w:r>
        <w:rPr>
          <w:rFonts w:eastAsia="Calibri" w:cs="Calibri"/>
        </w:rPr>
        <w:t xml:space="preserve"> </w:t>
      </w:r>
      <w:r>
        <w:t>A.权限文件</w:t>
      </w:r>
    </w:p>
    <w:p>
      <w:pPr/>
      <w:r>
        <w:rPr>
          <w:rFonts w:eastAsia="Calibri" w:cs="Calibri"/>
        </w:rPr>
        <w:t xml:space="preserve"> </w:t>
      </w:r>
      <w:r>
        <w:t>B.访问控制文件</w:t>
      </w:r>
    </w:p>
    <w:p>
      <w:pPr/>
      <w:r>
        <w:rPr>
          <w:rFonts w:eastAsia="Calibri" w:cs="Calibri"/>
        </w:rPr>
        <w:t xml:space="preserve"> </w:t>
      </w:r>
      <w:r>
        <w:t>C.私钥文件</w:t>
      </w:r>
    </w:p>
    <w:p>
      <w:pPr/>
      <w:r>
        <w:rPr>
          <w:rFonts w:eastAsia="Calibri" w:cs="Calibri"/>
        </w:rPr>
        <w:t xml:space="preserve"> </w:t>
      </w:r>
      <w:r>
        <w:t>D.证书文件</w:t>
      </w:r>
    </w:p>
    <w:p>
      <w:pPr/>
      <w:r>
        <w:rPr>
          <w:rFonts w:eastAsia="Calibri" w:cs="Calibri"/>
        </w:rPr>
        <w:t xml:space="preserve"> </w:t>
      </w:r>
    </w:p>
    <w:p>
      <w:pPr/>
      <w:r>
        <w:t>正确答案：CD</w:t>
      </w:r>
    </w:p>
    <w:p>
      <w:pPr/>
      <w:r>
        <w:t>39.</w:t>
      </w:r>
    </w:p>
    <w:p>
      <w:pPr/>
      <w:r>
        <w:t>(多选题)客户端可以通过哪些方式访问subversion版本库（）？</w:t>
      </w:r>
    </w:p>
    <w:p>
      <w:pPr/>
      <w:r>
        <w:rPr>
          <w:rFonts w:eastAsia="Calibri" w:cs="Calibri"/>
        </w:rPr>
        <w:t xml:space="preserve"> </w:t>
      </w:r>
      <w:r>
        <w:t>A.通过FTP共享</w:t>
      </w:r>
    </w:p>
    <w:p>
      <w:pPr/>
      <w:r>
        <w:rPr>
          <w:rFonts w:eastAsia="Calibri" w:cs="Calibri"/>
        </w:rPr>
        <w:t xml:space="preserve"> </w:t>
      </w:r>
      <w:r>
        <w:t>B.通过本地访问</w:t>
      </w:r>
    </w:p>
    <w:p>
      <w:pPr/>
      <w:r>
        <w:rPr>
          <w:rFonts w:eastAsia="Calibri" w:cs="Calibri"/>
        </w:rPr>
        <w:t xml:space="preserve"> </w:t>
      </w:r>
      <w:r>
        <w:t>C.通过SVN服务</w:t>
      </w:r>
    </w:p>
    <w:p>
      <w:pPr/>
      <w:r>
        <w:rPr>
          <w:rFonts w:eastAsia="Calibri" w:cs="Calibri"/>
        </w:rPr>
        <w:t xml:space="preserve"> </w:t>
      </w:r>
      <w:r>
        <w:t>D.通过Web服务</w:t>
      </w:r>
    </w:p>
    <w:p>
      <w:pPr/>
      <w:r>
        <w:rPr>
          <w:rFonts w:eastAsia="Calibri" w:cs="Calibri"/>
        </w:rPr>
        <w:t xml:space="preserve"> </w:t>
      </w:r>
    </w:p>
    <w:p>
      <w:pPr/>
      <w:r>
        <w:t>正确答案：BCD</w:t>
      </w:r>
    </w:p>
    <w:p>
      <w:pPr/>
      <w:r>
        <w:t>40.</w:t>
      </w:r>
    </w:p>
    <w:p>
      <w:pPr/>
      <w:r>
        <w:t>(多选题)awk命令支持有条件地执行某些指令，仅当条件满足时才执行{}中的指令，awk支持如下哪些判断条件？</w:t>
      </w:r>
    </w:p>
    <w:p>
      <w:pPr/>
      <w:r>
        <w:rPr>
          <w:rFonts w:eastAsia="Calibri" w:cs="Calibri"/>
        </w:rPr>
        <w:t xml:space="preserve"> </w:t>
      </w:r>
      <w:r>
        <w:t>A.正则判断</w:t>
      </w:r>
    </w:p>
    <w:p>
      <w:pPr/>
      <w:r>
        <w:rPr>
          <w:rFonts w:eastAsia="Calibri" w:cs="Calibri"/>
        </w:rPr>
        <w:t xml:space="preserve"> </w:t>
      </w:r>
      <w:r>
        <w:t>B.数字判断</w:t>
      </w:r>
    </w:p>
    <w:p>
      <w:pPr/>
      <w:r>
        <w:rPr>
          <w:rFonts w:eastAsia="Calibri" w:cs="Calibri"/>
        </w:rPr>
        <w:t xml:space="preserve"> </w:t>
      </w:r>
      <w:r>
        <w:t>C.字符判断</w:t>
      </w:r>
    </w:p>
    <w:p>
      <w:pPr/>
      <w:r>
        <w:rPr>
          <w:rFonts w:eastAsia="Calibri" w:cs="Calibri"/>
        </w:rPr>
        <w:t xml:space="preserve"> </w:t>
      </w:r>
      <w:r>
        <w:t>D.文件大小判断</w:t>
      </w:r>
    </w:p>
    <w:p>
      <w:pPr/>
      <w:r>
        <w:rPr>
          <w:rFonts w:eastAsia="Calibri" w:cs="Calibri"/>
        </w:rPr>
        <w:t xml:space="preserve"> </w:t>
      </w:r>
    </w:p>
    <w:p>
      <w:pPr/>
      <w:r>
        <w:t>正确答案：ABC</w:t>
      </w:r>
    </w:p>
    <w:p>
      <w:pPr/>
      <w:r>
        <w:t>41.</w:t>
      </w:r>
    </w:p>
    <w:p>
      <w:pPr/>
      <w:r>
        <w:t>(多选题)Shell脚本中定义使用函数的好处有（</w:t>
      </w:r>
      <w:r>
        <w:rPr>
          <w:rFonts w:eastAsia="Calibri" w:cs="Calibri"/>
        </w:rPr>
        <w:t xml:space="preserve"> </w:t>
      </w:r>
      <w:r>
        <w:t>）。</w:t>
      </w:r>
    </w:p>
    <w:p>
      <w:pPr/>
      <w:r>
        <w:rPr>
          <w:rFonts w:eastAsia="Calibri" w:cs="Calibri"/>
        </w:rPr>
        <w:t xml:space="preserve"> </w:t>
      </w:r>
      <w:r>
        <w:t>A.让脚本更复杂</w:t>
      </w:r>
    </w:p>
    <w:p>
      <w:pPr/>
      <w:r>
        <w:rPr>
          <w:rFonts w:eastAsia="Calibri" w:cs="Calibri"/>
        </w:rPr>
        <w:t xml:space="preserve"> </w:t>
      </w:r>
      <w:r>
        <w:t>B.让代码更简洁</w:t>
      </w:r>
    </w:p>
    <w:p>
      <w:pPr/>
      <w:r>
        <w:rPr>
          <w:rFonts w:eastAsia="Calibri" w:cs="Calibri"/>
        </w:rPr>
        <w:t xml:space="preserve"> </w:t>
      </w:r>
      <w:r>
        <w:t>C.增强代码的可读性</w:t>
      </w:r>
    </w:p>
    <w:p>
      <w:pPr/>
      <w:r>
        <w:rPr>
          <w:rFonts w:eastAsia="Calibri" w:cs="Calibri"/>
        </w:rPr>
        <w:t xml:space="preserve"> </w:t>
      </w:r>
      <w:r>
        <w:t>D.隐藏代码</w:t>
      </w:r>
    </w:p>
    <w:p>
      <w:pPr/>
      <w:r>
        <w:rPr>
          <w:rFonts w:eastAsia="Calibri" w:cs="Calibri"/>
        </w:rPr>
        <w:t xml:space="preserve"> </w:t>
      </w:r>
    </w:p>
    <w:p>
      <w:pPr/>
      <w:r>
        <w:t>正确答案：BC</w:t>
      </w:r>
    </w:p>
    <w:p>
      <w:pPr/>
      <w:r>
        <w:t>42.</w:t>
      </w:r>
    </w:p>
    <w:p>
      <w:pPr/>
      <w:r>
        <w:t>(多选题)Nginx配置文件中，使用（</w:t>
      </w:r>
      <w:r>
        <w:rPr>
          <w:rFonts w:eastAsia="Calibri" w:cs="Calibri"/>
        </w:rPr>
        <w:t xml:space="preserve"> </w:t>
      </w:r>
      <w:r>
        <w:t>）指令可以设置允许和拒绝访问的规则？</w:t>
      </w:r>
    </w:p>
    <w:p>
      <w:pPr/>
      <w:r>
        <w:rPr>
          <w:rFonts w:eastAsia="Calibri" w:cs="Calibri"/>
        </w:rPr>
        <w:t xml:space="preserve"> </w:t>
      </w:r>
      <w:r>
        <w:t>A.Deny</w:t>
      </w:r>
    </w:p>
    <w:p>
      <w:pPr/>
      <w:r>
        <w:rPr>
          <w:rFonts w:eastAsia="Calibri" w:cs="Calibri"/>
        </w:rPr>
        <w:t xml:space="preserve"> </w:t>
      </w:r>
      <w:r>
        <w:t>B.refuse</w:t>
      </w:r>
    </w:p>
    <w:p>
      <w:pPr/>
      <w:r>
        <w:rPr>
          <w:rFonts w:eastAsia="Calibri" w:cs="Calibri"/>
        </w:rPr>
        <w:t xml:space="preserve"> </w:t>
      </w:r>
      <w:r>
        <w:t>C.Allow</w:t>
      </w:r>
    </w:p>
    <w:p>
      <w:pPr/>
      <w:r>
        <w:rPr>
          <w:rFonts w:eastAsia="Calibri" w:cs="Calibri"/>
        </w:rPr>
        <w:t xml:space="preserve"> </w:t>
      </w:r>
      <w:r>
        <w:t>D.permit</w:t>
      </w:r>
    </w:p>
    <w:p>
      <w:pPr/>
      <w:r>
        <w:rPr>
          <w:rFonts w:eastAsia="Calibri" w:cs="Calibri"/>
        </w:rPr>
        <w:t xml:space="preserve"> </w:t>
      </w:r>
    </w:p>
    <w:p>
      <w:pPr/>
      <w:r>
        <w:t>正确答案：AC</w:t>
      </w:r>
    </w:p>
    <w:p>
      <w:pPr/>
      <w:r>
        <w:t>43.</w:t>
      </w:r>
    </w:p>
    <w:p>
      <w:pPr/>
      <w:r>
        <w:t>(多选题)下列关于Shell脚本中的if判断语句，说法正确的是（）？</w:t>
      </w:r>
    </w:p>
    <w:p>
      <w:pPr/>
      <w:r>
        <w:rPr>
          <w:rFonts w:eastAsia="Calibri" w:cs="Calibri"/>
        </w:rPr>
        <w:t xml:space="preserve"> </w:t>
      </w:r>
      <w:r>
        <w:t>A.仅支持单分支条件判断</w:t>
      </w:r>
    </w:p>
    <w:p>
      <w:pPr/>
      <w:r>
        <w:rPr>
          <w:rFonts w:eastAsia="Calibri" w:cs="Calibri"/>
        </w:rPr>
        <w:t xml:space="preserve"> </w:t>
      </w:r>
      <w:r>
        <w:t>B.支持单分支条件判断</w:t>
      </w:r>
    </w:p>
    <w:p>
      <w:pPr/>
      <w:r>
        <w:rPr>
          <w:rFonts w:eastAsia="Calibri" w:cs="Calibri"/>
        </w:rPr>
        <w:t xml:space="preserve"> </w:t>
      </w:r>
      <w:r>
        <w:t>C.不支持多分支条件判断</w:t>
      </w:r>
    </w:p>
    <w:p>
      <w:pPr/>
      <w:r>
        <w:rPr>
          <w:rFonts w:eastAsia="Calibri" w:cs="Calibri"/>
        </w:rPr>
        <w:t xml:space="preserve"> </w:t>
      </w:r>
      <w:r>
        <w:t>D.支持多分支条件判断</w:t>
      </w:r>
    </w:p>
    <w:p>
      <w:pPr/>
      <w:r>
        <w:rPr>
          <w:rFonts w:eastAsia="Calibri" w:cs="Calibri"/>
        </w:rPr>
        <w:t xml:space="preserve"> </w:t>
      </w:r>
    </w:p>
    <w:p>
      <w:pPr/>
      <w:r>
        <w:t>正确答案：BD</w:t>
      </w:r>
    </w:p>
    <w:p>
      <w:pPr/>
      <w:r>
        <w:t>44.</w:t>
      </w:r>
    </w:p>
    <w:p>
      <w:pPr/>
      <w:r>
        <w:t>(多选题)在memcached中创建一个新的键值对，可以使用哪些（　）指令。</w:t>
      </w:r>
    </w:p>
    <w:p>
      <w:pPr/>
      <w:r>
        <w:rPr>
          <w:rFonts w:eastAsia="Calibri" w:cs="Calibri"/>
        </w:rPr>
        <w:t xml:space="preserve"> </w:t>
      </w:r>
      <w:r>
        <w:t>A.new</w:t>
      </w:r>
    </w:p>
    <w:p>
      <w:pPr/>
      <w:r>
        <w:rPr>
          <w:rFonts w:eastAsia="Calibri" w:cs="Calibri"/>
        </w:rPr>
        <w:t xml:space="preserve"> </w:t>
      </w:r>
      <w:r>
        <w:t>B.append</w:t>
      </w:r>
    </w:p>
    <w:p>
      <w:pPr/>
      <w:r>
        <w:rPr>
          <w:rFonts w:eastAsia="Calibri" w:cs="Calibri"/>
        </w:rPr>
        <w:t xml:space="preserve"> </w:t>
      </w:r>
      <w:r>
        <w:t>C.set</w:t>
      </w:r>
    </w:p>
    <w:p>
      <w:pPr/>
      <w:r>
        <w:rPr>
          <w:rFonts w:eastAsia="Calibri" w:cs="Calibri"/>
        </w:rPr>
        <w:t xml:space="preserve"> </w:t>
      </w:r>
      <w:r>
        <w:t>D.add</w:t>
      </w:r>
    </w:p>
    <w:p>
      <w:pPr/>
      <w:r>
        <w:rPr>
          <w:rFonts w:eastAsia="Calibri" w:cs="Calibri"/>
        </w:rPr>
        <w:t xml:space="preserve"> </w:t>
      </w:r>
    </w:p>
    <w:p>
      <w:pPr/>
      <w:r>
        <w:t>正确答案：CD</w:t>
      </w:r>
    </w:p>
    <w:p>
      <w:pPr/>
      <w:r>
        <w:t>45.</w:t>
      </w:r>
    </w:p>
    <w:p>
      <w:pPr/>
      <w:r>
        <w:t>(多选题)Varnish支持将缓存数据存储在哪些设备（）？</w:t>
      </w:r>
    </w:p>
    <w:p>
      <w:pPr/>
      <w:r>
        <w:rPr>
          <w:rFonts w:eastAsia="Calibri" w:cs="Calibri"/>
        </w:rPr>
        <w:t xml:space="preserve"> </w:t>
      </w:r>
      <w:r>
        <w:t>A.内存</w:t>
      </w:r>
    </w:p>
    <w:p>
      <w:pPr/>
      <w:r>
        <w:rPr>
          <w:rFonts w:eastAsia="Calibri" w:cs="Calibri"/>
        </w:rPr>
        <w:t xml:space="preserve"> </w:t>
      </w:r>
      <w:r>
        <w:t>B.硬盘</w:t>
      </w:r>
    </w:p>
    <w:p>
      <w:pPr/>
      <w:r>
        <w:rPr>
          <w:rFonts w:eastAsia="Calibri" w:cs="Calibri"/>
        </w:rPr>
        <w:t xml:space="preserve"> </w:t>
      </w:r>
      <w:r>
        <w:t>C.CPU一级缓存</w:t>
      </w:r>
    </w:p>
    <w:p>
      <w:pPr/>
      <w:r>
        <w:rPr>
          <w:rFonts w:eastAsia="Calibri" w:cs="Calibri"/>
        </w:rPr>
        <w:t xml:space="preserve"> </w:t>
      </w:r>
      <w:r>
        <w:t>D.显存</w:t>
      </w:r>
    </w:p>
    <w:p>
      <w:pPr/>
      <w:r>
        <w:rPr>
          <w:rFonts w:eastAsia="Calibri" w:cs="Calibri"/>
        </w:rPr>
        <w:t xml:space="preserve"> </w:t>
      </w:r>
    </w:p>
    <w:p>
      <w:pPr/>
      <w:r>
        <w:t>正确答案：AB</w:t>
      </w:r>
    </w:p>
    <w:p>
      <w:pPr/>
      <w:r>
        <w:t>46.</w:t>
      </w:r>
    </w:p>
    <w:p>
      <w:pPr/>
      <w:r>
        <w:t>(多选题)Redis服务设置主从同步时，需要对主从服务器做哪些（</w:t>
      </w:r>
      <w:r>
        <w:rPr>
          <w:rFonts w:eastAsia="Calibri" w:cs="Calibri"/>
        </w:rPr>
        <w:t xml:space="preserve"> </w:t>
      </w:r>
      <w:r>
        <w:t>）设置。</w:t>
      </w:r>
    </w:p>
    <w:p>
      <w:pPr/>
      <w:r>
        <w:rPr>
          <w:rFonts w:eastAsia="Calibri" w:cs="Calibri"/>
        </w:rPr>
        <w:t xml:space="preserve"> </w:t>
      </w:r>
      <w:r>
        <w:t>A.主服务器设置requirepass</w:t>
      </w:r>
    </w:p>
    <w:p>
      <w:pPr/>
      <w:r>
        <w:rPr>
          <w:rFonts w:eastAsia="Calibri" w:cs="Calibri"/>
        </w:rPr>
        <w:t xml:space="preserve"> </w:t>
      </w:r>
      <w:r>
        <w:t>B.从服务器设置slaveof</w:t>
      </w:r>
    </w:p>
    <w:p>
      <w:pPr/>
      <w:r>
        <w:rPr>
          <w:rFonts w:eastAsia="Calibri" w:cs="Calibri"/>
        </w:rPr>
        <w:t xml:space="preserve"> </w:t>
      </w:r>
      <w:r>
        <w:t>C.从服务器设置masterauth</w:t>
      </w:r>
    </w:p>
    <w:p>
      <w:pPr/>
      <w:r>
        <w:rPr>
          <w:rFonts w:eastAsia="Calibri" w:cs="Calibri"/>
        </w:rPr>
        <w:t xml:space="preserve"> </w:t>
      </w:r>
      <w:r>
        <w:t>D.主服务器设置slaveof</w:t>
      </w:r>
    </w:p>
    <w:p>
      <w:pPr/>
      <w:r>
        <w:rPr>
          <w:rFonts w:eastAsia="Calibri" w:cs="Calibri"/>
        </w:rPr>
        <w:t xml:space="preserve"> </w:t>
      </w:r>
    </w:p>
    <w:p>
      <w:pPr/>
      <w:r>
        <w:t>正确答案：ABC</w:t>
      </w:r>
    </w:p>
    <w:p>
      <w:pPr/>
      <w:r>
        <w:t>47.</w:t>
      </w:r>
    </w:p>
    <w:p>
      <w:pPr/>
      <w:r>
        <w:t>(多选题)awk命令中条件判断的”逻辑与”和”逻辑或”分别使用（</w:t>
      </w:r>
      <w:r>
        <w:rPr>
          <w:rFonts w:eastAsia="Calibri" w:cs="Calibri"/>
        </w:rPr>
        <w:t xml:space="preserve"> </w:t>
      </w:r>
      <w:r>
        <w:t>）表示。</w:t>
      </w:r>
    </w:p>
    <w:p>
      <w:pPr/>
      <w:r>
        <w:rPr>
          <w:rFonts w:eastAsia="Calibri" w:cs="Calibri"/>
        </w:rPr>
        <w:t xml:space="preserve"> </w:t>
      </w:r>
      <w:r>
        <w:t>A.&amp;</w:t>
      </w:r>
    </w:p>
    <w:p>
      <w:pPr/>
      <w:r>
        <w:rPr>
          <w:rFonts w:eastAsia="Calibri" w:cs="Calibri"/>
        </w:rPr>
        <w:t xml:space="preserve"> </w:t>
      </w:r>
      <w:r>
        <w:t>B.&amp;&amp;</w:t>
      </w:r>
    </w:p>
    <w:p>
      <w:pPr/>
      <w:r>
        <w:rPr>
          <w:rFonts w:eastAsia="Calibri" w:cs="Calibri"/>
        </w:rPr>
        <w:t xml:space="preserve"> </w:t>
      </w:r>
      <w:r>
        <w:t>C.||</w:t>
      </w:r>
    </w:p>
    <w:p>
      <w:pPr/>
      <w:r>
        <w:rPr>
          <w:rFonts w:eastAsia="Calibri" w:cs="Calibri"/>
        </w:rPr>
        <w:t xml:space="preserve"> </w:t>
      </w:r>
      <w:r>
        <w:t>D.|</w:t>
      </w:r>
    </w:p>
    <w:p>
      <w:pPr/>
      <w:r>
        <w:rPr>
          <w:rFonts w:eastAsia="Calibri" w:cs="Calibri"/>
        </w:rPr>
        <w:t xml:space="preserve"> </w:t>
      </w:r>
    </w:p>
    <w:p>
      <w:pPr/>
      <w:r>
        <w:t>正确答案：BC</w:t>
      </w:r>
    </w:p>
    <w:p>
      <w:pPr/>
      <w:r>
        <w:t>48.</w:t>
      </w:r>
    </w:p>
    <w:p>
      <w:pPr/>
      <w:r>
        <w:t>(多选题)如下哪条命令（</w:t>
      </w:r>
      <w:r>
        <w:rPr>
          <w:rFonts w:eastAsia="Calibri" w:cs="Calibri"/>
        </w:rPr>
        <w:t xml:space="preserve"> </w:t>
      </w:r>
      <w:r>
        <w:t>），可以对变量i进行自加2的操作。</w:t>
      </w:r>
    </w:p>
    <w:p>
      <w:pPr/>
      <w:r>
        <w:rPr>
          <w:rFonts w:eastAsia="Calibri" w:cs="Calibri"/>
        </w:rPr>
        <w:t xml:space="preserve"> </w:t>
      </w:r>
      <w:r>
        <w:t>A.let i+=2</w:t>
      </w:r>
    </w:p>
    <w:p>
      <w:pPr/>
      <w:r>
        <w:rPr>
          <w:rFonts w:eastAsia="Calibri" w:cs="Calibri"/>
        </w:rPr>
        <w:t xml:space="preserve"> </w:t>
      </w:r>
      <w:r>
        <w:t>B.i=i+2</w:t>
      </w:r>
    </w:p>
    <w:p>
      <w:pPr/>
      <w:r>
        <w:rPr>
          <w:rFonts w:eastAsia="Calibri" w:cs="Calibri"/>
        </w:rPr>
        <w:t xml:space="preserve"> </w:t>
      </w:r>
      <w:r>
        <w:t>C.let i++</w:t>
      </w:r>
    </w:p>
    <w:p>
      <w:pPr/>
      <w:r>
        <w:rPr>
          <w:rFonts w:eastAsia="Calibri" w:cs="Calibri"/>
        </w:rPr>
        <w:t xml:space="preserve"> </w:t>
      </w:r>
      <w:r>
        <w:t>D.let ++i</w:t>
      </w:r>
    </w:p>
    <w:p>
      <w:pPr/>
      <w:r>
        <w:rPr>
          <w:rFonts w:eastAsia="Calibri" w:cs="Calibri"/>
        </w:rPr>
        <w:t xml:space="preserve"> </w:t>
      </w:r>
    </w:p>
    <w:p>
      <w:pPr/>
      <w:r>
        <w:t>正确答案：AB</w:t>
      </w:r>
    </w:p>
    <w:p>
      <w:pPr/>
      <w:r>
        <w:t>49.</w:t>
      </w:r>
    </w:p>
    <w:p>
      <w:pPr/>
      <w:r>
        <w:t>(多选题)客户端通过代理软件访问缓存页面时，通常使用（</w:t>
      </w:r>
      <w:r>
        <w:rPr>
          <w:rFonts w:eastAsia="Calibri" w:cs="Calibri"/>
        </w:rPr>
        <w:t xml:space="preserve"> </w:t>
      </w:r>
      <w:r>
        <w:t>）关键词来表示缓存的命中与未命中。</w:t>
      </w:r>
    </w:p>
    <w:p>
      <w:pPr/>
      <w:r>
        <w:rPr>
          <w:rFonts w:eastAsia="Calibri" w:cs="Calibri"/>
        </w:rPr>
        <w:t xml:space="preserve"> </w:t>
      </w:r>
      <w:r>
        <w:t>A.hit</w:t>
      </w:r>
    </w:p>
    <w:p>
      <w:pPr/>
      <w:r>
        <w:rPr>
          <w:rFonts w:eastAsia="Calibri" w:cs="Calibri"/>
        </w:rPr>
        <w:t xml:space="preserve"> </w:t>
      </w:r>
      <w:r>
        <w:t>B.miss</w:t>
      </w:r>
    </w:p>
    <w:p>
      <w:pPr/>
      <w:r>
        <w:rPr>
          <w:rFonts w:eastAsia="Calibri" w:cs="Calibri"/>
        </w:rPr>
        <w:t xml:space="preserve"> </w:t>
      </w:r>
      <w:r>
        <w:t>C.yes</w:t>
      </w:r>
    </w:p>
    <w:p>
      <w:pPr/>
      <w:r>
        <w:rPr>
          <w:rFonts w:eastAsia="Calibri" w:cs="Calibri"/>
        </w:rPr>
        <w:t xml:space="preserve"> </w:t>
      </w:r>
      <w:r>
        <w:t>D.no</w:t>
      </w:r>
    </w:p>
    <w:p>
      <w:pPr/>
      <w:r>
        <w:rPr>
          <w:rFonts w:eastAsia="Calibri" w:cs="Calibri"/>
        </w:rPr>
        <w:t xml:space="preserve"> </w:t>
      </w:r>
    </w:p>
    <w:p>
      <w:pPr/>
      <w:r>
        <w:t>正确答案：AB</w:t>
      </w:r>
    </w:p>
    <w:p>
      <w:pPr/>
      <w:r>
        <w:t>50.</w:t>
      </w:r>
    </w:p>
    <w:p>
      <w:pPr/>
      <w:r>
        <w:t>(多选题)Linux系统中常用Shell有哪些（</w:t>
      </w:r>
      <w:r>
        <w:rPr>
          <w:rFonts w:eastAsia="Calibri" w:cs="Calibri"/>
        </w:rPr>
        <w:t xml:space="preserve"> </w:t>
      </w:r>
      <w:r>
        <w:t>）。</w:t>
      </w:r>
    </w:p>
    <w:p>
      <w:pPr/>
      <w:r>
        <w:rPr>
          <w:rFonts w:eastAsia="Calibri" w:cs="Calibri"/>
        </w:rPr>
        <w:t xml:space="preserve"> </w:t>
      </w:r>
      <w:r>
        <w:t>A.bash</w:t>
      </w:r>
    </w:p>
    <w:p>
      <w:pPr/>
      <w:r>
        <w:rPr>
          <w:rFonts w:eastAsia="Calibri" w:cs="Calibri"/>
        </w:rPr>
        <w:t xml:space="preserve"> </w:t>
      </w:r>
      <w:r>
        <w:t>B.ksh</w:t>
      </w:r>
    </w:p>
    <w:p>
      <w:pPr/>
      <w:r>
        <w:rPr>
          <w:rFonts w:eastAsia="Calibri" w:cs="Calibri"/>
        </w:rPr>
        <w:t xml:space="preserve"> </w:t>
      </w:r>
      <w:r>
        <w:t>C.mysh</w:t>
      </w:r>
    </w:p>
    <w:p>
      <w:pPr/>
      <w:r>
        <w:rPr>
          <w:rFonts w:eastAsia="Calibri" w:cs="Calibri"/>
        </w:rPr>
        <w:t xml:space="preserve"> </w:t>
      </w:r>
      <w:r>
        <w:t>D.sh</w:t>
      </w:r>
    </w:p>
    <w:p>
      <w:pPr/>
      <w:r>
        <w:rPr>
          <w:rFonts w:eastAsia="Calibri" w:cs="Calibri"/>
        </w:rPr>
        <w:t xml:space="preserve"> </w:t>
      </w:r>
    </w:p>
    <w:p>
      <w:pPr/>
      <w:r>
        <w:t>正确答案：ABD</w:t>
      </w:r>
    </w:p>
    <w:p>
      <w:pPr>
        <w:spacing w:line="320" w:lineRule="exact"/>
        <w:rPr>
          <w:rFonts w:ascii="微软雅黑" w:hAnsi="微软雅黑" w:eastAsia="微软雅黑" w:cs="微软雅黑"/>
          <w:b/>
          <w:szCs w:val="21"/>
        </w:rPr>
      </w:pPr>
    </w:p>
    <w:p>
      <w:pPr>
        <w:rPr>
          <w:rFonts w:ascii="宋体" w:hAnsi="宋体" w:eastAsia="微软雅黑" w:cs="宋体"/>
          <w:b/>
          <w:szCs w:val="21"/>
        </w:rPr>
      </w:pPr>
    </w:p>
    <w:p>
      <w:pPr>
        <w:pBdr>
          <w:top w:val="none" w:color="000000" w:sz="0" w:space="0"/>
          <w:left w:val="none" w:color="000000" w:sz="0" w:space="0"/>
          <w:bottom w:val="single" w:color="00000A" w:sz="4" w:space="0"/>
          <w:right w:val="none" w:color="000000" w:sz="0" w:space="0"/>
        </w:pBdr>
        <w:rPr>
          <w:rFonts w:ascii="宋体" w:hAnsi="宋体" w:cs="宋体"/>
          <w:szCs w:val="21"/>
        </w:rPr>
      </w:pPr>
    </w:p>
    <w:p>
      <w:pPr>
        <w:rPr>
          <w:rFonts w:ascii="宋体" w:hAnsi="宋体" w:cs="宋体"/>
          <w:szCs w:val="21"/>
        </w:rPr>
      </w:pPr>
    </w:p>
    <w:p>
      <w:pPr>
        <w:pStyle w:val="4"/>
      </w:pPr>
      <w:r>
        <w:rPr>
          <w:shd w:val="clear" w:color="auto" w:fill="FFFFFF"/>
        </w:rPr>
        <w:t>填空题：</w:t>
      </w:r>
      <w:r>
        <w:rPr>
          <w:shd w:val="clear" w:color="auto" w:fill="FFFFFF"/>
        </w:rPr>
        <w:br w:type="textWrapping"/>
      </w:r>
      <w:r>
        <w:rPr>
          <w:shd w:val="clear" w:color="auto" w:fill="FFFFFF"/>
        </w:rPr>
        <w:t>1. 在Linux系统中，以</w:t>
      </w:r>
      <w:r>
        <w:rPr>
          <w:rFonts w:eastAsia="Arial"/>
          <w:shd w:val="clear" w:color="auto" w:fill="FFFF00"/>
        </w:rPr>
        <w:t xml:space="preserve"> </w:t>
      </w:r>
      <w:r>
        <w:rPr>
          <w:bCs/>
          <w:color w:val="FF0000"/>
          <w:shd w:val="clear" w:color="auto" w:fill="FFFF00"/>
        </w:rPr>
        <w:t>文件</w:t>
      </w:r>
      <w:r>
        <w:rPr>
          <w:rFonts w:eastAsia="Arial"/>
          <w:shd w:val="clear" w:color="auto" w:fill="FFFF00"/>
        </w:rPr>
        <w:t xml:space="preserve"> </w:t>
      </w:r>
      <w:r>
        <w:rPr>
          <w:shd w:val="clear" w:color="auto" w:fill="FFFFFF"/>
        </w:rPr>
        <w:t>方式访问设备</w:t>
      </w:r>
      <w:r>
        <w:rPr>
          <w:rFonts w:eastAsia="Arial"/>
          <w:shd w:val="clear" w:color="auto" w:fill="FFFFFF"/>
        </w:rPr>
        <w:t xml:space="preserve"> </w:t>
      </w:r>
      <w:r>
        <w:rPr>
          <w:shd w:val="clear" w:color="auto" w:fill="FFFFFF"/>
        </w:rPr>
        <w:t>。</w:t>
      </w:r>
      <w:r>
        <w:rPr>
          <w:shd w:val="clear" w:color="auto" w:fill="FFFFFF"/>
        </w:rPr>
        <w:br w:type="textWrapping"/>
      </w:r>
      <w:r>
        <w:rPr>
          <w:shd w:val="clear" w:color="auto" w:fill="FFFFFF"/>
        </w:rPr>
        <w:t>2. Linux内核引导时，从文件</w:t>
      </w:r>
      <w:r>
        <w:rPr>
          <w:rFonts w:eastAsia="Arial"/>
          <w:shd w:val="clear" w:color="auto" w:fill="00FF00"/>
        </w:rPr>
        <w:t xml:space="preserve"> </w:t>
      </w:r>
      <w:r>
        <w:rPr>
          <w:bCs/>
          <w:color w:val="FF0000"/>
          <w:shd w:val="clear" w:color="auto" w:fill="00FF00"/>
        </w:rPr>
        <w:t>/etc/fstab</w:t>
      </w:r>
      <w:r>
        <w:rPr>
          <w:color w:val="FF0000"/>
          <w:shd w:val="clear" w:color="auto" w:fill="00FF00"/>
        </w:rPr>
        <w:t xml:space="preserve"> </w:t>
      </w:r>
      <w:r>
        <w:rPr>
          <w:shd w:val="clear" w:color="auto" w:fill="FFFFFF"/>
        </w:rPr>
        <w:t>中读取要加载的文件系统。</w:t>
      </w:r>
      <w:r>
        <w:rPr>
          <w:shd w:val="clear" w:color="auto" w:fill="FFFFFF"/>
        </w:rPr>
        <w:br w:type="textWrapping"/>
      </w:r>
      <w:r>
        <w:rPr>
          <w:shd w:val="clear" w:color="auto" w:fill="FFFFFF"/>
        </w:rPr>
        <w:t>3. Linux文件系统中每个文件用</w:t>
      </w:r>
      <w:r>
        <w:rPr>
          <w:rFonts w:eastAsia="Arial"/>
          <w:shd w:val="clear" w:color="auto" w:fill="FFFF00"/>
        </w:rPr>
        <w:t xml:space="preserve"> </w:t>
      </w:r>
      <w:r>
        <w:rPr>
          <w:bCs/>
          <w:color w:val="FF0000"/>
          <w:shd w:val="clear" w:color="auto" w:fill="FFFF00"/>
        </w:rPr>
        <w:t>i节点</w:t>
      </w:r>
      <w:r>
        <w:rPr>
          <w:rFonts w:eastAsia="Arial"/>
          <w:shd w:val="clear" w:color="auto" w:fill="FFFF00"/>
        </w:rPr>
        <w:t xml:space="preserve"> </w:t>
      </w:r>
      <w:r>
        <w:rPr>
          <w:shd w:val="clear" w:color="auto" w:fill="FFFFFF"/>
        </w:rPr>
        <w:t>来标识。</w:t>
      </w:r>
      <w:r>
        <w:rPr>
          <w:shd w:val="clear" w:color="auto" w:fill="FFFFFF"/>
        </w:rPr>
        <w:br w:type="textWrapping"/>
      </w:r>
      <w:r>
        <w:rPr>
          <w:shd w:val="clear" w:color="auto" w:fill="FFFFFF"/>
        </w:rPr>
        <w:t>4. 全部磁盘块由四个部分组成，分别为</w:t>
      </w:r>
      <w:r>
        <w:rPr>
          <w:bCs/>
          <w:color w:val="FF0000"/>
          <w:shd w:val="clear" w:color="auto" w:fill="00FF00"/>
        </w:rPr>
        <w:t>引导块</w:t>
      </w:r>
      <w:r>
        <w:rPr>
          <w:rFonts w:eastAsia="Arial"/>
          <w:bCs/>
          <w:color w:val="FF0000"/>
          <w:shd w:val="clear" w:color="auto" w:fill="FFFFFF"/>
        </w:rPr>
        <w:t xml:space="preserve"> </w:t>
      </w:r>
      <w:r>
        <w:rPr>
          <w:bCs/>
          <w:color w:val="FF0000"/>
          <w:shd w:val="clear" w:color="auto" w:fill="FFFFFF"/>
        </w:rPr>
        <w:t>、</w:t>
      </w:r>
      <w:r>
        <w:rPr>
          <w:bCs/>
          <w:color w:val="FF0000"/>
          <w:shd w:val="clear" w:color="auto" w:fill="00FF00"/>
        </w:rPr>
        <w:t>专用块</w:t>
      </w:r>
      <w:r>
        <w:rPr>
          <w:rFonts w:eastAsia="Arial"/>
          <w:bCs/>
          <w:color w:val="FF0000"/>
          <w:shd w:val="clear" w:color="auto" w:fill="FFFFFF"/>
        </w:rPr>
        <w:t xml:space="preserve"> </w:t>
      </w:r>
      <w:r>
        <w:rPr>
          <w:bCs/>
          <w:color w:val="FF0000"/>
          <w:shd w:val="clear" w:color="auto" w:fill="FFFFFF"/>
        </w:rPr>
        <w:t>、</w:t>
      </w:r>
      <w:r>
        <w:rPr>
          <w:rFonts w:eastAsia="Arial"/>
          <w:bCs/>
          <w:color w:val="FF0000"/>
          <w:shd w:val="clear" w:color="auto" w:fill="FFFFFF"/>
        </w:rPr>
        <w:t xml:space="preserve"> </w:t>
      </w:r>
      <w:r>
        <w:rPr>
          <w:bCs/>
          <w:color w:val="FF0000"/>
          <w:shd w:val="clear" w:color="auto" w:fill="00FF00"/>
        </w:rPr>
        <w:t>i节点表块</w:t>
      </w:r>
      <w:r>
        <w:rPr>
          <w:rFonts w:eastAsia="Arial"/>
          <w:bCs/>
          <w:color w:val="FF0000"/>
          <w:shd w:val="clear" w:color="auto" w:fill="FFFFFF"/>
        </w:rPr>
        <w:t xml:space="preserve"> </w:t>
      </w:r>
      <w:r>
        <w:rPr>
          <w:bCs/>
          <w:color w:val="FF0000"/>
          <w:shd w:val="clear" w:color="auto" w:fill="FFFFFF"/>
        </w:rPr>
        <w:t>和</w:t>
      </w:r>
      <w:r>
        <w:rPr>
          <w:bCs/>
          <w:color w:val="FF0000"/>
          <w:shd w:val="clear" w:color="auto" w:fill="00FF00"/>
        </w:rPr>
        <w:t>数据存储块</w:t>
      </w:r>
      <w:r>
        <w:rPr>
          <w:bCs/>
          <w:color w:val="FF0000"/>
          <w:shd w:val="clear" w:color="auto" w:fill="FFFFFF"/>
        </w:rPr>
        <w:t>。</w:t>
      </w:r>
      <w:r>
        <w:rPr>
          <w:bCs/>
          <w:shd w:val="clear" w:color="auto" w:fill="FFFFFF"/>
        </w:rPr>
        <w:br w:type="textWrapping"/>
      </w:r>
      <w:r>
        <w:rPr>
          <w:shd w:val="clear" w:color="auto" w:fill="FFFFFF"/>
        </w:rPr>
        <w:t>5. 链接分为：</w:t>
      </w:r>
      <w:r>
        <w:rPr>
          <w:rFonts w:eastAsia="Arial"/>
          <w:color w:val="FF0000"/>
          <w:shd w:val="clear" w:color="auto" w:fill="FFFFFF"/>
        </w:rPr>
        <w:t xml:space="preserve"> </w:t>
      </w:r>
      <w:r>
        <w:rPr>
          <w:bCs/>
          <w:color w:val="FF0000"/>
          <w:shd w:val="clear" w:color="auto" w:fill="FFFF00"/>
        </w:rPr>
        <w:t>硬链接</w:t>
      </w:r>
      <w:r>
        <w:rPr>
          <w:rFonts w:eastAsia="Arial"/>
          <w:bCs/>
          <w:shd w:val="clear" w:color="auto" w:fill="FFFFFF"/>
        </w:rPr>
        <w:t xml:space="preserve"> </w:t>
      </w:r>
      <w:r>
        <w:rPr>
          <w:bCs/>
          <w:shd w:val="clear" w:color="auto" w:fill="FFFFFF"/>
        </w:rPr>
        <w:t>和</w:t>
      </w:r>
      <w:r>
        <w:rPr>
          <w:rFonts w:eastAsia="Arial"/>
          <w:bCs/>
          <w:shd w:val="clear" w:color="auto" w:fill="FFFFFF"/>
        </w:rPr>
        <w:t xml:space="preserve"> </w:t>
      </w:r>
      <w:r>
        <w:rPr>
          <w:bCs/>
          <w:color w:val="FF0000"/>
          <w:shd w:val="clear" w:color="auto" w:fill="FFFF00"/>
        </w:rPr>
        <w:t>符号链接</w:t>
      </w:r>
      <w:r>
        <w:rPr>
          <w:rFonts w:eastAsia="Arial"/>
          <w:bCs/>
          <w:color w:val="FF0000"/>
          <w:shd w:val="clear" w:color="auto" w:fill="FFFF00"/>
        </w:rPr>
        <w:t xml:space="preserve"> </w:t>
      </w:r>
      <w:r>
        <w:rPr>
          <w:shd w:val="clear" w:color="auto" w:fill="FFFFFF"/>
        </w:rPr>
        <w:t>。</w:t>
      </w:r>
      <w:r>
        <w:rPr>
          <w:shd w:val="clear" w:color="auto" w:fill="FFFFFF"/>
        </w:rPr>
        <w:br w:type="textWrapping"/>
      </w:r>
      <w:r>
        <w:rPr>
          <w:shd w:val="clear" w:color="auto" w:fill="FFFFFF"/>
        </w:rPr>
        <w:t>6. 超级块包含了</w:t>
      </w:r>
      <w:r>
        <w:rPr>
          <w:bCs/>
          <w:shd w:val="clear" w:color="auto" w:fill="00FF00"/>
        </w:rPr>
        <w:t>i节点表</w:t>
      </w:r>
      <w:r>
        <w:rPr>
          <w:rFonts w:eastAsia="Arial"/>
          <w:bCs/>
          <w:shd w:val="clear" w:color="auto" w:fill="00FF00"/>
        </w:rPr>
        <w:t xml:space="preserve"> </w:t>
      </w:r>
      <w:r>
        <w:rPr>
          <w:bCs/>
          <w:shd w:val="clear" w:color="auto" w:fill="FFFFFF"/>
        </w:rPr>
        <w:t>和</w:t>
      </w:r>
      <w:r>
        <w:rPr>
          <w:rFonts w:eastAsia="Arial"/>
          <w:bCs/>
          <w:shd w:val="clear" w:color="auto" w:fill="FFFFFF"/>
        </w:rPr>
        <w:t xml:space="preserve"> </w:t>
      </w:r>
      <w:r>
        <w:rPr>
          <w:bCs/>
          <w:shd w:val="clear" w:color="auto" w:fill="00FF00"/>
        </w:rPr>
        <w:t>空闲块表</w:t>
      </w:r>
      <w:r>
        <w:rPr>
          <w:rFonts w:eastAsia="Arial"/>
          <w:shd w:val="clear" w:color="auto" w:fill="00FF00"/>
        </w:rPr>
        <w:t xml:space="preserve"> </w:t>
      </w:r>
      <w:r>
        <w:rPr>
          <w:shd w:val="clear" w:color="auto" w:fill="FFFFFF"/>
        </w:rPr>
        <w:t>等重要的文件系统信息。</w:t>
      </w:r>
      <w:r>
        <w:rPr>
          <w:shd w:val="clear" w:color="auto" w:fill="FFFFFF"/>
        </w:rPr>
        <w:br w:type="textWrapping"/>
      </w:r>
      <w:r>
        <w:rPr>
          <w:shd w:val="clear" w:color="auto" w:fill="FFFFFF"/>
        </w:rPr>
        <w:t>7. 某文件的权限为：d-rw-_r--_r--，用数值形式表示该权限，则该八进制数为：</w:t>
      </w:r>
      <w:r>
        <w:rPr>
          <w:rFonts w:eastAsia="Arial"/>
          <w:shd w:val="clear" w:color="auto" w:fill="FFFF00"/>
        </w:rPr>
        <w:t xml:space="preserve"> </w:t>
      </w:r>
      <w:r>
        <w:rPr>
          <w:bCs/>
          <w:color w:val="FF0000"/>
          <w:shd w:val="clear" w:color="auto" w:fill="FFFF00"/>
        </w:rPr>
        <w:t>644</w:t>
      </w:r>
      <w:r>
        <w:rPr>
          <w:color w:val="FF0000"/>
          <w:shd w:val="clear" w:color="auto" w:fill="FFFF00"/>
        </w:rPr>
        <w:t xml:space="preserve"> </w:t>
      </w:r>
      <w:r>
        <w:rPr>
          <w:shd w:val="clear" w:color="auto" w:fill="FFFFFF"/>
        </w:rPr>
        <w:t>，该文件属性是</w:t>
      </w:r>
      <w:r>
        <w:rPr>
          <w:rFonts w:eastAsia="Arial"/>
          <w:color w:val="FF0000"/>
          <w:shd w:val="clear" w:color="auto" w:fill="FFFF00"/>
        </w:rPr>
        <w:t xml:space="preserve"> </w:t>
      </w:r>
      <w:r>
        <w:rPr>
          <w:bCs/>
          <w:color w:val="FF0000"/>
          <w:shd w:val="clear" w:color="auto" w:fill="FFFF00"/>
        </w:rPr>
        <w:t>目录</w:t>
      </w:r>
      <w:r>
        <w:rPr>
          <w:rFonts w:eastAsia="Arial"/>
          <w:shd w:val="clear" w:color="auto" w:fill="FFFF00"/>
        </w:rPr>
        <w:t xml:space="preserve"> </w:t>
      </w:r>
      <w:r>
        <w:rPr>
          <w:shd w:val="clear" w:color="auto" w:fill="FFFFFF"/>
        </w:rPr>
        <w:t>。</w:t>
      </w:r>
      <w:r>
        <w:rPr>
          <w:shd w:val="clear" w:color="auto" w:fill="FFFFFF"/>
        </w:rPr>
        <w:br w:type="textWrapping"/>
      </w:r>
      <w:r>
        <w:rPr>
          <w:shd w:val="clear" w:color="auto" w:fill="FFFFFF"/>
        </w:rPr>
        <w:t>8. 前台起动的进程使用</w:t>
      </w:r>
      <w:r>
        <w:rPr>
          <w:rFonts w:eastAsia="Arial"/>
          <w:bCs/>
          <w:shd w:val="clear" w:color="auto" w:fill="FFFFFF"/>
        </w:rPr>
        <w:t xml:space="preserve"> </w:t>
      </w:r>
      <w:r>
        <w:rPr>
          <w:bCs/>
          <w:shd w:val="clear" w:color="auto" w:fill="00FF00"/>
        </w:rPr>
        <w:t xml:space="preserve">Ctrl+c </w:t>
      </w:r>
      <w:r>
        <w:rPr>
          <w:shd w:val="clear" w:color="auto" w:fill="FFFFFF"/>
        </w:rPr>
        <w:t>终止。</w:t>
      </w:r>
      <w:r>
        <w:rPr>
          <w:shd w:val="clear" w:color="auto" w:fill="FFFFFF"/>
        </w:rPr>
        <w:br w:type="textWrapping"/>
      </w:r>
      <w:r>
        <w:rPr>
          <w:shd w:val="clear" w:color="auto" w:fill="FFFFFF"/>
        </w:rPr>
        <w:t>9. 静态路由设定后，若网络拓扑结构发生变化，需由</w:t>
      </w:r>
      <w:r>
        <w:rPr>
          <w:bCs/>
          <w:shd w:val="clear" w:color="auto" w:fill="FFFF00"/>
        </w:rPr>
        <w:t>系统管理员</w:t>
      </w:r>
      <w:r>
        <w:rPr>
          <w:shd w:val="clear" w:color="auto" w:fill="FFFFFF"/>
        </w:rPr>
        <w:t>修改路由的设置。</w:t>
      </w:r>
      <w:r>
        <w:rPr>
          <w:shd w:val="clear" w:color="auto" w:fill="FFFFFF"/>
        </w:rPr>
        <w:br w:type="textWrapping"/>
      </w:r>
      <w:r>
        <w:rPr>
          <w:shd w:val="clear" w:color="auto" w:fill="FFFFFF"/>
        </w:rPr>
        <w:t>10. 网络管理的重要任务是：</w:t>
      </w:r>
      <w:r>
        <w:rPr>
          <w:rFonts w:eastAsia="Arial"/>
          <w:bCs/>
          <w:shd w:val="clear" w:color="auto" w:fill="FFFFFF"/>
        </w:rPr>
        <w:t xml:space="preserve"> </w:t>
      </w:r>
      <w:r>
        <w:rPr>
          <w:bCs/>
          <w:shd w:val="clear" w:color="auto" w:fill="00FF00"/>
        </w:rPr>
        <w:t>控制</w:t>
      </w:r>
      <w:r>
        <w:rPr>
          <w:rFonts w:eastAsia="Arial"/>
          <w:bCs/>
          <w:shd w:val="clear" w:color="auto" w:fill="FFFFFF"/>
        </w:rPr>
        <w:t xml:space="preserve"> </w:t>
      </w:r>
      <w:r>
        <w:rPr>
          <w:bCs/>
          <w:shd w:val="clear" w:color="auto" w:fill="FFFFFF"/>
        </w:rPr>
        <w:t>和</w:t>
      </w:r>
      <w:r>
        <w:rPr>
          <w:rFonts w:eastAsia="Arial"/>
          <w:bCs/>
          <w:shd w:val="clear" w:color="auto" w:fill="FFFFFF"/>
        </w:rPr>
        <w:t xml:space="preserve"> </w:t>
      </w:r>
      <w:r>
        <w:rPr>
          <w:bCs/>
          <w:shd w:val="clear" w:color="auto" w:fill="00FF00"/>
        </w:rPr>
        <w:t>监控</w:t>
      </w:r>
      <w:r>
        <w:rPr>
          <w:rFonts w:eastAsia="Arial"/>
          <w:bCs/>
          <w:shd w:val="clear" w:color="auto" w:fill="FFFFFF"/>
        </w:rPr>
        <w:t xml:space="preserve"> </w:t>
      </w:r>
      <w:r>
        <w:rPr>
          <w:bCs/>
          <w:shd w:val="clear" w:color="auto" w:fill="FFFFFF"/>
        </w:rPr>
        <w:t>。</w:t>
      </w:r>
      <w:r>
        <w:rPr>
          <w:bCs/>
          <w:shd w:val="clear" w:color="auto" w:fill="FFFFFF"/>
        </w:rPr>
        <w:br w:type="textWrapping"/>
      </w:r>
      <w:r>
        <w:rPr>
          <w:shd w:val="clear" w:color="auto" w:fill="FFFFFF"/>
        </w:rPr>
        <w:t>11. 安装Linux系统对硬盘分区时，必须有两种分区类型：</w:t>
      </w:r>
      <w:r>
        <w:rPr>
          <w:rFonts w:eastAsia="Arial"/>
          <w:shd w:val="clear" w:color="auto" w:fill="FFFFFF"/>
        </w:rPr>
        <w:t xml:space="preserve"> </w:t>
      </w:r>
      <w:r>
        <w:rPr>
          <w:bCs/>
          <w:shd w:val="clear" w:color="auto" w:fill="FFFF00"/>
        </w:rPr>
        <w:t>文件系统分区</w:t>
      </w:r>
      <w:r>
        <w:rPr>
          <w:rFonts w:eastAsia="Arial"/>
          <w:bCs/>
          <w:shd w:val="clear" w:color="auto" w:fill="FFFF00"/>
        </w:rPr>
        <w:t xml:space="preserve"> </w:t>
      </w:r>
      <w:r>
        <w:rPr>
          <w:bCs/>
          <w:shd w:val="clear" w:color="auto" w:fill="FFFFFF"/>
        </w:rPr>
        <w:t>和</w:t>
      </w:r>
      <w:r>
        <w:rPr>
          <w:rFonts w:eastAsia="Arial"/>
          <w:bCs/>
          <w:shd w:val="clear" w:color="auto" w:fill="FFFFFF"/>
        </w:rPr>
        <w:t xml:space="preserve"> </w:t>
      </w:r>
      <w:r>
        <w:rPr>
          <w:bCs/>
          <w:shd w:val="clear" w:color="auto" w:fill="FFFF00"/>
        </w:rPr>
        <w:t>交换分区</w:t>
      </w:r>
      <w:r>
        <w:rPr>
          <w:rFonts w:eastAsia="Arial"/>
          <w:shd w:val="clear" w:color="auto" w:fill="FFFFFF"/>
        </w:rPr>
        <w:t xml:space="preserve"> </w:t>
      </w:r>
      <w:r>
        <w:rPr>
          <w:shd w:val="clear" w:color="auto" w:fill="FFFFFF"/>
        </w:rPr>
        <w:t>。</w:t>
      </w:r>
      <w:r>
        <w:rPr>
          <w:shd w:val="clear" w:color="auto" w:fill="FFFFFF"/>
        </w:rPr>
        <w:br w:type="textWrapping"/>
      </w:r>
      <w:r>
        <w:rPr>
          <w:shd w:val="clear" w:color="auto" w:fill="FFFFFF"/>
        </w:rPr>
        <w:t>13. 编写的Shell程序运行前必须赋予该脚本文件</w:t>
      </w:r>
      <w:r>
        <w:rPr>
          <w:rFonts w:eastAsia="Arial"/>
          <w:shd w:val="clear" w:color="auto" w:fill="00FF00"/>
        </w:rPr>
        <w:t xml:space="preserve"> </w:t>
      </w:r>
      <w:r>
        <w:rPr>
          <w:bCs/>
          <w:shd w:val="clear" w:color="auto" w:fill="00FF00"/>
        </w:rPr>
        <w:t>执行</w:t>
      </w:r>
      <w:r>
        <w:rPr>
          <w:rFonts w:eastAsia="Arial"/>
          <w:shd w:val="clear" w:color="auto" w:fill="00FF00"/>
        </w:rPr>
        <w:t xml:space="preserve"> </w:t>
      </w:r>
      <w:r>
        <w:rPr>
          <w:shd w:val="clear" w:color="auto" w:fill="FFFFFF"/>
        </w:rPr>
        <w:t>权限。</w:t>
      </w:r>
      <w:r>
        <w:rPr>
          <w:shd w:val="clear" w:color="auto" w:fill="FFFFFF"/>
        </w:rPr>
        <w:br w:type="textWrapping"/>
      </w:r>
      <w:r>
        <w:rPr>
          <w:shd w:val="clear" w:color="auto" w:fill="FFFFFF"/>
        </w:rPr>
        <w:t>14. 系统管理的任务之一是能够在</w:t>
      </w:r>
      <w:r>
        <w:rPr>
          <w:rFonts w:eastAsia="Arial"/>
          <w:shd w:val="clear" w:color="auto" w:fill="FFFF00"/>
        </w:rPr>
        <w:t xml:space="preserve"> </w:t>
      </w:r>
      <w:r>
        <w:rPr>
          <w:bCs/>
          <w:shd w:val="clear" w:color="auto" w:fill="FFFF00"/>
        </w:rPr>
        <w:t>分布式</w:t>
      </w:r>
      <w:r>
        <w:rPr>
          <w:rFonts w:eastAsia="Arial"/>
          <w:bCs/>
          <w:shd w:val="clear" w:color="auto" w:fill="FFFF00"/>
        </w:rPr>
        <w:t xml:space="preserve"> </w:t>
      </w:r>
      <w:r>
        <w:rPr>
          <w:shd w:val="clear" w:color="auto" w:fill="FFFFFF"/>
        </w:rPr>
        <w:t>环境中实现对程序和数据的安全保护、备份、恢复和更新。</w:t>
      </w:r>
      <w:r>
        <w:rPr>
          <w:shd w:val="clear" w:color="auto" w:fill="FFFFFF"/>
        </w:rPr>
        <w:br w:type="textWrapping"/>
      </w:r>
      <w:r>
        <w:rPr>
          <w:shd w:val="clear" w:color="auto" w:fill="FFFFFF"/>
        </w:rPr>
        <w:t>15. 系统交换分区是作为系统</w:t>
      </w:r>
      <w:r>
        <w:rPr>
          <w:rFonts w:eastAsia="Arial"/>
          <w:shd w:val="clear" w:color="auto" w:fill="00FF00"/>
        </w:rPr>
        <w:t xml:space="preserve"> </w:t>
      </w:r>
      <w:r>
        <w:rPr>
          <w:bCs/>
          <w:shd w:val="clear" w:color="auto" w:fill="00FF00"/>
        </w:rPr>
        <w:t>虚拟存储器</w:t>
      </w:r>
      <w:r>
        <w:rPr>
          <w:rFonts w:eastAsia="Arial"/>
          <w:shd w:val="clear" w:color="auto" w:fill="00FF00"/>
        </w:rPr>
        <w:t xml:space="preserve"> </w:t>
      </w:r>
      <w:r>
        <w:rPr>
          <w:shd w:val="clear" w:color="auto" w:fill="FFFFFF"/>
        </w:rPr>
        <w:t>的一块区域。</w:t>
      </w:r>
      <w:r>
        <w:rPr>
          <w:shd w:val="clear" w:color="auto" w:fill="FFFFFF"/>
        </w:rPr>
        <w:br w:type="textWrapping"/>
      </w:r>
      <w:r>
        <w:rPr>
          <w:shd w:val="clear" w:color="auto" w:fill="FFFFFF"/>
        </w:rPr>
        <w:t>16. 内核分为</w:t>
      </w:r>
      <w:r>
        <w:rPr>
          <w:rFonts w:eastAsia="Arial"/>
          <w:shd w:val="clear" w:color="auto" w:fill="FFFFFF"/>
        </w:rPr>
        <w:t xml:space="preserve"> </w:t>
      </w:r>
      <w:r>
        <w:rPr>
          <w:bCs/>
          <w:shd w:val="clear" w:color="auto" w:fill="FFFF00"/>
        </w:rPr>
        <w:t>进程管理系统</w:t>
      </w:r>
      <w:r>
        <w:rPr>
          <w:rFonts w:eastAsia="Arial"/>
          <w:bCs/>
          <w:shd w:val="clear" w:color="auto" w:fill="FFFFFF"/>
        </w:rPr>
        <w:t xml:space="preserve"> </w:t>
      </w:r>
      <w:r>
        <w:rPr>
          <w:bCs/>
          <w:shd w:val="clear" w:color="auto" w:fill="FFFFFF"/>
        </w:rPr>
        <w:t>、</w:t>
      </w:r>
      <w:r>
        <w:rPr>
          <w:rFonts w:eastAsia="Arial"/>
          <w:bCs/>
          <w:shd w:val="clear" w:color="auto" w:fill="FFFF00"/>
        </w:rPr>
        <w:t xml:space="preserve"> </w:t>
      </w:r>
      <w:r>
        <w:rPr>
          <w:bCs/>
          <w:shd w:val="clear" w:color="auto" w:fill="FFFF00"/>
        </w:rPr>
        <w:t>内存管理系统</w:t>
      </w:r>
      <w:r>
        <w:rPr>
          <w:rFonts w:eastAsia="Arial"/>
          <w:bCs/>
          <w:shd w:val="clear" w:color="auto" w:fill="FFFF00"/>
        </w:rPr>
        <w:t xml:space="preserve"> </w:t>
      </w:r>
      <w:r>
        <w:rPr>
          <w:bCs/>
          <w:shd w:val="clear" w:color="auto" w:fill="FFFFFF"/>
        </w:rPr>
        <w:t>、</w:t>
      </w:r>
      <w:r>
        <w:rPr>
          <w:rFonts w:eastAsia="Arial"/>
          <w:bCs/>
          <w:shd w:val="clear" w:color="auto" w:fill="FFFF00"/>
        </w:rPr>
        <w:t xml:space="preserve"> </w:t>
      </w:r>
      <w:r>
        <w:rPr>
          <w:bCs/>
          <w:shd w:val="clear" w:color="auto" w:fill="FFFF00"/>
        </w:rPr>
        <w:t>I/O管理系统</w:t>
      </w:r>
      <w:r>
        <w:rPr>
          <w:rFonts w:eastAsia="Arial"/>
          <w:bCs/>
          <w:shd w:val="clear" w:color="auto" w:fill="FFFF00"/>
        </w:rPr>
        <w:t xml:space="preserve"> </w:t>
      </w:r>
      <w:r>
        <w:rPr>
          <w:bCs/>
          <w:shd w:val="clear" w:color="auto" w:fill="FFFFFF"/>
        </w:rPr>
        <w:t>和</w:t>
      </w:r>
      <w:r>
        <w:rPr>
          <w:bCs/>
          <w:shd w:val="clear" w:color="auto" w:fill="FFFF00"/>
        </w:rPr>
        <w:t>文件管理系统</w:t>
      </w:r>
      <w:r>
        <w:rPr>
          <w:rFonts w:eastAsia="Arial"/>
          <w:bCs/>
          <w:shd w:val="clear" w:color="auto" w:fill="FFFF00"/>
        </w:rPr>
        <w:t xml:space="preserve"> </w:t>
      </w:r>
      <w:r>
        <w:rPr>
          <w:shd w:val="clear" w:color="auto" w:fill="FFFFFF"/>
        </w:rPr>
        <w:t>等四个子系统。</w:t>
      </w:r>
      <w:r>
        <w:rPr>
          <w:shd w:val="clear" w:color="auto" w:fill="FFFFFF"/>
        </w:rPr>
        <w:br w:type="textWrapping"/>
      </w:r>
      <w:r>
        <w:rPr>
          <w:shd w:val="clear" w:color="auto" w:fill="FFFFFF"/>
        </w:rPr>
        <w:t>17. 内核配置是系统管理员在改变系统配置</w:t>
      </w:r>
      <w:r>
        <w:rPr>
          <w:rFonts w:eastAsia="Arial"/>
          <w:shd w:val="clear" w:color="auto" w:fill="00FF00"/>
        </w:rPr>
        <w:t xml:space="preserve"> </w:t>
      </w:r>
      <w:r>
        <w:rPr>
          <w:bCs/>
          <w:shd w:val="clear" w:color="auto" w:fill="00FF00"/>
        </w:rPr>
        <w:t>硬件</w:t>
      </w:r>
      <w:r>
        <w:rPr>
          <w:rFonts w:eastAsia="Arial"/>
          <w:shd w:val="clear" w:color="auto" w:fill="00FF00"/>
        </w:rPr>
        <w:t xml:space="preserve"> </w:t>
      </w:r>
      <w:r>
        <w:rPr>
          <w:shd w:val="clear" w:color="auto" w:fill="FFFFFF"/>
        </w:rPr>
        <w:t>时要进行的重要操作。</w:t>
      </w:r>
      <w:r>
        <w:rPr>
          <w:shd w:val="clear" w:color="auto" w:fill="FFFFFF"/>
        </w:rPr>
        <w:br w:type="textWrapping"/>
      </w:r>
      <w:r>
        <w:rPr>
          <w:shd w:val="clear" w:color="auto" w:fill="FFFFFF"/>
        </w:rPr>
        <w:t>18. 在安装Linux系统中，使用netconfig程序对网络进行配置，该安装程序会一步步提示用户输入主机名、域名、域名服务器、IP地址、</w:t>
      </w:r>
      <w:r>
        <w:rPr>
          <w:rFonts w:eastAsia="Arial"/>
          <w:shd w:val="clear" w:color="auto" w:fill="FFFFFF"/>
        </w:rPr>
        <w:t xml:space="preserve"> </w:t>
      </w:r>
      <w:r>
        <w:rPr>
          <w:bCs/>
          <w:shd w:val="clear" w:color="auto" w:fill="FFFF00"/>
        </w:rPr>
        <w:t>网关地址</w:t>
      </w:r>
      <w:r>
        <w:rPr>
          <w:rFonts w:eastAsia="Arial"/>
          <w:shd w:val="clear" w:color="auto" w:fill="FFFF00"/>
        </w:rPr>
        <w:t xml:space="preserve"> </w:t>
      </w:r>
      <w:r>
        <w:rPr>
          <w:shd w:val="clear" w:color="auto" w:fill="FFFFFF"/>
        </w:rPr>
        <w:t>和</w:t>
      </w:r>
      <w:r>
        <w:rPr>
          <w:rFonts w:eastAsia="Arial"/>
          <w:shd w:val="clear" w:color="auto" w:fill="FFFFFF"/>
        </w:rPr>
        <w:t xml:space="preserve"> </w:t>
      </w:r>
      <w:r>
        <w:rPr>
          <w:shd w:val="clear" w:color="auto" w:fill="FFFFFF"/>
        </w:rPr>
        <w:t>子网掩码</w:t>
      </w:r>
      <w:r>
        <w:rPr>
          <w:rFonts w:eastAsia="Arial"/>
          <w:shd w:val="clear" w:color="auto" w:fill="FFFFFF"/>
        </w:rPr>
        <w:t xml:space="preserve"> </w:t>
      </w:r>
      <w:r>
        <w:rPr>
          <w:shd w:val="clear" w:color="auto" w:fill="FFFFFF"/>
        </w:rPr>
        <w:t>等必要信息。</w:t>
      </w:r>
      <w:r>
        <w:rPr>
          <w:shd w:val="clear" w:color="auto" w:fill="FFFFFF"/>
        </w:rPr>
        <w:br w:type="textWrapping"/>
      </w:r>
      <w:r>
        <w:rPr>
          <w:shd w:val="clear" w:color="auto" w:fill="FFFFFF"/>
        </w:rPr>
        <w:t>19. 唯一标识每一个用户的是用户</w:t>
      </w:r>
      <w:r>
        <w:rPr>
          <w:rFonts w:eastAsia="Arial"/>
          <w:shd w:val="clear" w:color="auto" w:fill="FFFFFF"/>
        </w:rPr>
        <w:t xml:space="preserve"> </w:t>
      </w:r>
      <w:r>
        <w:rPr>
          <w:bCs/>
          <w:shd w:val="clear" w:color="auto" w:fill="00FF00"/>
        </w:rPr>
        <w:t>ID</w:t>
      </w:r>
      <w:r>
        <w:rPr>
          <w:shd w:val="clear" w:color="auto" w:fill="00FF00"/>
        </w:rPr>
        <w:t xml:space="preserve"> </w:t>
      </w:r>
      <w:r>
        <w:rPr>
          <w:shd w:val="clear" w:color="auto" w:fill="FFFFFF"/>
        </w:rPr>
        <w:t>和用户名。</w:t>
      </w:r>
      <w:r>
        <w:rPr>
          <w:shd w:val="clear" w:color="auto" w:fill="FFFFFF"/>
        </w:rPr>
        <w:br w:type="textWrapping"/>
      </w:r>
      <w:r>
        <w:rPr>
          <w:shd w:val="clear" w:color="auto" w:fill="FFFFFF"/>
        </w:rPr>
        <w:t xml:space="preserve">20 . </w:t>
      </w:r>
      <w:r>
        <w:rPr>
          <w:bCs/>
          <w:shd w:val="clear" w:color="auto" w:fill="FFFF00"/>
        </w:rPr>
        <w:t>RIP</w:t>
      </w:r>
      <w:r>
        <w:rPr>
          <w:shd w:val="clear" w:color="auto" w:fill="FFFF00"/>
        </w:rPr>
        <w:t xml:space="preserve"> </w:t>
      </w:r>
      <w:r>
        <w:rPr>
          <w:shd w:val="clear" w:color="auto" w:fill="FFFFFF"/>
        </w:rPr>
        <w:t>协议是最为普遍的一种内部协议，一般称为动态路由信息协议。</w:t>
      </w:r>
      <w:r>
        <w:rPr>
          <w:shd w:val="clear" w:color="auto" w:fill="FFFFFF"/>
        </w:rPr>
        <w:br w:type="textWrapping"/>
      </w:r>
      <w:r>
        <w:rPr>
          <w:shd w:val="clear" w:color="auto" w:fill="FFFFFF"/>
        </w:rPr>
        <w:t>21. 在Linux系统中所有内容都被表示为文件，组织文件的各种方法称为</w:t>
      </w:r>
      <w:r>
        <w:rPr>
          <w:rFonts w:eastAsia="Arial"/>
          <w:bCs/>
          <w:shd w:val="clear" w:color="auto" w:fill="00FF00"/>
        </w:rPr>
        <w:t xml:space="preserve"> </w:t>
      </w:r>
      <w:r>
        <w:rPr>
          <w:bCs/>
          <w:shd w:val="clear" w:color="auto" w:fill="00FF00"/>
        </w:rPr>
        <w:t>文件系统</w:t>
      </w:r>
      <w:r>
        <w:rPr>
          <w:rFonts w:eastAsia="Arial"/>
          <w:shd w:val="clear" w:color="auto" w:fill="FFFFFF"/>
        </w:rPr>
        <w:t xml:space="preserve"> </w:t>
      </w:r>
      <w:r>
        <w:rPr>
          <w:shd w:val="clear" w:color="auto" w:fill="FFFFFF"/>
        </w:rPr>
        <w:t>。</w:t>
      </w:r>
      <w:r>
        <w:rPr>
          <w:shd w:val="clear" w:color="auto" w:fill="FFFFFF"/>
        </w:rPr>
        <w:br w:type="textWrapping"/>
      </w:r>
      <w:r>
        <w:rPr>
          <w:shd w:val="clear" w:color="auto" w:fill="FFFFFF"/>
        </w:rPr>
        <w:t>22. DHCP可以实现动态</w:t>
      </w:r>
      <w:r>
        <w:rPr>
          <w:rFonts w:eastAsia="Arial"/>
          <w:shd w:val="clear" w:color="auto" w:fill="FFFF00"/>
        </w:rPr>
        <w:t xml:space="preserve"> </w:t>
      </w:r>
      <w:r>
        <w:rPr>
          <w:bCs/>
          <w:shd w:val="clear" w:color="auto" w:fill="FFFF00"/>
        </w:rPr>
        <w:t>IP 地址分配</w:t>
      </w:r>
      <w:r>
        <w:rPr>
          <w:bCs/>
          <w:shd w:val="clear" w:color="auto" w:fill="FFFFFF"/>
        </w:rPr>
        <w:t>。</w:t>
      </w:r>
      <w:r>
        <w:rPr>
          <w:bCs/>
          <w:shd w:val="clear" w:color="auto" w:fill="FFFFFF"/>
        </w:rPr>
        <w:br w:type="textWrapping"/>
      </w:r>
      <w:r>
        <w:rPr>
          <w:shd w:val="clear" w:color="auto" w:fill="FFFFFF"/>
        </w:rPr>
        <w:t>23. 系统网络管理员的管理对象是服务器、</w:t>
      </w:r>
      <w:r>
        <w:rPr>
          <w:rFonts w:eastAsia="Arial"/>
          <w:shd w:val="clear" w:color="auto" w:fill="00FF00"/>
        </w:rPr>
        <w:t xml:space="preserve"> </w:t>
      </w:r>
      <w:r>
        <w:rPr>
          <w:bCs/>
          <w:shd w:val="clear" w:color="auto" w:fill="00FF00"/>
        </w:rPr>
        <w:t>用户</w:t>
      </w:r>
      <w:r>
        <w:rPr>
          <w:rFonts w:eastAsia="Arial"/>
          <w:shd w:val="clear" w:color="auto" w:fill="00FF00"/>
        </w:rPr>
        <w:t xml:space="preserve"> </w:t>
      </w:r>
      <w:r>
        <w:rPr>
          <w:shd w:val="clear" w:color="auto" w:fill="FFFFFF"/>
        </w:rPr>
        <w:t>和服务器的进程</w:t>
      </w:r>
      <w:r>
        <w:rPr>
          <w:rFonts w:eastAsia="Arial"/>
          <w:shd w:val="clear" w:color="auto" w:fill="FFFFFF"/>
        </w:rPr>
        <w:t xml:space="preserve"> </w:t>
      </w:r>
      <w:r>
        <w:rPr>
          <w:shd w:val="clear" w:color="auto" w:fill="FFFFFF"/>
        </w:rPr>
        <w:t>以及系统的各种资源。</w:t>
      </w:r>
      <w:r>
        <w:rPr>
          <w:shd w:val="clear" w:color="auto" w:fill="FFFFFF"/>
        </w:rPr>
        <w:br w:type="textWrapping"/>
      </w:r>
      <w:r>
        <w:rPr>
          <w:shd w:val="clear" w:color="auto" w:fill="FFFFFF"/>
        </w:rPr>
        <w:t>24. 网络管理通常由</w:t>
      </w:r>
      <w:r>
        <w:rPr>
          <w:bCs/>
          <w:shd w:val="clear" w:color="auto" w:fill="FFFF00"/>
        </w:rPr>
        <w:t>监测</w:t>
      </w:r>
      <w:r>
        <w:rPr>
          <w:bCs/>
          <w:shd w:val="clear" w:color="auto" w:fill="FFFFFF"/>
        </w:rPr>
        <w:t>、</w:t>
      </w:r>
      <w:r>
        <w:rPr>
          <w:bCs/>
          <w:shd w:val="clear" w:color="auto" w:fill="FFFF00"/>
        </w:rPr>
        <w:t>传输</w:t>
      </w:r>
      <w:r>
        <w:rPr>
          <w:bCs/>
          <w:shd w:val="clear" w:color="auto" w:fill="FFFFFF"/>
        </w:rPr>
        <w:t>和</w:t>
      </w:r>
      <w:r>
        <w:rPr>
          <w:bCs/>
          <w:shd w:val="clear" w:color="auto" w:fill="FFFF00"/>
        </w:rPr>
        <w:t>管理</w:t>
      </w:r>
      <w:r>
        <w:rPr>
          <w:shd w:val="clear" w:color="auto" w:fill="FFFFFF"/>
        </w:rPr>
        <w:t>三部分组成，其中管理部分是整个网络管理的中心。</w:t>
      </w:r>
      <w:r>
        <w:rPr>
          <w:shd w:val="clear" w:color="auto" w:fill="FFFFFF"/>
        </w:rPr>
        <w:br w:type="textWrapping"/>
      </w:r>
      <w:r>
        <w:rPr>
          <w:shd w:val="clear" w:color="auto" w:fill="FFFFFF"/>
        </w:rPr>
        <w:t>25. 当想删除本系统用不上的</w:t>
      </w:r>
      <w:r>
        <w:rPr>
          <w:rFonts w:eastAsia="Arial"/>
          <w:shd w:val="clear" w:color="auto" w:fill="00FF00"/>
        </w:rPr>
        <w:t xml:space="preserve"> </w:t>
      </w:r>
      <w:r>
        <w:rPr>
          <w:bCs/>
          <w:shd w:val="clear" w:color="auto" w:fill="00FF00"/>
        </w:rPr>
        <w:t>设备驱动程序</w:t>
      </w:r>
      <w:r>
        <w:rPr>
          <w:rFonts w:eastAsia="Arial"/>
          <w:shd w:val="clear" w:color="auto" w:fill="00FF00"/>
        </w:rPr>
        <w:t xml:space="preserve"> </w:t>
      </w:r>
      <w:r>
        <w:rPr>
          <w:shd w:val="clear" w:color="auto" w:fill="FFFFFF"/>
        </w:rPr>
        <w:t>时必须编译内核，当内核不支持系统上的</w:t>
      </w:r>
      <w:r>
        <w:rPr>
          <w:rFonts w:eastAsia="Arial"/>
          <w:bCs/>
          <w:shd w:val="clear" w:color="auto" w:fill="00FF00"/>
        </w:rPr>
        <w:t xml:space="preserve"> </w:t>
      </w:r>
      <w:r>
        <w:rPr>
          <w:bCs/>
          <w:shd w:val="clear" w:color="auto" w:fill="00FF00"/>
        </w:rPr>
        <w:t>设备驱动程序</w:t>
      </w:r>
      <w:r>
        <w:rPr>
          <w:rFonts w:eastAsia="Arial"/>
          <w:shd w:val="clear" w:color="auto" w:fill="00FF00"/>
        </w:rPr>
        <w:t xml:space="preserve"> </w:t>
      </w:r>
      <w:r>
        <w:rPr>
          <w:shd w:val="clear" w:color="auto" w:fill="FFFFFF"/>
        </w:rPr>
        <w:t>时，必须对内核</w:t>
      </w:r>
      <w:r>
        <w:rPr>
          <w:rFonts w:eastAsia="Arial"/>
          <w:shd w:val="clear" w:color="auto" w:fill="FFFFFF"/>
        </w:rPr>
        <w:t xml:space="preserve"> </w:t>
      </w:r>
      <w:r>
        <w:rPr>
          <w:shd w:val="clear" w:color="auto" w:fill="FFFFFF"/>
        </w:rPr>
        <w:t>升级</w:t>
      </w:r>
      <w:r>
        <w:rPr>
          <w:rFonts w:eastAsia="Arial"/>
          <w:shd w:val="clear" w:color="auto" w:fill="FFFFFF"/>
        </w:rPr>
        <w:t xml:space="preserve"> </w:t>
      </w:r>
      <w:r>
        <w:rPr>
          <w:shd w:val="clear" w:color="auto" w:fill="FFFFFF"/>
        </w:rPr>
        <w:t>。</w:t>
      </w:r>
      <w:r>
        <w:rPr>
          <w:shd w:val="clear" w:color="auto" w:fill="FFFFFF"/>
        </w:rPr>
        <w:br w:type="textWrapping"/>
      </w:r>
      <w:r>
        <w:rPr>
          <w:shd w:val="clear" w:color="auto" w:fill="FFFFFF"/>
        </w:rPr>
        <w:t>26 Ping命令可以测试网络中本机系统是否能到达</w:t>
      </w:r>
      <w:r>
        <w:rPr>
          <w:rFonts w:eastAsia="Arial"/>
          <w:shd w:val="clear" w:color="auto" w:fill="FFFF00"/>
        </w:rPr>
        <w:t xml:space="preserve"> </w:t>
      </w:r>
      <w:r>
        <w:rPr>
          <w:bCs/>
          <w:shd w:val="clear" w:color="auto" w:fill="FFFF00"/>
        </w:rPr>
        <w:t>一台远程主机</w:t>
      </w:r>
      <w:r>
        <w:rPr>
          <w:rFonts w:eastAsia="Arial"/>
          <w:shd w:val="clear" w:color="auto" w:fill="FFFF00"/>
        </w:rPr>
        <w:t xml:space="preserve"> </w:t>
      </w:r>
      <w:r>
        <w:rPr>
          <w:shd w:val="clear" w:color="auto" w:fill="FFFFFF"/>
        </w:rPr>
        <w:t>，所以常常用于测试网络的</w:t>
      </w:r>
      <w:r>
        <w:rPr>
          <w:rFonts w:eastAsia="Arial"/>
          <w:shd w:val="clear" w:color="auto" w:fill="FFFFFF"/>
        </w:rPr>
        <w:t xml:space="preserve"> </w:t>
      </w:r>
      <w:r>
        <w:rPr>
          <w:bCs/>
          <w:shd w:val="clear" w:color="auto" w:fill="FFFF00"/>
        </w:rPr>
        <w:t>连通性</w:t>
      </w:r>
      <w:r>
        <w:rPr>
          <w:rFonts w:eastAsia="Arial"/>
          <w:shd w:val="clear" w:color="auto" w:fill="FFFFFF"/>
        </w:rPr>
        <w:t xml:space="preserve"> </w:t>
      </w:r>
      <w:r>
        <w:rPr>
          <w:shd w:val="clear" w:color="auto" w:fill="FFFFFF"/>
        </w:rPr>
        <w:t>。</w:t>
      </w:r>
      <w:r>
        <w:rPr>
          <w:shd w:val="clear" w:color="auto" w:fill="FFFFFF"/>
        </w:rPr>
        <w:br w:type="textWrapping"/>
      </w:r>
      <w:r>
        <w:rPr>
          <w:shd w:val="clear" w:color="auto" w:fill="FFFFFF"/>
        </w:rPr>
        <w:t>27. vi编辑器具有两种工作模式：</w:t>
      </w:r>
      <w:r>
        <w:rPr>
          <w:rFonts w:eastAsia="Arial"/>
          <w:shd w:val="clear" w:color="auto" w:fill="FFFFFF"/>
        </w:rPr>
        <w:t xml:space="preserve"> </w:t>
      </w:r>
      <w:r>
        <w:rPr>
          <w:bCs/>
          <w:shd w:val="clear" w:color="auto" w:fill="00FF00"/>
        </w:rPr>
        <w:t>命令模式</w:t>
      </w:r>
      <w:r>
        <w:rPr>
          <w:rFonts w:eastAsia="Arial"/>
          <w:bCs/>
          <w:shd w:val="clear" w:color="auto" w:fill="FFFFFF"/>
        </w:rPr>
        <w:t xml:space="preserve"> </w:t>
      </w:r>
      <w:r>
        <w:rPr>
          <w:bCs/>
          <w:shd w:val="clear" w:color="auto" w:fill="FFFFFF"/>
        </w:rPr>
        <w:t>和</w:t>
      </w:r>
      <w:r>
        <w:rPr>
          <w:rFonts w:eastAsia="Arial"/>
          <w:bCs/>
          <w:shd w:val="clear" w:color="auto" w:fill="FFFFFF"/>
        </w:rPr>
        <w:t xml:space="preserve"> </w:t>
      </w:r>
      <w:r>
        <w:rPr>
          <w:bCs/>
          <w:shd w:val="clear" w:color="auto" w:fill="00FF00"/>
        </w:rPr>
        <w:t>输入模式</w:t>
      </w:r>
      <w:r>
        <w:rPr>
          <w:rFonts w:eastAsia="Arial"/>
          <w:shd w:val="clear" w:color="auto" w:fill="00FF00"/>
        </w:rPr>
        <w:t xml:space="preserve"> </w:t>
      </w:r>
      <w:r>
        <w:rPr>
          <w:shd w:val="clear" w:color="auto" w:fill="FFFFFF"/>
        </w:rPr>
        <w:t>。</w:t>
      </w:r>
      <w:r>
        <w:rPr>
          <w:shd w:val="clear" w:color="auto" w:fill="FFFFFF"/>
        </w:rPr>
        <w:br w:type="textWrapping"/>
      </w:r>
      <w:r>
        <w:rPr>
          <w:shd w:val="clear" w:color="auto" w:fill="FFFFFF"/>
        </w:rPr>
        <w:t>28. 可以用ls –al命令来观察文件的权限，每个文件的权限都用10位表示，并分为四段，其中第一段占</w:t>
      </w:r>
      <w:r>
        <w:rPr>
          <w:rFonts w:eastAsia="Arial"/>
          <w:shd w:val="clear" w:color="auto" w:fill="FFFF00"/>
        </w:rPr>
        <w:t xml:space="preserve"> </w:t>
      </w:r>
      <w:r>
        <w:rPr>
          <w:bCs/>
          <w:shd w:val="clear" w:color="auto" w:fill="FFFF00"/>
        </w:rPr>
        <w:t>1 位</w:t>
      </w:r>
      <w:r>
        <w:rPr>
          <w:shd w:val="clear" w:color="auto" w:fill="FFFFFF"/>
        </w:rPr>
        <w:t>，表示</w:t>
      </w:r>
      <w:r>
        <w:rPr>
          <w:rFonts w:eastAsia="Arial"/>
          <w:shd w:val="clear" w:color="auto" w:fill="FFFFFF"/>
        </w:rPr>
        <w:t xml:space="preserve"> </w:t>
      </w:r>
      <w:r>
        <w:rPr>
          <w:shd w:val="clear" w:color="auto" w:fill="FFFFFF"/>
        </w:rPr>
        <w:t>文件类型</w:t>
      </w:r>
      <w:r>
        <w:rPr>
          <w:rFonts w:eastAsia="Arial"/>
          <w:shd w:val="clear" w:color="auto" w:fill="FFFFFF"/>
        </w:rPr>
        <w:t xml:space="preserve"> </w:t>
      </w:r>
      <w:r>
        <w:rPr>
          <w:shd w:val="clear" w:color="auto" w:fill="FFFFFF"/>
        </w:rPr>
        <w:t>，第二段占3位，表示</w:t>
      </w:r>
      <w:r>
        <w:rPr>
          <w:rFonts w:eastAsia="Arial"/>
          <w:shd w:val="clear" w:color="auto" w:fill="FFFFFF"/>
        </w:rPr>
        <w:t xml:space="preserve"> </w:t>
      </w:r>
      <w:r>
        <w:rPr>
          <w:bCs/>
          <w:shd w:val="clear" w:color="auto" w:fill="FFFF00"/>
        </w:rPr>
        <w:t>文件所有者</w:t>
      </w:r>
      <w:r>
        <w:rPr>
          <w:rFonts w:eastAsia="Arial"/>
          <w:bCs/>
          <w:shd w:val="clear" w:color="auto" w:fill="FFFF00"/>
        </w:rPr>
        <w:t xml:space="preserve"> </w:t>
      </w:r>
      <w:r>
        <w:rPr>
          <w:shd w:val="clear" w:color="auto" w:fill="FFFFFF"/>
        </w:rPr>
        <w:t>对该文件的权限。</w:t>
      </w:r>
      <w:r>
        <w:rPr>
          <w:shd w:val="clear" w:color="auto" w:fill="FFFFFF"/>
        </w:rPr>
        <w:br w:type="textWrapping"/>
      </w:r>
      <w:r>
        <w:rPr>
          <w:shd w:val="clear" w:color="auto" w:fill="FFFFFF"/>
        </w:rPr>
        <w:t>29. 进程与程序的区别在于其动态性，动态的产生和终止，从产生到终止进程可以具有的基本状态为：</w:t>
      </w:r>
      <w:r>
        <w:rPr>
          <w:rFonts w:eastAsia="Arial"/>
          <w:shd w:val="clear" w:color="auto" w:fill="00FF00"/>
        </w:rPr>
        <w:t xml:space="preserve"> </w:t>
      </w:r>
      <w:r>
        <w:rPr>
          <w:bCs/>
          <w:shd w:val="clear" w:color="auto" w:fill="00FF00"/>
        </w:rPr>
        <w:t>运行态</w:t>
      </w:r>
      <w:r>
        <w:rPr>
          <w:rFonts w:eastAsia="Arial"/>
          <w:bCs/>
          <w:shd w:val="clear" w:color="auto" w:fill="FFFFFF"/>
        </w:rPr>
        <w:t xml:space="preserve"> </w:t>
      </w:r>
      <w:r>
        <w:rPr>
          <w:bCs/>
          <w:shd w:val="clear" w:color="auto" w:fill="FFFFFF"/>
        </w:rPr>
        <w:t>、</w:t>
      </w:r>
      <w:r>
        <w:rPr>
          <w:rFonts w:eastAsia="Arial"/>
          <w:bCs/>
          <w:shd w:val="clear" w:color="auto" w:fill="FFFFFF"/>
        </w:rPr>
        <w:t xml:space="preserve"> </w:t>
      </w:r>
      <w:r>
        <w:rPr>
          <w:bCs/>
          <w:shd w:val="clear" w:color="auto" w:fill="00FF00"/>
        </w:rPr>
        <w:t>就绪态</w:t>
      </w:r>
      <w:r>
        <w:rPr>
          <w:rFonts w:eastAsia="Arial"/>
          <w:bCs/>
          <w:shd w:val="clear" w:color="auto" w:fill="FFFFFF"/>
        </w:rPr>
        <w:t xml:space="preserve"> </w:t>
      </w:r>
      <w:r>
        <w:rPr>
          <w:bCs/>
          <w:shd w:val="clear" w:color="auto" w:fill="FFFFFF"/>
        </w:rPr>
        <w:t>和</w:t>
      </w:r>
      <w:r>
        <w:rPr>
          <w:rFonts w:eastAsia="Arial"/>
          <w:bCs/>
          <w:shd w:val="clear" w:color="auto" w:fill="FFFFFF"/>
        </w:rPr>
        <w:t xml:space="preserve"> </w:t>
      </w:r>
      <w:r>
        <w:rPr>
          <w:bCs/>
          <w:shd w:val="clear" w:color="auto" w:fill="00FF00"/>
        </w:rPr>
        <w:t>等待态（阻塞态）</w:t>
      </w:r>
      <w:r>
        <w:rPr>
          <w:rFonts w:eastAsia="Arial"/>
          <w:bCs/>
          <w:shd w:val="clear" w:color="auto" w:fill="FFFFFF"/>
        </w:rPr>
        <w:t xml:space="preserve"> </w:t>
      </w:r>
      <w:r>
        <w:rPr>
          <w:shd w:val="clear" w:color="auto" w:fill="FFFFFF"/>
        </w:rPr>
        <w:t>。</w:t>
      </w:r>
      <w:r>
        <w:rPr>
          <w:shd w:val="clear" w:color="auto" w:fill="FFFFFF"/>
        </w:rPr>
        <w:br w:type="textWrapping"/>
      </w:r>
      <w:r>
        <w:rPr>
          <w:shd w:val="clear" w:color="auto" w:fill="FFFFFF"/>
        </w:rPr>
        <w:t>30. DNS实际上是分布在internet上的主机信息的数据库，其作用是实现</w:t>
      </w:r>
      <w:r>
        <w:rPr>
          <w:rFonts w:eastAsia="Arial"/>
          <w:shd w:val="clear" w:color="auto" w:fill="FFFFFF"/>
        </w:rPr>
        <w:t xml:space="preserve"> </w:t>
      </w:r>
      <w:r>
        <w:rPr>
          <w:bCs/>
          <w:shd w:val="clear" w:color="auto" w:fill="FFFF00"/>
        </w:rPr>
        <w:t>IP地址和主机名</w:t>
      </w:r>
      <w:r>
        <w:rPr>
          <w:rFonts w:eastAsia="Arial"/>
          <w:shd w:val="clear" w:color="auto" w:fill="FFFF00"/>
        </w:rPr>
        <w:t xml:space="preserve"> </w:t>
      </w:r>
      <w:r>
        <w:rPr>
          <w:shd w:val="clear" w:color="auto" w:fill="FFFFFF"/>
        </w:rPr>
        <w:t>之间的转换。</w:t>
      </w:r>
      <w:r>
        <w:rPr>
          <w:shd w:val="clear" w:color="auto" w:fill="FFFFFF"/>
        </w:rPr>
        <w:br w:type="textWrapping"/>
      </w:r>
      <w:r>
        <w:rPr>
          <w:shd w:val="clear" w:color="auto" w:fill="FFFFFF"/>
        </w:rPr>
        <w:t>31. Apache是实现WWW服务器功能的应用程序，即通常所说的“浏览web服务器”，在</w:t>
      </w:r>
      <w:r>
        <w:rPr>
          <w:bCs/>
          <w:shd w:val="clear" w:color="auto" w:fill="00FF00"/>
        </w:rPr>
        <w:t>服务器端</w:t>
      </w:r>
      <w:r>
        <w:rPr>
          <w:rFonts w:eastAsia="Arial"/>
          <w:shd w:val="clear" w:color="auto" w:fill="FFFFFF"/>
        </w:rPr>
        <w:t xml:space="preserve"> </w:t>
      </w:r>
      <w:r>
        <w:rPr>
          <w:shd w:val="clear" w:color="auto" w:fill="FFFFFF"/>
        </w:rPr>
        <w:t>为用户提供浏览</w:t>
      </w:r>
      <w:r>
        <w:rPr>
          <w:rFonts w:eastAsia="Arial"/>
          <w:shd w:val="clear" w:color="auto" w:fill="FFFFFF"/>
        </w:rPr>
        <w:t xml:space="preserve"> </w:t>
      </w:r>
      <w:r>
        <w:rPr>
          <w:shd w:val="clear" w:color="auto" w:fill="FFFFFF"/>
        </w:rPr>
        <w:t>web服务</w:t>
      </w:r>
      <w:r>
        <w:rPr>
          <w:rFonts w:eastAsia="Arial"/>
          <w:shd w:val="clear" w:color="auto" w:fill="FFFFFF"/>
        </w:rPr>
        <w:t xml:space="preserve"> </w:t>
      </w:r>
      <w:r>
        <w:rPr>
          <w:shd w:val="clear" w:color="auto" w:fill="FFFFFF"/>
        </w:rPr>
        <w:t>的就是apache应用程序。</w:t>
      </w:r>
      <w:r>
        <w:rPr>
          <w:shd w:val="clear" w:color="auto" w:fill="FFFFFF"/>
        </w:rPr>
        <w:br w:type="textWrapping"/>
      </w:r>
      <w:r>
        <w:rPr>
          <w:shd w:val="clear" w:color="auto" w:fill="FFFFFF"/>
        </w:rPr>
        <w:t>32. 在Linux系统上做备份可以有两种类型：</w:t>
      </w:r>
      <w:r>
        <w:rPr>
          <w:bCs/>
          <w:shd w:val="clear" w:color="auto" w:fill="FFFF00"/>
        </w:rPr>
        <w:t>系统备份</w:t>
      </w:r>
      <w:r>
        <w:rPr>
          <w:rFonts w:eastAsia="Arial"/>
          <w:bCs/>
          <w:shd w:val="clear" w:color="auto" w:fill="FFFFFF"/>
        </w:rPr>
        <w:t xml:space="preserve"> </w:t>
      </w:r>
      <w:r>
        <w:rPr>
          <w:bCs/>
          <w:shd w:val="clear" w:color="auto" w:fill="FFFFFF"/>
        </w:rPr>
        <w:t>和</w:t>
      </w:r>
      <w:r>
        <w:rPr>
          <w:rFonts w:eastAsia="Arial"/>
          <w:bCs/>
          <w:shd w:val="clear" w:color="auto" w:fill="FFFFFF"/>
        </w:rPr>
        <w:t xml:space="preserve"> </w:t>
      </w:r>
      <w:r>
        <w:rPr>
          <w:bCs/>
          <w:shd w:val="clear" w:color="auto" w:fill="FFFF00"/>
        </w:rPr>
        <w:t>用户备份</w:t>
      </w:r>
      <w:r>
        <w:rPr>
          <w:rFonts w:eastAsia="Arial"/>
          <w:shd w:val="clear" w:color="auto" w:fill="FFFFFF"/>
        </w:rPr>
        <w:t xml:space="preserve"> </w:t>
      </w:r>
      <w:r>
        <w:rPr>
          <w:shd w:val="clear" w:color="auto" w:fill="FFFFFF"/>
        </w:rPr>
        <w:t>。其中前者是指对</w:t>
      </w:r>
      <w:r>
        <w:rPr>
          <w:rFonts w:eastAsia="Arial"/>
          <w:shd w:val="clear" w:color="auto" w:fill="FFFFFF"/>
        </w:rPr>
        <w:t xml:space="preserve"> </w:t>
      </w:r>
      <w:r>
        <w:rPr>
          <w:bCs/>
          <w:shd w:val="clear" w:color="auto" w:fill="FFFF00"/>
        </w:rPr>
        <w:t>操作系统</w:t>
      </w:r>
      <w:r>
        <w:rPr>
          <w:rFonts w:eastAsia="Arial"/>
          <w:shd w:val="clear" w:color="auto" w:fill="FFFFFF"/>
        </w:rPr>
        <w:t xml:space="preserve"> </w:t>
      </w:r>
      <w:r>
        <w:rPr>
          <w:shd w:val="clear" w:color="auto" w:fill="FFFFFF"/>
        </w:rPr>
        <w:t>的备份，后者是指对</w:t>
      </w:r>
      <w:r>
        <w:rPr>
          <w:rFonts w:eastAsia="Arial"/>
          <w:shd w:val="clear" w:color="auto" w:fill="FFFFFF"/>
        </w:rPr>
        <w:t xml:space="preserve"> </w:t>
      </w:r>
      <w:r>
        <w:rPr>
          <w:bCs/>
          <w:shd w:val="clear" w:color="auto" w:fill="FFFF00"/>
        </w:rPr>
        <w:t>应用程序和用户文件的备份</w:t>
      </w:r>
      <w:r>
        <w:rPr>
          <w:bCs/>
          <w:shd w:val="clear" w:color="auto" w:fill="FFFFFF"/>
        </w:rPr>
        <w:t>。</w:t>
      </w:r>
      <w:r>
        <w:rPr>
          <w:bCs/>
          <w:shd w:val="clear" w:color="auto" w:fill="FFFFFF"/>
        </w:rPr>
        <w:br w:type="textWrapping"/>
      </w:r>
      <w:r>
        <w:rPr>
          <w:shd w:val="clear" w:color="auto" w:fill="FFFFFF"/>
        </w:rPr>
        <w:t>33. CD-ROM标准的文件系统类型是</w:t>
      </w:r>
      <w:r>
        <w:rPr>
          <w:rFonts w:eastAsia="Arial"/>
          <w:shd w:val="clear" w:color="auto" w:fill="FFFFFF"/>
        </w:rPr>
        <w:t xml:space="preserve"> </w:t>
      </w:r>
      <w:r>
        <w:rPr>
          <w:bCs/>
          <w:shd w:val="clear" w:color="auto" w:fill="00FF00"/>
        </w:rPr>
        <w:t>iso9660</w:t>
      </w:r>
      <w:r>
        <w:rPr>
          <w:bCs/>
          <w:shd w:val="clear" w:color="auto" w:fill="FFFFFF"/>
        </w:rPr>
        <w:t xml:space="preserve"> 。</w:t>
      </w:r>
      <w:r>
        <w:rPr>
          <w:shd w:val="clear" w:color="auto" w:fill="FFFFFF"/>
        </w:rPr>
        <w:br w:type="textWrapping"/>
      </w:r>
      <w:r>
        <w:rPr>
          <w:shd w:val="clear" w:color="auto" w:fill="FFFFFF"/>
        </w:rPr>
        <w:t>34. 当lilo.conf配置完毕后，使之生效，应运行的命令及参数是</w:t>
      </w:r>
      <w:r>
        <w:rPr>
          <w:rFonts w:eastAsia="Arial"/>
          <w:bCs/>
          <w:shd w:val="clear" w:color="auto" w:fill="FFFF00"/>
        </w:rPr>
        <w:t xml:space="preserve"> </w:t>
      </w:r>
      <w:r>
        <w:rPr>
          <w:bCs/>
          <w:shd w:val="clear" w:color="auto" w:fill="FFFF00"/>
        </w:rPr>
        <w:t xml:space="preserve">lilo </w:t>
      </w:r>
      <w:r>
        <w:rPr>
          <w:bCs/>
          <w:shd w:val="clear" w:color="auto" w:fill="FFFFFF"/>
        </w:rPr>
        <w:t>。</w:t>
      </w:r>
      <w:r>
        <w:rPr>
          <w:shd w:val="clear" w:color="auto" w:fill="FFFFFF"/>
        </w:rPr>
        <w:br w:type="textWrapping"/>
      </w:r>
      <w:r>
        <w:rPr>
          <w:shd w:val="clear" w:color="auto" w:fill="FFFFFF"/>
        </w:rPr>
        <w:t>35. 在使用ls命令时，用八进制形式显示非打印字符应使用参数</w:t>
      </w:r>
      <w:r>
        <w:rPr>
          <w:rFonts w:eastAsia="Arial"/>
          <w:bCs/>
          <w:shd w:val="clear" w:color="auto" w:fill="00FF00"/>
        </w:rPr>
        <w:t xml:space="preserve"> </w:t>
      </w:r>
      <w:r>
        <w:rPr>
          <w:bCs/>
          <w:shd w:val="clear" w:color="auto" w:fill="00FF00"/>
        </w:rPr>
        <w:t>-b</w:t>
      </w:r>
      <w:r>
        <w:rPr>
          <w:shd w:val="clear" w:color="auto" w:fill="00FF00"/>
        </w:rPr>
        <w:t xml:space="preserve"> </w:t>
      </w:r>
      <w:r>
        <w:rPr>
          <w:shd w:val="clear" w:color="auto" w:fill="FFFFFF"/>
        </w:rPr>
        <w:t>。</w:t>
      </w:r>
      <w:r>
        <w:rPr>
          <w:shd w:val="clear" w:color="auto" w:fill="FFFFFF"/>
        </w:rPr>
        <w:br w:type="textWrapping"/>
      </w:r>
      <w:r>
        <w:rPr>
          <w:shd w:val="clear" w:color="auto" w:fill="FFFFFF"/>
        </w:rPr>
        <w:t>36. Linux使用支持Windows 9.x/2000长文件名的文件系统的类型是</w:t>
      </w:r>
      <w:r>
        <w:rPr>
          <w:rFonts w:eastAsia="Arial"/>
          <w:bCs/>
          <w:shd w:val="clear" w:color="auto" w:fill="FFFF00"/>
        </w:rPr>
        <w:t xml:space="preserve"> </w:t>
      </w:r>
      <w:r>
        <w:rPr>
          <w:bCs/>
          <w:shd w:val="clear" w:color="auto" w:fill="FFFF00"/>
        </w:rPr>
        <w:t>vfat</w:t>
      </w:r>
      <w:r>
        <w:rPr>
          <w:shd w:val="clear" w:color="auto" w:fill="FFFF00"/>
        </w:rPr>
        <w:t xml:space="preserve"> </w:t>
      </w:r>
      <w:r>
        <w:rPr>
          <w:shd w:val="clear" w:color="auto" w:fill="FFFFFF"/>
        </w:rPr>
        <w:t>。</w:t>
      </w:r>
      <w:r>
        <w:rPr>
          <w:shd w:val="clear" w:color="auto" w:fill="FFFFFF"/>
        </w:rPr>
        <w:br w:type="textWrapping"/>
      </w:r>
      <w:r>
        <w:rPr>
          <w:shd w:val="clear" w:color="auto" w:fill="FFFFFF"/>
        </w:rPr>
        <w:t>37. 设定限制用户使用磁盘空间的命令是</w:t>
      </w:r>
      <w:r>
        <w:rPr>
          <w:rFonts w:eastAsia="Arial"/>
          <w:shd w:val="clear" w:color="auto" w:fill="00FF00"/>
        </w:rPr>
        <w:t xml:space="preserve"> </w:t>
      </w:r>
      <w:r>
        <w:rPr>
          <w:bCs/>
          <w:shd w:val="clear" w:color="auto" w:fill="00FF00"/>
        </w:rPr>
        <w:t xml:space="preserve">quota </w:t>
      </w:r>
      <w:r>
        <w:rPr>
          <w:shd w:val="clear" w:color="auto" w:fill="FFFFFF"/>
        </w:rPr>
        <w:t>。</w:t>
      </w:r>
      <w:r>
        <w:rPr>
          <w:shd w:val="clear" w:color="auto" w:fill="FFFFFF"/>
        </w:rPr>
        <w:br w:type="textWrapping"/>
      </w:r>
      <w:r>
        <w:rPr>
          <w:shd w:val="clear" w:color="auto" w:fill="FFFFFF"/>
        </w:rPr>
        <w:t>38 在Linux系统中，用来存放系统所需要的配置文件和子目录的目录是</w:t>
      </w:r>
      <w:r>
        <w:rPr>
          <w:rFonts w:eastAsia="Arial"/>
          <w:bCs/>
          <w:shd w:val="clear" w:color="auto" w:fill="FFFF00"/>
        </w:rPr>
        <w:t xml:space="preserve"> </w:t>
      </w:r>
      <w:r>
        <w:rPr>
          <w:bCs/>
          <w:shd w:val="clear" w:color="auto" w:fill="FFFF00"/>
        </w:rPr>
        <w:t xml:space="preserve">/etc </w:t>
      </w:r>
      <w:r>
        <w:rPr>
          <w:shd w:val="clear" w:color="auto" w:fill="FFFFFF"/>
        </w:rPr>
        <w:t>。</w:t>
      </w:r>
      <w:r>
        <w:rPr>
          <w:shd w:val="clear" w:color="auto" w:fill="FFFFFF"/>
        </w:rPr>
        <w:br w:type="textWrapping"/>
      </w:r>
      <w:r>
        <w:rPr>
          <w:shd w:val="clear" w:color="auto" w:fill="FFFFFF"/>
        </w:rPr>
        <w:t>39. 硬连接只能建立对</w:t>
      </w:r>
      <w:r>
        <w:rPr>
          <w:rFonts w:eastAsia="Arial"/>
          <w:shd w:val="clear" w:color="auto" w:fill="FFFFFF"/>
        </w:rPr>
        <w:t xml:space="preserve"> </w:t>
      </w:r>
      <w:r>
        <w:rPr>
          <w:bCs/>
          <w:shd w:val="clear" w:color="auto" w:fill="00FF00"/>
        </w:rPr>
        <w:t>文件</w:t>
      </w:r>
      <w:r>
        <w:rPr>
          <w:rFonts w:eastAsia="Arial"/>
          <w:shd w:val="clear" w:color="auto" w:fill="FFFFFF"/>
        </w:rPr>
        <w:t xml:space="preserve"> </w:t>
      </w:r>
      <w:r>
        <w:rPr>
          <w:shd w:val="clear" w:color="auto" w:fill="FFFFFF"/>
        </w:rPr>
        <w:t>链接。符号链接可以跨不同文件系统创建。</w:t>
      </w:r>
      <w:r>
        <w:rPr>
          <w:shd w:val="clear" w:color="auto" w:fill="FFFFFF"/>
        </w:rPr>
        <w:br w:type="textWrapping"/>
      </w:r>
      <w:r>
        <w:rPr>
          <w:shd w:val="clear" w:color="auto" w:fill="FFFFFF"/>
        </w:rPr>
        <w:t>40. 套接字文件的属性位是</w:t>
      </w:r>
      <w:r>
        <w:rPr>
          <w:rFonts w:eastAsia="Arial"/>
          <w:bCs/>
          <w:shd w:val="clear" w:color="auto" w:fill="FFFFFF"/>
        </w:rPr>
        <w:t xml:space="preserve"> </w:t>
      </w:r>
      <w:r>
        <w:rPr>
          <w:bCs/>
          <w:shd w:val="clear" w:color="auto" w:fill="FFFF00"/>
        </w:rPr>
        <w:t xml:space="preserve">s </w:t>
      </w:r>
      <w:r>
        <w:rPr>
          <w:shd w:val="clear" w:color="auto" w:fill="FFFFFF"/>
        </w:rPr>
        <w:t>。</w:t>
      </w:r>
      <w:r>
        <w:rPr>
          <w:shd w:val="clear" w:color="auto" w:fill="FFFFFF"/>
        </w:rPr>
        <w:br w:type="textWrapping"/>
      </w:r>
      <w:r>
        <w:rPr>
          <w:shd w:val="clear" w:color="auto" w:fill="FFFFFF"/>
        </w:rPr>
        <w:t>41. 结束后台进程的命令是</w:t>
      </w:r>
      <w:r>
        <w:rPr>
          <w:rFonts w:eastAsia="Arial"/>
          <w:shd w:val="clear" w:color="auto" w:fill="FFFFFF"/>
        </w:rPr>
        <w:t xml:space="preserve"> </w:t>
      </w:r>
      <w:r>
        <w:rPr>
          <w:bCs/>
          <w:shd w:val="clear" w:color="auto" w:fill="00FF00"/>
        </w:rPr>
        <w:t xml:space="preserve">kill </w:t>
      </w:r>
      <w:r>
        <w:rPr>
          <w:bCs/>
          <w:shd w:val="clear" w:color="auto" w:fill="FFFFFF"/>
        </w:rPr>
        <w:t>。</w:t>
      </w:r>
      <w:r>
        <w:rPr>
          <w:shd w:val="clear" w:color="auto" w:fill="FFFFFF"/>
        </w:rPr>
        <w:br w:type="textWrapping"/>
      </w:r>
      <w:r>
        <w:rPr>
          <w:shd w:val="clear" w:color="auto" w:fill="FFFFFF"/>
        </w:rPr>
        <w:t>42. 进程的运行有两种方式，即</w:t>
      </w:r>
      <w:r>
        <w:rPr>
          <w:rFonts w:eastAsia="Arial"/>
          <w:shd w:val="clear" w:color="auto" w:fill="FFFFFF"/>
        </w:rPr>
        <w:t xml:space="preserve"> </w:t>
      </w:r>
      <w:r>
        <w:rPr>
          <w:bCs/>
          <w:shd w:val="clear" w:color="auto" w:fill="FFFF00"/>
        </w:rPr>
        <w:t>独立运行和使用父进程运行</w:t>
      </w:r>
      <w:r>
        <w:rPr>
          <w:rFonts w:eastAsia="Arial"/>
          <w:bCs/>
          <w:shd w:val="clear" w:color="auto" w:fill="FFFF00"/>
        </w:rPr>
        <w:t xml:space="preserve"> </w:t>
      </w:r>
      <w:r>
        <w:rPr>
          <w:bCs/>
          <w:shd w:val="clear" w:color="auto" w:fill="FFFFFF"/>
        </w:rPr>
        <w:t>。</w:t>
      </w:r>
      <w:r>
        <w:rPr>
          <w:shd w:val="clear" w:color="auto" w:fill="FFFFFF"/>
        </w:rPr>
        <w:br w:type="textWrapping"/>
      </w:r>
      <w:r>
        <w:rPr>
          <w:shd w:val="clear" w:color="auto" w:fill="FFFFFF"/>
        </w:rPr>
        <w:t>43. Links分为</w:t>
      </w:r>
      <w:r>
        <w:rPr>
          <w:rFonts w:eastAsia="Arial"/>
          <w:shd w:val="clear" w:color="auto" w:fill="FFFFFF"/>
        </w:rPr>
        <w:t xml:space="preserve"> </w:t>
      </w:r>
      <w:r>
        <w:rPr>
          <w:bCs/>
          <w:shd w:val="clear" w:color="auto" w:fill="00FF00"/>
        </w:rPr>
        <w:t>硬链接和符号链接</w:t>
      </w:r>
      <w:r>
        <w:rPr>
          <w:rFonts w:eastAsia="Arial"/>
          <w:bCs/>
          <w:shd w:val="clear" w:color="auto" w:fill="FFFFFF"/>
        </w:rPr>
        <w:t xml:space="preserve"> </w:t>
      </w:r>
      <w:r>
        <w:rPr>
          <w:bCs/>
          <w:shd w:val="clear" w:color="auto" w:fill="FFFFFF"/>
        </w:rPr>
        <w:t>。</w:t>
      </w:r>
      <w:r>
        <w:rPr>
          <w:shd w:val="clear" w:color="auto" w:fill="FFFFFF"/>
        </w:rPr>
        <w:br w:type="textWrapping"/>
      </w:r>
      <w:r>
        <w:rPr>
          <w:shd w:val="clear" w:color="auto" w:fill="FFFFFF"/>
        </w:rPr>
        <w:t>44. 在超级用户下显示Linux系统中正在运行的全部进程，应使用的命令及参数是</w:t>
      </w:r>
      <w:r>
        <w:rPr>
          <w:rFonts w:eastAsia="Arial"/>
          <w:bCs/>
          <w:shd w:val="clear" w:color="auto" w:fill="FFFFFF"/>
        </w:rPr>
        <w:t xml:space="preserve"> </w:t>
      </w:r>
      <w:r>
        <w:rPr>
          <w:bCs/>
          <w:shd w:val="clear" w:color="auto" w:fill="FFFF00"/>
        </w:rPr>
        <w:t xml:space="preserve">ps -aux </w:t>
      </w:r>
      <w:r>
        <w:rPr>
          <w:shd w:val="clear" w:color="auto" w:fill="FFFFFF"/>
        </w:rPr>
        <w:t>。</w:t>
      </w:r>
      <w:r>
        <w:rPr>
          <w:shd w:val="clear" w:color="auto" w:fill="FFFFFF"/>
        </w:rPr>
        <w:br w:type="textWrapping"/>
      </w:r>
      <w:r>
        <w:rPr>
          <w:shd w:val="clear" w:color="auto" w:fill="FFFFFF"/>
        </w:rPr>
        <w:t>45. 管道文件的属性位是</w:t>
      </w:r>
      <w:r>
        <w:rPr>
          <w:rFonts w:eastAsia="Arial"/>
          <w:shd w:val="clear" w:color="auto" w:fill="FFFFFF"/>
        </w:rPr>
        <w:t xml:space="preserve"> </w:t>
      </w:r>
      <w:r>
        <w:rPr>
          <w:bCs/>
          <w:shd w:val="clear" w:color="auto" w:fill="00FF00"/>
        </w:rPr>
        <w:t xml:space="preserve">p </w:t>
      </w:r>
      <w:r>
        <w:rPr>
          <w:bCs/>
          <w:shd w:val="clear" w:color="auto" w:fill="FFFFFF"/>
        </w:rPr>
        <w:t>。</w:t>
      </w:r>
      <w:r>
        <w:rPr>
          <w:shd w:val="clear" w:color="auto" w:fill="FFFFFF"/>
        </w:rPr>
        <w:br w:type="textWrapping"/>
      </w:r>
      <w:r>
        <w:rPr>
          <w:shd w:val="clear" w:color="auto" w:fill="FFFFFF"/>
        </w:rPr>
        <w:t>46. 将前一个命令的标准输出作为后一个命令的标准输入，称之为</w:t>
      </w:r>
      <w:r>
        <w:rPr>
          <w:rFonts w:eastAsia="Arial"/>
          <w:shd w:val="clear" w:color="auto" w:fill="FFFF00"/>
        </w:rPr>
        <w:t xml:space="preserve"> </w:t>
      </w:r>
      <w:r>
        <w:rPr>
          <w:bCs/>
          <w:shd w:val="clear" w:color="auto" w:fill="FFFF00"/>
        </w:rPr>
        <w:t>管道</w:t>
      </w:r>
      <w:r>
        <w:rPr>
          <w:rFonts w:eastAsia="Arial"/>
          <w:shd w:val="clear" w:color="auto" w:fill="FFFFFF"/>
        </w:rPr>
        <w:t xml:space="preserve"> </w:t>
      </w:r>
      <w:r>
        <w:rPr>
          <w:shd w:val="clear" w:color="auto" w:fill="FFFFFF"/>
        </w:rPr>
        <w:t>。</w:t>
      </w:r>
      <w:r>
        <w:rPr>
          <w:shd w:val="clear" w:color="auto" w:fill="FFFFFF"/>
        </w:rPr>
        <w:br w:type="textWrapping"/>
      </w:r>
      <w:r>
        <w:rPr>
          <w:shd w:val="clear" w:color="auto" w:fill="FFFFFF"/>
        </w:rPr>
        <w:t>47. 为脚本程序指定执行权的命令及参数是</w:t>
      </w:r>
      <w:r>
        <w:rPr>
          <w:rFonts w:eastAsia="Arial"/>
          <w:shd w:val="clear" w:color="auto" w:fill="00FF00"/>
        </w:rPr>
        <w:t xml:space="preserve"> </w:t>
      </w:r>
      <w:r>
        <w:rPr>
          <w:bCs/>
          <w:shd w:val="clear" w:color="auto" w:fill="00FF00"/>
        </w:rPr>
        <w:t xml:space="preserve">chmod a+x filename </w:t>
      </w:r>
      <w:r>
        <w:rPr>
          <w:bCs/>
          <w:shd w:val="clear" w:color="auto" w:fill="FFFFFF"/>
        </w:rPr>
        <w:t>。</w:t>
      </w:r>
      <w:r>
        <w:rPr>
          <w:shd w:val="clear" w:color="auto" w:fill="FFFFFF"/>
        </w:rPr>
        <w:br w:type="textWrapping"/>
      </w:r>
      <w:r>
        <w:rPr>
          <w:shd w:val="clear" w:color="auto" w:fill="FFFFFF"/>
        </w:rPr>
        <w:t>48. 进行远程登录的命令是</w:t>
      </w:r>
      <w:r>
        <w:rPr>
          <w:rFonts w:eastAsia="Arial"/>
          <w:bCs/>
          <w:shd w:val="clear" w:color="auto" w:fill="FFFF00"/>
        </w:rPr>
        <w:t xml:space="preserve"> </w:t>
      </w:r>
      <w:r>
        <w:rPr>
          <w:bCs/>
          <w:shd w:val="clear" w:color="auto" w:fill="FFFF00"/>
        </w:rPr>
        <w:t xml:space="preserve">telnet </w:t>
      </w:r>
      <w:r>
        <w:rPr>
          <w:bCs/>
          <w:shd w:val="clear" w:color="auto" w:fill="FFFFFF"/>
        </w:rPr>
        <w:t>。</w:t>
      </w:r>
      <w:r>
        <w:rPr>
          <w:bCs/>
          <w:shd w:val="clear" w:color="auto" w:fill="FFFFFF"/>
        </w:rPr>
        <w:br w:type="textWrapping"/>
      </w:r>
      <w:r>
        <w:rPr>
          <w:shd w:val="clear" w:color="auto" w:fill="FFFFFF"/>
        </w:rPr>
        <w:t>49. 欲发送10个分组报文测试与主机abc.tuu.edu.cn的连通性，应使用的命令和参数是：</w:t>
      </w:r>
      <w:r>
        <w:rPr>
          <w:rFonts w:eastAsia="Arial"/>
          <w:bCs/>
          <w:shd w:val="clear" w:color="auto" w:fill="FFFFFF"/>
        </w:rPr>
        <w:t xml:space="preserve"> </w:t>
      </w:r>
      <w:r>
        <w:rPr>
          <w:bCs/>
          <w:shd w:val="clear" w:color="auto" w:fill="00FF00"/>
        </w:rPr>
        <w:t>ping abc.tuu.edu.cn –c 10 。</w:t>
      </w:r>
      <w:r>
        <w:rPr>
          <w:bCs/>
          <w:shd w:val="clear" w:color="auto" w:fill="00FF00"/>
        </w:rPr>
        <w:br w:type="textWrapping"/>
      </w:r>
      <w:r>
        <w:rPr>
          <w:shd w:val="clear" w:color="auto" w:fill="FFFFFF"/>
        </w:rPr>
        <w:t>50. DNS服务器的进程命名为named，当其启动时，自动装载</w:t>
      </w:r>
      <w:r>
        <w:rPr>
          <w:rFonts w:eastAsia="Arial"/>
          <w:shd w:val="clear" w:color="auto" w:fill="FFFFFF"/>
        </w:rPr>
        <w:t xml:space="preserve"> </w:t>
      </w:r>
      <w:r>
        <w:rPr>
          <w:shd w:val="clear" w:color="auto" w:fill="FFFFFF"/>
        </w:rPr>
        <w:t>/etc目录下的</w:t>
      </w:r>
      <w:r>
        <w:rPr>
          <w:rFonts w:eastAsia="Arial"/>
          <w:shd w:val="clear" w:color="auto" w:fill="FFFFFF"/>
        </w:rPr>
        <w:t xml:space="preserve"> </w:t>
      </w:r>
      <w:r>
        <w:rPr>
          <w:bCs/>
          <w:shd w:val="clear" w:color="auto" w:fill="FFFF00"/>
        </w:rPr>
        <w:t>named.conf</w:t>
      </w:r>
      <w:r>
        <w:rPr>
          <w:shd w:val="clear" w:color="auto" w:fill="FFFF00"/>
        </w:rPr>
        <w:t xml:space="preserve"> </w:t>
      </w:r>
      <w:r>
        <w:rPr>
          <w:shd w:val="clear" w:color="auto" w:fill="FFFFFF"/>
        </w:rPr>
        <w:t>文件中定义的DNS分区数据库文件。</w:t>
      </w:r>
      <w:r>
        <w:rPr>
          <w:shd w:val="clear" w:color="auto" w:fill="FFFFFF"/>
        </w:rPr>
        <w:br w:type="textWrapping"/>
      </w:r>
      <w:r>
        <w:rPr>
          <w:shd w:val="clear" w:color="auto" w:fill="FFFFFF"/>
        </w:rPr>
        <w:t>51. Apache服务器进程配置文件是</w:t>
      </w:r>
      <w:r>
        <w:rPr>
          <w:rFonts w:eastAsia="Arial"/>
          <w:shd w:val="clear" w:color="auto" w:fill="FFFFFF"/>
        </w:rPr>
        <w:t xml:space="preserve"> </w:t>
      </w:r>
      <w:r>
        <w:rPr>
          <w:bCs/>
          <w:shd w:val="clear" w:color="auto" w:fill="00FF00"/>
        </w:rPr>
        <w:t xml:space="preserve">httpd.conf </w:t>
      </w:r>
      <w:r>
        <w:rPr>
          <w:bCs/>
          <w:shd w:val="clear" w:color="auto" w:fill="FFFFFF"/>
        </w:rPr>
        <w:t>。</w:t>
      </w:r>
    </w:p>
    <w:p>
      <w:pPr>
        <w:pStyle w:val="212"/>
        <w:widowControl/>
        <w:spacing w:after="436" w:line="23" w:lineRule="atLeast"/>
        <w:ind w:right="300"/>
      </w:pPr>
      <w:r>
        <w:rPr>
          <w:rFonts w:ascii="Verdana" w:hAnsi="Verdana" w:cs="Verdana"/>
          <w:color w:val="000000"/>
          <w:sz w:val="21"/>
          <w:szCs w:val="21"/>
          <w:shd w:val="clear" w:color="auto" w:fill="FFFFFF"/>
        </w:rPr>
        <w:t>52.在</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Linux系统中，压缩文件后生成后缀为.gz文件的命令是</w:t>
      </w:r>
      <w:r>
        <w:rPr>
          <w:rFonts w:ascii="Verdana" w:hAnsi="Verdana" w:eastAsia="Verdana" w:cs="Verdana"/>
          <w:color w:val="000000"/>
          <w:sz w:val="21"/>
          <w:szCs w:val="21"/>
          <w:shd w:val="clear" w:color="auto" w:fill="FFFFFF"/>
        </w:rPr>
        <w:t xml:space="preserve"> </w:t>
      </w:r>
      <w:r>
        <w:rPr>
          <w:rFonts w:ascii="Verdana" w:hAnsi="Verdana" w:cs="Verdana"/>
          <w:b/>
          <w:bCs/>
          <w:color w:val="000000"/>
          <w:sz w:val="21"/>
          <w:szCs w:val="21"/>
          <w:shd w:val="clear" w:color="auto" w:fill="FFFF00"/>
        </w:rPr>
        <w:t xml:space="preserve">gzip </w:t>
      </w:r>
      <w:r>
        <w:rPr>
          <w:rFonts w:ascii="Verdana" w:hAnsi="Verdana" w:cs="Verdana"/>
          <w:b/>
          <w:bCs/>
          <w:color w:val="000000"/>
          <w:sz w:val="21"/>
          <w:szCs w:val="21"/>
          <w:shd w:val="clear" w:color="auto" w:fill="FFFFFF"/>
        </w:rPr>
        <w:t>。</w:t>
      </w:r>
      <w:r>
        <w:rPr>
          <w:rFonts w:ascii="Verdana" w:hAnsi="Verdana" w:cs="Verdana"/>
          <w:b/>
          <w:bCs/>
          <w:color w:val="000000"/>
          <w:sz w:val="21"/>
          <w:szCs w:val="21"/>
          <w:shd w:val="clear" w:color="auto" w:fill="FFFFFF"/>
        </w:rPr>
        <w:br w:type="textWrapping"/>
      </w:r>
      <w:r>
        <w:rPr>
          <w:rFonts w:ascii="Verdana" w:hAnsi="Verdana" w:cs="Verdana"/>
          <w:color w:val="000000"/>
          <w:sz w:val="21"/>
          <w:szCs w:val="21"/>
          <w:shd w:val="clear" w:color="auto" w:fill="FFFFFF"/>
        </w:rPr>
        <w:t>53. 在用vi编辑文件时，将文件内容存入test.txt文件中，应在命令模式下键入</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w:t>
      </w:r>
      <w:r>
        <w:rPr>
          <w:rFonts w:ascii="Verdana" w:hAnsi="Verdana" w:cs="Verdana"/>
          <w:b/>
          <w:bCs/>
          <w:color w:val="000000"/>
          <w:sz w:val="21"/>
          <w:szCs w:val="21"/>
          <w:shd w:val="clear" w:color="auto" w:fill="00FF00"/>
        </w:rPr>
        <w:t xml:space="preserve">w test.txt </w:t>
      </w:r>
      <w:r>
        <w:rPr>
          <w:rFonts w:ascii="Verdana" w:hAnsi="Verdana" w:cs="Verdana"/>
          <w:b/>
          <w:bCs/>
          <w:color w:val="000000"/>
          <w:sz w:val="21"/>
          <w:szCs w:val="21"/>
          <w:shd w:val="clear" w:color="auto" w:fill="FFFFFF"/>
        </w:rPr>
        <w:t>。</w:t>
      </w:r>
      <w:r>
        <w:rPr>
          <w:rFonts w:ascii="Verdana" w:hAnsi="Verdana" w:cs="Verdana"/>
          <w:b/>
          <w:bCs/>
          <w:color w:val="000000"/>
          <w:sz w:val="21"/>
          <w:szCs w:val="21"/>
          <w:shd w:val="clear" w:color="auto" w:fill="FFFFFF"/>
        </w:rPr>
        <w:br w:type="textWrapping"/>
      </w:r>
      <w:r>
        <w:rPr>
          <w:rFonts w:ascii="Verdana" w:hAnsi="Verdana" w:cs="Verdana"/>
          <w:color w:val="000000"/>
          <w:sz w:val="21"/>
          <w:szCs w:val="21"/>
          <w:shd w:val="clear" w:color="auto" w:fill="FFFFFF"/>
        </w:rPr>
        <w:t>54 可以在标准输出上显示整年日历的命令及参数是</w:t>
      </w:r>
      <w:r>
        <w:rPr>
          <w:rFonts w:ascii="Verdana" w:hAnsi="Verdana" w:eastAsia="Verdana" w:cs="Verdana"/>
          <w:color w:val="000000"/>
          <w:sz w:val="21"/>
          <w:szCs w:val="21"/>
          <w:shd w:val="clear" w:color="auto" w:fill="FFFFFF"/>
        </w:rPr>
        <w:t xml:space="preserve"> </w:t>
      </w:r>
      <w:r>
        <w:rPr>
          <w:rFonts w:ascii="Verdana" w:hAnsi="Verdana" w:cs="Verdana"/>
          <w:b/>
          <w:bCs/>
          <w:color w:val="000000"/>
          <w:sz w:val="21"/>
          <w:szCs w:val="21"/>
          <w:shd w:val="clear" w:color="auto" w:fill="FFFF00"/>
        </w:rPr>
        <w:t xml:space="preserve">cal -y </w:t>
      </w:r>
      <w:r>
        <w:rPr>
          <w:rFonts w:ascii="Verdana" w:hAnsi="Verdana" w:cs="Verdana"/>
          <w:b/>
          <w:bCs/>
          <w:color w:val="000000"/>
          <w:sz w:val="21"/>
          <w:szCs w:val="21"/>
          <w:shd w:val="clear" w:color="auto" w:fill="FFFFFF"/>
        </w:rPr>
        <w:t>。</w:t>
      </w:r>
      <w:r>
        <w:rPr>
          <w:rFonts w:ascii="Verdana" w:hAnsi="Verdana" w:cs="Verdana"/>
          <w:b/>
          <w:bCs/>
          <w:color w:val="000000"/>
          <w:sz w:val="21"/>
          <w:szCs w:val="21"/>
          <w:shd w:val="clear" w:color="auto" w:fill="FFFFFF"/>
        </w:rPr>
        <w:br w:type="textWrapping"/>
      </w:r>
      <w:r>
        <w:rPr>
          <w:rFonts w:ascii="Verdana" w:hAnsi="Verdana" w:cs="Verdana"/>
          <w:color w:val="000000"/>
          <w:sz w:val="21"/>
          <w:szCs w:val="21"/>
          <w:shd w:val="clear" w:color="auto" w:fill="FFFFFF"/>
        </w:rPr>
        <w:t>55. 在shell编程时，使用方括号表示测试条件的规则是：方括号两边必须有</w:t>
      </w:r>
      <w:r>
        <w:rPr>
          <w:rFonts w:ascii="Verdana" w:hAnsi="Verdana" w:eastAsia="Verdana" w:cs="Verdana"/>
          <w:b/>
          <w:bCs/>
          <w:color w:val="000000"/>
          <w:sz w:val="21"/>
          <w:szCs w:val="21"/>
          <w:shd w:val="clear" w:color="auto" w:fill="00FF00"/>
        </w:rPr>
        <w:t xml:space="preserve"> </w:t>
      </w:r>
      <w:r>
        <w:rPr>
          <w:rFonts w:ascii="Verdana" w:hAnsi="Verdana" w:cs="Verdana"/>
          <w:b/>
          <w:bCs/>
          <w:color w:val="000000"/>
          <w:sz w:val="21"/>
          <w:szCs w:val="21"/>
          <w:shd w:val="clear" w:color="auto" w:fill="00FF00"/>
        </w:rPr>
        <w:t>空格</w:t>
      </w:r>
      <w:r>
        <w:rPr>
          <w:rFonts w:ascii="Verdana" w:hAnsi="Verdana" w:eastAsia="Verdana" w:cs="Verdana"/>
          <w:b/>
          <w:bCs/>
          <w:color w:val="000000"/>
          <w:sz w:val="21"/>
          <w:szCs w:val="21"/>
          <w:shd w:val="clear" w:color="auto" w:fill="FFFFFF"/>
        </w:rPr>
        <w:t xml:space="preserve"> </w:t>
      </w:r>
      <w:r>
        <w:rPr>
          <w:rFonts w:ascii="Verdana" w:hAnsi="Verdana" w:cs="Verdana"/>
          <w:b/>
          <w:bCs/>
          <w:color w:val="000000"/>
          <w:sz w:val="21"/>
          <w:szCs w:val="21"/>
          <w:shd w:val="clear" w:color="auto" w:fill="FFFFFF"/>
        </w:rPr>
        <w:t>。</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56. 检查已安装的文件系统/dev/had5是否正常，若检查有错，则自动修复，其命令及参数是</w:t>
      </w:r>
      <w:r>
        <w:rPr>
          <w:rFonts w:ascii="Verdana" w:hAnsi="Verdana" w:eastAsia="Verdana" w:cs="Verdana"/>
          <w:color w:val="000000"/>
          <w:sz w:val="21"/>
          <w:szCs w:val="21"/>
          <w:shd w:val="clear" w:color="auto" w:fill="FFFF00"/>
        </w:rPr>
        <w:t xml:space="preserve"> </w:t>
      </w:r>
      <w:r>
        <w:rPr>
          <w:rFonts w:ascii="Verdana" w:hAnsi="Verdana" w:cs="Verdana"/>
          <w:b/>
          <w:bCs/>
          <w:color w:val="000000"/>
          <w:sz w:val="21"/>
          <w:szCs w:val="21"/>
          <w:shd w:val="clear" w:color="auto" w:fill="FFFF00"/>
        </w:rPr>
        <w:t xml:space="preserve">fsck –a /dev/had5 </w:t>
      </w:r>
      <w:r>
        <w:rPr>
          <w:rFonts w:ascii="Verdana" w:hAnsi="Verdana" w:cs="Verdana"/>
          <w:b/>
          <w:bCs/>
          <w:color w:val="000000"/>
          <w:sz w:val="21"/>
          <w:szCs w:val="21"/>
          <w:shd w:val="clear" w:color="auto" w:fill="FFFFFF"/>
        </w:rPr>
        <w:t>。</w:t>
      </w:r>
      <w:r>
        <w:rPr>
          <w:rFonts w:ascii="Verdana" w:hAnsi="Verdana" w:cs="Verdana"/>
          <w:b/>
          <w:bCs/>
          <w:color w:val="000000"/>
          <w:sz w:val="21"/>
          <w:szCs w:val="21"/>
          <w:shd w:val="clear" w:color="auto" w:fill="FFFFFF"/>
        </w:rPr>
        <w:br w:type="textWrapping"/>
      </w:r>
      <w:r>
        <w:rPr>
          <w:rFonts w:ascii="Verdana" w:hAnsi="Verdana" w:cs="Verdana"/>
          <w:color w:val="000000"/>
          <w:sz w:val="21"/>
          <w:szCs w:val="21"/>
          <w:shd w:val="clear" w:color="auto" w:fill="FFFFFF"/>
        </w:rPr>
        <w:t>57. 在Windows9.x环境下共享Unix/Linux中的用户目录的一个工具是</w:t>
      </w:r>
      <w:r>
        <w:rPr>
          <w:rFonts w:ascii="Verdana" w:hAnsi="Verdana" w:eastAsia="Verdana" w:cs="Verdana"/>
          <w:color w:val="000000"/>
          <w:sz w:val="21"/>
          <w:szCs w:val="21"/>
          <w:shd w:val="clear" w:color="auto" w:fill="FFFFFF"/>
        </w:rPr>
        <w:t xml:space="preserve"> </w:t>
      </w:r>
      <w:r>
        <w:rPr>
          <w:rFonts w:ascii="Verdana" w:hAnsi="Verdana" w:cs="Verdana"/>
          <w:b/>
          <w:bCs/>
          <w:color w:val="000000"/>
          <w:sz w:val="21"/>
          <w:szCs w:val="21"/>
          <w:shd w:val="clear" w:color="auto" w:fill="00FF00"/>
        </w:rPr>
        <w:t>Samba服务器</w:t>
      </w:r>
      <w:r>
        <w:rPr>
          <w:rFonts w:ascii="Verdana" w:hAnsi="Verdana" w:eastAsia="Verdana" w:cs="Verdana"/>
          <w:b/>
          <w:bCs/>
          <w:color w:val="000000"/>
          <w:sz w:val="21"/>
          <w:szCs w:val="21"/>
          <w:shd w:val="clear" w:color="auto" w:fill="00FF00"/>
        </w:rPr>
        <w:t xml:space="preserve"> </w:t>
      </w:r>
      <w:r>
        <w:rPr>
          <w:rFonts w:ascii="Verdana" w:hAnsi="Verdana" w:cs="Verdana"/>
          <w:b/>
          <w:bCs/>
          <w:color w:val="000000"/>
          <w:sz w:val="21"/>
          <w:szCs w:val="21"/>
          <w:shd w:val="clear" w:color="auto" w:fill="FFFFFF"/>
        </w:rPr>
        <w:t>。</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58. 系统管理员的职责是进行系统资源管理、系统性能管理、设备管理、安全管理和</w:t>
      </w:r>
      <w:r>
        <w:rPr>
          <w:rFonts w:ascii="Verdana" w:hAnsi="Verdana" w:eastAsia="Verdana" w:cs="Verdana"/>
          <w:color w:val="000000"/>
          <w:sz w:val="21"/>
          <w:szCs w:val="21"/>
          <w:shd w:val="clear" w:color="auto" w:fill="FFFF00"/>
        </w:rPr>
        <w:t xml:space="preserve"> </w:t>
      </w:r>
      <w:r>
        <w:rPr>
          <w:rFonts w:ascii="Verdana" w:hAnsi="Verdana" w:cs="Verdana"/>
          <w:b/>
          <w:bCs/>
          <w:color w:val="000000"/>
          <w:sz w:val="21"/>
          <w:szCs w:val="21"/>
          <w:shd w:val="clear" w:color="auto" w:fill="FFFF00"/>
        </w:rPr>
        <w:t>系统性能监测</w:t>
      </w:r>
      <w:r>
        <w:rPr>
          <w:rFonts w:ascii="Verdana" w:hAnsi="Verdana" w:eastAsia="Verdana" w:cs="Verdana"/>
          <w:b/>
          <w:bCs/>
          <w:color w:val="000000"/>
          <w:sz w:val="21"/>
          <w:szCs w:val="21"/>
          <w:shd w:val="clear" w:color="auto" w:fill="FFFFFF"/>
        </w:rPr>
        <w:t xml:space="preserve"> </w:t>
      </w:r>
      <w:r>
        <w:rPr>
          <w:rFonts w:ascii="Verdana" w:hAnsi="Verdana" w:cs="Verdana"/>
          <w:b/>
          <w:bCs/>
          <w:color w:val="000000"/>
          <w:sz w:val="21"/>
          <w:szCs w:val="21"/>
          <w:shd w:val="clear" w:color="auto" w:fill="FFFFFF"/>
        </w:rPr>
        <w:t>。</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59 在Linux系统中，测试DNS服务器是否能够正确解析域名的的客户端命令，使用命令</w:t>
      </w:r>
      <w:r>
        <w:rPr>
          <w:rFonts w:ascii="Verdana" w:hAnsi="Verdana" w:eastAsia="Verdana" w:cs="Verdana"/>
          <w:color w:val="000000"/>
          <w:sz w:val="21"/>
          <w:szCs w:val="21"/>
          <w:shd w:val="clear" w:color="auto" w:fill="FFFFFF"/>
        </w:rPr>
        <w:t xml:space="preserve"> </w:t>
      </w:r>
      <w:r>
        <w:rPr>
          <w:rFonts w:ascii="Verdana" w:hAnsi="Verdana" w:cs="Verdana"/>
          <w:b/>
          <w:bCs/>
          <w:color w:val="000000"/>
          <w:sz w:val="21"/>
          <w:szCs w:val="21"/>
          <w:shd w:val="clear" w:color="auto" w:fill="00FF00"/>
        </w:rPr>
        <w:t xml:space="preserve">nslookup </w:t>
      </w:r>
      <w:r>
        <w:rPr>
          <w:rFonts w:ascii="Verdana" w:hAnsi="Verdana" w:cs="Verdana"/>
          <w:b/>
          <w:bCs/>
          <w:color w:val="000000"/>
          <w:sz w:val="21"/>
          <w:szCs w:val="21"/>
          <w:shd w:val="clear" w:color="auto" w:fill="FFFFFF"/>
        </w:rPr>
        <w:t>。</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60. 在Linux系统下，第二个IDE通道的硬盘（从盘）被标识为</w:t>
      </w:r>
      <w:r>
        <w:rPr>
          <w:rFonts w:ascii="Verdana" w:hAnsi="Verdana" w:eastAsia="Verdana" w:cs="Verdana"/>
          <w:color w:val="000000"/>
          <w:sz w:val="21"/>
          <w:szCs w:val="21"/>
          <w:shd w:val="clear" w:color="auto" w:fill="FFFFFF"/>
        </w:rPr>
        <w:t xml:space="preserve"> </w:t>
      </w:r>
      <w:r>
        <w:rPr>
          <w:rFonts w:ascii="Verdana" w:hAnsi="Verdana" w:cs="Verdana"/>
          <w:b/>
          <w:bCs/>
          <w:color w:val="000000"/>
          <w:sz w:val="21"/>
          <w:szCs w:val="21"/>
          <w:shd w:val="clear" w:color="auto" w:fill="FFFF00"/>
        </w:rPr>
        <w:t>hdb</w:t>
      </w:r>
      <w:r>
        <w:rPr>
          <w:rFonts w:ascii="Verdana" w:hAnsi="Verdana" w:cs="Verdana"/>
          <w:b/>
          <w:bCs/>
          <w:color w:val="000000"/>
          <w:sz w:val="21"/>
          <w:szCs w:val="21"/>
          <w:shd w:val="clear" w:color="auto" w:fill="FFFFFF"/>
        </w:rPr>
        <w:t xml:space="preserve"> 。</w:t>
      </w:r>
      <w:r>
        <w:rPr>
          <w:rFonts w:ascii="Verdana" w:hAnsi="Verdana" w:cs="Verdana"/>
          <w:b/>
          <w:bCs/>
          <w:color w:val="000000"/>
          <w:sz w:val="21"/>
          <w:szCs w:val="21"/>
          <w:shd w:val="clear" w:color="auto" w:fill="FFFFFF"/>
        </w:rPr>
        <w:br w:type="textWrapping"/>
      </w:r>
      <w:r>
        <w:rPr>
          <w:rFonts w:ascii="Verdana" w:hAnsi="Verdana" w:cs="Verdana"/>
          <w:color w:val="000000"/>
          <w:sz w:val="21"/>
          <w:szCs w:val="21"/>
          <w:shd w:val="clear" w:color="auto" w:fill="FFFFFF"/>
        </w:rPr>
        <w:t>61. 当系统管理员需升级内核版本和改变系统硬件配置时，应</w:t>
      </w:r>
      <w:r>
        <w:rPr>
          <w:rFonts w:ascii="Verdana" w:hAnsi="Verdana" w:eastAsia="Verdana" w:cs="Verdana"/>
          <w:color w:val="000000"/>
          <w:sz w:val="21"/>
          <w:szCs w:val="21"/>
          <w:shd w:val="clear" w:color="auto" w:fill="FFFFFF"/>
        </w:rPr>
        <w:t xml:space="preserve"> </w:t>
      </w:r>
      <w:r>
        <w:rPr>
          <w:rFonts w:ascii="Verdana" w:hAnsi="Verdana" w:cs="Verdana"/>
          <w:b/>
          <w:bCs/>
          <w:color w:val="000000"/>
          <w:sz w:val="21"/>
          <w:szCs w:val="21"/>
          <w:shd w:val="clear" w:color="auto" w:fill="00FF00"/>
        </w:rPr>
        <w:t>重新编译内核</w:t>
      </w:r>
      <w:r>
        <w:rPr>
          <w:rFonts w:ascii="Verdana" w:hAnsi="Verdana" w:eastAsia="Verdana" w:cs="Verdana"/>
          <w:b/>
          <w:bCs/>
          <w:color w:val="000000"/>
          <w:sz w:val="21"/>
          <w:szCs w:val="21"/>
          <w:shd w:val="clear" w:color="auto" w:fill="FFFFFF"/>
        </w:rPr>
        <w:t xml:space="preserve"> </w:t>
      </w:r>
      <w:r>
        <w:rPr>
          <w:rFonts w:ascii="Verdana" w:hAnsi="Verdana" w:cs="Verdana"/>
          <w:b/>
          <w:bCs/>
          <w:color w:val="000000"/>
          <w:sz w:val="21"/>
          <w:szCs w:val="21"/>
          <w:shd w:val="clear" w:color="auto" w:fill="FFFFFF"/>
        </w:rPr>
        <w:t>。</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62. 如果只是要修改系统的IP地址，应修改</w:t>
      </w:r>
      <w:r>
        <w:rPr>
          <w:rFonts w:ascii="Verdana" w:hAnsi="Verdana" w:eastAsia="Verdana" w:cs="Verdana"/>
          <w:color w:val="000000"/>
          <w:sz w:val="21"/>
          <w:szCs w:val="21"/>
          <w:shd w:val="clear" w:color="auto" w:fill="FFFFFF"/>
        </w:rPr>
        <w:t xml:space="preserve"> </w:t>
      </w:r>
      <w:r>
        <w:rPr>
          <w:rFonts w:ascii="Verdana" w:hAnsi="Verdana" w:cs="Verdana"/>
          <w:b/>
          <w:bCs/>
          <w:color w:val="000000"/>
          <w:sz w:val="21"/>
          <w:szCs w:val="21"/>
          <w:shd w:val="clear" w:color="auto" w:fill="FFFF00"/>
        </w:rPr>
        <w:t>/etc/rc.d/rc.inet1</w:t>
      </w:r>
      <w:r>
        <w:rPr>
          <w:rFonts w:ascii="Verdana" w:hAnsi="Verdana" w:cs="Verdana"/>
          <w:color w:val="000000"/>
          <w:sz w:val="21"/>
          <w:szCs w:val="21"/>
          <w:shd w:val="clear" w:color="auto" w:fill="FFFFFF"/>
        </w:rPr>
        <w:t xml:space="preserve"> 配置文件。</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63. 当LAN内没有条件建立DNS服务器，但又想让局域网内的用户可以使用计算机名互相访问时，应配置</w:t>
      </w:r>
      <w:r>
        <w:rPr>
          <w:rFonts w:ascii="Verdana" w:hAnsi="Verdana" w:eastAsia="Verdana" w:cs="Verdana"/>
          <w:color w:val="000000"/>
          <w:sz w:val="21"/>
          <w:szCs w:val="21"/>
          <w:shd w:val="clear" w:color="auto" w:fill="FFFFFF"/>
        </w:rPr>
        <w:t xml:space="preserve"> </w:t>
      </w:r>
      <w:r>
        <w:rPr>
          <w:rFonts w:ascii="Verdana" w:hAnsi="Verdana" w:cs="Verdana"/>
          <w:b/>
          <w:bCs/>
          <w:color w:val="000000"/>
          <w:sz w:val="21"/>
          <w:szCs w:val="21"/>
          <w:shd w:val="clear" w:color="auto" w:fill="00FF00"/>
        </w:rPr>
        <w:t xml:space="preserve">/etc/hosts </w:t>
      </w:r>
      <w:r>
        <w:rPr>
          <w:rFonts w:ascii="Verdana" w:hAnsi="Verdana" w:cs="Verdana"/>
          <w:color w:val="000000"/>
          <w:sz w:val="21"/>
          <w:szCs w:val="21"/>
          <w:shd w:val="clear" w:color="auto" w:fill="FFFFFF"/>
        </w:rPr>
        <w:t>文件。</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64. 在vi编辑环境下，使用</w:t>
      </w:r>
      <w:r>
        <w:rPr>
          <w:rFonts w:ascii="Verdana" w:hAnsi="Verdana" w:eastAsia="Verdana" w:cs="Verdana"/>
          <w:b/>
          <w:bCs/>
          <w:color w:val="000000"/>
          <w:sz w:val="21"/>
          <w:szCs w:val="21"/>
          <w:shd w:val="clear" w:color="auto" w:fill="FFFF00"/>
        </w:rPr>
        <w:t xml:space="preserve"> </w:t>
      </w:r>
      <w:r>
        <w:rPr>
          <w:rFonts w:ascii="Verdana" w:hAnsi="Verdana" w:cs="Verdana"/>
          <w:b/>
          <w:bCs/>
          <w:color w:val="000000"/>
          <w:sz w:val="21"/>
          <w:szCs w:val="21"/>
          <w:shd w:val="clear" w:color="auto" w:fill="FFFF00"/>
        </w:rPr>
        <w:t>Esc键</w:t>
      </w:r>
      <w:r>
        <w:rPr>
          <w:rFonts w:ascii="Verdana" w:hAnsi="Verdana" w:eastAsia="Verdana" w:cs="Verdana"/>
          <w:color w:val="000000"/>
          <w:sz w:val="21"/>
          <w:szCs w:val="21"/>
          <w:shd w:val="clear" w:color="auto" w:fill="FFFF00"/>
        </w:rPr>
        <w:t xml:space="preserve"> </w:t>
      </w:r>
      <w:r>
        <w:rPr>
          <w:rFonts w:ascii="Verdana" w:hAnsi="Verdana" w:cs="Verdana"/>
          <w:color w:val="000000"/>
          <w:sz w:val="21"/>
          <w:szCs w:val="21"/>
          <w:shd w:val="clear" w:color="auto" w:fill="FFFFFF"/>
        </w:rPr>
        <w:t>进行模式转换。</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65. Slackware Linux 9.0通常使用</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ext3 文件系统，系统的全部磁盘块由</w:t>
      </w:r>
      <w:r>
        <w:rPr>
          <w:rFonts w:ascii="Verdana" w:hAnsi="Verdana" w:eastAsia="Verdana" w:cs="Verdana"/>
          <w:b/>
          <w:bCs/>
          <w:color w:val="000000"/>
          <w:sz w:val="21"/>
          <w:szCs w:val="21"/>
          <w:shd w:val="clear" w:color="auto" w:fill="00FF00"/>
        </w:rPr>
        <w:t xml:space="preserve"> </w:t>
      </w:r>
      <w:r>
        <w:rPr>
          <w:rFonts w:ascii="Verdana" w:hAnsi="Verdana" w:cs="Verdana"/>
          <w:b/>
          <w:bCs/>
          <w:color w:val="000000"/>
          <w:sz w:val="21"/>
          <w:szCs w:val="21"/>
          <w:shd w:val="clear" w:color="auto" w:fill="00FF00"/>
        </w:rPr>
        <w:t>四</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部分组成。</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66. 将/home/stud1/wang目录做归档压缩，压缩后生成wang.tar.gz文件，并将此文件保存到/home目录下，实现此任务的tar命令格式</w:t>
      </w:r>
      <w:r>
        <w:rPr>
          <w:rFonts w:ascii="Verdana" w:hAnsi="Verdana" w:eastAsia="Verdana" w:cs="Verdana"/>
          <w:b/>
          <w:bCs/>
          <w:color w:val="000000"/>
          <w:sz w:val="21"/>
          <w:szCs w:val="21"/>
          <w:shd w:val="clear" w:color="auto" w:fill="FFFF00"/>
        </w:rPr>
        <w:t xml:space="preserve"> </w:t>
      </w:r>
      <w:r>
        <w:rPr>
          <w:rFonts w:ascii="Verdana" w:hAnsi="Verdana" w:cs="Verdana"/>
          <w:b/>
          <w:bCs/>
          <w:color w:val="000000"/>
          <w:sz w:val="21"/>
          <w:szCs w:val="21"/>
          <w:shd w:val="clear" w:color="auto" w:fill="FFFF00"/>
        </w:rPr>
        <w:t xml:space="preserve">tar zcvf /home/wang.tar.gz /home/stud1/wang </w:t>
      </w:r>
      <w:r>
        <w:rPr>
          <w:rFonts w:ascii="Verdana" w:hAnsi="Verdana" w:cs="Verdana"/>
          <w:b/>
          <w:bCs/>
          <w:color w:val="000000"/>
          <w:sz w:val="21"/>
          <w:szCs w:val="21"/>
          <w:shd w:val="clear" w:color="auto" w:fill="FFFFFF"/>
        </w:rPr>
        <w:t>。</w:t>
      </w:r>
      <w:r>
        <w:rPr>
          <w:rFonts w:ascii="Verdana" w:hAnsi="Verdana" w:cs="Verdana"/>
          <w:b/>
          <w:bCs/>
          <w:color w:val="000000"/>
          <w:sz w:val="21"/>
          <w:szCs w:val="21"/>
          <w:shd w:val="clear" w:color="auto" w:fill="FFFFFF"/>
        </w:rPr>
        <w:br w:type="textWrapping"/>
      </w:r>
      <w:r>
        <w:rPr>
          <w:rFonts w:ascii="Verdana" w:hAnsi="Verdana" w:cs="Verdana"/>
          <w:color w:val="000000"/>
          <w:sz w:val="21"/>
          <w:szCs w:val="21"/>
          <w:shd w:val="clear" w:color="auto" w:fill="FFFFFF"/>
        </w:rPr>
        <w:t>67. 管道就是将前一个命令的</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标准输出</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作为后一个命令的</w:t>
      </w:r>
      <w:r>
        <w:rPr>
          <w:rFonts w:ascii="Verdana" w:hAnsi="Verdana" w:eastAsia="Verdana" w:cs="Verdana"/>
          <w:color w:val="000000"/>
          <w:sz w:val="21"/>
          <w:szCs w:val="21"/>
          <w:shd w:val="clear" w:color="auto" w:fill="00FF00"/>
        </w:rPr>
        <w:t xml:space="preserve"> </w:t>
      </w:r>
      <w:r>
        <w:rPr>
          <w:rFonts w:ascii="Verdana" w:hAnsi="Verdana" w:cs="Verdana"/>
          <w:b/>
          <w:bCs/>
          <w:color w:val="000000"/>
          <w:sz w:val="21"/>
          <w:szCs w:val="21"/>
          <w:shd w:val="clear" w:color="auto" w:fill="00FF00"/>
        </w:rPr>
        <w:t>标准输入</w:t>
      </w:r>
      <w:r>
        <w:rPr>
          <w:rFonts w:ascii="Verdana" w:hAnsi="Verdana" w:eastAsia="Verdana" w:cs="Verdana"/>
          <w:b/>
          <w:bCs/>
          <w:color w:val="000000"/>
          <w:sz w:val="21"/>
          <w:szCs w:val="21"/>
          <w:shd w:val="clear" w:color="auto" w:fill="FFFFFF"/>
        </w:rPr>
        <w:t xml:space="preserve"> </w:t>
      </w:r>
      <w:r>
        <w:rPr>
          <w:rFonts w:ascii="Verdana" w:hAnsi="Verdana" w:cs="Verdana"/>
          <w:b/>
          <w:bCs/>
          <w:color w:val="000000"/>
          <w:sz w:val="21"/>
          <w:szCs w:val="21"/>
          <w:shd w:val="clear" w:color="auto" w:fill="FFFFFF"/>
        </w:rPr>
        <w:t>。</w:t>
      </w:r>
      <w:r>
        <w:rPr>
          <w:rFonts w:ascii="Verdana" w:hAnsi="Verdana" w:cs="Verdana"/>
          <w:b/>
          <w:bCs/>
          <w:color w:val="000000"/>
          <w:sz w:val="21"/>
          <w:szCs w:val="21"/>
          <w:shd w:val="clear" w:color="auto" w:fill="FFFFFF"/>
        </w:rPr>
        <w:br w:type="textWrapping"/>
      </w:r>
      <w:r>
        <w:rPr>
          <w:rFonts w:ascii="Verdana" w:hAnsi="Verdana" w:cs="Verdana"/>
          <w:color w:val="000000"/>
          <w:sz w:val="21"/>
          <w:szCs w:val="21"/>
          <w:shd w:val="clear" w:color="auto" w:fill="FFFFFF"/>
        </w:rPr>
        <w:t>68. 在使用手工的方法配置网络时，可通过修改</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/etc/HOSTNAME 文件来改变主机名，若要配置该计算机的域名解析客户端，需配置</w:t>
      </w:r>
      <w:r>
        <w:rPr>
          <w:rFonts w:ascii="Verdana" w:hAnsi="Verdana" w:eastAsia="Verdana" w:cs="Verdana"/>
          <w:b/>
          <w:bCs/>
          <w:color w:val="000000"/>
          <w:sz w:val="21"/>
          <w:szCs w:val="21"/>
          <w:shd w:val="clear" w:color="auto" w:fill="FFFFFF"/>
        </w:rPr>
        <w:t xml:space="preserve"> </w:t>
      </w:r>
      <w:r>
        <w:rPr>
          <w:rFonts w:ascii="Verdana" w:hAnsi="Verdana" w:cs="Verdana"/>
          <w:b/>
          <w:bCs/>
          <w:color w:val="000000"/>
          <w:sz w:val="21"/>
          <w:szCs w:val="21"/>
          <w:shd w:val="clear" w:color="auto" w:fill="FFFF00"/>
        </w:rPr>
        <w:t xml:space="preserve">/etc/resolv.conf </w:t>
      </w:r>
      <w:r>
        <w:rPr>
          <w:rFonts w:ascii="Verdana" w:hAnsi="Verdana" w:cs="Verdana"/>
          <w:color w:val="000000"/>
          <w:sz w:val="21"/>
          <w:szCs w:val="21"/>
          <w:shd w:val="clear" w:color="auto" w:fill="FFFFFF"/>
        </w:rPr>
        <w:t>文件。</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69. 启动进程有手动启动和调度启动两种方法，其中调度启动常用的命令为</w:t>
      </w:r>
      <w:r>
        <w:rPr>
          <w:rFonts w:ascii="Verdana" w:hAnsi="Verdana" w:eastAsia="Verdana" w:cs="Verdana"/>
          <w:b/>
          <w:bCs/>
          <w:color w:val="000000"/>
          <w:sz w:val="21"/>
          <w:szCs w:val="21"/>
          <w:shd w:val="clear" w:color="auto" w:fill="FFFFFF"/>
        </w:rPr>
        <w:t xml:space="preserve"> </w:t>
      </w:r>
      <w:r>
        <w:rPr>
          <w:rFonts w:ascii="Verdana" w:hAnsi="Verdana" w:cs="Verdana"/>
          <w:b/>
          <w:bCs/>
          <w:color w:val="000000"/>
          <w:sz w:val="21"/>
          <w:szCs w:val="21"/>
          <w:shd w:val="clear" w:color="auto" w:fill="00FF00"/>
        </w:rPr>
        <w:t xml:space="preserve">at </w:t>
      </w:r>
      <w:r>
        <w:rPr>
          <w:rFonts w:ascii="Verdana" w:hAnsi="Verdana" w:cs="Verdana"/>
          <w:b/>
          <w:bCs/>
          <w:color w:val="000000"/>
          <w:sz w:val="21"/>
          <w:szCs w:val="21"/>
          <w:shd w:val="clear" w:color="auto" w:fill="FFFFFF"/>
        </w:rPr>
        <w:t>、</w:t>
      </w:r>
      <w:r>
        <w:rPr>
          <w:rFonts w:ascii="Verdana" w:hAnsi="Verdana" w:eastAsia="Verdana" w:cs="Verdana"/>
          <w:b/>
          <w:bCs/>
          <w:color w:val="000000"/>
          <w:sz w:val="21"/>
          <w:szCs w:val="21"/>
          <w:shd w:val="clear" w:color="auto" w:fill="FFFFFF"/>
        </w:rPr>
        <w:t xml:space="preserve"> </w:t>
      </w:r>
      <w:r>
        <w:rPr>
          <w:rFonts w:ascii="Verdana" w:hAnsi="Verdana" w:cs="Verdana"/>
          <w:b/>
          <w:bCs/>
          <w:color w:val="000000"/>
          <w:sz w:val="21"/>
          <w:szCs w:val="21"/>
          <w:shd w:val="clear" w:color="auto" w:fill="00FF00"/>
        </w:rPr>
        <w:t>batch</w:t>
      </w:r>
      <w:r>
        <w:rPr>
          <w:rFonts w:ascii="Verdana" w:hAnsi="Verdana" w:cs="Verdana"/>
          <w:b/>
          <w:bCs/>
          <w:color w:val="000000"/>
          <w:sz w:val="21"/>
          <w:szCs w:val="21"/>
          <w:shd w:val="clear" w:color="auto" w:fill="FFFFFF"/>
        </w:rPr>
        <w:t xml:space="preserve"> 和</w:t>
      </w:r>
      <w:r>
        <w:rPr>
          <w:rFonts w:ascii="Verdana" w:hAnsi="Verdana" w:eastAsia="Verdana" w:cs="Verdana"/>
          <w:b/>
          <w:bCs/>
          <w:color w:val="000000"/>
          <w:sz w:val="21"/>
          <w:szCs w:val="21"/>
          <w:shd w:val="clear" w:color="auto" w:fill="00FF00"/>
        </w:rPr>
        <w:t xml:space="preserve"> </w:t>
      </w:r>
      <w:r>
        <w:rPr>
          <w:rFonts w:ascii="Verdana" w:hAnsi="Verdana" w:cs="Verdana"/>
          <w:b/>
          <w:bCs/>
          <w:color w:val="000000"/>
          <w:sz w:val="21"/>
          <w:szCs w:val="21"/>
          <w:shd w:val="clear" w:color="auto" w:fill="00FF00"/>
        </w:rPr>
        <w:t xml:space="preserve">crontab </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70. test.bns.com.cn的域名是</w:t>
      </w:r>
      <w:r>
        <w:rPr>
          <w:rFonts w:ascii="Verdana" w:hAnsi="Verdana" w:eastAsia="Verdana" w:cs="Verdana"/>
          <w:color w:val="000000"/>
          <w:sz w:val="21"/>
          <w:szCs w:val="21"/>
          <w:shd w:val="clear" w:color="auto" w:fill="FFFF00"/>
        </w:rPr>
        <w:t xml:space="preserve"> </w:t>
      </w:r>
      <w:r>
        <w:rPr>
          <w:rFonts w:ascii="Verdana" w:hAnsi="Verdana" w:cs="Verdana"/>
          <w:b/>
          <w:bCs/>
          <w:color w:val="000000"/>
          <w:sz w:val="21"/>
          <w:szCs w:val="21"/>
          <w:shd w:val="clear" w:color="auto" w:fill="FFFF00"/>
        </w:rPr>
        <w:t xml:space="preserve">bns.com.cn </w:t>
      </w:r>
      <w:r>
        <w:rPr>
          <w:rFonts w:ascii="Verdana" w:hAnsi="Verdana" w:cs="Verdana"/>
          <w:color w:val="000000"/>
          <w:sz w:val="21"/>
          <w:szCs w:val="21"/>
          <w:shd w:val="clear" w:color="auto" w:fill="FFFFFF"/>
        </w:rPr>
        <w:t>，如果要配置一域名服务器，应在</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named.conf 文件中定义DNS数据库的工作目录。</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71. Sendmail邮件系统使用的两个主要协议是：</w:t>
      </w:r>
      <w:r>
        <w:rPr>
          <w:rFonts w:ascii="Verdana" w:hAnsi="Verdana" w:eastAsia="Verdana" w:cs="Verdana"/>
          <w:b/>
          <w:bCs/>
          <w:color w:val="000000"/>
          <w:sz w:val="21"/>
          <w:szCs w:val="21"/>
          <w:shd w:val="clear" w:color="auto" w:fill="00FF00"/>
        </w:rPr>
        <w:t xml:space="preserve"> </w:t>
      </w:r>
      <w:r>
        <w:rPr>
          <w:rFonts w:ascii="Verdana" w:hAnsi="Verdana" w:cs="Verdana"/>
          <w:b/>
          <w:bCs/>
          <w:color w:val="000000"/>
          <w:sz w:val="21"/>
          <w:szCs w:val="21"/>
          <w:shd w:val="clear" w:color="auto" w:fill="00FF00"/>
        </w:rPr>
        <w:t xml:space="preserve">SMTP </w:t>
      </w:r>
      <w:r>
        <w:rPr>
          <w:rFonts w:ascii="Verdana" w:hAnsi="Verdana" w:cs="Verdana"/>
          <w:b/>
          <w:bCs/>
          <w:color w:val="000000"/>
          <w:sz w:val="21"/>
          <w:szCs w:val="21"/>
          <w:shd w:val="clear" w:color="auto" w:fill="FFFFFF"/>
        </w:rPr>
        <w:t>和</w:t>
      </w:r>
      <w:r>
        <w:rPr>
          <w:rFonts w:ascii="Verdana" w:hAnsi="Verdana" w:eastAsia="Verdana" w:cs="Verdana"/>
          <w:b/>
          <w:bCs/>
          <w:color w:val="000000"/>
          <w:sz w:val="21"/>
          <w:szCs w:val="21"/>
          <w:shd w:val="clear" w:color="auto" w:fill="00FF00"/>
        </w:rPr>
        <w:t xml:space="preserve"> </w:t>
      </w:r>
      <w:r>
        <w:rPr>
          <w:rFonts w:ascii="Verdana" w:hAnsi="Verdana" w:cs="Verdana"/>
          <w:b/>
          <w:bCs/>
          <w:color w:val="000000"/>
          <w:sz w:val="21"/>
          <w:szCs w:val="21"/>
          <w:shd w:val="clear" w:color="auto" w:fill="00FF00"/>
        </w:rPr>
        <w:t xml:space="preserve">POP </w:t>
      </w:r>
      <w:r>
        <w:rPr>
          <w:rFonts w:ascii="Verdana" w:hAnsi="Verdana" w:cs="Verdana"/>
          <w:color w:val="000000"/>
          <w:sz w:val="21"/>
          <w:szCs w:val="21"/>
          <w:shd w:val="clear" w:color="auto" w:fill="FFFFFF"/>
        </w:rPr>
        <w:t>，前者用来发送邮件,后者用来接收邮件。</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72. DHCP是动态主机配置协议的简称，其作用是：</w:t>
      </w:r>
      <w:r>
        <w:rPr>
          <w:rFonts w:ascii="Verdana" w:hAnsi="Verdana" w:cs="Verdana"/>
          <w:b/>
          <w:bCs/>
          <w:color w:val="000000"/>
          <w:sz w:val="21"/>
          <w:szCs w:val="21"/>
          <w:shd w:val="clear" w:color="auto" w:fill="FFFF00"/>
        </w:rPr>
        <w:t>为网络中的主机分配IP地址</w:t>
      </w:r>
      <w:r>
        <w:rPr>
          <w:rFonts w:ascii="Verdana" w:hAnsi="Verdana" w:eastAsia="Verdana" w:cs="Verdana"/>
          <w:b/>
          <w:bCs/>
          <w:color w:val="000000"/>
          <w:sz w:val="21"/>
          <w:szCs w:val="21"/>
          <w:shd w:val="clear" w:color="auto" w:fill="FFFFFF"/>
        </w:rPr>
        <w:t xml:space="preserve"> </w:t>
      </w:r>
      <w:r>
        <w:rPr>
          <w:rFonts w:ascii="Verdana" w:hAnsi="Verdana" w:cs="Verdana"/>
          <w:b/>
          <w:bCs/>
          <w:color w:val="000000"/>
          <w:sz w:val="21"/>
          <w:szCs w:val="21"/>
          <w:shd w:val="clear" w:color="auto" w:fill="FFFFFF"/>
        </w:rPr>
        <w:t>。</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73. 目前代理服务器使用的软件包有很多种，教材中使用的是</w:t>
      </w:r>
      <w:r>
        <w:rPr>
          <w:rFonts w:ascii="Verdana" w:hAnsi="Verdana" w:eastAsia="Verdana" w:cs="Verdana"/>
          <w:color w:val="000000"/>
          <w:sz w:val="21"/>
          <w:szCs w:val="21"/>
          <w:shd w:val="clear" w:color="auto" w:fill="00FF00"/>
        </w:rPr>
        <w:t xml:space="preserve"> </w:t>
      </w:r>
      <w:r>
        <w:rPr>
          <w:rFonts w:ascii="Verdana" w:hAnsi="Verdana" w:cs="Verdana"/>
          <w:b/>
          <w:bCs/>
          <w:color w:val="000000"/>
          <w:sz w:val="21"/>
          <w:szCs w:val="21"/>
          <w:shd w:val="clear" w:color="auto" w:fill="00FF00"/>
        </w:rPr>
        <w:t xml:space="preserve">squid </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74. rm命令可删除文件或目录，其主要差别就是是否使用递归开关</w:t>
      </w:r>
      <w:r>
        <w:rPr>
          <w:rFonts w:ascii="Verdana" w:hAnsi="Verdana" w:eastAsia="Verdana" w:cs="Verdana"/>
          <w:color w:val="000000"/>
          <w:sz w:val="21"/>
          <w:szCs w:val="21"/>
          <w:shd w:val="clear" w:color="auto" w:fill="FFFFFF"/>
        </w:rPr>
        <w:t xml:space="preserve"> </w:t>
      </w:r>
      <w:r>
        <w:rPr>
          <w:rFonts w:ascii="Verdana" w:hAnsi="Verdana" w:cs="Verdana"/>
          <w:b/>
          <w:bCs/>
          <w:color w:val="000000"/>
          <w:sz w:val="21"/>
          <w:szCs w:val="21"/>
          <w:shd w:val="clear" w:color="auto" w:fill="FFFF00"/>
        </w:rPr>
        <w:t>-r或-R</w:t>
      </w:r>
      <w:r>
        <w:rPr>
          <w:rFonts w:ascii="Verdana" w:hAnsi="Verdana" w:cs="Verdana"/>
          <w:b/>
          <w:bCs/>
          <w:color w:val="000000"/>
          <w:sz w:val="21"/>
          <w:szCs w:val="21"/>
          <w:shd w:val="clear" w:color="auto" w:fill="FFFFFF"/>
        </w:rPr>
        <w:t xml:space="preserve"> 。</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75.</w:t>
      </w:r>
      <w:r>
        <w:rPr>
          <w:rFonts w:ascii="Verdana" w:hAnsi="Verdana" w:cs="Verdana"/>
          <w:b/>
          <w:bCs/>
          <w:color w:val="000000"/>
          <w:sz w:val="21"/>
          <w:szCs w:val="21"/>
          <w:shd w:val="clear" w:color="auto" w:fill="00FF00"/>
        </w:rPr>
        <w:t xml:space="preserve"> mv </w:t>
      </w:r>
      <w:r>
        <w:rPr>
          <w:rFonts w:ascii="Verdana" w:hAnsi="Verdana" w:cs="Verdana"/>
          <w:color w:val="000000"/>
          <w:sz w:val="21"/>
          <w:szCs w:val="21"/>
          <w:shd w:val="clear" w:color="auto" w:fill="FFFFFF"/>
        </w:rPr>
        <w:t>命令可以移动文件和目录，还可以为文件和目录重新命名。</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76. 路由选择协议（RIP）的跳数表示到达目的地之前必须通过的</w:t>
      </w:r>
      <w:r>
        <w:rPr>
          <w:rFonts w:ascii="Verdana" w:hAnsi="Verdana" w:eastAsia="Verdana" w:cs="Verdana"/>
          <w:color w:val="000000"/>
          <w:sz w:val="21"/>
          <w:szCs w:val="21"/>
          <w:shd w:val="clear" w:color="auto" w:fill="FFFFFF"/>
        </w:rPr>
        <w:t xml:space="preserve"> </w:t>
      </w:r>
      <w:r>
        <w:rPr>
          <w:rFonts w:ascii="Verdana" w:hAnsi="Verdana" w:cs="Verdana"/>
          <w:b/>
          <w:bCs/>
          <w:color w:val="000000"/>
          <w:sz w:val="21"/>
          <w:szCs w:val="21"/>
          <w:shd w:val="clear" w:color="auto" w:fill="FFFF00"/>
        </w:rPr>
        <w:t>网关</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数，RIP接受的最长距离是</w:t>
      </w:r>
      <w:r>
        <w:rPr>
          <w:rFonts w:ascii="Verdana" w:hAnsi="Verdana" w:eastAsia="Verdana" w:cs="Verdana"/>
          <w:color w:val="000000"/>
          <w:sz w:val="21"/>
          <w:szCs w:val="21"/>
          <w:shd w:val="clear" w:color="auto" w:fill="FFFFFF"/>
        </w:rPr>
        <w:t xml:space="preserve"> </w:t>
      </w:r>
      <w:r>
        <w:rPr>
          <w:rFonts w:ascii="Verdana" w:hAnsi="Verdana" w:cs="Verdana"/>
          <w:b/>
          <w:bCs/>
          <w:color w:val="000000"/>
          <w:sz w:val="21"/>
          <w:szCs w:val="21"/>
          <w:shd w:val="clear" w:color="auto" w:fill="FFFF00"/>
        </w:rPr>
        <w:t>15跳</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77. ping命令用于测试网络的连通性，ping命令通过</w:t>
      </w:r>
      <w:r>
        <w:rPr>
          <w:rFonts w:ascii="Verdana" w:hAnsi="Verdana" w:eastAsia="Verdana" w:cs="Verdana"/>
          <w:b/>
          <w:bCs/>
          <w:color w:val="000000"/>
          <w:sz w:val="21"/>
          <w:szCs w:val="21"/>
          <w:shd w:val="clear" w:color="auto" w:fill="FFFFFF"/>
        </w:rPr>
        <w:t xml:space="preserve"> </w:t>
      </w:r>
      <w:r>
        <w:rPr>
          <w:rFonts w:ascii="Verdana" w:hAnsi="Verdana" w:cs="Verdana"/>
          <w:b/>
          <w:bCs/>
          <w:color w:val="000000"/>
          <w:sz w:val="21"/>
          <w:szCs w:val="21"/>
          <w:shd w:val="clear" w:color="auto" w:fill="00FF00"/>
        </w:rPr>
        <w:t>ICMP 协议（internet控制信息协议）</w:t>
      </w:r>
      <w:r>
        <w:rPr>
          <w:rFonts w:ascii="Verdana" w:hAnsi="Verdana" w:cs="Verdana"/>
          <w:color w:val="000000"/>
          <w:sz w:val="21"/>
          <w:szCs w:val="21"/>
          <w:shd w:val="clear" w:color="auto" w:fill="FFFFFF"/>
        </w:rPr>
        <w:t>来实现。</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78</w:t>
      </w:r>
      <w:r>
        <w:rPr>
          <w:rFonts w:ascii="Verdana" w:hAnsi="Verdana" w:cs="Verdana"/>
          <w:b/>
          <w:bCs/>
          <w:color w:val="000000"/>
          <w:sz w:val="21"/>
          <w:szCs w:val="21"/>
          <w:shd w:val="clear" w:color="auto" w:fill="FFFFFF"/>
        </w:rPr>
        <w:t>.</w:t>
      </w:r>
      <w:r>
        <w:rPr>
          <w:rFonts w:ascii="Verdana" w:hAnsi="Verdana" w:cs="Verdana"/>
          <w:b/>
          <w:bCs/>
          <w:color w:val="000000"/>
          <w:sz w:val="21"/>
          <w:szCs w:val="21"/>
          <w:shd w:val="clear" w:color="auto" w:fill="FFFF00"/>
        </w:rPr>
        <w:t xml:space="preserve"> nfs </w:t>
      </w:r>
      <w:r>
        <w:rPr>
          <w:rFonts w:ascii="Verdana" w:hAnsi="Verdana" w:cs="Verdana"/>
          <w:color w:val="000000"/>
          <w:sz w:val="21"/>
          <w:szCs w:val="21"/>
          <w:shd w:val="clear" w:color="auto" w:fill="FFFFFF"/>
        </w:rPr>
        <w:t>协议用于实现Unix（/linux）主机之间的文件系统共享。</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79. 在Linux操作系统中，设备都是通过特殊的</w:t>
      </w:r>
      <w:r>
        <w:rPr>
          <w:rFonts w:ascii="Verdana" w:hAnsi="Verdana" w:eastAsia="Verdana" w:cs="Verdana"/>
          <w:color w:val="000000"/>
          <w:sz w:val="21"/>
          <w:szCs w:val="21"/>
          <w:shd w:val="clear" w:color="auto" w:fill="00FF00"/>
        </w:rPr>
        <w:t xml:space="preserve"> </w:t>
      </w:r>
      <w:r>
        <w:rPr>
          <w:rFonts w:ascii="Verdana" w:hAnsi="Verdana" w:cs="Verdana"/>
          <w:b/>
          <w:bCs/>
          <w:color w:val="000000"/>
          <w:sz w:val="21"/>
          <w:szCs w:val="21"/>
          <w:shd w:val="clear" w:color="auto" w:fill="00FF00"/>
        </w:rPr>
        <w:t>文件</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来访问。</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80. shell不仅是</w:t>
      </w:r>
      <w:r>
        <w:rPr>
          <w:rFonts w:ascii="Verdana" w:hAnsi="Verdana" w:eastAsia="Verdana" w:cs="Verdana"/>
          <w:color w:val="000000"/>
          <w:sz w:val="21"/>
          <w:szCs w:val="21"/>
          <w:shd w:val="clear" w:color="auto" w:fill="FFFFFF"/>
        </w:rPr>
        <w:t xml:space="preserve"> </w:t>
      </w:r>
      <w:r>
        <w:rPr>
          <w:rFonts w:ascii="Verdana" w:hAnsi="Verdana" w:cs="Verdana"/>
          <w:b/>
          <w:bCs/>
          <w:color w:val="000000"/>
          <w:sz w:val="21"/>
          <w:szCs w:val="21"/>
          <w:shd w:val="clear" w:color="auto" w:fill="FFFF00"/>
        </w:rPr>
        <w:t>用户命令的解释器</w:t>
      </w:r>
      <w:r>
        <w:rPr>
          <w:rFonts w:ascii="Verdana" w:hAnsi="Verdana" w:eastAsia="Verdana" w:cs="Verdana"/>
          <w:color w:val="000000"/>
          <w:sz w:val="21"/>
          <w:szCs w:val="21"/>
          <w:shd w:val="clear" w:color="auto" w:fill="FFFFFF"/>
        </w:rPr>
        <w:t xml:space="preserve"> </w:t>
      </w:r>
      <w:r>
        <w:rPr>
          <w:rFonts w:ascii="Verdana" w:hAnsi="Verdana" w:cs="Verdana"/>
          <w:color w:val="000000"/>
          <w:sz w:val="21"/>
          <w:szCs w:val="21"/>
          <w:shd w:val="clear" w:color="auto" w:fill="FFFFFF"/>
        </w:rPr>
        <w:t>，它同时也是一种功能强大的编程语言。</w:t>
      </w:r>
      <w:r>
        <w:rPr>
          <w:rFonts w:ascii="Verdana" w:hAnsi="Verdana" w:eastAsia="Verdana" w:cs="Verdana"/>
          <w:b/>
          <w:bCs/>
          <w:color w:val="000000"/>
          <w:sz w:val="21"/>
          <w:szCs w:val="21"/>
          <w:shd w:val="clear" w:color="auto" w:fill="FFFF00"/>
        </w:rPr>
        <w:t xml:space="preserve"> </w:t>
      </w:r>
      <w:r>
        <w:rPr>
          <w:rFonts w:ascii="Verdana" w:hAnsi="Verdana" w:cs="Verdana"/>
          <w:b/>
          <w:bCs/>
          <w:color w:val="000000"/>
          <w:sz w:val="21"/>
          <w:szCs w:val="21"/>
          <w:shd w:val="clear" w:color="auto" w:fill="FFFF00"/>
        </w:rPr>
        <w:t>bash</w:t>
      </w:r>
      <w:r>
        <w:rPr>
          <w:rFonts w:ascii="Verdana" w:hAnsi="Verdana" w:cs="Verdana"/>
          <w:color w:val="000000"/>
          <w:sz w:val="21"/>
          <w:szCs w:val="21"/>
          <w:shd w:val="clear" w:color="auto" w:fill="FFFFFF"/>
        </w:rPr>
        <w:t>是Linux的缺省shell。</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81. 用</w:t>
      </w:r>
      <w:r>
        <w:rPr>
          <w:rFonts w:ascii="Verdana" w:hAnsi="Verdana" w:eastAsia="Verdana" w:cs="Verdana"/>
          <w:b/>
          <w:bCs/>
          <w:color w:val="000000"/>
          <w:sz w:val="21"/>
          <w:szCs w:val="21"/>
          <w:shd w:val="clear" w:color="auto" w:fill="00FF00"/>
        </w:rPr>
        <w:t xml:space="preserve"> </w:t>
      </w:r>
      <w:r>
        <w:rPr>
          <w:rFonts w:ascii="Verdana" w:hAnsi="Verdana" w:cs="Verdana"/>
          <w:b/>
          <w:bCs/>
          <w:color w:val="000000"/>
          <w:sz w:val="21"/>
          <w:szCs w:val="21"/>
          <w:shd w:val="clear" w:color="auto" w:fill="00FF00"/>
        </w:rPr>
        <w:t>&gt;;&gt;;</w:t>
      </w:r>
      <w:r>
        <w:rPr>
          <w:rFonts w:ascii="Verdana" w:hAnsi="Verdana" w:cs="Verdana"/>
          <w:color w:val="000000"/>
          <w:sz w:val="21"/>
          <w:szCs w:val="21"/>
          <w:shd w:val="clear" w:color="auto" w:fill="00FF00"/>
        </w:rPr>
        <w:t xml:space="preserve"> </w:t>
      </w:r>
      <w:r>
        <w:rPr>
          <w:rFonts w:ascii="Verdana" w:hAnsi="Verdana" w:cs="Verdana"/>
          <w:color w:val="000000"/>
          <w:sz w:val="21"/>
          <w:szCs w:val="21"/>
          <w:shd w:val="clear" w:color="auto" w:fill="FFFFFF"/>
        </w:rPr>
        <w:t>符号将输出重定向内容附加在原文的后面。</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82. 增加一个用户的命令是：</w:t>
      </w:r>
      <w:r>
        <w:rPr>
          <w:rFonts w:ascii="Verdana" w:hAnsi="Verdana" w:cs="Verdana"/>
          <w:b/>
          <w:bCs/>
          <w:color w:val="FF0000"/>
          <w:sz w:val="21"/>
          <w:szCs w:val="21"/>
          <w:shd w:val="clear" w:color="auto" w:fill="FFFF00"/>
        </w:rPr>
        <w:t xml:space="preserve">adduser 或useradd </w:t>
      </w:r>
      <w:r>
        <w:rPr>
          <w:rFonts w:ascii="Verdana" w:hAnsi="Verdana" w:cs="Verdana"/>
          <w:b/>
          <w:bCs/>
          <w:color w:val="FF0000"/>
          <w:sz w:val="21"/>
          <w:szCs w:val="21"/>
          <w:shd w:val="clear" w:color="auto" w:fill="FFFFFF"/>
        </w:rPr>
        <w:t>。</w:t>
      </w:r>
      <w:r>
        <w:rPr>
          <w:rFonts w:ascii="Verdana" w:hAnsi="Verdana" w:cs="Verdana"/>
          <w:b/>
          <w:bCs/>
          <w:color w:val="000000"/>
          <w:sz w:val="21"/>
          <w:szCs w:val="21"/>
          <w:shd w:val="clear" w:color="auto" w:fill="FFFFFF"/>
        </w:rPr>
        <w:br w:type="textWrapping"/>
      </w:r>
      <w:r>
        <w:rPr>
          <w:rFonts w:ascii="Verdana" w:hAnsi="Verdana" w:cs="Verdana"/>
          <w:color w:val="000000"/>
          <w:sz w:val="21"/>
          <w:szCs w:val="21"/>
          <w:shd w:val="clear" w:color="auto" w:fill="FFFFFF"/>
        </w:rPr>
        <w:t>83 进行字符串查找，使用</w:t>
      </w:r>
      <w:r>
        <w:rPr>
          <w:rFonts w:ascii="Verdana" w:hAnsi="Verdana" w:cs="Verdana"/>
          <w:b/>
          <w:bCs/>
          <w:color w:val="000000"/>
          <w:sz w:val="21"/>
          <w:szCs w:val="21"/>
          <w:shd w:val="clear" w:color="auto" w:fill="00FF00"/>
        </w:rPr>
        <w:t>grep</w:t>
      </w:r>
      <w:r>
        <w:rPr>
          <w:rFonts w:ascii="Verdana" w:hAnsi="Verdana" w:cs="Verdana"/>
          <w:color w:val="000000"/>
          <w:sz w:val="21"/>
          <w:szCs w:val="21"/>
          <w:shd w:val="clear" w:color="auto" w:fill="FFFFFF"/>
        </w:rPr>
        <w:t>命令。</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84. 使用</w:t>
      </w:r>
      <w:r>
        <w:rPr>
          <w:rFonts w:ascii="Verdana" w:hAnsi="Verdana" w:eastAsia="Verdana" w:cs="Verdana"/>
          <w:color w:val="000000"/>
          <w:sz w:val="21"/>
          <w:szCs w:val="21"/>
          <w:shd w:val="clear" w:color="auto" w:fill="FFFFFF"/>
        </w:rPr>
        <w:t xml:space="preserve"> </w:t>
      </w:r>
      <w:r>
        <w:rPr>
          <w:rFonts w:ascii="Verdana" w:hAnsi="Verdana" w:cs="Verdana"/>
          <w:b/>
          <w:bCs/>
          <w:color w:val="000000"/>
          <w:sz w:val="21"/>
          <w:szCs w:val="21"/>
          <w:shd w:val="clear" w:color="auto" w:fill="FFFF00"/>
        </w:rPr>
        <w:t xml:space="preserve">* </w:t>
      </w:r>
      <w:r>
        <w:rPr>
          <w:rFonts w:ascii="Verdana" w:hAnsi="Verdana" w:cs="Verdana"/>
          <w:color w:val="000000"/>
          <w:sz w:val="21"/>
          <w:szCs w:val="21"/>
          <w:shd w:val="clear" w:color="auto" w:fill="FFFFFF"/>
        </w:rPr>
        <w:t>每次匹配若干个字符。</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85.</w:t>
      </w:r>
      <w:r>
        <w:rPr>
          <w:rFonts w:ascii="Verdana" w:hAnsi="Verdana" w:cs="Verdana"/>
          <w:b/>
          <w:bCs/>
          <w:color w:val="000000"/>
          <w:sz w:val="21"/>
          <w:szCs w:val="21"/>
          <w:shd w:val="clear" w:color="auto" w:fill="FFFFFF"/>
        </w:rPr>
        <w:t xml:space="preserve"> </w:t>
      </w:r>
      <w:r>
        <w:rPr>
          <w:rFonts w:ascii="Verdana" w:hAnsi="Verdana" w:cs="Verdana"/>
          <w:b/>
          <w:bCs/>
          <w:sz w:val="21"/>
          <w:szCs w:val="21"/>
          <w:shd w:val="clear" w:color="auto" w:fill="D9D9D9"/>
        </w:rPr>
        <w:t xml:space="preserve">/sbin </w:t>
      </w:r>
      <w:r>
        <w:rPr>
          <w:rFonts w:ascii="Verdana" w:hAnsi="Verdana" w:cs="Verdana"/>
          <w:color w:val="000000"/>
          <w:sz w:val="21"/>
          <w:szCs w:val="21"/>
          <w:shd w:val="clear" w:color="auto" w:fill="FFFFFF"/>
        </w:rPr>
        <w:t>目录用来存放系统管理员使用的管理程序。</w:t>
      </w:r>
    </w:p>
    <w:p>
      <w:pPr/>
    </w:p>
    <w:sectPr>
      <w:pgSz w:w="11906" w:h="16838"/>
      <w:pgMar w:top="720" w:right="720" w:bottom="720" w:left="720" w:header="720" w:footer="720"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ymbol">
    <w:panose1 w:val="05050102010706020507"/>
    <w:charset w:val="02"/>
    <w:family w:val="modern"/>
    <w:pitch w:val="default"/>
    <w:sig w:usb0="00000000" w:usb1="00000000" w:usb2="00000000" w:usb3="00000000" w:csb0="80000000" w:csb1="00000000"/>
  </w:font>
  <w:font w:name="Courier New">
    <w:altName w:val="DejaVu Sans"/>
    <w:panose1 w:val="02070309020205020404"/>
    <w:charset w:val="00"/>
    <w:family w:val="decorative"/>
    <w:pitch w:val="default"/>
    <w:sig w:usb0="00000000" w:usb1="00000000" w:usb2="00000009" w:usb3="00000000" w:csb0="000001FF" w:csb1="00000000"/>
  </w:font>
  <w:font w:name="Wingdings">
    <w:panose1 w:val="05000000000000000000"/>
    <w:charset w:val="02"/>
    <w:family w:val="modern"/>
    <w:pitch w:val="default"/>
    <w:sig w:usb0="00000000" w:usb1="00000000" w:usb2="00000000" w:usb3="00000000" w:csb0="80000000" w:csb1="00000000"/>
  </w:font>
  <w:font w:name="微软雅黑">
    <w:panose1 w:val="020B0503020204020204"/>
    <w:charset w:val="86"/>
    <w:family w:val="roman"/>
    <w:pitch w:val="default"/>
    <w:sig w:usb0="80000287" w:usb1="28CF3C50" w:usb2="00000016" w:usb3="00000000" w:csb0="0004001F" w:csb1="00000000"/>
  </w:font>
  <w:font w:name="Arial">
    <w:altName w:val="DejaVu Sans"/>
    <w:panose1 w:val="020B0604020202020204"/>
    <w:charset w:val="00"/>
    <w:family w:val="roman"/>
    <w:pitch w:val="default"/>
    <w:sig w:usb0="00000000" w:usb1="00000000" w:usb2="00000009" w:usb3="00000000" w:csb0="000001FF" w:csb1="00000000"/>
  </w:font>
  <w:font w:name="等线">
    <w:altName w:val="宋体"/>
    <w:panose1 w:val="02010600030101010101"/>
    <w:charset w:val="86"/>
    <w:family w:val="auto"/>
    <w:pitch w:val="default"/>
    <w:sig w:usb0="00000000" w:usb1="00000000" w:usb2="00000016" w:usb3="00000000" w:csb0="0004000F" w:csb1="00000000"/>
  </w:font>
  <w:font w:name="黑体">
    <w:panose1 w:val="02010609060101010101"/>
    <w:charset w:val="86"/>
    <w:family w:val="decorative"/>
    <w:pitch w:val="default"/>
    <w:sig w:usb0="800002BF" w:usb1="38CF7CFA" w:usb2="00000016" w:usb3="00000000" w:csb0="00040001" w:csb1="00000000"/>
  </w:font>
  <w:font w:name="Liberation Sans">
    <w:panose1 w:val="020B0604020202020204"/>
    <w:charset w:val="86"/>
    <w:family w:val="roman"/>
    <w:pitch w:val="default"/>
    <w:sig w:usb0="A00002AF" w:usb1="500078FB" w:usb2="00000000" w:usb3="00000000" w:csb0="6000009F" w:csb1="DFD70000"/>
  </w:font>
  <w:font w:name="Lucida Sans">
    <w:altName w:val="DejaVu Sans"/>
    <w:panose1 w:val="020B0602030504020204"/>
    <w:charset w:val="00"/>
    <w:family w:val="roman"/>
    <w:pitch w:val="default"/>
    <w:sig w:usb0="00000000" w:usb1="00000000" w:usb2="00000000" w:usb3="00000000" w:csb0="00000001" w:csb1="00000000"/>
  </w:font>
  <w:font w:name="Lohit Devanagari">
    <w:panose1 w:val="020B0600000000000000"/>
    <w:charset w:val="01"/>
    <w:family w:val="auto"/>
    <w:pitch w:val="default"/>
    <w:sig w:usb0="80008023" w:usb1="00002042" w:usb2="00000000" w:usb3="00000000" w:csb0="00000001" w:csb1="00000000"/>
  </w:font>
  <w:font w:name="文泉驿点阵正黑">
    <w:panose1 w:val="02000603000000000000"/>
    <w:charset w:val="86"/>
    <w:family w:val="auto"/>
    <w:pitch w:val="default"/>
    <w:sig w:usb0="900002BF" w:usb1="2BDF7DFB" w:usb2="00000036" w:usb3="00000000" w:csb0="603E000D" w:csb1="D2D70000"/>
  </w:font>
  <w:font w:name="MS Mincho">
    <w:altName w:val="宋体"/>
    <w:panose1 w:val="02020609040205080304"/>
    <w:charset w:val="80"/>
    <w:family w:val="decorative"/>
    <w:pitch w:val="default"/>
    <w:sig w:usb0="00000000" w:usb1="00000000" w:usb2="08000012" w:usb3="00000000" w:csb0="0002009F" w:csb1="00000000"/>
  </w:font>
  <w:font w:name="Verdana">
    <w:altName w:val="Open Sans"/>
    <w:panose1 w:val="020B0604030504040204"/>
    <w:charset w:val="00"/>
    <w:family w:val="roman"/>
    <w:pitch w:val="default"/>
    <w:sig w:usb0="00000000" w:usb1="00000000" w:usb2="00000010" w:usb3="00000000" w:csb0="0000019F" w:csb1="00000000"/>
  </w:font>
  <w:font w:name="等线 Light">
    <w:altName w:val="仿宋"/>
    <w:panose1 w:val="00000000000000000000"/>
    <w:charset w:val="86"/>
    <w:family w:val="swiss"/>
    <w:pitch w:val="default"/>
    <w:sig w:usb0="00000000" w:usb1="00000000" w:usb2="00000000" w:usb3="00000000" w:csb0="00000000" w:csb1="00000000"/>
  </w:font>
  <w:font w:name="MT Extra">
    <w:panose1 w:val="05050102010205020202"/>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Open Sans">
    <w:panose1 w:val="020B0606030504020204"/>
    <w:charset w:val="00"/>
    <w:family w:val="auto"/>
    <w:pitch w:val="default"/>
    <w:sig w:usb0="E00002EF" w:usb1="4000205B" w:usb2="00000028" w:usb3="00000000" w:csb0="2000019F" w:csb1="00000000"/>
  </w:font>
  <w:font w:name="文泉驿正黑">
    <w:panose1 w:val="02000603000000000000"/>
    <w:charset w:val="86"/>
    <w:family w:val="auto"/>
    <w:pitch w:val="default"/>
    <w:sig w:usb0="900002BF" w:usb1="2BDF7DFB" w:usb2="00000036" w:usb3="00000000" w:csb0="603E000D" w:csb1="D2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
    <w:nsid w:val="00000001"/>
    <w:multiLevelType w:val="multilevel"/>
    <w:tmpl w:val="00000001"/>
    <w:lvl w:ilvl="0" w:tentative="1">
      <w:start w:val="1"/>
      <w:numFmt w:val="none"/>
      <w:pStyle w:val="2"/>
      <w:suff w:val="nothing"/>
      <w:lvlText w:val=""/>
      <w:lvlJc w:val="left"/>
      <w:pPr>
        <w:tabs>
          <w:tab w:val="left" w:pos="0"/>
        </w:tabs>
        <w:ind w:left="0" w:firstLine="0"/>
      </w:pPr>
    </w:lvl>
    <w:lvl w:ilvl="1" w:tentative="1">
      <w:start w:val="1"/>
      <w:numFmt w:val="none"/>
      <w:pStyle w:val="4"/>
      <w:suff w:val="nothing"/>
      <w:lvlText w:val=""/>
      <w:lvlJc w:val="left"/>
      <w:pPr>
        <w:tabs>
          <w:tab w:val="left" w:pos="0"/>
        </w:tabs>
        <w:ind w:left="0" w:firstLine="0"/>
      </w:pPr>
    </w:lvl>
    <w:lvl w:ilvl="2" w:tentative="1">
      <w:start w:val="1"/>
      <w:numFmt w:val="none"/>
      <w:pStyle w:val="5"/>
      <w:suff w:val="nothing"/>
      <w:lvlText w:val=""/>
      <w:lvlJc w:val="left"/>
      <w:pPr>
        <w:tabs>
          <w:tab w:val="left" w:pos="0"/>
        </w:tabs>
        <w:ind w:left="0" w:firstLine="0"/>
      </w:pPr>
    </w:lvl>
    <w:lvl w:ilvl="3" w:tentative="1">
      <w:start w:val="1"/>
      <w:numFmt w:val="none"/>
      <w:suff w:val="nothing"/>
      <w:lvlText w:val=""/>
      <w:lvlJc w:val="left"/>
      <w:pPr>
        <w:tabs>
          <w:tab w:val="left" w:pos="0"/>
        </w:tabs>
        <w:ind w:left="0" w:firstLine="0"/>
      </w:p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21">
    <w:nsid w:val="00000015"/>
    <w:multiLevelType w:val="multilevel"/>
    <w:tmpl w:val="00000015"/>
    <w:lvl w:ilvl="0" w:tentative="1">
      <w:start w:val="1"/>
      <w:numFmt w:val="decimal"/>
      <w:lvlText w:val="%1."/>
      <w:lvlJc w:val="left"/>
      <w:pPr>
        <w:tabs>
          <w:tab w:val="left" w:pos="0"/>
        </w:tabs>
        <w:ind w:left="360" w:hanging="360"/>
      </w:pPr>
    </w:lvl>
    <w:lvl w:ilvl="1" w:tentative="1">
      <w:start w:val="1"/>
      <w:numFmt w:val="lowerLetter"/>
      <w:lvlText w:val="%2)"/>
      <w:lvlJc w:val="left"/>
      <w:pPr>
        <w:tabs>
          <w:tab w:val="left" w:pos="0"/>
        </w:tabs>
        <w:ind w:left="840" w:hanging="420"/>
      </w:pPr>
    </w:lvl>
    <w:lvl w:ilvl="2" w:tentative="1">
      <w:start w:val="1"/>
      <w:numFmt w:val="lowerRoman"/>
      <w:lvlText w:val="%3."/>
      <w:lvlJc w:val="right"/>
      <w:pPr>
        <w:tabs>
          <w:tab w:val="left" w:pos="0"/>
        </w:tabs>
        <w:ind w:left="1260" w:hanging="420"/>
      </w:pPr>
    </w:lvl>
    <w:lvl w:ilvl="3" w:tentative="1">
      <w:start w:val="1"/>
      <w:numFmt w:val="decimal"/>
      <w:lvlText w:val="%4."/>
      <w:lvlJc w:val="left"/>
      <w:pPr>
        <w:tabs>
          <w:tab w:val="left" w:pos="0"/>
        </w:tabs>
        <w:ind w:left="1680" w:hanging="420"/>
      </w:pPr>
    </w:lvl>
    <w:lvl w:ilvl="4" w:tentative="1">
      <w:start w:val="1"/>
      <w:numFmt w:val="lowerLetter"/>
      <w:lvlText w:val="%5)"/>
      <w:lvlJc w:val="left"/>
      <w:pPr>
        <w:tabs>
          <w:tab w:val="left" w:pos="0"/>
        </w:tabs>
        <w:ind w:left="2100" w:hanging="420"/>
      </w:pPr>
    </w:lvl>
    <w:lvl w:ilvl="5" w:tentative="1">
      <w:start w:val="1"/>
      <w:numFmt w:val="lowerRoman"/>
      <w:lvlText w:val="%6."/>
      <w:lvlJc w:val="right"/>
      <w:pPr>
        <w:tabs>
          <w:tab w:val="left" w:pos="0"/>
        </w:tabs>
        <w:ind w:left="2520" w:hanging="420"/>
      </w:pPr>
    </w:lvl>
    <w:lvl w:ilvl="6" w:tentative="1">
      <w:start w:val="1"/>
      <w:numFmt w:val="decimal"/>
      <w:lvlText w:val="%7."/>
      <w:lvlJc w:val="left"/>
      <w:pPr>
        <w:tabs>
          <w:tab w:val="left" w:pos="0"/>
        </w:tabs>
        <w:ind w:left="2940" w:hanging="420"/>
      </w:pPr>
    </w:lvl>
    <w:lvl w:ilvl="7" w:tentative="1">
      <w:start w:val="1"/>
      <w:numFmt w:val="lowerLetter"/>
      <w:lvlText w:val="%8)"/>
      <w:lvlJc w:val="left"/>
      <w:pPr>
        <w:tabs>
          <w:tab w:val="left" w:pos="0"/>
        </w:tabs>
        <w:ind w:left="3360" w:hanging="420"/>
      </w:pPr>
    </w:lvl>
    <w:lvl w:ilvl="8" w:tentative="1">
      <w:start w:val="1"/>
      <w:numFmt w:val="lowerRoman"/>
      <w:lvlText w:val="%9."/>
      <w:lvlJc w:val="right"/>
      <w:pPr>
        <w:tabs>
          <w:tab w:val="left" w:pos="0"/>
        </w:tabs>
        <w:ind w:left="3780" w:hanging="420"/>
      </w:pPr>
    </w:lvl>
  </w:abstractNum>
  <w:abstractNum w:abstractNumId="9">
    <w:nsid w:val="00000009"/>
    <w:multiLevelType w:val="multilevel"/>
    <w:tmpl w:val="00000009"/>
    <w:lvl w:ilvl="0" w:tentative="1">
      <w:start w:val="1"/>
      <w:numFmt w:val="decimal"/>
      <w:lvlText w:val="（%1）"/>
      <w:lvlJc w:val="left"/>
      <w:pPr>
        <w:tabs>
          <w:tab w:val="left" w:pos="0"/>
        </w:tabs>
        <w:ind w:left="1140" w:hanging="720"/>
      </w:pPr>
      <w:rPr>
        <w:rFonts w:cs="宋体"/>
      </w:rPr>
    </w:lvl>
    <w:lvl w:ilvl="1" w:tentative="1">
      <w:start w:val="1"/>
      <w:numFmt w:val="lowerLetter"/>
      <w:lvlText w:val="%2)"/>
      <w:lvlJc w:val="left"/>
      <w:pPr>
        <w:tabs>
          <w:tab w:val="left" w:pos="0"/>
        </w:tabs>
        <w:ind w:left="1260" w:hanging="420"/>
      </w:pPr>
    </w:lvl>
    <w:lvl w:ilvl="2" w:tentative="1">
      <w:start w:val="1"/>
      <w:numFmt w:val="lowerRoman"/>
      <w:lvlText w:val="%3."/>
      <w:lvlJc w:val="right"/>
      <w:pPr>
        <w:tabs>
          <w:tab w:val="left" w:pos="0"/>
        </w:tabs>
        <w:ind w:left="1680" w:hanging="420"/>
      </w:pPr>
    </w:lvl>
    <w:lvl w:ilvl="3" w:tentative="1">
      <w:start w:val="1"/>
      <w:numFmt w:val="decimal"/>
      <w:lvlText w:val="%4."/>
      <w:lvlJc w:val="left"/>
      <w:pPr>
        <w:tabs>
          <w:tab w:val="left" w:pos="0"/>
        </w:tabs>
        <w:ind w:left="2100" w:hanging="420"/>
      </w:pPr>
    </w:lvl>
    <w:lvl w:ilvl="4" w:tentative="1">
      <w:start w:val="1"/>
      <w:numFmt w:val="lowerLetter"/>
      <w:lvlText w:val="%5)"/>
      <w:lvlJc w:val="left"/>
      <w:pPr>
        <w:tabs>
          <w:tab w:val="left" w:pos="0"/>
        </w:tabs>
        <w:ind w:left="2520" w:hanging="420"/>
      </w:pPr>
    </w:lvl>
    <w:lvl w:ilvl="5" w:tentative="1">
      <w:start w:val="1"/>
      <w:numFmt w:val="lowerRoman"/>
      <w:lvlText w:val="%6."/>
      <w:lvlJc w:val="right"/>
      <w:pPr>
        <w:tabs>
          <w:tab w:val="left" w:pos="0"/>
        </w:tabs>
        <w:ind w:left="2940" w:hanging="420"/>
      </w:pPr>
    </w:lvl>
    <w:lvl w:ilvl="6" w:tentative="1">
      <w:start w:val="1"/>
      <w:numFmt w:val="decimal"/>
      <w:lvlText w:val="%7."/>
      <w:lvlJc w:val="left"/>
      <w:pPr>
        <w:tabs>
          <w:tab w:val="left" w:pos="0"/>
        </w:tabs>
        <w:ind w:left="3360" w:hanging="420"/>
      </w:pPr>
    </w:lvl>
    <w:lvl w:ilvl="7" w:tentative="1">
      <w:start w:val="1"/>
      <w:numFmt w:val="lowerLetter"/>
      <w:lvlText w:val="%8)"/>
      <w:lvlJc w:val="left"/>
      <w:pPr>
        <w:tabs>
          <w:tab w:val="left" w:pos="0"/>
        </w:tabs>
        <w:ind w:left="3780" w:hanging="420"/>
      </w:pPr>
    </w:lvl>
    <w:lvl w:ilvl="8" w:tentative="1">
      <w:start w:val="1"/>
      <w:numFmt w:val="lowerRoman"/>
      <w:lvlText w:val="%9."/>
      <w:lvlJc w:val="right"/>
      <w:pPr>
        <w:tabs>
          <w:tab w:val="left" w:pos="0"/>
        </w:tabs>
        <w:ind w:left="4200" w:hanging="420"/>
      </w:pPr>
    </w:lvl>
  </w:abstractNum>
  <w:abstractNum w:abstractNumId="10">
    <w:nsid w:val="0000000A"/>
    <w:multiLevelType w:val="multilevel"/>
    <w:tmpl w:val="0000000A"/>
    <w:lvl w:ilvl="0" w:tentative="1">
      <w:start w:val="1"/>
      <w:numFmt w:val="decimal"/>
      <w:lvlText w:val="（%1）"/>
      <w:lvlJc w:val="left"/>
      <w:pPr>
        <w:tabs>
          <w:tab w:val="left" w:pos="0"/>
        </w:tabs>
        <w:ind w:left="1140" w:hanging="720"/>
      </w:pPr>
      <w:rPr>
        <w:rFonts w:eastAsia="宋体"/>
      </w:rPr>
    </w:lvl>
    <w:lvl w:ilvl="1" w:tentative="1">
      <w:start w:val="1"/>
      <w:numFmt w:val="lowerLetter"/>
      <w:lvlText w:val="%2)"/>
      <w:lvlJc w:val="left"/>
      <w:pPr>
        <w:tabs>
          <w:tab w:val="left" w:pos="0"/>
        </w:tabs>
        <w:ind w:left="1260" w:hanging="420"/>
      </w:pPr>
    </w:lvl>
    <w:lvl w:ilvl="2" w:tentative="1">
      <w:start w:val="1"/>
      <w:numFmt w:val="lowerRoman"/>
      <w:lvlText w:val="%3."/>
      <w:lvlJc w:val="right"/>
      <w:pPr>
        <w:tabs>
          <w:tab w:val="left" w:pos="0"/>
        </w:tabs>
        <w:ind w:left="1680" w:hanging="420"/>
      </w:pPr>
    </w:lvl>
    <w:lvl w:ilvl="3" w:tentative="1">
      <w:start w:val="1"/>
      <w:numFmt w:val="decimal"/>
      <w:lvlText w:val="%4."/>
      <w:lvlJc w:val="left"/>
      <w:pPr>
        <w:tabs>
          <w:tab w:val="left" w:pos="0"/>
        </w:tabs>
        <w:ind w:left="2100" w:hanging="420"/>
      </w:pPr>
    </w:lvl>
    <w:lvl w:ilvl="4" w:tentative="1">
      <w:start w:val="1"/>
      <w:numFmt w:val="lowerLetter"/>
      <w:lvlText w:val="%5)"/>
      <w:lvlJc w:val="left"/>
      <w:pPr>
        <w:tabs>
          <w:tab w:val="left" w:pos="0"/>
        </w:tabs>
        <w:ind w:left="2520" w:hanging="420"/>
      </w:pPr>
    </w:lvl>
    <w:lvl w:ilvl="5" w:tentative="1">
      <w:start w:val="1"/>
      <w:numFmt w:val="lowerRoman"/>
      <w:lvlText w:val="%6."/>
      <w:lvlJc w:val="right"/>
      <w:pPr>
        <w:tabs>
          <w:tab w:val="left" w:pos="0"/>
        </w:tabs>
        <w:ind w:left="2940" w:hanging="420"/>
      </w:pPr>
    </w:lvl>
    <w:lvl w:ilvl="6" w:tentative="1">
      <w:start w:val="1"/>
      <w:numFmt w:val="decimal"/>
      <w:lvlText w:val="%7."/>
      <w:lvlJc w:val="left"/>
      <w:pPr>
        <w:tabs>
          <w:tab w:val="left" w:pos="0"/>
        </w:tabs>
        <w:ind w:left="3360" w:hanging="420"/>
      </w:pPr>
    </w:lvl>
    <w:lvl w:ilvl="7" w:tentative="1">
      <w:start w:val="1"/>
      <w:numFmt w:val="lowerLetter"/>
      <w:lvlText w:val="%8)"/>
      <w:lvlJc w:val="left"/>
      <w:pPr>
        <w:tabs>
          <w:tab w:val="left" w:pos="0"/>
        </w:tabs>
        <w:ind w:left="3780" w:hanging="420"/>
      </w:pPr>
    </w:lvl>
    <w:lvl w:ilvl="8" w:tentative="1">
      <w:start w:val="1"/>
      <w:numFmt w:val="lowerRoman"/>
      <w:lvlText w:val="%9."/>
      <w:lvlJc w:val="right"/>
      <w:pPr>
        <w:tabs>
          <w:tab w:val="left" w:pos="0"/>
        </w:tabs>
        <w:ind w:left="4200" w:hanging="420"/>
      </w:pPr>
    </w:lvl>
  </w:abstractNum>
  <w:abstractNum w:abstractNumId="11">
    <w:nsid w:val="0000000B"/>
    <w:multiLevelType w:val="multilevel"/>
    <w:tmpl w:val="0000000B"/>
    <w:lvl w:ilvl="0" w:tentative="1">
      <w:start w:val="1"/>
      <w:numFmt w:val="decimal"/>
      <w:lvlText w:val="%1）"/>
      <w:lvlJc w:val="left"/>
      <w:pPr>
        <w:tabs>
          <w:tab w:val="left" w:pos="0"/>
        </w:tabs>
        <w:ind w:left="360" w:hanging="360"/>
      </w:pPr>
      <w:rPr>
        <w:rFonts w:ascii="宋体" w:hAnsi="宋体" w:eastAsia="宋体" w:cs="宋体"/>
        <w:szCs w:val="21"/>
      </w:rPr>
    </w:lvl>
    <w:lvl w:ilvl="1" w:tentative="1">
      <w:start w:val="1"/>
      <w:numFmt w:val="lowerLetter"/>
      <w:lvlText w:val="%2)"/>
      <w:lvlJc w:val="left"/>
      <w:pPr>
        <w:tabs>
          <w:tab w:val="left" w:pos="0"/>
        </w:tabs>
        <w:ind w:left="840" w:hanging="420"/>
      </w:pPr>
    </w:lvl>
    <w:lvl w:ilvl="2" w:tentative="1">
      <w:start w:val="1"/>
      <w:numFmt w:val="lowerRoman"/>
      <w:lvlText w:val="%3."/>
      <w:lvlJc w:val="right"/>
      <w:pPr>
        <w:tabs>
          <w:tab w:val="left" w:pos="0"/>
        </w:tabs>
        <w:ind w:left="1260" w:hanging="420"/>
      </w:pPr>
    </w:lvl>
    <w:lvl w:ilvl="3" w:tentative="1">
      <w:start w:val="1"/>
      <w:numFmt w:val="decimal"/>
      <w:lvlText w:val="%4."/>
      <w:lvlJc w:val="left"/>
      <w:pPr>
        <w:tabs>
          <w:tab w:val="left" w:pos="0"/>
        </w:tabs>
        <w:ind w:left="1680" w:hanging="420"/>
      </w:pPr>
    </w:lvl>
    <w:lvl w:ilvl="4" w:tentative="1">
      <w:start w:val="1"/>
      <w:numFmt w:val="lowerLetter"/>
      <w:lvlText w:val="%5)"/>
      <w:lvlJc w:val="left"/>
      <w:pPr>
        <w:tabs>
          <w:tab w:val="left" w:pos="0"/>
        </w:tabs>
        <w:ind w:left="2100" w:hanging="420"/>
      </w:pPr>
    </w:lvl>
    <w:lvl w:ilvl="5" w:tentative="1">
      <w:start w:val="1"/>
      <w:numFmt w:val="lowerRoman"/>
      <w:lvlText w:val="%6."/>
      <w:lvlJc w:val="right"/>
      <w:pPr>
        <w:tabs>
          <w:tab w:val="left" w:pos="0"/>
        </w:tabs>
        <w:ind w:left="2520" w:hanging="420"/>
      </w:pPr>
    </w:lvl>
    <w:lvl w:ilvl="6" w:tentative="1">
      <w:start w:val="1"/>
      <w:numFmt w:val="decimal"/>
      <w:lvlText w:val="%7."/>
      <w:lvlJc w:val="left"/>
      <w:pPr>
        <w:tabs>
          <w:tab w:val="left" w:pos="0"/>
        </w:tabs>
        <w:ind w:left="2940" w:hanging="420"/>
      </w:pPr>
    </w:lvl>
    <w:lvl w:ilvl="7" w:tentative="1">
      <w:start w:val="1"/>
      <w:numFmt w:val="lowerLetter"/>
      <w:lvlText w:val="%8)"/>
      <w:lvlJc w:val="left"/>
      <w:pPr>
        <w:tabs>
          <w:tab w:val="left" w:pos="0"/>
        </w:tabs>
        <w:ind w:left="3360" w:hanging="420"/>
      </w:pPr>
    </w:lvl>
    <w:lvl w:ilvl="8" w:tentative="1">
      <w:start w:val="1"/>
      <w:numFmt w:val="lowerRoman"/>
      <w:lvlText w:val="%9."/>
      <w:lvlJc w:val="right"/>
      <w:pPr>
        <w:tabs>
          <w:tab w:val="left" w:pos="0"/>
        </w:tabs>
        <w:ind w:left="3780" w:hanging="420"/>
      </w:pPr>
    </w:lvl>
  </w:abstractNum>
  <w:abstractNum w:abstractNumId="8">
    <w:nsid w:val="00000008"/>
    <w:multiLevelType w:val="multilevel"/>
    <w:tmpl w:val="00000008"/>
    <w:lvl w:ilvl="0" w:tentative="1">
      <w:start w:val="1"/>
      <w:numFmt w:val="decimal"/>
      <w:lvlText w:val="（%1）"/>
      <w:lvlJc w:val="left"/>
      <w:pPr>
        <w:tabs>
          <w:tab w:val="left" w:pos="0"/>
        </w:tabs>
        <w:ind w:left="1140" w:hanging="720"/>
      </w:pPr>
      <w:rPr>
        <w:rFonts w:eastAsia="宋体" w:cs="宋体"/>
      </w:rPr>
    </w:lvl>
    <w:lvl w:ilvl="1" w:tentative="1">
      <w:start w:val="1"/>
      <w:numFmt w:val="lowerLetter"/>
      <w:lvlText w:val="%2)"/>
      <w:lvlJc w:val="left"/>
      <w:pPr>
        <w:tabs>
          <w:tab w:val="left" w:pos="0"/>
        </w:tabs>
        <w:ind w:left="1260" w:hanging="420"/>
      </w:pPr>
    </w:lvl>
    <w:lvl w:ilvl="2" w:tentative="1">
      <w:start w:val="1"/>
      <w:numFmt w:val="lowerRoman"/>
      <w:lvlText w:val="%3."/>
      <w:lvlJc w:val="right"/>
      <w:pPr>
        <w:tabs>
          <w:tab w:val="left" w:pos="0"/>
        </w:tabs>
        <w:ind w:left="1680" w:hanging="420"/>
      </w:pPr>
    </w:lvl>
    <w:lvl w:ilvl="3" w:tentative="1">
      <w:start w:val="1"/>
      <w:numFmt w:val="decimal"/>
      <w:lvlText w:val="%4."/>
      <w:lvlJc w:val="left"/>
      <w:pPr>
        <w:tabs>
          <w:tab w:val="left" w:pos="0"/>
        </w:tabs>
        <w:ind w:left="2100" w:hanging="420"/>
      </w:pPr>
    </w:lvl>
    <w:lvl w:ilvl="4" w:tentative="1">
      <w:start w:val="1"/>
      <w:numFmt w:val="lowerLetter"/>
      <w:lvlText w:val="%5)"/>
      <w:lvlJc w:val="left"/>
      <w:pPr>
        <w:tabs>
          <w:tab w:val="left" w:pos="0"/>
        </w:tabs>
        <w:ind w:left="2520" w:hanging="420"/>
      </w:pPr>
    </w:lvl>
    <w:lvl w:ilvl="5" w:tentative="1">
      <w:start w:val="1"/>
      <w:numFmt w:val="lowerRoman"/>
      <w:lvlText w:val="%6."/>
      <w:lvlJc w:val="right"/>
      <w:pPr>
        <w:tabs>
          <w:tab w:val="left" w:pos="0"/>
        </w:tabs>
        <w:ind w:left="2940" w:hanging="420"/>
      </w:pPr>
    </w:lvl>
    <w:lvl w:ilvl="6" w:tentative="1">
      <w:start w:val="1"/>
      <w:numFmt w:val="decimal"/>
      <w:lvlText w:val="%7."/>
      <w:lvlJc w:val="left"/>
      <w:pPr>
        <w:tabs>
          <w:tab w:val="left" w:pos="0"/>
        </w:tabs>
        <w:ind w:left="3360" w:hanging="420"/>
      </w:pPr>
    </w:lvl>
    <w:lvl w:ilvl="7" w:tentative="1">
      <w:start w:val="1"/>
      <w:numFmt w:val="lowerLetter"/>
      <w:lvlText w:val="%8)"/>
      <w:lvlJc w:val="left"/>
      <w:pPr>
        <w:tabs>
          <w:tab w:val="left" w:pos="0"/>
        </w:tabs>
        <w:ind w:left="3780" w:hanging="420"/>
      </w:pPr>
    </w:lvl>
    <w:lvl w:ilvl="8" w:tentative="1">
      <w:start w:val="1"/>
      <w:numFmt w:val="lowerRoman"/>
      <w:lvlText w:val="%9."/>
      <w:lvlJc w:val="right"/>
      <w:pPr>
        <w:tabs>
          <w:tab w:val="left" w:pos="0"/>
        </w:tabs>
        <w:ind w:left="4200" w:hanging="420"/>
      </w:pPr>
    </w:lvl>
  </w:abstractNum>
  <w:abstractNum w:abstractNumId="7">
    <w:nsid w:val="00000007"/>
    <w:multiLevelType w:val="multilevel"/>
    <w:tmpl w:val="00000007"/>
    <w:lvl w:ilvl="0" w:tentative="1">
      <w:start w:val="1"/>
      <w:numFmt w:val="decimal"/>
      <w:lvlText w:val="（%1）"/>
      <w:lvlJc w:val="left"/>
      <w:pPr>
        <w:tabs>
          <w:tab w:val="left" w:pos="0"/>
        </w:tabs>
        <w:ind w:left="1140" w:hanging="720"/>
      </w:pPr>
      <w:rPr>
        <w:rFonts w:ascii="宋体" w:hAnsi="宋体" w:eastAsia="宋体" w:cs="宋体"/>
        <w:szCs w:val="21"/>
      </w:rPr>
    </w:lvl>
    <w:lvl w:ilvl="1" w:tentative="1">
      <w:start w:val="1"/>
      <w:numFmt w:val="lowerLetter"/>
      <w:lvlText w:val="%2)"/>
      <w:lvlJc w:val="left"/>
      <w:pPr>
        <w:tabs>
          <w:tab w:val="left" w:pos="0"/>
        </w:tabs>
        <w:ind w:left="1260" w:hanging="420"/>
      </w:pPr>
    </w:lvl>
    <w:lvl w:ilvl="2" w:tentative="1">
      <w:start w:val="1"/>
      <w:numFmt w:val="lowerRoman"/>
      <w:lvlText w:val="%3."/>
      <w:lvlJc w:val="right"/>
      <w:pPr>
        <w:tabs>
          <w:tab w:val="left" w:pos="0"/>
        </w:tabs>
        <w:ind w:left="1680" w:hanging="420"/>
      </w:pPr>
    </w:lvl>
    <w:lvl w:ilvl="3" w:tentative="1">
      <w:start w:val="1"/>
      <w:numFmt w:val="decimal"/>
      <w:lvlText w:val="%4."/>
      <w:lvlJc w:val="left"/>
      <w:pPr>
        <w:tabs>
          <w:tab w:val="left" w:pos="0"/>
        </w:tabs>
        <w:ind w:left="2100" w:hanging="420"/>
      </w:pPr>
    </w:lvl>
    <w:lvl w:ilvl="4" w:tentative="1">
      <w:start w:val="1"/>
      <w:numFmt w:val="lowerLetter"/>
      <w:lvlText w:val="%5)"/>
      <w:lvlJc w:val="left"/>
      <w:pPr>
        <w:tabs>
          <w:tab w:val="left" w:pos="0"/>
        </w:tabs>
        <w:ind w:left="2520" w:hanging="420"/>
      </w:pPr>
    </w:lvl>
    <w:lvl w:ilvl="5" w:tentative="1">
      <w:start w:val="1"/>
      <w:numFmt w:val="lowerRoman"/>
      <w:lvlText w:val="%6."/>
      <w:lvlJc w:val="right"/>
      <w:pPr>
        <w:tabs>
          <w:tab w:val="left" w:pos="0"/>
        </w:tabs>
        <w:ind w:left="2940" w:hanging="420"/>
      </w:pPr>
    </w:lvl>
    <w:lvl w:ilvl="6" w:tentative="1">
      <w:start w:val="1"/>
      <w:numFmt w:val="decimal"/>
      <w:lvlText w:val="%7."/>
      <w:lvlJc w:val="left"/>
      <w:pPr>
        <w:tabs>
          <w:tab w:val="left" w:pos="0"/>
        </w:tabs>
        <w:ind w:left="3360" w:hanging="420"/>
      </w:pPr>
    </w:lvl>
    <w:lvl w:ilvl="7" w:tentative="1">
      <w:start w:val="1"/>
      <w:numFmt w:val="lowerLetter"/>
      <w:lvlText w:val="%8)"/>
      <w:lvlJc w:val="left"/>
      <w:pPr>
        <w:tabs>
          <w:tab w:val="left" w:pos="0"/>
        </w:tabs>
        <w:ind w:left="3780" w:hanging="420"/>
      </w:pPr>
    </w:lvl>
    <w:lvl w:ilvl="8" w:tentative="1">
      <w:start w:val="1"/>
      <w:numFmt w:val="lowerRoman"/>
      <w:lvlText w:val="%9."/>
      <w:lvlJc w:val="right"/>
      <w:pPr>
        <w:tabs>
          <w:tab w:val="left" w:pos="0"/>
        </w:tabs>
        <w:ind w:left="4200" w:hanging="420"/>
      </w:pPr>
    </w:lvl>
  </w:abstractNum>
  <w:abstractNum w:abstractNumId="2">
    <w:nsid w:val="00000002"/>
    <w:multiLevelType w:val="multilevel"/>
    <w:tmpl w:val="00000002"/>
    <w:lvl w:ilvl="0" w:tentative="1">
      <w:start w:val="1"/>
      <w:numFmt w:val="bullet"/>
      <w:lvlText w:val=""/>
      <w:lvlJc w:val="left"/>
      <w:pPr>
        <w:tabs>
          <w:tab w:val="left" w:pos="720"/>
        </w:tabs>
        <w:ind w:left="720" w:hanging="360"/>
      </w:pPr>
      <w:rPr>
        <w:rFonts w:ascii="Symbol" w:hAnsi="Symbol" w:cs="Symbol"/>
        <w:sz w:val="20"/>
        <w:szCs w:val="21"/>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ascii="Wingdings" w:hAnsi="Wingdings" w:cs="Wingdings"/>
        <w:sz w:val="20"/>
      </w:rPr>
    </w:lvl>
    <w:lvl w:ilvl="4" w:tentative="1">
      <w:start w:val="1"/>
      <w:numFmt w:val="bullet"/>
      <w:lvlText w:val=""/>
      <w:lvlJc w:val="left"/>
      <w:pPr>
        <w:tabs>
          <w:tab w:val="left" w:pos="3600"/>
        </w:tabs>
        <w:ind w:left="3600" w:hanging="360"/>
      </w:pPr>
      <w:rPr>
        <w:rFonts w:ascii="Wingdings" w:hAnsi="Wingdings" w:cs="Wingdings"/>
        <w:sz w:val="20"/>
      </w:rPr>
    </w:lvl>
    <w:lvl w:ilvl="5" w:tentative="1">
      <w:start w:val="1"/>
      <w:numFmt w:val="bullet"/>
      <w:lvlText w:val=""/>
      <w:lvlJc w:val="left"/>
      <w:pPr>
        <w:tabs>
          <w:tab w:val="left" w:pos="4320"/>
        </w:tabs>
        <w:ind w:left="4320" w:hanging="360"/>
      </w:pPr>
      <w:rPr>
        <w:rFonts w:ascii="Wingdings" w:hAnsi="Wingdings" w:cs="Wingdings"/>
        <w:sz w:val="20"/>
      </w:rPr>
    </w:lvl>
    <w:lvl w:ilvl="6" w:tentative="1">
      <w:start w:val="1"/>
      <w:numFmt w:val="bullet"/>
      <w:lvlText w:val=""/>
      <w:lvlJc w:val="left"/>
      <w:pPr>
        <w:tabs>
          <w:tab w:val="left" w:pos="5040"/>
        </w:tabs>
        <w:ind w:left="5040" w:hanging="360"/>
      </w:pPr>
      <w:rPr>
        <w:rFonts w:ascii="Wingdings" w:hAnsi="Wingdings" w:cs="Wingdings"/>
        <w:sz w:val="20"/>
      </w:rPr>
    </w:lvl>
    <w:lvl w:ilvl="7" w:tentative="1">
      <w:start w:val="1"/>
      <w:numFmt w:val="bullet"/>
      <w:lvlText w:val=""/>
      <w:lvlJc w:val="left"/>
      <w:pPr>
        <w:tabs>
          <w:tab w:val="left" w:pos="5760"/>
        </w:tabs>
        <w:ind w:left="5760" w:hanging="360"/>
      </w:pPr>
      <w:rPr>
        <w:rFonts w:ascii="Wingdings" w:hAnsi="Wingdings" w:cs="Wingdings"/>
        <w:sz w:val="20"/>
      </w:rPr>
    </w:lvl>
    <w:lvl w:ilvl="8" w:tentative="1">
      <w:start w:val="1"/>
      <w:numFmt w:val="bullet"/>
      <w:lvlText w:val=""/>
      <w:lvlJc w:val="left"/>
      <w:pPr>
        <w:tabs>
          <w:tab w:val="left" w:pos="6480"/>
        </w:tabs>
        <w:ind w:left="6480" w:hanging="360"/>
      </w:pPr>
      <w:rPr>
        <w:rFonts w:ascii="Wingdings" w:hAnsi="Wingdings" w:cs="Wingdings"/>
        <w:sz w:val="20"/>
      </w:rPr>
    </w:lvl>
  </w:abstractNum>
  <w:abstractNum w:abstractNumId="3">
    <w:nsid w:val="00000003"/>
    <w:multiLevelType w:val="multilevel"/>
    <w:tmpl w:val="00000003"/>
    <w:lvl w:ilvl="0" w:tentative="1">
      <w:start w:val="55"/>
      <w:numFmt w:val="decimal"/>
      <w:suff w:val="space"/>
      <w:lvlText w:val="%1、"/>
      <w:lvlJc w:val="left"/>
      <w:pPr>
        <w:tabs>
          <w:tab w:val="left" w:pos="0"/>
        </w:tabs>
        <w:ind w:left="720" w:hanging="360"/>
      </w:pPr>
      <w:rPr>
        <w:rFonts w:cs="宋体"/>
      </w:r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4">
    <w:nsid w:val="00000004"/>
    <w:multiLevelType w:val="multilevel"/>
    <w:tmpl w:val="00000004"/>
    <w:lvl w:ilvl="0" w:tentative="1">
      <w:start w:val="58"/>
      <w:numFmt w:val="decimal"/>
      <w:suff w:val="nothing"/>
      <w:lvlText w:val="%1、"/>
      <w:lvlJc w:val="left"/>
      <w:pPr>
        <w:tabs>
          <w:tab w:val="left" w:pos="0"/>
        </w:tabs>
        <w:ind w:left="720" w:hanging="360"/>
      </w:pPr>
      <w:rPr>
        <w:rFonts w:cs="宋体"/>
      </w:r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5">
    <w:nsid w:val="00000005"/>
    <w:multiLevelType w:val="multilevel"/>
    <w:tmpl w:val="00000005"/>
    <w:lvl w:ilvl="0" w:tentative="1">
      <w:start w:val="1"/>
      <w:numFmt w:val="decimal"/>
      <w:lvlText w:val="%1"/>
      <w:lvlJc w:val="left"/>
      <w:pPr>
        <w:tabs>
          <w:tab w:val="left" w:pos="0"/>
        </w:tabs>
        <w:ind w:left="720" w:hanging="360"/>
      </w:pPr>
    </w:lvl>
    <w:lvl w:ilvl="1" w:tentative="1">
      <w:start w:val="1"/>
      <w:numFmt w:val="decimal"/>
      <w:lvlText w:val="%2"/>
      <w:lvlJc w:val="left"/>
      <w:pPr>
        <w:tabs>
          <w:tab w:val="left" w:pos="0"/>
        </w:tabs>
        <w:ind w:left="1440" w:hanging="360"/>
      </w:pPr>
    </w:lvl>
    <w:lvl w:ilvl="2" w:tentative="1">
      <w:start w:val="1"/>
      <w:numFmt w:val="decimal"/>
      <w:lvlText w:val="%3"/>
      <w:lvlJc w:val="left"/>
      <w:pPr>
        <w:tabs>
          <w:tab w:val="left" w:pos="0"/>
        </w:tabs>
        <w:ind w:left="2160" w:hanging="360"/>
      </w:pPr>
    </w:lvl>
    <w:lvl w:ilvl="3" w:tentative="1">
      <w:start w:val="1"/>
      <w:numFmt w:val="decimal"/>
      <w:lvlText w:val="%4"/>
      <w:lvlJc w:val="left"/>
      <w:pPr>
        <w:tabs>
          <w:tab w:val="left" w:pos="0"/>
        </w:tabs>
        <w:ind w:left="2880" w:hanging="360"/>
      </w:pPr>
    </w:lvl>
    <w:lvl w:ilvl="4" w:tentative="1">
      <w:start w:val="1"/>
      <w:numFmt w:val="decimal"/>
      <w:lvlText w:val="%5"/>
      <w:lvlJc w:val="left"/>
      <w:pPr>
        <w:tabs>
          <w:tab w:val="left" w:pos="0"/>
        </w:tabs>
        <w:ind w:left="3600" w:hanging="360"/>
      </w:pPr>
    </w:lvl>
    <w:lvl w:ilvl="5" w:tentative="1">
      <w:start w:val="1"/>
      <w:numFmt w:val="decimal"/>
      <w:lvlText w:val="%6"/>
      <w:lvlJc w:val="left"/>
      <w:pPr>
        <w:tabs>
          <w:tab w:val="left" w:pos="0"/>
        </w:tabs>
        <w:ind w:left="4320" w:hanging="360"/>
      </w:pPr>
    </w:lvl>
    <w:lvl w:ilvl="6" w:tentative="1">
      <w:start w:val="1"/>
      <w:numFmt w:val="decimal"/>
      <w:lvlText w:val="%7"/>
      <w:lvlJc w:val="left"/>
      <w:pPr>
        <w:tabs>
          <w:tab w:val="left" w:pos="0"/>
        </w:tabs>
        <w:ind w:left="5040" w:hanging="360"/>
      </w:pPr>
    </w:lvl>
    <w:lvl w:ilvl="7" w:tentative="1">
      <w:start w:val="1"/>
      <w:numFmt w:val="decimal"/>
      <w:lvlText w:val="%8"/>
      <w:lvlJc w:val="left"/>
      <w:pPr>
        <w:tabs>
          <w:tab w:val="left" w:pos="0"/>
        </w:tabs>
        <w:ind w:left="5760" w:hanging="360"/>
      </w:pPr>
    </w:lvl>
    <w:lvl w:ilvl="8" w:tentative="1">
      <w:start w:val="1"/>
      <w:numFmt w:val="decimal"/>
      <w:lvlText w:val="%9"/>
      <w:lvlJc w:val="left"/>
      <w:pPr>
        <w:tabs>
          <w:tab w:val="left" w:pos="0"/>
        </w:tabs>
        <w:ind w:left="6480" w:hanging="360"/>
      </w:pPr>
    </w:lvl>
  </w:abstractNum>
  <w:abstractNum w:abstractNumId="6">
    <w:nsid w:val="00000006"/>
    <w:multiLevelType w:val="multilevel"/>
    <w:tmpl w:val="00000006"/>
    <w:lvl w:ilvl="0" w:tentative="1">
      <w:start w:val="15"/>
      <w:numFmt w:val="decimal"/>
      <w:lvlText w:val="%1．"/>
      <w:lvlJc w:val="left"/>
      <w:pPr>
        <w:tabs>
          <w:tab w:val="left" w:pos="840"/>
        </w:tabs>
        <w:ind w:left="840" w:hanging="480"/>
      </w:pPr>
    </w:lvl>
    <w:lvl w:ilvl="1" w:tentative="1">
      <w:start w:val="1"/>
      <w:numFmt w:val="lowerLetter"/>
      <w:lvlText w:val="%2)"/>
      <w:lvlJc w:val="left"/>
      <w:pPr>
        <w:tabs>
          <w:tab w:val="left" w:pos="1200"/>
        </w:tabs>
        <w:ind w:left="1200" w:hanging="420"/>
      </w:pPr>
    </w:lvl>
    <w:lvl w:ilvl="2" w:tentative="1">
      <w:start w:val="1"/>
      <w:numFmt w:val="lowerRoman"/>
      <w:lvlText w:val="%3."/>
      <w:lvlJc w:val="right"/>
      <w:pPr>
        <w:tabs>
          <w:tab w:val="left" w:pos="1620"/>
        </w:tabs>
        <w:ind w:left="1620" w:hanging="420"/>
      </w:pPr>
    </w:lvl>
    <w:lvl w:ilvl="3" w:tentative="1">
      <w:start w:val="1"/>
      <w:numFmt w:val="decimal"/>
      <w:lvlText w:val="%4."/>
      <w:lvlJc w:val="left"/>
      <w:pPr>
        <w:tabs>
          <w:tab w:val="left" w:pos="2040"/>
        </w:tabs>
        <w:ind w:left="2040" w:hanging="420"/>
      </w:pPr>
    </w:lvl>
    <w:lvl w:ilvl="4" w:tentative="1">
      <w:start w:val="1"/>
      <w:numFmt w:val="lowerLetter"/>
      <w:lvlText w:val="%5)"/>
      <w:lvlJc w:val="left"/>
      <w:pPr>
        <w:tabs>
          <w:tab w:val="left" w:pos="2460"/>
        </w:tabs>
        <w:ind w:left="2460" w:hanging="420"/>
      </w:pPr>
    </w:lvl>
    <w:lvl w:ilvl="5" w:tentative="1">
      <w:start w:val="1"/>
      <w:numFmt w:val="lowerRoman"/>
      <w:lvlText w:val="%6."/>
      <w:lvlJc w:val="right"/>
      <w:pPr>
        <w:tabs>
          <w:tab w:val="left" w:pos="2880"/>
        </w:tabs>
        <w:ind w:left="2880" w:hanging="420"/>
      </w:pPr>
    </w:lvl>
    <w:lvl w:ilvl="6" w:tentative="1">
      <w:start w:val="1"/>
      <w:numFmt w:val="decimal"/>
      <w:lvlText w:val="%7."/>
      <w:lvlJc w:val="left"/>
      <w:pPr>
        <w:tabs>
          <w:tab w:val="left" w:pos="3300"/>
        </w:tabs>
        <w:ind w:left="3300" w:hanging="420"/>
      </w:pPr>
    </w:lvl>
    <w:lvl w:ilvl="7" w:tentative="1">
      <w:start w:val="1"/>
      <w:numFmt w:val="lowerLetter"/>
      <w:lvlText w:val="%8)"/>
      <w:lvlJc w:val="left"/>
      <w:pPr>
        <w:tabs>
          <w:tab w:val="left" w:pos="3720"/>
        </w:tabs>
        <w:ind w:left="3720" w:hanging="420"/>
      </w:pPr>
    </w:lvl>
    <w:lvl w:ilvl="8" w:tentative="1">
      <w:start w:val="1"/>
      <w:numFmt w:val="lowerRoman"/>
      <w:lvlText w:val="%9."/>
      <w:lvlJc w:val="right"/>
      <w:pPr>
        <w:tabs>
          <w:tab w:val="left" w:pos="4140"/>
        </w:tabs>
        <w:ind w:left="4140" w:hanging="420"/>
      </w:pPr>
    </w:lvl>
  </w:abstractNum>
  <w:abstractNum w:abstractNumId="15">
    <w:nsid w:val="0000000F"/>
    <w:multiLevelType w:val="multilevel"/>
    <w:tmpl w:val="0000000F"/>
    <w:lvl w:ilvl="0" w:tentative="1">
      <w:start w:val="1"/>
      <w:numFmt w:val="upperLetter"/>
      <w:lvlText w:val="%1、"/>
      <w:lvlJc w:val="left"/>
      <w:pPr>
        <w:tabs>
          <w:tab w:val="left" w:pos="0"/>
        </w:tabs>
        <w:ind w:left="720" w:hanging="720"/>
      </w:pPr>
    </w:lvl>
    <w:lvl w:ilvl="1" w:tentative="1">
      <w:start w:val="1"/>
      <w:numFmt w:val="lowerLetter"/>
      <w:lvlText w:val="%2)"/>
      <w:lvlJc w:val="left"/>
      <w:pPr>
        <w:tabs>
          <w:tab w:val="left" w:pos="0"/>
        </w:tabs>
        <w:ind w:left="840" w:hanging="420"/>
      </w:pPr>
    </w:lvl>
    <w:lvl w:ilvl="2" w:tentative="1">
      <w:start w:val="1"/>
      <w:numFmt w:val="lowerRoman"/>
      <w:lvlText w:val="%3."/>
      <w:lvlJc w:val="right"/>
      <w:pPr>
        <w:tabs>
          <w:tab w:val="left" w:pos="0"/>
        </w:tabs>
        <w:ind w:left="1260" w:hanging="420"/>
      </w:pPr>
    </w:lvl>
    <w:lvl w:ilvl="3" w:tentative="1">
      <w:start w:val="1"/>
      <w:numFmt w:val="decimal"/>
      <w:lvlText w:val="%4."/>
      <w:lvlJc w:val="left"/>
      <w:pPr>
        <w:tabs>
          <w:tab w:val="left" w:pos="0"/>
        </w:tabs>
        <w:ind w:left="1680" w:hanging="420"/>
      </w:pPr>
    </w:lvl>
    <w:lvl w:ilvl="4" w:tentative="1">
      <w:start w:val="1"/>
      <w:numFmt w:val="lowerLetter"/>
      <w:lvlText w:val="%5)"/>
      <w:lvlJc w:val="left"/>
      <w:pPr>
        <w:tabs>
          <w:tab w:val="left" w:pos="0"/>
        </w:tabs>
        <w:ind w:left="2100" w:hanging="420"/>
      </w:pPr>
    </w:lvl>
    <w:lvl w:ilvl="5" w:tentative="1">
      <w:start w:val="1"/>
      <w:numFmt w:val="lowerRoman"/>
      <w:lvlText w:val="%6."/>
      <w:lvlJc w:val="right"/>
      <w:pPr>
        <w:tabs>
          <w:tab w:val="left" w:pos="0"/>
        </w:tabs>
        <w:ind w:left="2520" w:hanging="420"/>
      </w:pPr>
    </w:lvl>
    <w:lvl w:ilvl="6" w:tentative="1">
      <w:start w:val="1"/>
      <w:numFmt w:val="decimal"/>
      <w:lvlText w:val="%7."/>
      <w:lvlJc w:val="left"/>
      <w:pPr>
        <w:tabs>
          <w:tab w:val="left" w:pos="0"/>
        </w:tabs>
        <w:ind w:left="2940" w:hanging="420"/>
      </w:pPr>
    </w:lvl>
    <w:lvl w:ilvl="7" w:tentative="1">
      <w:start w:val="1"/>
      <w:numFmt w:val="lowerLetter"/>
      <w:lvlText w:val="%8)"/>
      <w:lvlJc w:val="left"/>
      <w:pPr>
        <w:tabs>
          <w:tab w:val="left" w:pos="0"/>
        </w:tabs>
        <w:ind w:left="3360" w:hanging="420"/>
      </w:pPr>
    </w:lvl>
    <w:lvl w:ilvl="8" w:tentative="1">
      <w:start w:val="1"/>
      <w:numFmt w:val="lowerRoman"/>
      <w:lvlText w:val="%9."/>
      <w:lvlJc w:val="right"/>
      <w:pPr>
        <w:tabs>
          <w:tab w:val="left" w:pos="0"/>
        </w:tabs>
        <w:ind w:left="3780" w:hanging="420"/>
      </w:pPr>
    </w:lvl>
  </w:abstractNum>
  <w:abstractNum w:abstractNumId="16">
    <w:nsid w:val="00000010"/>
    <w:multiLevelType w:val="multilevel"/>
    <w:tmpl w:val="00000010"/>
    <w:lvl w:ilvl="0" w:tentative="1">
      <w:start w:val="4"/>
      <w:numFmt w:val="upperLetter"/>
      <w:lvlText w:val="%1、"/>
      <w:lvlJc w:val="left"/>
      <w:pPr>
        <w:tabs>
          <w:tab w:val="left" w:pos="0"/>
        </w:tabs>
        <w:ind w:left="720" w:hanging="720"/>
      </w:pPr>
      <w:rPr>
        <w:rFonts w:ascii="微软雅黑" w:hAnsi="微软雅黑" w:eastAsia="微软雅黑" w:cs="微软雅黑"/>
        <w:szCs w:val="21"/>
      </w:rPr>
    </w:lvl>
    <w:lvl w:ilvl="1" w:tentative="1">
      <w:start w:val="1"/>
      <w:numFmt w:val="lowerLetter"/>
      <w:lvlText w:val="%2)"/>
      <w:lvlJc w:val="left"/>
      <w:pPr>
        <w:tabs>
          <w:tab w:val="left" w:pos="0"/>
        </w:tabs>
        <w:ind w:left="840" w:hanging="420"/>
      </w:pPr>
    </w:lvl>
    <w:lvl w:ilvl="2" w:tentative="1">
      <w:start w:val="1"/>
      <w:numFmt w:val="lowerRoman"/>
      <w:lvlText w:val="%3."/>
      <w:lvlJc w:val="right"/>
      <w:pPr>
        <w:tabs>
          <w:tab w:val="left" w:pos="0"/>
        </w:tabs>
        <w:ind w:left="1260" w:hanging="420"/>
      </w:pPr>
    </w:lvl>
    <w:lvl w:ilvl="3" w:tentative="1">
      <w:start w:val="1"/>
      <w:numFmt w:val="decimal"/>
      <w:lvlText w:val="%4."/>
      <w:lvlJc w:val="left"/>
      <w:pPr>
        <w:tabs>
          <w:tab w:val="left" w:pos="0"/>
        </w:tabs>
        <w:ind w:left="1680" w:hanging="420"/>
      </w:pPr>
    </w:lvl>
    <w:lvl w:ilvl="4" w:tentative="1">
      <w:start w:val="1"/>
      <w:numFmt w:val="lowerLetter"/>
      <w:lvlText w:val="%5)"/>
      <w:lvlJc w:val="left"/>
      <w:pPr>
        <w:tabs>
          <w:tab w:val="left" w:pos="0"/>
        </w:tabs>
        <w:ind w:left="2100" w:hanging="420"/>
      </w:pPr>
    </w:lvl>
    <w:lvl w:ilvl="5" w:tentative="1">
      <w:start w:val="1"/>
      <w:numFmt w:val="lowerRoman"/>
      <w:lvlText w:val="%6."/>
      <w:lvlJc w:val="right"/>
      <w:pPr>
        <w:tabs>
          <w:tab w:val="left" w:pos="0"/>
        </w:tabs>
        <w:ind w:left="2520" w:hanging="420"/>
      </w:pPr>
    </w:lvl>
    <w:lvl w:ilvl="6" w:tentative="1">
      <w:start w:val="1"/>
      <w:numFmt w:val="decimal"/>
      <w:lvlText w:val="%7."/>
      <w:lvlJc w:val="left"/>
      <w:pPr>
        <w:tabs>
          <w:tab w:val="left" w:pos="0"/>
        </w:tabs>
        <w:ind w:left="2940" w:hanging="420"/>
      </w:pPr>
    </w:lvl>
    <w:lvl w:ilvl="7" w:tentative="1">
      <w:start w:val="1"/>
      <w:numFmt w:val="lowerLetter"/>
      <w:lvlText w:val="%8)"/>
      <w:lvlJc w:val="left"/>
      <w:pPr>
        <w:tabs>
          <w:tab w:val="left" w:pos="0"/>
        </w:tabs>
        <w:ind w:left="3360" w:hanging="420"/>
      </w:pPr>
    </w:lvl>
    <w:lvl w:ilvl="8" w:tentative="1">
      <w:start w:val="1"/>
      <w:numFmt w:val="lowerRoman"/>
      <w:lvlText w:val="%9."/>
      <w:lvlJc w:val="right"/>
      <w:pPr>
        <w:tabs>
          <w:tab w:val="left" w:pos="0"/>
        </w:tabs>
        <w:ind w:left="3780" w:hanging="420"/>
      </w:pPr>
    </w:lvl>
  </w:abstractNum>
  <w:abstractNum w:abstractNumId="17">
    <w:nsid w:val="00000011"/>
    <w:multiLevelType w:val="multilevel"/>
    <w:tmpl w:val="00000011"/>
    <w:lvl w:ilvl="0" w:tentative="1">
      <w:start w:val="1"/>
      <w:numFmt w:val="upperLetter"/>
      <w:lvlText w:val="%1、"/>
      <w:lvlJc w:val="left"/>
      <w:pPr>
        <w:tabs>
          <w:tab w:val="left" w:pos="0"/>
        </w:tabs>
        <w:ind w:left="720" w:hanging="720"/>
      </w:pPr>
      <w:rPr>
        <w:rFonts w:ascii="微软雅黑" w:hAnsi="微软雅黑" w:eastAsia="微软雅黑" w:cs="微软雅黑"/>
        <w:szCs w:val="21"/>
      </w:rPr>
    </w:lvl>
    <w:lvl w:ilvl="1" w:tentative="1">
      <w:start w:val="1"/>
      <w:numFmt w:val="lowerLetter"/>
      <w:lvlText w:val="%2)"/>
      <w:lvlJc w:val="left"/>
      <w:pPr>
        <w:tabs>
          <w:tab w:val="left" w:pos="0"/>
        </w:tabs>
        <w:ind w:left="840" w:hanging="420"/>
      </w:pPr>
    </w:lvl>
    <w:lvl w:ilvl="2" w:tentative="1">
      <w:start w:val="1"/>
      <w:numFmt w:val="lowerRoman"/>
      <w:lvlText w:val="%3."/>
      <w:lvlJc w:val="right"/>
      <w:pPr>
        <w:tabs>
          <w:tab w:val="left" w:pos="0"/>
        </w:tabs>
        <w:ind w:left="1260" w:hanging="420"/>
      </w:pPr>
    </w:lvl>
    <w:lvl w:ilvl="3" w:tentative="1">
      <w:start w:val="1"/>
      <w:numFmt w:val="decimal"/>
      <w:lvlText w:val="%4."/>
      <w:lvlJc w:val="left"/>
      <w:pPr>
        <w:tabs>
          <w:tab w:val="left" w:pos="0"/>
        </w:tabs>
        <w:ind w:left="1680" w:hanging="420"/>
      </w:pPr>
    </w:lvl>
    <w:lvl w:ilvl="4" w:tentative="1">
      <w:start w:val="1"/>
      <w:numFmt w:val="lowerLetter"/>
      <w:lvlText w:val="%5)"/>
      <w:lvlJc w:val="left"/>
      <w:pPr>
        <w:tabs>
          <w:tab w:val="left" w:pos="0"/>
        </w:tabs>
        <w:ind w:left="2100" w:hanging="420"/>
      </w:pPr>
    </w:lvl>
    <w:lvl w:ilvl="5" w:tentative="1">
      <w:start w:val="1"/>
      <w:numFmt w:val="lowerRoman"/>
      <w:lvlText w:val="%6."/>
      <w:lvlJc w:val="right"/>
      <w:pPr>
        <w:tabs>
          <w:tab w:val="left" w:pos="0"/>
        </w:tabs>
        <w:ind w:left="2520" w:hanging="420"/>
      </w:pPr>
    </w:lvl>
    <w:lvl w:ilvl="6" w:tentative="1">
      <w:start w:val="1"/>
      <w:numFmt w:val="decimal"/>
      <w:lvlText w:val="%7."/>
      <w:lvlJc w:val="left"/>
      <w:pPr>
        <w:tabs>
          <w:tab w:val="left" w:pos="0"/>
        </w:tabs>
        <w:ind w:left="2940" w:hanging="420"/>
      </w:pPr>
    </w:lvl>
    <w:lvl w:ilvl="7" w:tentative="1">
      <w:start w:val="1"/>
      <w:numFmt w:val="lowerLetter"/>
      <w:lvlText w:val="%8)"/>
      <w:lvlJc w:val="left"/>
      <w:pPr>
        <w:tabs>
          <w:tab w:val="left" w:pos="0"/>
        </w:tabs>
        <w:ind w:left="3360" w:hanging="420"/>
      </w:pPr>
    </w:lvl>
    <w:lvl w:ilvl="8" w:tentative="1">
      <w:start w:val="1"/>
      <w:numFmt w:val="lowerRoman"/>
      <w:lvlText w:val="%9."/>
      <w:lvlJc w:val="right"/>
      <w:pPr>
        <w:tabs>
          <w:tab w:val="left" w:pos="0"/>
        </w:tabs>
        <w:ind w:left="3780" w:hanging="420"/>
      </w:pPr>
    </w:lvl>
  </w:abstractNum>
  <w:abstractNum w:abstractNumId="12">
    <w:nsid w:val="0000000C"/>
    <w:multiLevelType w:val="multilevel"/>
    <w:tmpl w:val="0000000C"/>
    <w:lvl w:ilvl="0" w:tentative="1">
      <w:start w:val="17"/>
      <w:numFmt w:val="decimal"/>
      <w:suff w:val="nothing"/>
      <w:lvlText w:val="%1、"/>
      <w:lvlJc w:val="left"/>
      <w:pPr>
        <w:tabs>
          <w:tab w:val="left" w:pos="0"/>
        </w:tabs>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3">
    <w:nsid w:val="0000000D"/>
    <w:multiLevelType w:val="multilevel"/>
    <w:tmpl w:val="0000000D"/>
    <w:lvl w:ilvl="0" w:tentative="1">
      <w:start w:val="1"/>
      <w:numFmt w:val="upperLetter"/>
      <w:lvlText w:val="%1、"/>
      <w:lvlJc w:val="left"/>
      <w:pPr>
        <w:tabs>
          <w:tab w:val="left" w:pos="420"/>
        </w:tabs>
        <w:ind w:left="420" w:hanging="420"/>
      </w:pPr>
      <w:rPr>
        <w:rFonts w:eastAsia="Times New Roman" w:cs="Times New Roman"/>
      </w:rPr>
    </w:lvl>
    <w:lvl w:ilvl="1" w:tentative="1">
      <w:start w:val="19"/>
      <w:numFmt w:val="decimal"/>
      <w:lvlText w:val="%2、"/>
      <w:lvlJc w:val="left"/>
      <w:pPr>
        <w:tabs>
          <w:tab w:val="left" w:pos="900"/>
        </w:tabs>
        <w:ind w:left="900" w:hanging="480"/>
      </w:pPr>
    </w:lvl>
    <w:lvl w:ilvl="2" w:tentative="1">
      <w:start w:val="21"/>
      <w:numFmt w:val="decimal"/>
      <w:lvlText w:val="%3"/>
      <w:lvlJc w:val="left"/>
      <w:pPr>
        <w:tabs>
          <w:tab w:val="left" w:pos="1200"/>
        </w:tabs>
        <w:ind w:left="1200" w:hanging="36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8">
    <w:nsid w:val="00000012"/>
    <w:multiLevelType w:val="multilevel"/>
    <w:tmpl w:val="00000012"/>
    <w:lvl w:ilvl="0" w:tentative="1">
      <w:start w:val="1"/>
      <w:numFmt w:val="upperLetter"/>
      <w:lvlText w:val="%1、"/>
      <w:lvlJc w:val="left"/>
      <w:pPr>
        <w:tabs>
          <w:tab w:val="left" w:pos="0"/>
        </w:tabs>
        <w:ind w:left="360" w:hanging="360"/>
      </w:pPr>
      <w:rPr>
        <w:rFonts w:cs="Arial"/>
      </w:rPr>
    </w:lvl>
    <w:lvl w:ilvl="1" w:tentative="1">
      <w:start w:val="1"/>
      <w:numFmt w:val="lowerLetter"/>
      <w:lvlText w:val="%2)"/>
      <w:lvlJc w:val="left"/>
      <w:pPr>
        <w:tabs>
          <w:tab w:val="left" w:pos="0"/>
        </w:tabs>
        <w:ind w:left="840" w:hanging="420"/>
      </w:pPr>
    </w:lvl>
    <w:lvl w:ilvl="2" w:tentative="1">
      <w:start w:val="1"/>
      <w:numFmt w:val="lowerRoman"/>
      <w:lvlText w:val="%3."/>
      <w:lvlJc w:val="right"/>
      <w:pPr>
        <w:tabs>
          <w:tab w:val="left" w:pos="0"/>
        </w:tabs>
        <w:ind w:left="1260" w:hanging="420"/>
      </w:pPr>
    </w:lvl>
    <w:lvl w:ilvl="3" w:tentative="1">
      <w:start w:val="1"/>
      <w:numFmt w:val="decimal"/>
      <w:lvlText w:val="%4."/>
      <w:lvlJc w:val="left"/>
      <w:pPr>
        <w:tabs>
          <w:tab w:val="left" w:pos="0"/>
        </w:tabs>
        <w:ind w:left="1680" w:hanging="420"/>
      </w:pPr>
    </w:lvl>
    <w:lvl w:ilvl="4" w:tentative="1">
      <w:start w:val="1"/>
      <w:numFmt w:val="lowerLetter"/>
      <w:lvlText w:val="%5)"/>
      <w:lvlJc w:val="left"/>
      <w:pPr>
        <w:tabs>
          <w:tab w:val="left" w:pos="0"/>
        </w:tabs>
        <w:ind w:left="2100" w:hanging="420"/>
      </w:pPr>
    </w:lvl>
    <w:lvl w:ilvl="5" w:tentative="1">
      <w:start w:val="1"/>
      <w:numFmt w:val="lowerRoman"/>
      <w:lvlText w:val="%6."/>
      <w:lvlJc w:val="right"/>
      <w:pPr>
        <w:tabs>
          <w:tab w:val="left" w:pos="0"/>
        </w:tabs>
        <w:ind w:left="2520" w:hanging="420"/>
      </w:pPr>
    </w:lvl>
    <w:lvl w:ilvl="6" w:tentative="1">
      <w:start w:val="1"/>
      <w:numFmt w:val="decimal"/>
      <w:lvlText w:val="%7."/>
      <w:lvlJc w:val="left"/>
      <w:pPr>
        <w:tabs>
          <w:tab w:val="left" w:pos="0"/>
        </w:tabs>
        <w:ind w:left="2940" w:hanging="420"/>
      </w:pPr>
    </w:lvl>
    <w:lvl w:ilvl="7" w:tentative="1">
      <w:start w:val="1"/>
      <w:numFmt w:val="lowerLetter"/>
      <w:lvlText w:val="%8)"/>
      <w:lvlJc w:val="left"/>
      <w:pPr>
        <w:tabs>
          <w:tab w:val="left" w:pos="0"/>
        </w:tabs>
        <w:ind w:left="3360" w:hanging="420"/>
      </w:pPr>
    </w:lvl>
    <w:lvl w:ilvl="8" w:tentative="1">
      <w:start w:val="1"/>
      <w:numFmt w:val="lowerRoman"/>
      <w:lvlText w:val="%9."/>
      <w:lvlJc w:val="right"/>
      <w:pPr>
        <w:tabs>
          <w:tab w:val="left" w:pos="0"/>
        </w:tabs>
        <w:ind w:left="3780" w:hanging="420"/>
      </w:pPr>
    </w:lvl>
  </w:abstractNum>
  <w:abstractNum w:abstractNumId="14">
    <w:nsid w:val="0000000E"/>
    <w:multiLevelType w:val="multilevel"/>
    <w:tmpl w:val="0000000E"/>
    <w:lvl w:ilvl="0" w:tentative="1">
      <w:start w:val="3"/>
      <w:numFmt w:val="upperLetter"/>
      <w:lvlText w:val="%1、"/>
      <w:lvlJc w:val="left"/>
      <w:pPr>
        <w:tabs>
          <w:tab w:val="left" w:pos="0"/>
        </w:tabs>
        <w:ind w:left="720" w:hanging="720"/>
      </w:pPr>
    </w:lvl>
    <w:lvl w:ilvl="1" w:tentative="1">
      <w:start w:val="1"/>
      <w:numFmt w:val="lowerLetter"/>
      <w:lvlText w:val="%2)"/>
      <w:lvlJc w:val="left"/>
      <w:pPr>
        <w:tabs>
          <w:tab w:val="left" w:pos="0"/>
        </w:tabs>
        <w:ind w:left="840" w:hanging="420"/>
      </w:pPr>
    </w:lvl>
    <w:lvl w:ilvl="2" w:tentative="1">
      <w:start w:val="1"/>
      <w:numFmt w:val="lowerRoman"/>
      <w:lvlText w:val="%3."/>
      <w:lvlJc w:val="right"/>
      <w:pPr>
        <w:tabs>
          <w:tab w:val="left" w:pos="0"/>
        </w:tabs>
        <w:ind w:left="1260" w:hanging="420"/>
      </w:pPr>
    </w:lvl>
    <w:lvl w:ilvl="3" w:tentative="1">
      <w:start w:val="1"/>
      <w:numFmt w:val="decimal"/>
      <w:lvlText w:val="%4."/>
      <w:lvlJc w:val="left"/>
      <w:pPr>
        <w:tabs>
          <w:tab w:val="left" w:pos="0"/>
        </w:tabs>
        <w:ind w:left="1680" w:hanging="420"/>
      </w:pPr>
    </w:lvl>
    <w:lvl w:ilvl="4" w:tentative="1">
      <w:start w:val="1"/>
      <w:numFmt w:val="lowerLetter"/>
      <w:lvlText w:val="%5)"/>
      <w:lvlJc w:val="left"/>
      <w:pPr>
        <w:tabs>
          <w:tab w:val="left" w:pos="0"/>
        </w:tabs>
        <w:ind w:left="2100" w:hanging="420"/>
      </w:pPr>
    </w:lvl>
    <w:lvl w:ilvl="5" w:tentative="1">
      <w:start w:val="1"/>
      <w:numFmt w:val="lowerRoman"/>
      <w:lvlText w:val="%6."/>
      <w:lvlJc w:val="right"/>
      <w:pPr>
        <w:tabs>
          <w:tab w:val="left" w:pos="0"/>
        </w:tabs>
        <w:ind w:left="2520" w:hanging="420"/>
      </w:pPr>
    </w:lvl>
    <w:lvl w:ilvl="6" w:tentative="1">
      <w:start w:val="1"/>
      <w:numFmt w:val="decimal"/>
      <w:lvlText w:val="%7."/>
      <w:lvlJc w:val="left"/>
      <w:pPr>
        <w:tabs>
          <w:tab w:val="left" w:pos="0"/>
        </w:tabs>
        <w:ind w:left="2940" w:hanging="420"/>
      </w:pPr>
    </w:lvl>
    <w:lvl w:ilvl="7" w:tentative="1">
      <w:start w:val="1"/>
      <w:numFmt w:val="lowerLetter"/>
      <w:lvlText w:val="%8)"/>
      <w:lvlJc w:val="left"/>
      <w:pPr>
        <w:tabs>
          <w:tab w:val="left" w:pos="0"/>
        </w:tabs>
        <w:ind w:left="3360" w:hanging="420"/>
      </w:pPr>
    </w:lvl>
    <w:lvl w:ilvl="8" w:tentative="1">
      <w:start w:val="1"/>
      <w:numFmt w:val="lowerRoman"/>
      <w:lvlText w:val="%9."/>
      <w:lvlJc w:val="right"/>
      <w:pPr>
        <w:tabs>
          <w:tab w:val="left" w:pos="0"/>
        </w:tabs>
        <w:ind w:left="3780" w:hanging="420"/>
      </w:pPr>
    </w:lvl>
  </w:abstractNum>
  <w:abstractNum w:abstractNumId="19">
    <w:nsid w:val="00000013"/>
    <w:multiLevelType w:val="multilevel"/>
    <w:tmpl w:val="00000013"/>
    <w:lvl w:ilvl="0" w:tentative="1">
      <w:start w:val="1"/>
      <w:numFmt w:val="upperLetter"/>
      <w:lvlText w:val="%1、"/>
      <w:lvlJc w:val="left"/>
      <w:pPr>
        <w:tabs>
          <w:tab w:val="left" w:pos="0"/>
        </w:tabs>
        <w:ind w:left="360" w:hanging="360"/>
      </w:pPr>
    </w:lvl>
    <w:lvl w:ilvl="1" w:tentative="1">
      <w:start w:val="1"/>
      <w:numFmt w:val="lowerLetter"/>
      <w:lvlText w:val="%2)"/>
      <w:lvlJc w:val="left"/>
      <w:pPr>
        <w:tabs>
          <w:tab w:val="left" w:pos="0"/>
        </w:tabs>
        <w:ind w:left="840" w:hanging="420"/>
      </w:pPr>
    </w:lvl>
    <w:lvl w:ilvl="2" w:tentative="1">
      <w:start w:val="1"/>
      <w:numFmt w:val="lowerRoman"/>
      <w:lvlText w:val="%3."/>
      <w:lvlJc w:val="right"/>
      <w:pPr>
        <w:tabs>
          <w:tab w:val="left" w:pos="0"/>
        </w:tabs>
        <w:ind w:left="1260" w:hanging="420"/>
      </w:pPr>
    </w:lvl>
    <w:lvl w:ilvl="3" w:tentative="1">
      <w:start w:val="1"/>
      <w:numFmt w:val="decimal"/>
      <w:lvlText w:val="%4."/>
      <w:lvlJc w:val="left"/>
      <w:pPr>
        <w:tabs>
          <w:tab w:val="left" w:pos="0"/>
        </w:tabs>
        <w:ind w:left="1680" w:hanging="420"/>
      </w:pPr>
    </w:lvl>
    <w:lvl w:ilvl="4" w:tentative="1">
      <w:start w:val="1"/>
      <w:numFmt w:val="lowerLetter"/>
      <w:lvlText w:val="%5)"/>
      <w:lvlJc w:val="left"/>
      <w:pPr>
        <w:tabs>
          <w:tab w:val="left" w:pos="0"/>
        </w:tabs>
        <w:ind w:left="2100" w:hanging="420"/>
      </w:pPr>
    </w:lvl>
    <w:lvl w:ilvl="5" w:tentative="1">
      <w:start w:val="1"/>
      <w:numFmt w:val="lowerRoman"/>
      <w:lvlText w:val="%6."/>
      <w:lvlJc w:val="right"/>
      <w:pPr>
        <w:tabs>
          <w:tab w:val="left" w:pos="0"/>
        </w:tabs>
        <w:ind w:left="2520" w:hanging="420"/>
      </w:pPr>
    </w:lvl>
    <w:lvl w:ilvl="6" w:tentative="1">
      <w:start w:val="1"/>
      <w:numFmt w:val="decimal"/>
      <w:lvlText w:val="%7."/>
      <w:lvlJc w:val="left"/>
      <w:pPr>
        <w:tabs>
          <w:tab w:val="left" w:pos="0"/>
        </w:tabs>
        <w:ind w:left="2940" w:hanging="420"/>
      </w:pPr>
    </w:lvl>
    <w:lvl w:ilvl="7" w:tentative="1">
      <w:start w:val="1"/>
      <w:numFmt w:val="lowerLetter"/>
      <w:lvlText w:val="%8)"/>
      <w:lvlJc w:val="left"/>
      <w:pPr>
        <w:tabs>
          <w:tab w:val="left" w:pos="0"/>
        </w:tabs>
        <w:ind w:left="3360" w:hanging="420"/>
      </w:pPr>
    </w:lvl>
    <w:lvl w:ilvl="8" w:tentative="1">
      <w:start w:val="1"/>
      <w:numFmt w:val="lowerRoman"/>
      <w:lvlText w:val="%9."/>
      <w:lvlJc w:val="right"/>
      <w:pPr>
        <w:tabs>
          <w:tab w:val="left" w:pos="0"/>
        </w:tabs>
        <w:ind w:left="3780" w:hanging="420"/>
      </w:pPr>
    </w:lvl>
  </w:abstractNum>
  <w:abstractNum w:abstractNumId="20">
    <w:nsid w:val="00000014"/>
    <w:multiLevelType w:val="multilevel"/>
    <w:tmpl w:val="00000014"/>
    <w:lvl w:ilvl="0" w:tentative="1">
      <w:start w:val="1"/>
      <w:numFmt w:val="upperLetter"/>
      <w:lvlText w:val="%1、"/>
      <w:lvlJc w:val="left"/>
      <w:pPr>
        <w:tabs>
          <w:tab w:val="left" w:pos="0"/>
        </w:tabs>
        <w:ind w:left="360" w:hanging="360"/>
      </w:pPr>
      <w:rPr>
        <w:rFonts w:ascii="微软雅黑" w:hAnsi="微软雅黑" w:eastAsia="微软雅黑" w:cs="Arial"/>
        <w:b/>
        <w:sz w:val="28"/>
        <w:szCs w:val="28"/>
      </w:rPr>
    </w:lvl>
    <w:lvl w:ilvl="1" w:tentative="1">
      <w:start w:val="1"/>
      <w:numFmt w:val="lowerLetter"/>
      <w:lvlText w:val="%2)"/>
      <w:lvlJc w:val="left"/>
      <w:pPr>
        <w:tabs>
          <w:tab w:val="left" w:pos="0"/>
        </w:tabs>
        <w:ind w:left="840" w:hanging="420"/>
      </w:pPr>
    </w:lvl>
    <w:lvl w:ilvl="2" w:tentative="1">
      <w:start w:val="1"/>
      <w:numFmt w:val="lowerRoman"/>
      <w:lvlText w:val="%3."/>
      <w:lvlJc w:val="right"/>
      <w:pPr>
        <w:tabs>
          <w:tab w:val="left" w:pos="0"/>
        </w:tabs>
        <w:ind w:left="1260" w:hanging="420"/>
      </w:pPr>
    </w:lvl>
    <w:lvl w:ilvl="3" w:tentative="1">
      <w:start w:val="1"/>
      <w:numFmt w:val="decimal"/>
      <w:lvlText w:val="%4."/>
      <w:lvlJc w:val="left"/>
      <w:pPr>
        <w:tabs>
          <w:tab w:val="left" w:pos="0"/>
        </w:tabs>
        <w:ind w:left="1680" w:hanging="420"/>
      </w:pPr>
    </w:lvl>
    <w:lvl w:ilvl="4" w:tentative="1">
      <w:start w:val="1"/>
      <w:numFmt w:val="lowerLetter"/>
      <w:lvlText w:val="%5)"/>
      <w:lvlJc w:val="left"/>
      <w:pPr>
        <w:tabs>
          <w:tab w:val="left" w:pos="0"/>
        </w:tabs>
        <w:ind w:left="2100" w:hanging="420"/>
      </w:pPr>
    </w:lvl>
    <w:lvl w:ilvl="5" w:tentative="1">
      <w:start w:val="1"/>
      <w:numFmt w:val="lowerRoman"/>
      <w:lvlText w:val="%6."/>
      <w:lvlJc w:val="right"/>
      <w:pPr>
        <w:tabs>
          <w:tab w:val="left" w:pos="0"/>
        </w:tabs>
        <w:ind w:left="2520" w:hanging="420"/>
      </w:pPr>
    </w:lvl>
    <w:lvl w:ilvl="6" w:tentative="1">
      <w:start w:val="1"/>
      <w:numFmt w:val="decimal"/>
      <w:lvlText w:val="%7."/>
      <w:lvlJc w:val="left"/>
      <w:pPr>
        <w:tabs>
          <w:tab w:val="left" w:pos="0"/>
        </w:tabs>
        <w:ind w:left="2940" w:hanging="420"/>
      </w:pPr>
    </w:lvl>
    <w:lvl w:ilvl="7" w:tentative="1">
      <w:start w:val="1"/>
      <w:numFmt w:val="lowerLetter"/>
      <w:lvlText w:val="%8)"/>
      <w:lvlJc w:val="left"/>
      <w:pPr>
        <w:tabs>
          <w:tab w:val="left" w:pos="0"/>
        </w:tabs>
        <w:ind w:left="3360" w:hanging="420"/>
      </w:pPr>
    </w:lvl>
    <w:lvl w:ilvl="8" w:tentative="1">
      <w:start w:val="1"/>
      <w:numFmt w:val="lowerRoman"/>
      <w:lvlText w:val="%9."/>
      <w:lvlJc w:val="right"/>
      <w:pPr>
        <w:tabs>
          <w:tab w:val="left" w:pos="0"/>
        </w:tabs>
        <w:ind w:left="3780" w:hanging="420"/>
      </w:pPr>
    </w:lvl>
  </w:abstractNum>
  <w:num w:numId="1">
    <w:abstractNumId w:val="1"/>
  </w:num>
  <w:num w:numId="2">
    <w:abstractNumId w:val="21"/>
  </w:num>
  <w:num w:numId="3">
    <w:abstractNumId w:val="9"/>
  </w:num>
  <w:num w:numId="4">
    <w:abstractNumId w:val="10"/>
  </w:num>
  <w:num w:numId="5">
    <w:abstractNumId w:val="11"/>
  </w:num>
  <w:num w:numId="6">
    <w:abstractNumId w:val="8"/>
  </w:num>
  <w:num w:numId="7">
    <w:abstractNumId w:val="7"/>
  </w:num>
  <w:num w:numId="8">
    <w:abstractNumId w:val="2"/>
  </w:num>
  <w:num w:numId="9">
    <w:abstractNumId w:val="3"/>
  </w:num>
  <w:num w:numId="10">
    <w:abstractNumId w:val="4"/>
  </w:num>
  <w:num w:numId="11">
    <w:abstractNumId w:val="5"/>
  </w:num>
  <w:num w:numId="12">
    <w:abstractNumId w:val="6"/>
  </w:num>
  <w:num w:numId="13">
    <w:abstractNumId w:val="15"/>
  </w:num>
  <w:num w:numId="14">
    <w:abstractNumId w:val="16"/>
  </w:num>
  <w:num w:numId="15">
    <w:abstractNumId w:val="17"/>
  </w:num>
  <w:num w:numId="16">
    <w:abstractNumId w:val="12"/>
  </w:num>
  <w:num w:numId="17">
    <w:abstractNumId w:val="13"/>
  </w:num>
  <w:num w:numId="18">
    <w:abstractNumId w:val="18"/>
  </w:num>
  <w:num w:numId="19">
    <w:abstractNumId w:val="14"/>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displayBackgroundShape w:val="1"/>
  <w:embedSystemFonts/>
  <w:documentProtection w:enforcement="0"/>
  <w:defaultTabStop w:val="420"/>
  <w:drawingGridHorizontalSpacing w:val="0"/>
  <w:drawingGridVerticalSpacing w:val="0"/>
  <w:displayHorizontalDrawingGridEvery w:val="0"/>
  <w:displayVerticalDrawingGridEvery w:val="0"/>
  <w:doNotUseMarginsForDrawingGridOrigin w:val="1"/>
  <w:drawingGridHorizontalOrigin w:val="0"/>
  <w:drawingGridVerticalOrigin w:val="0"/>
  <w:noPunctuationKerning w:val="1"/>
  <w:characterSpacingControl w:val="doNotCompress"/>
  <w:strictFirstAndLastChars w:val="1"/>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1AE"/>
    <w:rsid w:val="006A21AE"/>
    <w:rsid w:val="2F7F5960"/>
    <w:rsid w:val="FFF68037"/>
  </w:rsids>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tabs>
        <w:tab w:val="left" w:pos="0"/>
      </w:tabs>
      <w:spacing w:before="340" w:after="330" w:line="480" w:lineRule="auto"/>
      <w:outlineLvl w:val="0"/>
    </w:pPr>
    <w:rPr>
      <w:b/>
      <w:sz w:val="44"/>
    </w:rPr>
  </w:style>
  <w:style w:type="paragraph" w:styleId="4">
    <w:name w:val="heading 2"/>
    <w:basedOn w:val="1"/>
    <w:next w:val="3"/>
    <w:qFormat/>
    <w:uiPriority w:val="0"/>
    <w:pPr>
      <w:keepNext/>
      <w:keepLines/>
      <w:numPr>
        <w:ilvl w:val="1"/>
        <w:numId w:val="1"/>
      </w:numPr>
      <w:tabs>
        <w:tab w:val="left" w:pos="0"/>
      </w:tabs>
      <w:spacing w:before="260" w:after="260" w:line="410" w:lineRule="auto"/>
      <w:outlineLvl w:val="1"/>
    </w:pPr>
    <w:rPr>
      <w:rFonts w:ascii="Arial" w:hAnsi="Arial" w:eastAsia="黑体" w:cs="Arial"/>
      <w:b/>
      <w:sz w:val="32"/>
    </w:rPr>
  </w:style>
  <w:style w:type="paragraph" w:styleId="5">
    <w:name w:val="heading 3"/>
    <w:basedOn w:val="1"/>
    <w:next w:val="3"/>
    <w:qFormat/>
    <w:uiPriority w:val="0"/>
    <w:pPr>
      <w:keepNext/>
      <w:keepLines/>
      <w:numPr>
        <w:ilvl w:val="2"/>
        <w:numId w:val="1"/>
      </w:numPr>
      <w:tabs>
        <w:tab w:val="left" w:pos="0"/>
      </w:tabs>
      <w:spacing w:before="260" w:after="260" w:line="410" w:lineRule="auto"/>
      <w:outlineLvl w:val="2"/>
    </w:pPr>
    <w:rPr>
      <w:b/>
      <w:sz w:val="32"/>
    </w:rPr>
  </w:style>
  <w:style w:type="character" w:default="1" w:styleId="11">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3">
    <w:name w:val="Body Text"/>
    <w:basedOn w:val="1"/>
    <w:uiPriority w:val="0"/>
    <w:pPr>
      <w:spacing w:after="140" w:line="288" w:lineRule="auto"/>
    </w:pPr>
  </w:style>
  <w:style w:type="paragraph" w:styleId="6">
    <w:name w:val="caption"/>
    <w:basedOn w:val="1"/>
    <w:next w:val="1"/>
    <w:qFormat/>
    <w:uiPriority w:val="0"/>
    <w:pPr>
      <w:suppressLineNumbers/>
      <w:spacing w:before="120" w:after="120"/>
    </w:pPr>
    <w:rPr>
      <w:rFonts w:cs="Lohit Devanagari"/>
      <w:i/>
      <w:iCs/>
      <w:sz w:val="24"/>
    </w:rPr>
  </w:style>
  <w:style w:type="paragraph" w:styleId="7">
    <w:name w:val="footer"/>
    <w:basedOn w:val="1"/>
    <w:uiPriority w:val="0"/>
    <w:pPr>
      <w:tabs>
        <w:tab w:val="center" w:pos="4153"/>
        <w:tab w:val="right" w:pos="8306"/>
      </w:tabs>
      <w:jc w:val="left"/>
    </w:pPr>
    <w:rPr>
      <w:rFonts w:ascii="Times New Roman" w:hAnsi="Times New Roman"/>
      <w:sz w:val="18"/>
      <w:szCs w:val="18"/>
    </w:rPr>
  </w:style>
  <w:style w:type="paragraph" w:styleId="8">
    <w:name w:val="header"/>
    <w:basedOn w:val="1"/>
    <w:uiPriority w:val="0"/>
    <w:pPr>
      <w:pBdr>
        <w:top w:val="none" w:color="000000" w:sz="0" w:space="0"/>
        <w:left w:val="none" w:color="000000" w:sz="0" w:space="0"/>
        <w:bottom w:val="single" w:color="00000A" w:sz="6" w:space="1"/>
        <w:right w:val="none" w:color="000000" w:sz="0" w:space="0"/>
      </w:pBdr>
      <w:tabs>
        <w:tab w:val="center" w:pos="4153"/>
        <w:tab w:val="right" w:pos="8306"/>
      </w:tabs>
      <w:jc w:val="center"/>
    </w:pPr>
    <w:rPr>
      <w:rFonts w:ascii="Times New Roman" w:hAnsi="Times New Roman"/>
      <w:sz w:val="18"/>
      <w:szCs w:val="18"/>
    </w:rPr>
  </w:style>
  <w:style w:type="paragraph" w:styleId="9">
    <w:name w:val="List"/>
    <w:basedOn w:val="3"/>
    <w:uiPriority w:val="0"/>
    <w:rPr>
      <w:rFonts w:cs="Lohit Devanagari"/>
    </w:rPr>
  </w:style>
  <w:style w:type="paragraph" w:styleId="10">
    <w:name w:val="Title"/>
    <w:basedOn w:val="1"/>
    <w:next w:val="3"/>
    <w:qFormat/>
    <w:uiPriority w:val="0"/>
    <w:pPr>
      <w:keepNext/>
      <w:spacing w:before="240" w:after="120"/>
    </w:pPr>
    <w:rPr>
      <w:rFonts w:ascii="Liberation Sans" w:hAnsi="Liberation Sans" w:eastAsia="文泉驿点阵正黑" w:cs="Lohit Devanagari"/>
      <w:sz w:val="28"/>
      <w:szCs w:val="28"/>
    </w:rPr>
  </w:style>
  <w:style w:type="character" w:styleId="12">
    <w:name w:val="Hyperlink"/>
    <w:basedOn w:val="13"/>
    <w:uiPriority w:val="0"/>
    <w:rPr>
      <w:color w:val="0000FF"/>
      <w:u w:val="single"/>
    </w:rPr>
  </w:style>
  <w:style w:type="character" w:customStyle="1" w:styleId="13">
    <w:name w:val="Default Paragraph Font"/>
    <w:uiPriority w:val="0"/>
  </w:style>
  <w:style w:type="character" w:customStyle="1" w:styleId="15">
    <w:name w:val="WW8Num1z0"/>
    <w:uiPriority w:val="0"/>
    <w:rPr>
      <w:rFonts w:ascii="Symbol" w:hAnsi="Symbol" w:eastAsia="宋体" w:cs="Symbol"/>
      <w:sz w:val="20"/>
      <w:szCs w:val="21"/>
    </w:rPr>
  </w:style>
  <w:style w:type="character" w:customStyle="1" w:styleId="16">
    <w:name w:val="WW8Num1z1"/>
    <w:uiPriority w:val="0"/>
    <w:rPr>
      <w:rFonts w:ascii="Courier New" w:hAnsi="Courier New" w:cs="Courier New"/>
      <w:sz w:val="20"/>
    </w:rPr>
  </w:style>
  <w:style w:type="character" w:customStyle="1" w:styleId="17">
    <w:name w:val="WW8Num1z2"/>
    <w:uiPriority w:val="0"/>
    <w:rPr>
      <w:rFonts w:ascii="Wingdings" w:hAnsi="Wingdings" w:cs="Wingdings"/>
      <w:sz w:val="20"/>
    </w:rPr>
  </w:style>
  <w:style w:type="character" w:customStyle="1" w:styleId="18">
    <w:name w:val="WW8Num2z0"/>
    <w:uiPriority w:val="0"/>
    <w:rPr>
      <w:rFonts w:cs="宋体"/>
    </w:rPr>
  </w:style>
  <w:style w:type="character" w:customStyle="1" w:styleId="19">
    <w:name w:val="WW8Num2z1"/>
    <w:uiPriority w:val="0"/>
  </w:style>
  <w:style w:type="character" w:customStyle="1" w:styleId="20">
    <w:name w:val="WW8Num2z2"/>
    <w:uiPriority w:val="0"/>
  </w:style>
  <w:style w:type="character" w:customStyle="1" w:styleId="21">
    <w:name w:val="WW8Num2z3"/>
    <w:uiPriority w:val="0"/>
  </w:style>
  <w:style w:type="character" w:customStyle="1" w:styleId="22">
    <w:name w:val="WW8Num2z4"/>
    <w:uiPriority w:val="0"/>
  </w:style>
  <w:style w:type="character" w:customStyle="1" w:styleId="23">
    <w:name w:val="WW8Num2z5"/>
    <w:uiPriority w:val="0"/>
  </w:style>
  <w:style w:type="character" w:customStyle="1" w:styleId="24">
    <w:name w:val="WW8Num2z6"/>
    <w:uiPriority w:val="0"/>
  </w:style>
  <w:style w:type="character" w:customStyle="1" w:styleId="25">
    <w:name w:val="WW8Num2z7"/>
    <w:uiPriority w:val="0"/>
  </w:style>
  <w:style w:type="character" w:customStyle="1" w:styleId="26">
    <w:name w:val="WW8Num2z8"/>
    <w:uiPriority w:val="0"/>
  </w:style>
  <w:style w:type="character" w:customStyle="1" w:styleId="27">
    <w:name w:val="WW8Num3z0"/>
    <w:uiPriority w:val="0"/>
    <w:rPr>
      <w:rFonts w:cs="宋体"/>
    </w:rPr>
  </w:style>
  <w:style w:type="character" w:customStyle="1" w:styleId="28">
    <w:name w:val="WW8Num3z1"/>
    <w:uiPriority w:val="0"/>
  </w:style>
  <w:style w:type="character" w:customStyle="1" w:styleId="29">
    <w:name w:val="WW8Num3z2"/>
    <w:uiPriority w:val="0"/>
  </w:style>
  <w:style w:type="character" w:customStyle="1" w:styleId="30">
    <w:name w:val="WW8Num3z3"/>
    <w:uiPriority w:val="0"/>
  </w:style>
  <w:style w:type="character" w:customStyle="1" w:styleId="31">
    <w:name w:val="WW8Num3z4"/>
    <w:uiPriority w:val="0"/>
  </w:style>
  <w:style w:type="character" w:customStyle="1" w:styleId="32">
    <w:name w:val="WW8Num3z5"/>
    <w:uiPriority w:val="0"/>
  </w:style>
  <w:style w:type="character" w:customStyle="1" w:styleId="33">
    <w:name w:val="WW8Num3z6"/>
    <w:uiPriority w:val="0"/>
  </w:style>
  <w:style w:type="character" w:customStyle="1" w:styleId="34">
    <w:name w:val="WW8Num3z7"/>
    <w:uiPriority w:val="0"/>
  </w:style>
  <w:style w:type="character" w:customStyle="1" w:styleId="35">
    <w:name w:val="WW8Num3z8"/>
    <w:uiPriority w:val="0"/>
  </w:style>
  <w:style w:type="character" w:customStyle="1" w:styleId="36">
    <w:name w:val="WW8Num4z0"/>
    <w:uiPriority w:val="0"/>
  </w:style>
  <w:style w:type="character" w:customStyle="1" w:styleId="37">
    <w:name w:val="WW8Num4z1"/>
    <w:uiPriority w:val="0"/>
  </w:style>
  <w:style w:type="character" w:customStyle="1" w:styleId="38">
    <w:name w:val="WW8Num4z2"/>
    <w:uiPriority w:val="0"/>
  </w:style>
  <w:style w:type="character" w:customStyle="1" w:styleId="39">
    <w:name w:val="WW8Num4z3"/>
    <w:uiPriority w:val="0"/>
  </w:style>
  <w:style w:type="character" w:customStyle="1" w:styleId="40">
    <w:name w:val="WW8Num4z4"/>
    <w:uiPriority w:val="0"/>
  </w:style>
  <w:style w:type="character" w:customStyle="1" w:styleId="41">
    <w:name w:val="WW8Num4z5"/>
    <w:uiPriority w:val="0"/>
  </w:style>
  <w:style w:type="character" w:customStyle="1" w:styleId="42">
    <w:name w:val="WW8Num4z6"/>
    <w:uiPriority w:val="0"/>
  </w:style>
  <w:style w:type="character" w:customStyle="1" w:styleId="43">
    <w:name w:val="WW8Num4z7"/>
    <w:uiPriority w:val="0"/>
  </w:style>
  <w:style w:type="character" w:customStyle="1" w:styleId="44">
    <w:name w:val="WW8Num4z8"/>
    <w:uiPriority w:val="0"/>
  </w:style>
  <w:style w:type="character" w:customStyle="1" w:styleId="45">
    <w:name w:val="WW8Num5z0"/>
    <w:uiPriority w:val="0"/>
  </w:style>
  <w:style w:type="character" w:customStyle="1" w:styleId="46">
    <w:name w:val="WW8Num5z1"/>
    <w:uiPriority w:val="0"/>
  </w:style>
  <w:style w:type="character" w:customStyle="1" w:styleId="47">
    <w:name w:val="WW8Num5z2"/>
    <w:uiPriority w:val="0"/>
  </w:style>
  <w:style w:type="character" w:customStyle="1" w:styleId="48">
    <w:name w:val="WW8Num5z3"/>
    <w:uiPriority w:val="0"/>
  </w:style>
  <w:style w:type="character" w:customStyle="1" w:styleId="49">
    <w:name w:val="WW8Num5z4"/>
    <w:uiPriority w:val="0"/>
  </w:style>
  <w:style w:type="character" w:customStyle="1" w:styleId="50">
    <w:name w:val="WW8Num5z5"/>
    <w:uiPriority w:val="0"/>
  </w:style>
  <w:style w:type="character" w:customStyle="1" w:styleId="51">
    <w:name w:val="WW8Num5z6"/>
    <w:uiPriority w:val="0"/>
  </w:style>
  <w:style w:type="character" w:customStyle="1" w:styleId="52">
    <w:name w:val="WW8Num5z7"/>
    <w:uiPriority w:val="0"/>
  </w:style>
  <w:style w:type="character" w:customStyle="1" w:styleId="53">
    <w:name w:val="WW8Num5z8"/>
    <w:uiPriority w:val="0"/>
  </w:style>
  <w:style w:type="character" w:customStyle="1" w:styleId="54">
    <w:name w:val="WW8Num6z0"/>
    <w:uiPriority w:val="0"/>
    <w:rPr>
      <w:rFonts w:ascii="宋体" w:hAnsi="宋体" w:eastAsia="宋体" w:cs="宋体"/>
      <w:szCs w:val="21"/>
    </w:rPr>
  </w:style>
  <w:style w:type="character" w:customStyle="1" w:styleId="55">
    <w:name w:val="WW8Num6z1"/>
    <w:uiPriority w:val="0"/>
  </w:style>
  <w:style w:type="character" w:customStyle="1" w:styleId="56">
    <w:name w:val="WW8Num6z2"/>
    <w:uiPriority w:val="0"/>
  </w:style>
  <w:style w:type="character" w:customStyle="1" w:styleId="57">
    <w:name w:val="WW8Num6z3"/>
    <w:uiPriority w:val="0"/>
  </w:style>
  <w:style w:type="character" w:customStyle="1" w:styleId="58">
    <w:name w:val="WW8Num6z4"/>
    <w:uiPriority w:val="0"/>
  </w:style>
  <w:style w:type="character" w:customStyle="1" w:styleId="59">
    <w:name w:val="WW8Num6z5"/>
    <w:uiPriority w:val="0"/>
  </w:style>
  <w:style w:type="character" w:customStyle="1" w:styleId="60">
    <w:name w:val="WW8Num6z6"/>
    <w:uiPriority w:val="0"/>
  </w:style>
  <w:style w:type="character" w:customStyle="1" w:styleId="61">
    <w:name w:val="WW8Num6z7"/>
    <w:uiPriority w:val="0"/>
  </w:style>
  <w:style w:type="character" w:customStyle="1" w:styleId="62">
    <w:name w:val="WW8Num6z8"/>
    <w:uiPriority w:val="0"/>
  </w:style>
  <w:style w:type="character" w:customStyle="1" w:styleId="63">
    <w:name w:val="WW8Num7z0"/>
    <w:uiPriority w:val="0"/>
    <w:rPr>
      <w:rFonts w:eastAsia="宋体" w:cs="宋体"/>
    </w:rPr>
  </w:style>
  <w:style w:type="character" w:customStyle="1" w:styleId="64">
    <w:name w:val="WW8Num7z1"/>
    <w:uiPriority w:val="0"/>
  </w:style>
  <w:style w:type="character" w:customStyle="1" w:styleId="65">
    <w:name w:val="WW8Num7z2"/>
    <w:uiPriority w:val="0"/>
  </w:style>
  <w:style w:type="character" w:customStyle="1" w:styleId="66">
    <w:name w:val="WW8Num7z3"/>
    <w:uiPriority w:val="0"/>
  </w:style>
  <w:style w:type="character" w:customStyle="1" w:styleId="67">
    <w:name w:val="WW8Num7z4"/>
    <w:uiPriority w:val="0"/>
  </w:style>
  <w:style w:type="character" w:customStyle="1" w:styleId="68">
    <w:name w:val="WW8Num7z5"/>
    <w:uiPriority w:val="0"/>
  </w:style>
  <w:style w:type="character" w:customStyle="1" w:styleId="69">
    <w:name w:val="WW8Num7z6"/>
    <w:uiPriority w:val="0"/>
  </w:style>
  <w:style w:type="character" w:customStyle="1" w:styleId="70">
    <w:name w:val="WW8Num7z7"/>
    <w:uiPriority w:val="0"/>
  </w:style>
  <w:style w:type="character" w:customStyle="1" w:styleId="71">
    <w:name w:val="WW8Num7z8"/>
    <w:uiPriority w:val="0"/>
  </w:style>
  <w:style w:type="character" w:customStyle="1" w:styleId="72">
    <w:name w:val="WW8Num8z0"/>
    <w:uiPriority w:val="0"/>
    <w:rPr>
      <w:rFonts w:cs="宋体"/>
    </w:rPr>
  </w:style>
  <w:style w:type="character" w:customStyle="1" w:styleId="73">
    <w:name w:val="WW8Num8z1"/>
    <w:uiPriority w:val="0"/>
  </w:style>
  <w:style w:type="character" w:customStyle="1" w:styleId="74">
    <w:name w:val="WW8Num8z2"/>
    <w:uiPriority w:val="0"/>
  </w:style>
  <w:style w:type="character" w:customStyle="1" w:styleId="75">
    <w:name w:val="WW8Num8z3"/>
    <w:uiPriority w:val="0"/>
  </w:style>
  <w:style w:type="character" w:customStyle="1" w:styleId="76">
    <w:name w:val="WW8Num8z4"/>
    <w:uiPriority w:val="0"/>
  </w:style>
  <w:style w:type="character" w:customStyle="1" w:styleId="77">
    <w:name w:val="WW8Num8z5"/>
    <w:uiPriority w:val="0"/>
  </w:style>
  <w:style w:type="character" w:customStyle="1" w:styleId="78">
    <w:name w:val="WW8Num8z6"/>
    <w:uiPriority w:val="0"/>
  </w:style>
  <w:style w:type="character" w:customStyle="1" w:styleId="79">
    <w:name w:val="WW8Num8z7"/>
    <w:uiPriority w:val="0"/>
  </w:style>
  <w:style w:type="character" w:customStyle="1" w:styleId="80">
    <w:name w:val="WW8Num8z8"/>
    <w:uiPriority w:val="0"/>
  </w:style>
  <w:style w:type="character" w:customStyle="1" w:styleId="81">
    <w:name w:val="WW8Num9z0"/>
    <w:uiPriority w:val="0"/>
    <w:rPr>
      <w:rFonts w:eastAsia="宋体"/>
    </w:rPr>
  </w:style>
  <w:style w:type="character" w:customStyle="1" w:styleId="82">
    <w:name w:val="WW8Num9z1"/>
    <w:uiPriority w:val="0"/>
  </w:style>
  <w:style w:type="character" w:customStyle="1" w:styleId="83">
    <w:name w:val="WW8Num9z2"/>
    <w:uiPriority w:val="0"/>
  </w:style>
  <w:style w:type="character" w:customStyle="1" w:styleId="84">
    <w:name w:val="WW8Num9z3"/>
    <w:uiPriority w:val="0"/>
  </w:style>
  <w:style w:type="character" w:customStyle="1" w:styleId="85">
    <w:name w:val="WW8Num9z4"/>
    <w:uiPriority w:val="0"/>
  </w:style>
  <w:style w:type="character" w:customStyle="1" w:styleId="86">
    <w:name w:val="WW8Num9z5"/>
    <w:uiPriority w:val="0"/>
  </w:style>
  <w:style w:type="character" w:customStyle="1" w:styleId="87">
    <w:name w:val="WW8Num9z6"/>
    <w:uiPriority w:val="0"/>
  </w:style>
  <w:style w:type="character" w:customStyle="1" w:styleId="88">
    <w:name w:val="WW8Num9z7"/>
    <w:uiPriority w:val="0"/>
  </w:style>
  <w:style w:type="character" w:customStyle="1" w:styleId="89">
    <w:name w:val="WW8Num9z8"/>
    <w:uiPriority w:val="0"/>
  </w:style>
  <w:style w:type="character" w:customStyle="1" w:styleId="90">
    <w:name w:val="WW8Num10z0"/>
    <w:uiPriority w:val="0"/>
    <w:rPr>
      <w:rFonts w:ascii="宋体" w:hAnsi="宋体" w:eastAsia="宋体" w:cs="宋体"/>
      <w:szCs w:val="21"/>
    </w:rPr>
  </w:style>
  <w:style w:type="character" w:customStyle="1" w:styleId="91">
    <w:name w:val="WW8Num10z1"/>
    <w:uiPriority w:val="0"/>
  </w:style>
  <w:style w:type="character" w:customStyle="1" w:styleId="92">
    <w:name w:val="WW8Num10z2"/>
    <w:uiPriority w:val="0"/>
  </w:style>
  <w:style w:type="character" w:customStyle="1" w:styleId="93">
    <w:name w:val="WW8Num10z3"/>
    <w:uiPriority w:val="0"/>
  </w:style>
  <w:style w:type="character" w:customStyle="1" w:styleId="94">
    <w:name w:val="WW8Num10z4"/>
    <w:uiPriority w:val="0"/>
  </w:style>
  <w:style w:type="character" w:customStyle="1" w:styleId="95">
    <w:name w:val="WW8Num10z5"/>
    <w:uiPriority w:val="0"/>
  </w:style>
  <w:style w:type="character" w:customStyle="1" w:styleId="96">
    <w:name w:val="WW8Num10z6"/>
    <w:uiPriority w:val="0"/>
  </w:style>
  <w:style w:type="character" w:customStyle="1" w:styleId="97">
    <w:name w:val="WW8Num10z7"/>
    <w:uiPriority w:val="0"/>
  </w:style>
  <w:style w:type="character" w:customStyle="1" w:styleId="98">
    <w:name w:val="WW8Num10z8"/>
    <w:uiPriority w:val="0"/>
  </w:style>
  <w:style w:type="character" w:customStyle="1" w:styleId="99">
    <w:name w:val="WW8Num11z0"/>
    <w:uiPriority w:val="0"/>
  </w:style>
  <w:style w:type="character" w:customStyle="1" w:styleId="100">
    <w:name w:val="WW8Num11z1"/>
    <w:uiPriority w:val="0"/>
  </w:style>
  <w:style w:type="character" w:customStyle="1" w:styleId="101">
    <w:name w:val="WW8Num11z2"/>
    <w:uiPriority w:val="0"/>
  </w:style>
  <w:style w:type="character" w:customStyle="1" w:styleId="102">
    <w:name w:val="WW8Num11z3"/>
    <w:uiPriority w:val="0"/>
  </w:style>
  <w:style w:type="character" w:customStyle="1" w:styleId="103">
    <w:name w:val="WW8Num11z4"/>
    <w:uiPriority w:val="0"/>
  </w:style>
  <w:style w:type="character" w:customStyle="1" w:styleId="104">
    <w:name w:val="WW8Num11z5"/>
    <w:uiPriority w:val="0"/>
  </w:style>
  <w:style w:type="character" w:customStyle="1" w:styleId="105">
    <w:name w:val="WW8Num11z6"/>
    <w:uiPriority w:val="0"/>
  </w:style>
  <w:style w:type="character" w:customStyle="1" w:styleId="106">
    <w:name w:val="WW8Num11z7"/>
    <w:uiPriority w:val="0"/>
  </w:style>
  <w:style w:type="character" w:customStyle="1" w:styleId="107">
    <w:name w:val="WW8Num11z8"/>
    <w:uiPriority w:val="0"/>
  </w:style>
  <w:style w:type="character" w:customStyle="1" w:styleId="108">
    <w:name w:val="WW8Num12z0"/>
    <w:uiPriority w:val="0"/>
    <w:rPr>
      <w:rFonts w:eastAsia="Times New Roman" w:cs="Times New Roman"/>
    </w:rPr>
  </w:style>
  <w:style w:type="character" w:customStyle="1" w:styleId="109">
    <w:name w:val="WW8Num12z1"/>
    <w:uiPriority w:val="0"/>
  </w:style>
  <w:style w:type="character" w:customStyle="1" w:styleId="110">
    <w:name w:val="WW8Num12z2"/>
    <w:uiPriority w:val="0"/>
  </w:style>
  <w:style w:type="character" w:customStyle="1" w:styleId="111">
    <w:name w:val="WW8Num12z3"/>
    <w:uiPriority w:val="0"/>
  </w:style>
  <w:style w:type="character" w:customStyle="1" w:styleId="112">
    <w:name w:val="WW8Num12z4"/>
    <w:uiPriority w:val="0"/>
  </w:style>
  <w:style w:type="character" w:customStyle="1" w:styleId="113">
    <w:name w:val="WW8Num12z5"/>
    <w:uiPriority w:val="0"/>
  </w:style>
  <w:style w:type="character" w:customStyle="1" w:styleId="114">
    <w:name w:val="WW8Num12z6"/>
    <w:uiPriority w:val="0"/>
  </w:style>
  <w:style w:type="character" w:customStyle="1" w:styleId="115">
    <w:name w:val="WW8Num12z7"/>
    <w:uiPriority w:val="0"/>
  </w:style>
  <w:style w:type="character" w:customStyle="1" w:styleId="116">
    <w:name w:val="WW8Num12z8"/>
    <w:uiPriority w:val="0"/>
  </w:style>
  <w:style w:type="character" w:customStyle="1" w:styleId="117">
    <w:name w:val="WW8Num13z0"/>
    <w:uiPriority w:val="0"/>
  </w:style>
  <w:style w:type="character" w:customStyle="1" w:styleId="118">
    <w:name w:val="WW8Num13z1"/>
    <w:uiPriority w:val="0"/>
  </w:style>
  <w:style w:type="character" w:customStyle="1" w:styleId="119">
    <w:name w:val="WW8Num13z2"/>
    <w:uiPriority w:val="0"/>
  </w:style>
  <w:style w:type="character" w:customStyle="1" w:styleId="120">
    <w:name w:val="WW8Num13z3"/>
    <w:uiPriority w:val="0"/>
  </w:style>
  <w:style w:type="character" w:customStyle="1" w:styleId="121">
    <w:name w:val="WW8Num13z4"/>
    <w:uiPriority w:val="0"/>
  </w:style>
  <w:style w:type="character" w:customStyle="1" w:styleId="122">
    <w:name w:val="WW8Num13z5"/>
    <w:uiPriority w:val="0"/>
  </w:style>
  <w:style w:type="character" w:customStyle="1" w:styleId="123">
    <w:name w:val="WW8Num13z6"/>
    <w:uiPriority w:val="0"/>
  </w:style>
  <w:style w:type="character" w:customStyle="1" w:styleId="124">
    <w:name w:val="WW8Num13z7"/>
    <w:uiPriority w:val="0"/>
  </w:style>
  <w:style w:type="character" w:customStyle="1" w:styleId="125">
    <w:name w:val="WW8Num13z8"/>
    <w:uiPriority w:val="0"/>
  </w:style>
  <w:style w:type="character" w:customStyle="1" w:styleId="126">
    <w:name w:val="WW8Num14z0"/>
    <w:uiPriority w:val="0"/>
  </w:style>
  <w:style w:type="character" w:customStyle="1" w:styleId="127">
    <w:name w:val="WW8Num14z1"/>
    <w:uiPriority w:val="0"/>
  </w:style>
  <w:style w:type="character" w:customStyle="1" w:styleId="128">
    <w:name w:val="WW8Num14z2"/>
    <w:uiPriority w:val="0"/>
  </w:style>
  <w:style w:type="character" w:customStyle="1" w:styleId="129">
    <w:name w:val="WW8Num14z3"/>
    <w:uiPriority w:val="0"/>
  </w:style>
  <w:style w:type="character" w:customStyle="1" w:styleId="130">
    <w:name w:val="WW8Num14z4"/>
    <w:uiPriority w:val="0"/>
  </w:style>
  <w:style w:type="character" w:customStyle="1" w:styleId="131">
    <w:name w:val="WW8Num14z5"/>
    <w:uiPriority w:val="0"/>
  </w:style>
  <w:style w:type="character" w:customStyle="1" w:styleId="132">
    <w:name w:val="WW8Num14z6"/>
    <w:uiPriority w:val="0"/>
  </w:style>
  <w:style w:type="character" w:customStyle="1" w:styleId="133">
    <w:name w:val="WW8Num14z7"/>
    <w:uiPriority w:val="0"/>
  </w:style>
  <w:style w:type="character" w:customStyle="1" w:styleId="134">
    <w:name w:val="WW8Num14z8"/>
    <w:uiPriority w:val="0"/>
  </w:style>
  <w:style w:type="character" w:customStyle="1" w:styleId="135">
    <w:name w:val="WW8Num15z0"/>
    <w:uiPriority w:val="0"/>
    <w:rPr>
      <w:rFonts w:ascii="微软雅黑" w:hAnsi="微软雅黑" w:eastAsia="微软雅黑" w:cs="微软雅黑"/>
      <w:szCs w:val="21"/>
    </w:rPr>
  </w:style>
  <w:style w:type="character" w:customStyle="1" w:styleId="136">
    <w:name w:val="WW8Num15z1"/>
    <w:uiPriority w:val="0"/>
  </w:style>
  <w:style w:type="character" w:customStyle="1" w:styleId="137">
    <w:name w:val="WW8Num15z2"/>
    <w:uiPriority w:val="0"/>
  </w:style>
  <w:style w:type="character" w:customStyle="1" w:styleId="138">
    <w:name w:val="WW8Num15z3"/>
    <w:uiPriority w:val="0"/>
  </w:style>
  <w:style w:type="character" w:customStyle="1" w:styleId="139">
    <w:name w:val="WW8Num15z4"/>
    <w:uiPriority w:val="0"/>
  </w:style>
  <w:style w:type="character" w:customStyle="1" w:styleId="140">
    <w:name w:val="WW8Num15z5"/>
    <w:uiPriority w:val="0"/>
  </w:style>
  <w:style w:type="character" w:customStyle="1" w:styleId="141">
    <w:name w:val="WW8Num15z6"/>
    <w:uiPriority w:val="0"/>
  </w:style>
  <w:style w:type="character" w:customStyle="1" w:styleId="142">
    <w:name w:val="WW8Num15z7"/>
    <w:uiPriority w:val="0"/>
  </w:style>
  <w:style w:type="character" w:customStyle="1" w:styleId="143">
    <w:name w:val="WW8Num15z8"/>
    <w:uiPriority w:val="0"/>
  </w:style>
  <w:style w:type="character" w:customStyle="1" w:styleId="144">
    <w:name w:val="WW8Num16z0"/>
    <w:uiPriority w:val="0"/>
    <w:rPr>
      <w:rFonts w:ascii="微软雅黑" w:hAnsi="微软雅黑" w:eastAsia="微软雅黑" w:cs="微软雅黑"/>
      <w:szCs w:val="21"/>
    </w:rPr>
  </w:style>
  <w:style w:type="character" w:customStyle="1" w:styleId="145">
    <w:name w:val="WW8Num16z1"/>
    <w:uiPriority w:val="0"/>
  </w:style>
  <w:style w:type="character" w:customStyle="1" w:styleId="146">
    <w:name w:val="WW8Num16z2"/>
    <w:uiPriority w:val="0"/>
  </w:style>
  <w:style w:type="character" w:customStyle="1" w:styleId="147">
    <w:name w:val="WW8Num16z3"/>
    <w:uiPriority w:val="0"/>
  </w:style>
  <w:style w:type="character" w:customStyle="1" w:styleId="148">
    <w:name w:val="WW8Num16z4"/>
    <w:uiPriority w:val="0"/>
  </w:style>
  <w:style w:type="character" w:customStyle="1" w:styleId="149">
    <w:name w:val="WW8Num16z5"/>
    <w:uiPriority w:val="0"/>
  </w:style>
  <w:style w:type="character" w:customStyle="1" w:styleId="150">
    <w:name w:val="WW8Num16z6"/>
    <w:uiPriority w:val="0"/>
  </w:style>
  <w:style w:type="character" w:customStyle="1" w:styleId="151">
    <w:name w:val="WW8Num16z7"/>
    <w:uiPriority w:val="0"/>
  </w:style>
  <w:style w:type="character" w:customStyle="1" w:styleId="152">
    <w:name w:val="WW8Num16z8"/>
    <w:uiPriority w:val="0"/>
  </w:style>
  <w:style w:type="character" w:customStyle="1" w:styleId="153">
    <w:name w:val="WW8Num17z0"/>
    <w:uiPriority w:val="0"/>
    <w:rPr>
      <w:rFonts w:cs="Arial"/>
    </w:rPr>
  </w:style>
  <w:style w:type="character" w:customStyle="1" w:styleId="154">
    <w:name w:val="WW8Num17z1"/>
    <w:uiPriority w:val="0"/>
  </w:style>
  <w:style w:type="character" w:customStyle="1" w:styleId="155">
    <w:name w:val="WW8Num17z2"/>
    <w:uiPriority w:val="0"/>
  </w:style>
  <w:style w:type="character" w:customStyle="1" w:styleId="156">
    <w:name w:val="WW8Num17z3"/>
    <w:uiPriority w:val="0"/>
  </w:style>
  <w:style w:type="character" w:customStyle="1" w:styleId="157">
    <w:name w:val="WW8Num17z4"/>
    <w:uiPriority w:val="0"/>
  </w:style>
  <w:style w:type="character" w:customStyle="1" w:styleId="158">
    <w:name w:val="WW8Num17z5"/>
    <w:uiPriority w:val="0"/>
  </w:style>
  <w:style w:type="character" w:customStyle="1" w:styleId="159">
    <w:name w:val="WW8Num17z6"/>
    <w:uiPriority w:val="0"/>
  </w:style>
  <w:style w:type="character" w:customStyle="1" w:styleId="160">
    <w:name w:val="WW8Num17z7"/>
    <w:uiPriority w:val="0"/>
  </w:style>
  <w:style w:type="character" w:customStyle="1" w:styleId="161">
    <w:name w:val="WW8Num17z8"/>
    <w:uiPriority w:val="0"/>
  </w:style>
  <w:style w:type="character" w:customStyle="1" w:styleId="162">
    <w:name w:val="WW8Num18z0"/>
    <w:uiPriority w:val="0"/>
  </w:style>
  <w:style w:type="character" w:customStyle="1" w:styleId="163">
    <w:name w:val="WW8Num18z1"/>
    <w:uiPriority w:val="0"/>
  </w:style>
  <w:style w:type="character" w:customStyle="1" w:styleId="164">
    <w:name w:val="WW8Num18z2"/>
    <w:uiPriority w:val="0"/>
  </w:style>
  <w:style w:type="character" w:customStyle="1" w:styleId="165">
    <w:name w:val="WW8Num18z3"/>
    <w:uiPriority w:val="0"/>
  </w:style>
  <w:style w:type="character" w:customStyle="1" w:styleId="166">
    <w:name w:val="WW8Num18z4"/>
    <w:uiPriority w:val="0"/>
  </w:style>
  <w:style w:type="character" w:customStyle="1" w:styleId="167">
    <w:name w:val="WW8Num18z5"/>
    <w:uiPriority w:val="0"/>
  </w:style>
  <w:style w:type="character" w:customStyle="1" w:styleId="168">
    <w:name w:val="WW8Num18z6"/>
    <w:uiPriority w:val="0"/>
  </w:style>
  <w:style w:type="character" w:customStyle="1" w:styleId="169">
    <w:name w:val="WW8Num18z7"/>
    <w:uiPriority w:val="0"/>
  </w:style>
  <w:style w:type="character" w:customStyle="1" w:styleId="170">
    <w:name w:val="WW8Num18z8"/>
    <w:uiPriority w:val="0"/>
  </w:style>
  <w:style w:type="character" w:customStyle="1" w:styleId="171">
    <w:name w:val="WW8Num19z0"/>
    <w:uiPriority w:val="0"/>
    <w:rPr>
      <w:rFonts w:ascii="微软雅黑" w:hAnsi="微软雅黑" w:eastAsia="微软雅黑" w:cs="Arial"/>
      <w:b/>
      <w:sz w:val="28"/>
      <w:szCs w:val="28"/>
    </w:rPr>
  </w:style>
  <w:style w:type="character" w:customStyle="1" w:styleId="172">
    <w:name w:val="WW8Num19z1"/>
    <w:uiPriority w:val="0"/>
  </w:style>
  <w:style w:type="character" w:customStyle="1" w:styleId="173">
    <w:name w:val="WW8Num19z2"/>
    <w:uiPriority w:val="0"/>
  </w:style>
  <w:style w:type="character" w:customStyle="1" w:styleId="174">
    <w:name w:val="WW8Num19z3"/>
    <w:uiPriority w:val="0"/>
  </w:style>
  <w:style w:type="character" w:customStyle="1" w:styleId="175">
    <w:name w:val="WW8Num19z4"/>
    <w:uiPriority w:val="0"/>
  </w:style>
  <w:style w:type="character" w:customStyle="1" w:styleId="176">
    <w:name w:val="WW8Num19z5"/>
    <w:uiPriority w:val="0"/>
  </w:style>
  <w:style w:type="character" w:customStyle="1" w:styleId="177">
    <w:name w:val="WW8Num19z6"/>
    <w:uiPriority w:val="0"/>
  </w:style>
  <w:style w:type="character" w:customStyle="1" w:styleId="178">
    <w:name w:val="WW8Num19z7"/>
    <w:uiPriority w:val="0"/>
  </w:style>
  <w:style w:type="character" w:customStyle="1" w:styleId="179">
    <w:name w:val="WW8Num19z8"/>
    <w:uiPriority w:val="0"/>
  </w:style>
  <w:style w:type="character" w:customStyle="1" w:styleId="180">
    <w:name w:val="WW8Num20z0"/>
    <w:uiPriority w:val="0"/>
  </w:style>
  <w:style w:type="character" w:customStyle="1" w:styleId="181">
    <w:name w:val="WW8Num20z1"/>
    <w:uiPriority w:val="0"/>
  </w:style>
  <w:style w:type="character" w:customStyle="1" w:styleId="182">
    <w:name w:val="WW8Num20z2"/>
    <w:uiPriority w:val="0"/>
  </w:style>
  <w:style w:type="character" w:customStyle="1" w:styleId="183">
    <w:name w:val="WW8Num20z3"/>
    <w:uiPriority w:val="0"/>
  </w:style>
  <w:style w:type="character" w:customStyle="1" w:styleId="184">
    <w:name w:val="WW8Num20z4"/>
    <w:uiPriority w:val="0"/>
  </w:style>
  <w:style w:type="character" w:customStyle="1" w:styleId="185">
    <w:name w:val="WW8Num20z5"/>
    <w:uiPriority w:val="0"/>
  </w:style>
  <w:style w:type="character" w:customStyle="1" w:styleId="186">
    <w:name w:val="WW8Num20z6"/>
    <w:uiPriority w:val="0"/>
  </w:style>
  <w:style w:type="character" w:customStyle="1" w:styleId="187">
    <w:name w:val="WW8Num20z7"/>
    <w:uiPriority w:val="0"/>
  </w:style>
  <w:style w:type="character" w:customStyle="1" w:styleId="188">
    <w:name w:val="WW8Num20z8"/>
    <w:uiPriority w:val="0"/>
  </w:style>
  <w:style w:type="character" w:customStyle="1" w:styleId="189">
    <w:name w:val="WW8Num21z0"/>
    <w:uiPriority w:val="0"/>
  </w:style>
  <w:style w:type="character" w:customStyle="1" w:styleId="190">
    <w:name w:val="WW8Num21z1"/>
    <w:uiPriority w:val="0"/>
  </w:style>
  <w:style w:type="character" w:customStyle="1" w:styleId="191">
    <w:name w:val="WW8Num21z2"/>
    <w:uiPriority w:val="0"/>
  </w:style>
  <w:style w:type="character" w:customStyle="1" w:styleId="192">
    <w:name w:val="WW8Num21z3"/>
    <w:uiPriority w:val="0"/>
  </w:style>
  <w:style w:type="character" w:customStyle="1" w:styleId="193">
    <w:name w:val="WW8Num21z4"/>
    <w:uiPriority w:val="0"/>
  </w:style>
  <w:style w:type="character" w:customStyle="1" w:styleId="194">
    <w:name w:val="WW8Num21z5"/>
    <w:uiPriority w:val="0"/>
  </w:style>
  <w:style w:type="character" w:customStyle="1" w:styleId="195">
    <w:name w:val="WW8Num21z6"/>
    <w:uiPriority w:val="0"/>
  </w:style>
  <w:style w:type="character" w:customStyle="1" w:styleId="196">
    <w:name w:val="WW8Num21z7"/>
    <w:uiPriority w:val="0"/>
  </w:style>
  <w:style w:type="character" w:customStyle="1" w:styleId="197">
    <w:name w:val="WW8Num21z8"/>
    <w:uiPriority w:val="0"/>
  </w:style>
  <w:style w:type="character" w:customStyle="1" w:styleId="198">
    <w:name w:val="Strong"/>
    <w:basedOn w:val="13"/>
    <w:uiPriority w:val="0"/>
    <w:rPr>
      <w:b/>
    </w:rPr>
  </w:style>
  <w:style w:type="character" w:customStyle="1" w:styleId="199">
    <w:name w:val="页脚 Char"/>
    <w:basedOn w:val="13"/>
    <w:uiPriority w:val="0"/>
    <w:rPr>
      <w:kern w:val="2"/>
      <w:sz w:val="18"/>
      <w:szCs w:val="18"/>
    </w:rPr>
  </w:style>
  <w:style w:type="character" w:customStyle="1" w:styleId="200">
    <w:name w:val="page number"/>
    <w:basedOn w:val="13"/>
    <w:uiPriority w:val="0"/>
  </w:style>
  <w:style w:type="character" w:customStyle="1" w:styleId="201">
    <w:name w:val="纯文本 Char"/>
    <w:basedOn w:val="13"/>
    <w:uiPriority w:val="0"/>
    <w:rPr>
      <w:rFonts w:ascii="宋体" w:hAnsi="宋体" w:cs="Courier New"/>
      <w:kern w:val="2"/>
      <w:sz w:val="21"/>
      <w:szCs w:val="21"/>
    </w:rPr>
  </w:style>
  <w:style w:type="character" w:customStyle="1" w:styleId="202">
    <w:name w:val="页眉 Char"/>
    <w:basedOn w:val="13"/>
    <w:uiPriority w:val="0"/>
    <w:rPr>
      <w:kern w:val="2"/>
      <w:sz w:val="18"/>
      <w:szCs w:val="18"/>
    </w:rPr>
  </w:style>
  <w:style w:type="character" w:customStyle="1" w:styleId="203">
    <w:name w:val="批注框文本 Char"/>
    <w:basedOn w:val="13"/>
    <w:uiPriority w:val="0"/>
    <w:rPr>
      <w:kern w:val="2"/>
      <w:sz w:val="18"/>
      <w:szCs w:val="18"/>
    </w:rPr>
  </w:style>
  <w:style w:type="character" w:customStyle="1" w:styleId="204">
    <w:name w:val="ListLabel 1"/>
    <w:uiPriority w:val="0"/>
    <w:rPr>
      <w:rFonts w:cs="Symbol"/>
      <w:sz w:val="20"/>
    </w:rPr>
  </w:style>
  <w:style w:type="character" w:customStyle="1" w:styleId="205">
    <w:name w:val="ListLabel 2"/>
    <w:uiPriority w:val="0"/>
    <w:rPr>
      <w:rFonts w:cs="Courier New"/>
      <w:sz w:val="20"/>
    </w:rPr>
  </w:style>
  <w:style w:type="character" w:customStyle="1" w:styleId="206">
    <w:name w:val="ListLabel 3"/>
    <w:uiPriority w:val="0"/>
    <w:rPr>
      <w:rFonts w:cs="Wingdings"/>
      <w:sz w:val="20"/>
    </w:rPr>
  </w:style>
  <w:style w:type="character" w:customStyle="1" w:styleId="207">
    <w:name w:val="ListLabel 4"/>
    <w:uiPriority w:val="0"/>
    <w:rPr>
      <w:rFonts w:eastAsia="Times New Roman" w:cs="Times New Roman"/>
    </w:rPr>
  </w:style>
  <w:style w:type="character" w:customStyle="1" w:styleId="208">
    <w:name w:val="ListLabel 5"/>
    <w:uiPriority w:val="0"/>
    <w:rPr>
      <w:rFonts w:eastAsia="微软雅黑" w:cs="Arial"/>
    </w:rPr>
  </w:style>
  <w:style w:type="paragraph" w:customStyle="1" w:styleId="209">
    <w:name w:val="标题样式"/>
    <w:basedOn w:val="1"/>
    <w:next w:val="3"/>
    <w:uiPriority w:val="0"/>
    <w:pPr>
      <w:keepNext/>
      <w:spacing w:before="240" w:after="120"/>
    </w:pPr>
    <w:rPr>
      <w:rFonts w:ascii="Liberation Sans" w:hAnsi="Liberation Sans" w:eastAsia="微软雅黑" w:cs="Lucida Sans"/>
      <w:sz w:val="28"/>
      <w:szCs w:val="28"/>
    </w:rPr>
  </w:style>
  <w:style w:type="paragraph" w:customStyle="1" w:styleId="210">
    <w:name w:val="索引"/>
    <w:basedOn w:val="1"/>
    <w:uiPriority w:val="0"/>
    <w:pPr>
      <w:suppressLineNumbers/>
    </w:pPr>
    <w:rPr>
      <w:rFonts w:cs="Lohit Devanagari"/>
    </w:rPr>
  </w:style>
  <w:style w:type="paragraph" w:customStyle="1" w:styleId="2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customStyle="1" w:styleId="212">
    <w:name w:val="Normal (Web)"/>
    <w:basedOn w:val="1"/>
    <w:uiPriority w:val="0"/>
    <w:pPr>
      <w:spacing w:before="280" w:after="280"/>
      <w:jc w:val="left"/>
    </w:pPr>
    <w:rPr>
      <w:kern w:val="0"/>
      <w:sz w:val="24"/>
    </w:rPr>
  </w:style>
  <w:style w:type="paragraph" w:customStyle="1" w:styleId="213">
    <w:name w:val="List Paragraph"/>
    <w:basedOn w:val="1"/>
    <w:uiPriority w:val="0"/>
    <w:pPr>
      <w:ind w:firstLine="420"/>
    </w:pPr>
  </w:style>
  <w:style w:type="paragraph" w:customStyle="1" w:styleId="214">
    <w:name w:val="Plain Text"/>
    <w:basedOn w:val="1"/>
    <w:uiPriority w:val="0"/>
    <w:rPr>
      <w:rFonts w:ascii="宋体" w:hAnsi="宋体" w:cs="Courier New"/>
      <w:szCs w:val="21"/>
    </w:rPr>
  </w:style>
  <w:style w:type="paragraph" w:customStyle="1" w:styleId="215">
    <w:name w:val="Balloon Text"/>
    <w:basedOn w:val="1"/>
    <w:uiPriority w:val="0"/>
    <w:rPr>
      <w:rFonts w:ascii="Times New Roman" w:hAnsi="Times New Roman"/>
      <w:sz w:val="18"/>
      <w:szCs w:val="18"/>
    </w:rPr>
  </w:style>
  <w:style w:type="paragraph" w:customStyle="1" w:styleId="216">
    <w:name w:val="表格内容"/>
    <w:basedOn w:val="1"/>
    <w:uiPriority w:val="0"/>
  </w:style>
  <w:style w:type="paragraph" w:customStyle="1" w:styleId="217">
    <w:name w:val="表格标题"/>
    <w:basedOn w:val="216"/>
    <w:uiPriority w:val="0"/>
    <w:pPr>
      <w:suppressLineNumbers/>
      <w:jc w:val="center"/>
    </w:pPr>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42</Pages>
  <Words>28395</Words>
  <Characters>161855</Characters>
  <Lines>1348</Lines>
  <Paragraphs>379</Paragraphs>
  <TotalTime>0</TotalTime>
  <ScaleCrop>false</ScaleCrop>
  <LinksUpToDate>false</LinksUpToDate>
  <CharactersWithSpaces>189871</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2018-10-12T02:53:00Z</dcterms:created>
  <dc:creator>Administrator</dc:creator>
  <cp:lastModifiedBy>root</cp:lastModifiedBy>
  <cp:lastPrinted>2016-06-28T11:12:00Z</cp:lastPrinted>
  <dcterms:modified xsi:type="dcterms:W3CDTF">2018-10-19T08:33:36Z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r8>0</vt:r8>
  </property>
  <property fmtid="{D5CDD505-2E9C-101B-9397-08002B2CF9AE}" pid="5" name="HyperlinksChanged">
    <vt:bool>false</vt:bool>
  </property>
  <property fmtid="{D5CDD505-2E9C-101B-9397-08002B2CF9AE}" pid="6" name="KSOProductBuildVer">
    <vt:lpwstr>2052-10.1.0.5672</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